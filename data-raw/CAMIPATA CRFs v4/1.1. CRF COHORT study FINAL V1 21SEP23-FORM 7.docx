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9BF" w:rsidRDefault="003379BF">
      <w:pPr>
        <w:spacing w:before="9" w:line="160" w:lineRule="exact"/>
        <w:rPr>
          <w:sz w:val="16"/>
          <w:szCs w:val="16"/>
        </w:rPr>
      </w:pPr>
    </w:p>
    <w:p w:rsidR="003379BF" w:rsidRDefault="003379BF">
      <w:pPr>
        <w:spacing w:line="200" w:lineRule="exact"/>
      </w:pPr>
    </w:p>
    <w:p w:rsidR="003379BF" w:rsidRDefault="003379BF">
      <w:pPr>
        <w:spacing w:line="200" w:lineRule="exact"/>
      </w:pPr>
    </w:p>
    <w:p w:rsidR="003379BF" w:rsidRDefault="00ED1841">
      <w:pPr>
        <w:spacing w:before="25" w:line="300" w:lineRule="exact"/>
        <w:ind w:left="2075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position w:val="-1"/>
          <w:sz w:val="28"/>
          <w:szCs w:val="28"/>
        </w:rPr>
        <w:t>7.</w:t>
      </w:r>
      <w:r>
        <w:rPr>
          <w:rFonts w:ascii="Arial" w:eastAsia="Arial" w:hAnsi="Arial" w:cs="Arial"/>
          <w:b/>
          <w:spacing w:val="5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b</w:t>
      </w:r>
      <w:r>
        <w:rPr>
          <w:rFonts w:ascii="Arial" w:eastAsia="Arial" w:hAnsi="Arial" w:cs="Arial"/>
          <w:b/>
          <w:spacing w:val="-3"/>
          <w:position w:val="-1"/>
          <w:sz w:val="28"/>
          <w:szCs w:val="28"/>
        </w:rPr>
        <w:t>s</w:t>
      </w:r>
      <w:r>
        <w:rPr>
          <w:rFonts w:ascii="Arial" w:eastAsia="Arial" w:hAnsi="Arial" w:cs="Arial"/>
          <w:b/>
          <w:position w:val="-1"/>
          <w:sz w:val="28"/>
          <w:szCs w:val="28"/>
        </w:rPr>
        <w:t>te</w:t>
      </w:r>
      <w:r>
        <w:rPr>
          <w:rFonts w:ascii="Arial" w:eastAsia="Arial" w:hAnsi="Arial" w:cs="Arial"/>
          <w:b/>
          <w:spacing w:val="-2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ri</w:t>
      </w:r>
      <w:r>
        <w:rPr>
          <w:rFonts w:ascii="Arial" w:eastAsia="Arial" w:hAnsi="Arial" w:cs="Arial"/>
          <w:b/>
          <w:position w:val="-1"/>
          <w:sz w:val="28"/>
          <w:szCs w:val="28"/>
        </w:rPr>
        <w:t>c</w:t>
      </w:r>
      <w:r>
        <w:rPr>
          <w:rFonts w:ascii="Arial" w:eastAsia="Arial" w:hAnsi="Arial" w:cs="Arial"/>
          <w:b/>
          <w:spacing w:val="2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-6"/>
          <w:position w:val="-1"/>
          <w:sz w:val="28"/>
          <w:szCs w:val="28"/>
        </w:rPr>
        <w:t>u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l</w:t>
      </w:r>
      <w:r>
        <w:rPr>
          <w:rFonts w:ascii="Arial" w:eastAsia="Arial" w:hAnsi="Arial" w:cs="Arial"/>
          <w:b/>
          <w:spacing w:val="-2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spacing w:val="-3"/>
          <w:position w:val="-1"/>
          <w:sz w:val="28"/>
          <w:szCs w:val="28"/>
        </w:rPr>
        <w:t>s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oun</w:t>
      </w:r>
      <w:r>
        <w:rPr>
          <w:rFonts w:ascii="Arial" w:eastAsia="Arial" w:hAnsi="Arial" w:cs="Arial"/>
          <w:b/>
          <w:position w:val="-1"/>
          <w:sz w:val="28"/>
          <w:szCs w:val="28"/>
        </w:rPr>
        <w:t>d f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r</w:t>
      </w:r>
      <w:r>
        <w:rPr>
          <w:rFonts w:ascii="Arial" w:eastAsia="Arial" w:hAnsi="Arial" w:cs="Arial"/>
          <w:b/>
          <w:position w:val="-1"/>
          <w:sz w:val="28"/>
          <w:szCs w:val="28"/>
        </w:rPr>
        <w:t>m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f</w:t>
      </w:r>
      <w:r>
        <w:rPr>
          <w:rFonts w:ascii="Arial" w:eastAsia="Arial" w:hAnsi="Arial" w:cs="Arial"/>
          <w:b/>
          <w:spacing w:val="-4"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position w:val="-1"/>
          <w:sz w:val="28"/>
          <w:szCs w:val="28"/>
        </w:rPr>
        <w:t xml:space="preserve">r </w:t>
      </w:r>
      <w:r>
        <w:rPr>
          <w:rFonts w:ascii="Arial" w:eastAsia="Arial" w:hAnsi="Arial" w:cs="Arial"/>
          <w:b/>
          <w:spacing w:val="5"/>
          <w:position w:val="-1"/>
          <w:sz w:val="28"/>
          <w:szCs w:val="28"/>
        </w:rPr>
        <w:t>G</w:t>
      </w:r>
      <w:r>
        <w:rPr>
          <w:rFonts w:ascii="Arial" w:eastAsia="Arial" w:hAnsi="Arial" w:cs="Arial"/>
          <w:b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spacing w:val="-14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e</w:t>
      </w:r>
      <w:r>
        <w:rPr>
          <w:rFonts w:ascii="Arial" w:eastAsia="Arial" w:hAnsi="Arial" w:cs="Arial"/>
          <w:b/>
          <w:spacing w:val="2"/>
          <w:position w:val="-1"/>
          <w:sz w:val="28"/>
          <w:szCs w:val="28"/>
        </w:rPr>
        <w:t>s</w:t>
      </w:r>
      <w:r>
        <w:rPr>
          <w:rFonts w:ascii="Arial" w:eastAsia="Arial" w:hAnsi="Arial" w:cs="Arial"/>
          <w:b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position w:val="-1"/>
          <w:sz w:val="28"/>
          <w:szCs w:val="28"/>
        </w:rPr>
        <w:t>ma</w:t>
      </w:r>
      <w:r>
        <w:rPr>
          <w:rFonts w:ascii="Arial" w:eastAsia="Arial" w:hAnsi="Arial" w:cs="Arial"/>
          <w:b/>
          <w:spacing w:val="-5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i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position w:val="-1"/>
          <w:sz w:val="28"/>
          <w:szCs w:val="28"/>
        </w:rPr>
        <w:t>n</w:t>
      </w:r>
    </w:p>
    <w:p w:rsidR="003379BF" w:rsidRDefault="003379BF">
      <w:pPr>
        <w:spacing w:before="17" w:line="280" w:lineRule="exact"/>
        <w:rPr>
          <w:sz w:val="28"/>
          <w:szCs w:val="28"/>
        </w:rPr>
        <w:sectPr w:rsidR="003379BF">
          <w:headerReference w:type="default" r:id="rId8"/>
          <w:footerReference w:type="default" r:id="rId9"/>
          <w:pgSz w:w="11880" w:h="16820"/>
          <w:pgMar w:top="980" w:right="420" w:bottom="280" w:left="1300" w:header="736" w:footer="467" w:gutter="0"/>
          <w:pgNumType w:start="1"/>
          <w:cols w:space="720"/>
        </w:sectPr>
      </w:pPr>
    </w:p>
    <w:p w:rsidR="003379BF" w:rsidRDefault="00ED1841">
      <w:pPr>
        <w:spacing w:before="57"/>
        <w:ind w:left="174" w:right="-53"/>
        <w:rPr>
          <w:rFonts w:ascii="Arial" w:eastAsia="Arial" w:hAnsi="Arial" w:cs="Arial"/>
          <w:sz w:val="22"/>
          <w:szCs w:val="22"/>
        </w:rPr>
      </w:pPr>
      <w:r>
        <w:lastRenderedPageBreak/>
        <w:pict>
          <v:group id="_x0000_s2066" style="position:absolute;left:0;text-align:left;margin-left:69.9pt;margin-top:94.55pt;width:504.65pt;height:1.25pt;z-index:-251663872;mso-position-horizontal-relative:page;mso-position-vertical-relative:page" coordorigin="1398,2086" coordsize="10093,25">
            <v:shape id="_x0000_s2072" style="position:absolute;left:1404;top:2092;width:9763;height:0" coordorigin="1404,2092" coordsize="9763,0" path="m1404,2092r9763,e" filled="f" strokeweight=".58pt">
              <v:path arrowok="t"/>
            </v:shape>
            <v:shape id="_x0000_s2071" style="position:absolute;left:2127;top:2104;width:2182;height:0" coordorigin="2127,2104" coordsize="2182,0" path="m2127,2104r2182,e" filled="f" strokeweight=".7pt">
              <v:path arrowok="t"/>
            </v:shape>
            <v:shape id="_x0000_s2070" style="position:absolute;left:4309;top:2104;width:12;height:0" coordorigin="4309,2104" coordsize="12,0" path="m4309,2104r12,e" filled="f" strokeweight=".7pt">
              <v:path arrowok="t"/>
            </v:shape>
            <v:shape id="_x0000_s2069" style="position:absolute;left:4321;top:2104;width:4235;height:0" coordorigin="4321,2104" coordsize="4235,0" path="m4321,2104r4235,e" filled="f" strokeweight=".7pt">
              <v:path arrowok="t"/>
            </v:shape>
            <v:shape id="_x0000_s2068" style="position:absolute;left:8556;top:2104;width:12;height:0" coordorigin="8556,2104" coordsize="12,0" path="m8556,2104r12,e" filled="f" strokeweight=".7pt">
              <v:path arrowok="t"/>
            </v:shape>
            <v:shape id="_x0000_s2067" style="position:absolute;left:8568;top:2104;width:2916;height:0" coordorigin="8568,2104" coordsize="2916,0" path="m8568,2104r2916,e" filled="f" strokeweight=".7pt">
              <v:path arrowok="t"/>
            </v:shape>
            <w10:wrap anchorx="page" anchory="page"/>
          </v:group>
        </w:pict>
      </w:r>
      <w:r>
        <w:pict>
          <v:group id="_x0000_s2144" style="position:absolute;left:0;text-align:left;margin-left:70.95pt;margin-top:70.85pt;width:487.4pt;height:0;z-index:-251664896;mso-position-horizontal-relative:page;mso-position-vertical-relative:page" coordorigin="1419,1417" coordsize="9748,0">
            <v:shape id="_x0000_s2145" style="position:absolute;left:1419;top:1417;width:9748;height:0" coordorigin="1419,1417" coordsize="9748,0" path="m1419,1417r9748,e" filled="f" strokeweight=".58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7.1.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Cli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oca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n:                     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5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 Coun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 hosp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</w:t>
      </w:r>
    </w:p>
    <w:p w:rsidR="003379BF" w:rsidRDefault="00ED1841">
      <w:pPr>
        <w:spacing w:before="6"/>
        <w:ind w:left="371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be</w:t>
      </w:r>
      <w:r>
        <w:rPr>
          <w:rFonts w:ascii="Arial" w:eastAsia="Arial" w:hAnsi="Arial" w:cs="Arial"/>
          <w:spacing w:val="-5"/>
          <w:sz w:val="22"/>
          <w:szCs w:val="22"/>
        </w:rPr>
        <w:t>z</w:t>
      </w:r>
      <w:r>
        <w:rPr>
          <w:rFonts w:ascii="Arial" w:eastAsia="Arial" w:hAnsi="Arial" w:cs="Arial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3379BF" w:rsidRDefault="00ED1841">
      <w:pPr>
        <w:spacing w:line="240" w:lineRule="exact"/>
        <w:ind w:left="371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9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j</w:t>
      </w:r>
      <w:r>
        <w:rPr>
          <w:rFonts w:ascii="Arial" w:eastAsia="Arial" w:hAnsi="Arial" w:cs="Arial"/>
          <w:position w:val="-1"/>
          <w:sz w:val="22"/>
          <w:szCs w:val="22"/>
        </w:rPr>
        <w:t>en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ea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</w:p>
    <w:p w:rsidR="003379BF" w:rsidRDefault="00ED1841">
      <w:pPr>
        <w:spacing w:before="38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4"/>
          <w:szCs w:val="24"/>
        </w:rPr>
        <w:lastRenderedPageBreak/>
        <w:t>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ere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3379BF" w:rsidRDefault="00ED1841">
      <w:pPr>
        <w:ind w:left="2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3379BF" w:rsidRDefault="00ED1841">
      <w:pPr>
        <w:ind w:left="26"/>
        <w:rPr>
          <w:rFonts w:ascii="Arial" w:eastAsia="Arial" w:hAnsi="Arial" w:cs="Arial"/>
          <w:sz w:val="22"/>
          <w:szCs w:val="22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num="2" w:space="720" w:equalWidth="0">
            <w:col w:w="7052" w:space="215"/>
            <w:col w:w="2893"/>
          </w:cols>
        </w:sect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era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3379BF" w:rsidRDefault="00ED1841">
      <w:pPr>
        <w:spacing w:line="240" w:lineRule="exact"/>
        <w:ind w:left="3719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lastRenderedPageBreak/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y                        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uni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</w:p>
    <w:p w:rsidR="003379BF" w:rsidRDefault="00ED1841">
      <w:pPr>
        <w:spacing w:line="260" w:lineRule="exact"/>
        <w:ind w:left="3719"/>
        <w:rPr>
          <w:rFonts w:ascii="Wingdings" w:eastAsia="Wingdings" w:hAnsi="Wingdings" w:cs="Wingdings"/>
          <w:sz w:val="24"/>
          <w:szCs w:val="24"/>
        </w:rPr>
      </w:pPr>
      <w:r>
        <w:pict>
          <v:group id="_x0000_s2142" style="position:absolute;left:0;text-align:left;margin-left:455pt;margin-top:175.95pt;width:.6pt;height:0;z-index:-251659776;mso-position-horizontal-relative:page" coordorigin="9100,3519" coordsize="12,0">
            <v:shape id="_x0000_s2143" style="position:absolute;left:9100;top:3519;width:12;height:0" coordorigin="9100,3519" coordsize="12,0" path="m9100,3519r12,e" filled="f" strokeweight=".7pt">
              <v:path arrowok="t"/>
            </v:shape>
            <w10:wrap anchorx="page"/>
          </v:group>
        </w:pic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pens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Wingdings" w:eastAsia="Wingdings" w:hAnsi="Wingdings" w:cs="Wingdings"/>
          <w:sz w:val="24"/>
          <w:szCs w:val="24"/>
        </w:rPr>
        <w:t></w:t>
      </w:r>
      <w:r>
        <w:rPr>
          <w:sz w:val="24"/>
          <w:szCs w:val="24"/>
        </w:rPr>
        <w:t xml:space="preserve">                </w:t>
      </w:r>
      <w:r>
        <w:rPr>
          <w:spacing w:val="29"/>
          <w:sz w:val="24"/>
          <w:szCs w:val="24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az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spensa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Wingdings" w:eastAsia="Wingdings" w:hAnsi="Wingdings" w:cs="Wingdings"/>
          <w:sz w:val="24"/>
          <w:szCs w:val="24"/>
        </w:rPr>
        <w:t></w:t>
      </w:r>
    </w:p>
    <w:p w:rsidR="003379BF" w:rsidRDefault="00ED1841">
      <w:pPr>
        <w:spacing w:before="2"/>
        <w:ind w:left="3681" w:right="557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er</w:t>
      </w:r>
    </w:p>
    <w:p w:rsidR="003379BF" w:rsidRDefault="00ED1841">
      <w:pPr>
        <w:tabs>
          <w:tab w:val="left" w:pos="7560"/>
        </w:tabs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9"/>
        </w:rPr>
        <w:t>7.1.</w:t>
      </w:r>
      <w:r>
        <w:rPr>
          <w:rFonts w:ascii="Arial" w:eastAsia="Arial" w:hAnsi="Arial" w:cs="Arial"/>
          <w:spacing w:val="2"/>
          <w:w w:val="99"/>
        </w:rPr>
        <w:t>1</w:t>
      </w:r>
      <w:r>
        <w:rPr>
          <w:rFonts w:ascii="Arial" w:eastAsia="Arial" w:hAnsi="Arial" w:cs="Arial"/>
          <w:w w:val="99"/>
        </w:rPr>
        <w:t>.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spacing w:val="-1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 spec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3379BF" w:rsidRDefault="00ED1841">
      <w:pPr>
        <w:spacing w:before="18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7.2.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</w:t>
      </w:r>
      <w:proofErr w:type="spellStart"/>
      <w:r>
        <w:rPr>
          <w:rFonts w:ascii="Arial" w:eastAsia="Arial" w:hAnsi="Arial" w:cs="Arial"/>
          <w:spacing w:val="1"/>
          <w:sz w:val="18"/>
          <w:szCs w:val="18"/>
        </w:rPr>
        <w:t>dd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>/</w:t>
      </w:r>
      <w:r>
        <w:rPr>
          <w:rFonts w:ascii="Arial" w:eastAsia="Arial" w:hAnsi="Arial" w:cs="Arial"/>
          <w:spacing w:val="-1"/>
          <w:sz w:val="18"/>
          <w:szCs w:val="18"/>
        </w:rPr>
        <w:t>m</w:t>
      </w:r>
      <w:r>
        <w:rPr>
          <w:rFonts w:ascii="Arial" w:eastAsia="Arial" w:hAnsi="Arial" w:cs="Arial"/>
          <w:spacing w:val="1"/>
          <w:sz w:val="18"/>
          <w:szCs w:val="18"/>
        </w:rPr>
        <w:t>m</w:t>
      </w:r>
      <w:r>
        <w:rPr>
          <w:rFonts w:ascii="Arial" w:eastAsia="Arial" w:hAnsi="Arial" w:cs="Arial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spacing w:val="-1"/>
          <w:sz w:val="18"/>
          <w:szCs w:val="18"/>
        </w:rPr>
        <w:t>yyyy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)                                                                                               </w:t>
      </w:r>
      <w:r>
        <w:rPr>
          <w:rFonts w:ascii="Arial" w:eastAsia="Arial" w:hAnsi="Arial" w:cs="Arial"/>
          <w:spacing w:val="22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 _</w:t>
      </w:r>
    </w:p>
    <w:p w:rsidR="003379BF" w:rsidRDefault="00ED1841">
      <w:pPr>
        <w:tabs>
          <w:tab w:val="left" w:pos="7600"/>
        </w:tabs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7.3.     </w:t>
      </w:r>
      <w:r>
        <w:rPr>
          <w:rFonts w:ascii="Arial" w:eastAsia="Arial" w:hAnsi="Arial" w:cs="Arial"/>
          <w:spacing w:val="-2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proofErr w:type="gramStart"/>
      <w:r>
        <w:rPr>
          <w:rFonts w:ascii="Arial" w:eastAsia="Arial" w:hAnsi="Arial" w:cs="Arial"/>
          <w:sz w:val="22"/>
          <w:szCs w:val="22"/>
        </w:rPr>
        <w:t>by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7.4.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                                                                    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U</w:t>
      </w:r>
      <w:r>
        <w:rPr>
          <w:rFonts w:ascii="Arial" w:eastAsia="Arial" w:hAnsi="Arial" w:cs="Arial"/>
          <w:sz w:val="22"/>
          <w:szCs w:val="22"/>
        </w:rPr>
        <w:t xml:space="preserve">S      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9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R</w:t>
      </w:r>
    </w:p>
    <w:p w:rsidR="003379BF" w:rsidRDefault="00ED1841">
      <w:pPr>
        <w:spacing w:before="1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7.4.</w:t>
      </w:r>
      <w:r>
        <w:rPr>
          <w:rFonts w:ascii="Arial" w:eastAsia="Arial" w:hAnsi="Arial" w:cs="Arial"/>
          <w:spacing w:val="2"/>
        </w:rPr>
        <w:t>1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b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                                                       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</w:p>
    <w:p w:rsidR="003379BF" w:rsidRDefault="003379BF">
      <w:pPr>
        <w:spacing w:before="5" w:line="100" w:lineRule="exact"/>
        <w:rPr>
          <w:sz w:val="11"/>
          <w:szCs w:val="11"/>
        </w:rPr>
      </w:pPr>
    </w:p>
    <w:p w:rsidR="003379BF" w:rsidRDefault="00ED1841">
      <w:pPr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7.5.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as C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F3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een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 xml:space="preserve">ed                                                         </w:t>
      </w:r>
      <w:r>
        <w:rPr>
          <w:rFonts w:ascii="Arial" w:eastAsia="Arial" w:hAnsi="Arial" w:cs="Arial"/>
          <w:spacing w:val="5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no</w:t>
      </w:r>
      <w:proofErr w:type="gramEnd"/>
    </w:p>
    <w:p w:rsidR="003379BF" w:rsidRDefault="003379BF">
      <w:pPr>
        <w:spacing w:before="8" w:line="100" w:lineRule="exact"/>
        <w:rPr>
          <w:sz w:val="11"/>
          <w:szCs w:val="11"/>
        </w:rPr>
      </w:pPr>
    </w:p>
    <w:p w:rsidR="003379BF" w:rsidRDefault="00ED1841">
      <w:pPr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7.6.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z w:val="22"/>
          <w:szCs w:val="22"/>
        </w:rPr>
        <w:t>asou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3"/>
          <w:sz w:val="22"/>
          <w:szCs w:val="22"/>
        </w:rPr>
        <w:t>do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 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 e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2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al  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abd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</w:t>
      </w:r>
    </w:p>
    <w:p w:rsidR="003379BF" w:rsidRDefault="00ED1841">
      <w:pPr>
        <w:spacing w:before="63" w:line="240" w:lineRule="exact"/>
        <w:ind w:left="17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 xml:space="preserve">7.6.1    </w:t>
      </w:r>
      <w:r>
        <w:rPr>
          <w:rFonts w:ascii="Arial" w:eastAsia="Arial" w:hAnsi="Arial" w:cs="Arial"/>
          <w:spacing w:val="3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Intrauterine pregnancy confirmed? :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                                </w:t>
      </w:r>
      <w:r>
        <w:rPr>
          <w:rFonts w:ascii="Arial" w:eastAsia="Arial" w:hAnsi="Arial" w:cs="Arial"/>
          <w:spacing w:val="49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yes           </w:t>
      </w:r>
      <w:r>
        <w:rPr>
          <w:rFonts w:ascii="Arial" w:eastAsia="Arial" w:hAnsi="Arial" w:cs="Arial"/>
          <w:spacing w:val="59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</w:t>
      </w:r>
    </w:p>
    <w:p w:rsidR="003379BF" w:rsidRDefault="00ED1841">
      <w:pPr>
        <w:spacing w:line="300" w:lineRule="exact"/>
        <w:ind w:left="1306"/>
        <w:rPr>
          <w:rFonts w:ascii="Wingdings" w:eastAsia="Wingdings" w:hAnsi="Wingdings" w:cs="Wingdings"/>
          <w:sz w:val="22"/>
          <w:szCs w:val="22"/>
        </w:rPr>
      </w:pPr>
      <w:r>
        <w:rPr>
          <w:rFonts w:ascii="Arial" w:eastAsia="Arial" w:hAnsi="Arial" w:cs="Arial"/>
          <w:b/>
          <w:position w:val="-2"/>
          <w:sz w:val="22"/>
          <w:szCs w:val="22"/>
        </w:rPr>
        <w:t xml:space="preserve">If No skip to question 7.12                                </w:t>
      </w:r>
      <w:r>
        <w:rPr>
          <w:rFonts w:ascii="Arial" w:eastAsia="Arial" w:hAnsi="Arial" w:cs="Arial"/>
          <w:b/>
          <w:spacing w:val="21"/>
          <w:position w:val="-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7"/>
          <w:sz w:val="22"/>
          <w:szCs w:val="22"/>
        </w:rPr>
        <w:t></w:t>
      </w:r>
      <w:r>
        <w:rPr>
          <w:rFonts w:ascii="Wingdings" w:eastAsia="Wingdings" w:hAnsi="Wingdings" w:cs="Wingdings"/>
          <w:position w:val="7"/>
          <w:sz w:val="22"/>
          <w:szCs w:val="22"/>
        </w:rPr>
        <w:t></w:t>
      </w:r>
    </w:p>
    <w:p w:rsidR="003379BF" w:rsidRDefault="003379BF">
      <w:pPr>
        <w:spacing w:before="3" w:line="160" w:lineRule="exact"/>
        <w:rPr>
          <w:sz w:val="17"/>
          <w:szCs w:val="17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space="720"/>
        </w:sectPr>
      </w:pPr>
    </w:p>
    <w:p w:rsidR="003379BF" w:rsidRDefault="00ED1841">
      <w:pPr>
        <w:spacing w:before="32"/>
        <w:ind w:left="258" w:right="-53"/>
        <w:rPr>
          <w:rFonts w:ascii="Arial" w:eastAsia="Arial" w:hAnsi="Arial" w:cs="Arial"/>
          <w:sz w:val="22"/>
          <w:szCs w:val="22"/>
        </w:rPr>
      </w:pPr>
      <w:r>
        <w:lastRenderedPageBreak/>
        <w:pict>
          <v:group id="_x0000_s2140" style="position:absolute;left:0;text-align:left;margin-left:106.35pt;margin-top:8.45pt;width:.6pt;height:0;z-index:-251660800;mso-position-horizontal-relative:page" coordorigin="2127,169" coordsize="12,0">
            <v:shape id="_x0000_s2141" style="position:absolute;left:2127;top:169;width:12;height:0" coordorigin="2127,169" coordsize="12,0" path="m2127,169r12,e" filled="f" strokeweight=".7pt">
              <v:path arrowok="t"/>
            </v:shape>
            <w10:wrap anchorx="page"/>
          </v:group>
        </w:pict>
      </w:r>
      <w:r>
        <w:rPr>
          <w:rFonts w:ascii="Arial" w:eastAsia="Arial" w:hAnsi="Arial" w:cs="Arial"/>
        </w:rPr>
        <w:t>7.7.</w:t>
      </w:r>
      <w:r>
        <w:rPr>
          <w:rFonts w:ascii="Arial" w:eastAsia="Arial" w:hAnsi="Arial" w:cs="Arial"/>
          <w:spacing w:val="52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>GESTATION</w:t>
      </w:r>
      <w:r>
        <w:rPr>
          <w:rFonts w:ascii="Arial" w:eastAsia="Arial" w:hAnsi="Arial" w:cs="Arial"/>
          <w:b/>
          <w:spacing w:val="37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single" w:color="000000"/>
        </w:rPr>
        <w:t>SAC</w:t>
      </w:r>
      <w:r>
        <w:rPr>
          <w:rFonts w:ascii="Arial" w:eastAsia="Arial" w:hAnsi="Arial" w:cs="Arial"/>
          <w:b/>
          <w:spacing w:val="-25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(only</w:t>
      </w:r>
      <w:r>
        <w:rPr>
          <w:spacing w:val="6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in</w:t>
      </w:r>
      <w:r>
        <w:rPr>
          <w:spacing w:val="6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very</w:t>
      </w:r>
      <w:r>
        <w:rPr>
          <w:spacing w:val="6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early</w:t>
      </w:r>
      <w:r>
        <w:rPr>
          <w:spacing w:val="6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>pregnancy)</w:t>
      </w:r>
    </w:p>
    <w:p w:rsidR="003379BF" w:rsidRDefault="00ED1841">
      <w:pPr>
        <w:spacing w:before="8" w:line="120" w:lineRule="exact"/>
        <w:rPr>
          <w:sz w:val="12"/>
          <w:szCs w:val="12"/>
        </w:rPr>
      </w:pPr>
      <w:r>
        <w:pict>
          <v:group id="_x0000_s2073" style="position:absolute;margin-left:67.65pt;margin-top:321.45pt;width:507.2pt;height:116.55pt;z-index:-251661824;mso-position-horizontal-relative:page;mso-position-vertical-relative:page" coordorigin="1353,6549" coordsize="10144,2605">
            <v:shape id="_x0000_s2100" style="position:absolute;left:1361;top:6572;width:766;height:0" coordorigin="1361,6572" coordsize="766,0" path="m1361,6572r766,e" filled="f" strokeweight=".7pt">
              <v:path arrowok="t"/>
            </v:shape>
            <v:shape id="_x0000_s2099" style="position:absolute;left:2139;top:6572;width:6961;height:0" coordorigin="2139,6572" coordsize="6961,0" path="m2139,6572r6961,e" filled="f" strokeweight=".7pt">
              <v:path arrowok="t"/>
            </v:shape>
            <v:shape id="_x0000_s2098" style="position:absolute;left:9112;top:6572;width:2372;height:0" coordorigin="9112,6572" coordsize="2372,0" path="m9112,6572r2372,e" filled="f" strokeweight=".7pt">
              <v:path arrowok="t"/>
            </v:shape>
            <v:shape id="_x0000_s2097" style="position:absolute;left:1363;top:6556;width:0;height:778" coordorigin="1363,6556" coordsize="0,778" path="m1363,6556r,778e" filled="f" strokeweight=".14189mm">
              <v:path arrowok="t"/>
            </v:shape>
            <v:shape id="_x0000_s2096" style="position:absolute;left:11483;top:7080;width:0;height:254" coordorigin="11483,7080" coordsize="0,254" path="m11483,7080r,254e" filled="f" strokeweight=".7pt">
              <v:path arrowok="t"/>
            </v:shape>
            <v:shape id="_x0000_s2095" style="position:absolute;left:11483;top:7334;width:0;height:252" coordorigin="11483,7334" coordsize="0,252" path="m11483,7334r,252e" filled="f" strokeweight=".7pt">
              <v:path arrowok="t"/>
            </v:shape>
            <v:shape id="_x0000_s2094" style="position:absolute;left:11483;top:7586;width:0;height:252" coordorigin="11483,7586" coordsize="0,252" path="m11483,7586r,252e" filled="f" strokeweight=".7pt">
              <v:path arrowok="t"/>
            </v:shape>
            <v:shape id="_x0000_s2093" style="position:absolute;left:11483;top:7838;width:0;height:254" coordorigin="11483,7838" coordsize="0,254" path="m11483,7838r,254e" filled="f" strokeweight=".7pt">
              <v:path arrowok="t"/>
            </v:shape>
            <v:shape id="_x0000_s2092" style="position:absolute;left:11483;top:8092;width:0;height:252" coordorigin="11483,8092" coordsize="0,252" path="m11483,8092r,252e" filled="f" strokeweight=".7pt">
              <v:path arrowok="t"/>
            </v:shape>
            <v:shape id="_x0000_s2091" style="position:absolute;left:11483;top:8344;width:0;height:254" coordorigin="11483,8344" coordsize="0,254" path="m11483,8344r,255e" filled="f" strokeweight=".7pt">
              <v:path arrowok="t"/>
            </v:shape>
            <v:shape id="_x0000_s2090" style="position:absolute;left:11483;top:8599;width:0;height:548" coordorigin="11483,8599" coordsize="0,548" path="m11483,8599r,547e" filled="f" strokeweight=".7pt">
              <v:path arrowok="t"/>
            </v:shape>
            <v:shape id="_x0000_s2089" style="position:absolute;left:1360;top:7334;width:0;height:252" coordorigin="1360,7334" coordsize="0,252" path="m1360,7334r,252e" filled="f" strokeweight=".7pt">
              <v:path arrowok="t"/>
            </v:shape>
            <v:shape id="_x0000_s2088" style="position:absolute;left:1360;top:7586;width:0;height:252" coordorigin="1360,7586" coordsize="0,252" path="m1360,7586r,252e" filled="f" strokeweight=".7pt">
              <v:path arrowok="t"/>
            </v:shape>
            <v:shape id="_x0000_s2087" style="position:absolute;left:1360;top:7838;width:0;height:254" coordorigin="1360,7838" coordsize="0,254" path="m1360,7838r,254e" filled="f" strokeweight=".7pt">
              <v:path arrowok="t"/>
            </v:shape>
            <v:shape id="_x0000_s2086" style="position:absolute;left:1360;top:8092;width:0;height:252" coordorigin="1360,8092" coordsize="0,252" path="m1360,8092r,252e" filled="f" strokeweight=".7pt">
              <v:path arrowok="t"/>
            </v:shape>
            <v:shape id="_x0000_s2085" style="position:absolute;left:1360;top:8344;width:0;height:254" coordorigin="1360,8344" coordsize="0,254" path="m1360,8344r,255e" filled="f" strokeweight=".7pt">
              <v:path arrowok="t"/>
            </v:shape>
            <v:shape id="_x0000_s2084" style="position:absolute;left:1366;top:8599;width:0;height:548" coordorigin="1366,8599" coordsize="0,548" path="m1366,8599r,547e" filled="f" strokeweight=".7pt">
              <v:path arrowok="t"/>
            </v:shape>
            <v:shape id="_x0000_s2083" style="position:absolute;left:1378;top:9140;width:749;height:0" coordorigin="1378,9140" coordsize="749,0" path="m1378,9140r749,e" filled="f" strokeweight=".7pt">
              <v:path arrowok="t"/>
            </v:shape>
            <v:shape id="_x0000_s2082" style="position:absolute;left:2127;top:9140;width:12;height:0" coordorigin="2127,9140" coordsize="12,0" path="m2127,9140r12,e" filled="f" strokeweight=".7pt">
              <v:path arrowok="t"/>
            </v:shape>
            <v:shape id="_x0000_s2081" style="position:absolute;left:2139;top:9140;width:5235;height:0" coordorigin="2139,9140" coordsize="5235,0" path="m2139,9140r5235,e" filled="f" strokeweight=".7pt">
              <v:path arrowok="t"/>
            </v:shape>
            <v:shape id="_x0000_s2080" style="position:absolute;left:7374;top:9140;width:12;height:0" coordorigin="7374,9140" coordsize="12,0" path="m7374,9140r12,e" filled="f" strokeweight=".7pt">
              <v:path arrowok="t"/>
            </v:shape>
            <v:shape id="_x0000_s2079" style="position:absolute;left:7386;top:9140;width:1169;height:0" coordorigin="7386,9140" coordsize="1169,0" path="m7386,9140r1169,e" filled="f" strokeweight=".7pt">
              <v:path arrowok="t"/>
            </v:shape>
            <v:shape id="_x0000_s2078" style="position:absolute;left:8556;top:9140;width:12;height:0" coordorigin="8556,9140" coordsize="12,0" path="m8556,9140r12,e" filled="f" strokeweight=".7pt">
              <v:path arrowok="t"/>
            </v:shape>
            <v:shape id="_x0000_s2077" style="position:absolute;left:8568;top:9140;width:533;height:0" coordorigin="8568,9140" coordsize="533,0" path="m8568,9140r532,e" filled="f" strokeweight=".7pt">
              <v:path arrowok="t"/>
            </v:shape>
            <v:shape id="_x0000_s2076" style="position:absolute;left:9100;top:9140;width:12;height:0" coordorigin="9100,9140" coordsize="12,0" path="m9100,9140r12,e" filled="f" strokeweight=".7pt">
              <v:path arrowok="t"/>
            </v:shape>
            <v:shape id="_x0000_s2075" style="position:absolute;left:9112;top:9140;width:2364;height:0" coordorigin="9112,9140" coordsize="2364,0" path="m9112,9140r2365,e" filled="f" strokeweight=".7pt">
              <v:path arrowok="t"/>
            </v:shape>
            <v:shape id="_x0000_s2074" style="position:absolute;left:11491;top:6556;width:0;height:558" coordorigin="11491,6556" coordsize="0,558" path="m11491,6556r,558e" filled="f" strokeweight=".24033mm">
              <v:path arrowok="t"/>
            </v:shape>
            <w10:wrap anchorx="page" anchory="page"/>
          </v:group>
        </w:pic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</w:rPr>
        <w:t>7.7.</w:t>
      </w:r>
      <w:r>
        <w:rPr>
          <w:rFonts w:ascii="Arial" w:eastAsia="Arial" w:hAnsi="Arial" w:cs="Arial"/>
          <w:spacing w:val="2"/>
          <w:position w:val="-1"/>
        </w:rPr>
        <w:t>1</w:t>
      </w:r>
      <w:r>
        <w:rPr>
          <w:rFonts w:ascii="Arial" w:eastAsia="Arial" w:hAnsi="Arial" w:cs="Arial"/>
          <w:position w:val="-1"/>
        </w:rPr>
        <w:t xml:space="preserve">.  </w:t>
      </w:r>
      <w:r>
        <w:rPr>
          <w:rFonts w:ascii="Arial" w:eastAsia="Arial" w:hAnsi="Arial" w:cs="Arial"/>
          <w:spacing w:val="35"/>
          <w:position w:val="-1"/>
        </w:rPr>
        <w:t xml:space="preserve"> </w:t>
      </w:r>
      <w:proofErr w:type="gramStart"/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umber :</w:t>
      </w:r>
      <w:proofErr w:type="gramEnd"/>
    </w:p>
    <w:p w:rsidR="003379BF" w:rsidRDefault="00ED1841">
      <w:pPr>
        <w:spacing w:before="8" w:line="180" w:lineRule="exact"/>
        <w:rPr>
          <w:sz w:val="18"/>
          <w:szCs w:val="18"/>
        </w:rPr>
      </w:pPr>
      <w:r>
        <w:br w:type="column"/>
      </w:r>
    </w:p>
    <w:p w:rsidR="003379BF" w:rsidRDefault="00ED1841">
      <w:pPr>
        <w:ind w:left="12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ne          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one</w:t>
      </w:r>
    </w:p>
    <w:p w:rsidR="003379BF" w:rsidRDefault="00ED1841">
      <w:pPr>
        <w:spacing w:line="220" w:lineRule="exact"/>
        <w:rPr>
          <w:rFonts w:ascii="Arial" w:eastAsia="Arial" w:hAnsi="Arial" w:cs="Arial"/>
          <w:sz w:val="22"/>
          <w:szCs w:val="22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num="2" w:space="720" w:equalWidth="0">
            <w:col w:w="5535" w:space="1011"/>
            <w:col w:w="3614"/>
          </w:cols>
        </w:sect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1    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    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Ot</w:t>
      </w:r>
      <w:r>
        <w:rPr>
          <w:rFonts w:ascii="Arial" w:eastAsia="Arial" w:hAnsi="Arial" w:cs="Arial"/>
          <w:sz w:val="22"/>
          <w:szCs w:val="22"/>
        </w:rPr>
        <w:t>her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3379BF" w:rsidRDefault="00ED1841">
      <w:pPr>
        <w:spacing w:before="23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lastRenderedPageBreak/>
        <w:t>7.7.</w:t>
      </w:r>
      <w:r>
        <w:rPr>
          <w:rFonts w:ascii="Arial" w:eastAsia="Arial" w:hAnsi="Arial" w:cs="Arial"/>
          <w:spacing w:val="2"/>
        </w:rPr>
        <w:t>2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ppea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nce:                                                                       </w:t>
      </w:r>
      <w:r>
        <w:rPr>
          <w:rFonts w:ascii="Arial" w:eastAsia="Arial" w:hAnsi="Arial" w:cs="Arial"/>
          <w:spacing w:val="4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al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non-vital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pacing w:val="-2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econd</w:t>
      </w:r>
      <w:proofErr w:type="gram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sa</w:t>
      </w:r>
      <w:r>
        <w:rPr>
          <w:rFonts w:ascii="Arial" w:eastAsia="Arial" w:hAnsi="Arial" w:cs="Arial"/>
          <w:spacing w:val="-3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pp</w:t>
      </w:r>
      <w:r>
        <w:rPr>
          <w:rFonts w:ascii="Arial" w:eastAsia="Arial" w:hAnsi="Arial" w:cs="Arial"/>
          <w:spacing w:val="-3"/>
          <w:sz w:val="22"/>
          <w:szCs w:val="22"/>
        </w:rPr>
        <w:t>ea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al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non-vital</w:t>
      </w:r>
    </w:p>
    <w:p w:rsidR="003379BF" w:rsidRDefault="00ED1841">
      <w:pPr>
        <w:spacing w:before="1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7.7.</w:t>
      </w:r>
      <w:r>
        <w:rPr>
          <w:rFonts w:ascii="Arial" w:eastAsia="Arial" w:hAnsi="Arial" w:cs="Arial"/>
          <w:spacing w:val="2"/>
        </w:rPr>
        <w:t>3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ame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Le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gth</w:t>
      </w:r>
      <w:r>
        <w:rPr>
          <w:rFonts w:ascii="Arial" w:eastAsia="Arial" w:hAnsi="Arial" w:cs="Arial"/>
          <w:spacing w:val="1"/>
          <w:sz w:val="22"/>
          <w:szCs w:val="22"/>
        </w:rPr>
        <w:t>+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4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depth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>/</w:t>
      </w:r>
      <w:r>
        <w:rPr>
          <w:rFonts w:ascii="Arial" w:eastAsia="Arial" w:hAnsi="Arial" w:cs="Arial"/>
          <w:spacing w:val="-5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:                          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</w:t>
      </w:r>
      <w:proofErr w:type="gramStart"/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3</w:t>
      </w:r>
      <w:r>
        <w:rPr>
          <w:rFonts w:ascii="Arial" w:eastAsia="Arial" w:hAnsi="Arial" w:cs="Arial"/>
          <w:spacing w:val="-2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1</w:t>
      </w:r>
      <w:proofErr w:type="gramStart"/>
      <w:r>
        <w:rPr>
          <w:rFonts w:ascii="Arial" w:eastAsia="Arial" w:hAnsi="Arial" w:cs="Arial"/>
          <w:sz w:val="18"/>
          <w:szCs w:val="18"/>
        </w:rPr>
        <w:t xml:space="preserve">. 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2nd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sac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>+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dth</w:t>
      </w:r>
      <w:r>
        <w:rPr>
          <w:rFonts w:ascii="Arial" w:eastAsia="Arial" w:hAnsi="Arial" w:cs="Arial"/>
          <w:spacing w:val="1"/>
          <w:sz w:val="22"/>
          <w:szCs w:val="22"/>
        </w:rPr>
        <w:t>+</w:t>
      </w:r>
      <w:r>
        <w:rPr>
          <w:rFonts w:ascii="Arial" w:eastAsia="Arial" w:hAnsi="Arial" w:cs="Arial"/>
          <w:sz w:val="22"/>
          <w:szCs w:val="22"/>
        </w:rPr>
        <w:t>dept</w:t>
      </w:r>
      <w:r>
        <w:rPr>
          <w:rFonts w:ascii="Arial" w:eastAsia="Arial" w:hAnsi="Arial" w:cs="Arial"/>
          <w:spacing w:val="1"/>
          <w:sz w:val="22"/>
          <w:szCs w:val="22"/>
        </w:rPr>
        <w:t>h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2"/>
          <w:sz w:val="22"/>
          <w:szCs w:val="22"/>
        </w:rPr>
        <w:t>mm)</w:t>
      </w:r>
      <w:r>
        <w:rPr>
          <w:rFonts w:ascii="Arial" w:eastAsia="Arial" w:hAnsi="Arial" w:cs="Arial"/>
          <w:sz w:val="22"/>
          <w:szCs w:val="22"/>
        </w:rPr>
        <w:t xml:space="preserve">:     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3379BF" w:rsidRDefault="00ED1841">
      <w:pPr>
        <w:spacing w:before="1" w:line="240" w:lineRule="exact"/>
        <w:ind w:left="174"/>
        <w:rPr>
          <w:rFonts w:ascii="Arial" w:eastAsia="Arial" w:hAnsi="Arial" w:cs="Arial"/>
          <w:sz w:val="22"/>
          <w:szCs w:val="22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space="720"/>
        </w:sectPr>
      </w:pPr>
      <w:r>
        <w:rPr>
          <w:rFonts w:ascii="Arial" w:eastAsia="Arial" w:hAnsi="Arial" w:cs="Arial"/>
          <w:position w:val="-1"/>
        </w:rPr>
        <w:t>7.7.</w:t>
      </w:r>
      <w:r>
        <w:rPr>
          <w:rFonts w:ascii="Arial" w:eastAsia="Arial" w:hAnsi="Arial" w:cs="Arial"/>
          <w:spacing w:val="2"/>
          <w:position w:val="-1"/>
        </w:rPr>
        <w:t>4</w:t>
      </w:r>
      <w:r>
        <w:rPr>
          <w:rFonts w:ascii="Arial" w:eastAsia="Arial" w:hAnsi="Arial" w:cs="Arial"/>
          <w:position w:val="-1"/>
        </w:rPr>
        <w:t xml:space="preserve">.  </w:t>
      </w:r>
      <w:r>
        <w:rPr>
          <w:rFonts w:ascii="Arial" w:eastAsia="Arial" w:hAnsi="Arial" w:cs="Arial"/>
          <w:spacing w:val="35"/>
          <w:position w:val="-1"/>
        </w:rPr>
        <w:t xml:space="preserve"> 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Location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  <w:proofErr w:type="gramEnd"/>
      <w:r>
        <w:rPr>
          <w:rFonts w:ascii="Arial" w:eastAsia="Arial" w:hAnsi="Arial" w:cs="Arial"/>
          <w:position w:val="-1"/>
          <w:sz w:val="22"/>
          <w:szCs w:val="22"/>
        </w:rPr>
        <w:t xml:space="preserve">                                                                            </w:t>
      </w:r>
      <w:r>
        <w:rPr>
          <w:rFonts w:ascii="Arial" w:eastAsia="Arial" w:hAnsi="Arial" w:cs="Arial"/>
          <w:spacing w:val="31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a           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x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-</w:t>
      </w:r>
      <w:r>
        <w:rPr>
          <w:rFonts w:ascii="Arial" w:eastAsia="Arial" w:hAnsi="Arial" w:cs="Arial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ne</w:t>
      </w:r>
    </w:p>
    <w:p w:rsidR="003379BF" w:rsidRDefault="00ED1841">
      <w:pPr>
        <w:spacing w:before="46"/>
        <w:ind w:left="17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1"/>
          <w:sz w:val="18"/>
          <w:szCs w:val="18"/>
        </w:rPr>
        <w:lastRenderedPageBreak/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4</w:t>
      </w:r>
      <w:r>
        <w:rPr>
          <w:rFonts w:ascii="Arial" w:eastAsia="Arial" w:hAnsi="Arial" w:cs="Arial"/>
          <w:spacing w:val="-2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>1</w:t>
      </w:r>
    </w:p>
    <w:p w:rsidR="003379BF" w:rsidRDefault="00ED1841">
      <w:pPr>
        <w:spacing w:before="26"/>
        <w:ind w:left="174" w:right="-47"/>
        <w:rPr>
          <w:rFonts w:ascii="Arial" w:eastAsia="Arial" w:hAnsi="Arial" w:cs="Arial"/>
          <w:sz w:val="18"/>
          <w:szCs w:val="18"/>
        </w:rPr>
      </w:pPr>
      <w:r>
        <w:pict>
          <v:group id="_x0000_s2137" style="position:absolute;left:0;text-align:left;margin-left:170.2pt;margin-top:11.15pt;width:192.25pt;height:1.05pt;z-index:-251658752;mso-position-horizontal-relative:page" coordorigin="3404,223" coordsize="3845,21">
            <v:shape id="_x0000_s2139" style="position:absolute;left:3413;top:232;width:3827;height:0" coordorigin="3413,232" coordsize="3827,0" path="m3413,232r3827,e" filled="f" strokeweight=".94pt">
              <v:path arrowok="t"/>
            </v:shape>
            <v:shape id="_x0000_s2138" style="position:absolute;left:3567;top:237;width:3672;height:0" coordorigin="3567,237" coordsize="3672,0" path="m3567,237r3673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7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4</w:t>
      </w:r>
      <w:r>
        <w:rPr>
          <w:rFonts w:ascii="Arial" w:eastAsia="Arial" w:hAnsi="Arial" w:cs="Arial"/>
          <w:spacing w:val="-2"/>
          <w:sz w:val="18"/>
          <w:szCs w:val="18"/>
        </w:rPr>
        <w:t>.</w:t>
      </w:r>
      <w:r>
        <w:rPr>
          <w:rFonts w:ascii="Arial" w:eastAsia="Arial" w:hAnsi="Arial" w:cs="Arial"/>
          <w:spacing w:val="1"/>
          <w:sz w:val="18"/>
          <w:szCs w:val="18"/>
        </w:rPr>
        <w:t>2</w:t>
      </w:r>
      <w:r>
        <w:rPr>
          <w:rFonts w:ascii="Arial" w:eastAsia="Arial" w:hAnsi="Arial" w:cs="Arial"/>
          <w:sz w:val="18"/>
          <w:szCs w:val="18"/>
        </w:rPr>
        <w:t>.</w:t>
      </w:r>
    </w:p>
    <w:p w:rsidR="003379BF" w:rsidRDefault="00ED1841">
      <w:pPr>
        <w:spacing w:before="20" w:line="240" w:lineRule="exact"/>
        <w:ind w:right="-38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2nd sac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 by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</w:p>
    <w:p w:rsidR="003379BF" w:rsidRDefault="00ED1841">
      <w:pPr>
        <w:spacing w:before="6"/>
        <w:rPr>
          <w:rFonts w:ascii="Arial" w:eastAsia="Arial" w:hAnsi="Arial" w:cs="Arial"/>
          <w:sz w:val="22"/>
          <w:szCs w:val="22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num="3" w:space="720" w:equalWidth="0">
            <w:col w:w="777" w:space="103"/>
            <w:col w:w="1709" w:space="3968"/>
            <w:col w:w="3603"/>
          </w:cols>
        </w:sect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lastRenderedPageBreak/>
        <w:t></w:t>
      </w:r>
      <w:r>
        <w:rPr>
          <w:spacing w:val="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tr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</w:t>
      </w:r>
    </w:p>
    <w:p w:rsidR="003379BF" w:rsidRDefault="00ED1841">
      <w:pPr>
        <w:spacing w:line="200" w:lineRule="exact"/>
      </w:pPr>
      <w:r>
        <w:lastRenderedPageBreak/>
        <w:pict>
          <v:group id="_x0000_s2131" style="position:absolute;margin-left:65.15pt;margin-top:666.1pt;width:509.1pt;height:44.3pt;z-index:-251656704;mso-position-horizontal-relative:page;mso-position-vertical-relative:page" coordorigin="1303,13322" coordsize="10182,886">
            <v:shape id="_x0000_s2136" style="position:absolute;left:1351;top:13327;width:0;height:877" coordorigin="1351,13327" coordsize="0,877" path="m1351,13327r,877e" filled="f" strokeweight=".13575mm">
              <v:path arrowok="t"/>
            </v:shape>
            <v:shape id="_x0000_s2135" style="position:absolute;left:11481;top:13327;width:0;height:866" coordorigin="11481,13327" coordsize="0,866" path="m11481,13327r,865e" filled="f" strokeweight=".17675mm">
              <v:path arrowok="t"/>
            </v:shape>
            <v:shape id="_x0000_s2134" style="position:absolute;left:3540;top:14142;width:4273;height:0" coordorigin="3540,14142" coordsize="4273,0" path="m3540,14142r4273,e" filled="f" strokeweight=".94pt">
              <v:path arrowok="t"/>
            </v:shape>
            <v:shape id="_x0000_s2133" style="position:absolute;left:1316;top:14195;width:10136;height:0" coordorigin="1316,14195" coordsize="10136,0" path="m1316,14195r10136,e" filled="f" strokeweight=".44533mm">
              <v:path arrowok="t"/>
            </v:shape>
            <v:shape id="_x0000_s2132" style="position:absolute;left:4141;top:14147;width:3672;height:0" coordorigin="4141,14147" coordsize="3672,0" path="m4141,14147r3672,e" filled="f" strokeweight=".24536mm">
              <v:path arrowok="t"/>
            </v:shape>
            <w10:wrap anchorx="page" anchory="page"/>
          </v:group>
        </w:pict>
      </w:r>
    </w:p>
    <w:p w:rsidR="003379BF" w:rsidRDefault="003379BF">
      <w:pPr>
        <w:spacing w:before="5" w:line="200" w:lineRule="exact"/>
      </w:pPr>
    </w:p>
    <w:p w:rsidR="003379BF" w:rsidRDefault="00ED1841">
      <w:pPr>
        <w:spacing w:before="35"/>
        <w:ind w:left="174"/>
        <w:rPr>
          <w:rFonts w:ascii="Arial" w:eastAsia="Arial" w:hAnsi="Arial" w:cs="Arial"/>
          <w:sz w:val="22"/>
          <w:szCs w:val="22"/>
        </w:rPr>
      </w:pPr>
      <w:bookmarkStart w:id="0" w:name="_GoBack"/>
      <w:r>
        <w:pict>
          <v:group id="_x0000_s2101" style="position:absolute;left:0;text-align:left;margin-left:66.8pt;margin-top:444.05pt;width:508.1pt;height:200.15pt;z-index:-251657728;mso-position-horizontal-relative:page;mso-position-vertical-relative:page" coordorigin="1336,9331" coordsize="10162,4003">
            <v:shape id="_x0000_s2130" style="position:absolute;left:1363;top:9357;width:0;height:429" coordorigin="1363,9357" coordsize="0,429" path="m1363,9357r,429e" filled="f" strokeweight=".14189mm">
              <v:path arrowok="t"/>
            </v:shape>
            <v:shape id="_x0000_s2129" style="position:absolute;left:1360;top:9786;width:0;height:254" coordorigin="1360,9786" coordsize="0,254" path="m1360,9786r,254e" filled="f" strokeweight=".7pt">
              <v:path arrowok="t"/>
            </v:shape>
            <v:shape id="_x0000_s2128" style="position:absolute;left:1360;top:10040;width:0;height:252" coordorigin="1360,10040" coordsize="0,252" path="m1360,10040r,252e" filled="f" strokeweight=".7pt">
              <v:path arrowok="t"/>
            </v:shape>
            <v:shape id="_x0000_s2127" style="position:absolute;left:1360;top:10292;width:0;height:252" coordorigin="1360,10292" coordsize="0,252" path="m1360,10292r,252e" filled="f" strokeweight=".7pt">
              <v:path arrowok="t"/>
            </v:shape>
            <v:shape id="_x0000_s2126" style="position:absolute;left:1360;top:10544;width:0;height:252" coordorigin="1360,10544" coordsize="0,252" path="m1360,10544r,252e" filled="f" strokeweight=".7pt">
              <v:path arrowok="t"/>
            </v:shape>
            <v:shape id="_x0000_s2125" style="position:absolute;left:1360;top:10796;width:0;height:254" coordorigin="1360,10796" coordsize="0,254" path="m1360,10796r,255e" filled="f" strokeweight=".7pt">
              <v:path arrowok="t"/>
            </v:shape>
            <v:shape id="_x0000_s2124" style="position:absolute;left:1360;top:11051;width:0;height:379" coordorigin="1360,11051" coordsize="0,379" path="m1360,11051r,379e" filled="f" strokeweight=".7pt">
              <v:path arrowok="t"/>
            </v:shape>
            <v:shape id="_x0000_s2123" style="position:absolute;left:1360;top:11430;width:0;height:379" coordorigin="1360,11430" coordsize="0,379" path="m1360,11430r,379e" filled="f" strokeweight=".7pt">
              <v:path arrowok="t"/>
            </v:shape>
            <v:shape id="_x0000_s2122" style="position:absolute;left:1360;top:11809;width:0;height:252" coordorigin="1360,11809" coordsize="0,252" path="m1360,11809r,252e" filled="f" strokeweight=".7pt">
              <v:path arrowok="t"/>
            </v:shape>
            <v:shape id="_x0000_s2121" style="position:absolute;left:1360;top:12061;width:0;height:255" coordorigin="1360,12061" coordsize="0,255" path="m1360,12061r,255e" filled="f" strokeweight=".7pt">
              <v:path arrowok="t"/>
            </v:shape>
            <v:shape id="_x0000_s2120" style="position:absolute;left:1360;top:12316;width:0;height:252" coordorigin="1360,12316" coordsize="0,252" path="m1360,12316r,252e" filled="f" strokeweight=".7pt">
              <v:path arrowok="t"/>
            </v:shape>
            <v:shape id="_x0000_s2119" style="position:absolute;left:1360;top:12568;width:0;height:254" coordorigin="1360,12568" coordsize="0,254" path="m1360,12568r,255e" filled="f" strokeweight=".7pt">
              <v:path arrowok="t"/>
            </v:shape>
            <v:shape id="_x0000_s2118" style="position:absolute;left:1360;top:12823;width:0;height:252" coordorigin="1360,12823" coordsize="0,252" path="m1360,12823r,252e" filled="f" strokeweight=".7pt">
              <v:path arrowok="t"/>
            </v:shape>
            <v:shape id="_x0000_s2117" style="position:absolute;left:1360;top:13075;width:0;height:252" coordorigin="1360,13075" coordsize="0,252" path="m1360,13075r,252e" filled="f" strokeweight=".7pt">
              <v:path arrowok="t"/>
            </v:shape>
            <v:shape id="_x0000_s2116" style="position:absolute;left:11475;top:9345;width:0;height:441" coordorigin="11475,9345" coordsize="0,441" path="m11475,9345r,441e" filled="f" strokeweight="1.46pt">
              <v:path arrowok="t"/>
            </v:shape>
            <v:shape id="_x0000_s2115" style="position:absolute;left:11483;top:9786;width:0;height:254" coordorigin="11483,9786" coordsize="0,254" path="m11483,9786r,254e" filled="f" strokeweight=".7pt">
              <v:path arrowok="t"/>
            </v:shape>
            <v:shape id="_x0000_s2114" style="position:absolute;left:11483;top:10040;width:0;height:252" coordorigin="11483,10040" coordsize="0,252" path="m11483,10040r,252e" filled="f" strokeweight=".7pt">
              <v:path arrowok="t"/>
            </v:shape>
            <v:shape id="_x0000_s2113" style="position:absolute;left:11483;top:10292;width:0;height:252" coordorigin="11483,10292" coordsize="0,252" path="m11483,10292r,252e" filled="f" strokeweight=".7pt">
              <v:path arrowok="t"/>
            </v:shape>
            <v:shape id="_x0000_s2112" style="position:absolute;left:11483;top:10544;width:0;height:252" coordorigin="11483,10544" coordsize="0,252" path="m11483,10544r,252e" filled="f" strokeweight=".7pt">
              <v:path arrowok="t"/>
            </v:shape>
            <v:shape id="_x0000_s2111" style="position:absolute;left:11483;top:10796;width:0;height:254" coordorigin="11483,10796" coordsize="0,254" path="m11483,10796r,255e" filled="f" strokeweight=".7pt">
              <v:path arrowok="t"/>
            </v:shape>
            <v:shape id="_x0000_s2110" style="position:absolute;left:11483;top:11051;width:0;height:379" coordorigin="11483,11051" coordsize="0,379" path="m11483,11051r,379e" filled="f" strokeweight=".7pt">
              <v:path arrowok="t"/>
            </v:shape>
            <v:shape id="_x0000_s2109" style="position:absolute;left:11483;top:11430;width:0;height:379" coordorigin="11483,11430" coordsize="0,379" path="m11483,11430r,379e" filled="f" strokeweight=".7pt">
              <v:path arrowok="t"/>
            </v:shape>
            <v:shape id="_x0000_s2108" style="position:absolute;left:11483;top:11809;width:0;height:252" coordorigin="11483,11809" coordsize="0,252" path="m11483,11809r,252e" filled="f" strokeweight=".7pt">
              <v:path arrowok="t"/>
            </v:shape>
            <v:shape id="_x0000_s2107" style="position:absolute;left:11483;top:12061;width:0;height:255" coordorigin="11483,12061" coordsize="0,255" path="m11483,12061r,255e" filled="f" strokeweight=".7pt">
              <v:path arrowok="t"/>
            </v:shape>
            <v:shape id="_x0000_s2106" style="position:absolute;left:11483;top:12316;width:0;height:252" coordorigin="11483,12316" coordsize="0,252" path="m11483,12316r,252e" filled="f" strokeweight=".7pt">
              <v:path arrowok="t"/>
            </v:shape>
            <v:shape id="_x0000_s2105" style="position:absolute;left:11483;top:12568;width:0;height:254" coordorigin="11483,12568" coordsize="0,254" path="m11483,12568r,255e" filled="f" strokeweight=".7pt">
              <v:path arrowok="t"/>
            </v:shape>
            <v:shape id="_x0000_s2104" style="position:absolute;left:11483;top:12823;width:0;height:252" coordorigin="11483,12823" coordsize="0,252" path="m11483,12823r,252e" filled="f" strokeweight=".7pt">
              <v:path arrowok="t"/>
            </v:shape>
            <v:shape id="_x0000_s2103" style="position:absolute;left:11483;top:13075;width:0;height:252" coordorigin="11483,13075" coordsize="0,252" path="m11483,13075r,252e" filled="f" strokeweight=".7pt">
              <v:path arrowok="t"/>
            </v:shape>
            <v:shape id="_x0000_s2102" style="position:absolute;left:1348;top:9345;width:10136;height:0" coordorigin="1348,9345" coordsize="10136,0" path="m1348,9345r10137,e" filled="f" strokeweight=".44533mm">
              <v:path arrowok="t"/>
            </v:shape>
            <w10:wrap anchorx="page" anchory="page"/>
          </v:group>
        </w:pict>
      </w:r>
      <w:bookmarkEnd w:id="0"/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1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ard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ac </w:t>
      </w:r>
      <w:proofErr w:type="gramStart"/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y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3379BF" w:rsidRDefault="00ED1841">
      <w:pPr>
        <w:spacing w:before="1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2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</w:t>
      </w:r>
      <w:r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3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CR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-r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&lt;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)                          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</w:t>
      </w:r>
      <w:proofErr w:type="gramStart"/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      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before="1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4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BP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m)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5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FD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pu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4"/>
          <w:sz w:val="22"/>
          <w:szCs w:val="22"/>
        </w:rPr>
        <w:t>-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2"/>
          <w:sz w:val="22"/>
          <w:szCs w:val="22"/>
        </w:rPr>
        <w:t>(mm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:                       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7.8.</w:t>
      </w:r>
      <w:r>
        <w:rPr>
          <w:rFonts w:ascii="Arial" w:eastAsia="Arial" w:hAnsi="Arial" w:cs="Arial"/>
          <w:spacing w:val="2"/>
        </w:rPr>
        <w:t>6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C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head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     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before="4"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</w:rPr>
        <w:t>7.8.</w:t>
      </w:r>
      <w:r>
        <w:rPr>
          <w:rFonts w:ascii="Arial" w:eastAsia="Arial" w:hAnsi="Arial" w:cs="Arial"/>
          <w:spacing w:val="2"/>
          <w:position w:val="-1"/>
        </w:rPr>
        <w:t>7</w:t>
      </w:r>
      <w:r>
        <w:rPr>
          <w:rFonts w:ascii="Arial" w:eastAsia="Arial" w:hAnsi="Arial" w:cs="Arial"/>
          <w:position w:val="-1"/>
        </w:rPr>
        <w:t xml:space="preserve">.  </w:t>
      </w:r>
      <w:r>
        <w:rPr>
          <w:rFonts w:ascii="Arial" w:eastAsia="Arial" w:hAnsi="Arial" w:cs="Arial"/>
          <w:spacing w:val="35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5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)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:                                                       </w:t>
      </w:r>
      <w:r>
        <w:rPr>
          <w:rFonts w:ascii="Arial" w:eastAsia="Arial" w:hAnsi="Arial" w:cs="Arial"/>
          <w:spacing w:val="2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not done</w:t>
      </w:r>
    </w:p>
    <w:p w:rsidR="003379BF" w:rsidRDefault="003379BF">
      <w:pPr>
        <w:spacing w:before="11" w:line="200" w:lineRule="exact"/>
      </w:pPr>
    </w:p>
    <w:p w:rsidR="003379BF" w:rsidRDefault="00ED1841">
      <w:pPr>
        <w:spacing w:before="32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7.9.    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2nd EMBRYO</w:t>
      </w:r>
      <w:r>
        <w:rPr>
          <w:rFonts w:ascii="Arial" w:eastAsia="Arial" w:hAnsi="Arial" w:cs="Arial"/>
          <w:b/>
          <w:spacing w:val="2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(mo</w:t>
      </w:r>
      <w:r>
        <w:rPr>
          <w:rFonts w:ascii="Arial" w:eastAsia="Arial" w:hAnsi="Arial" w:cs="Arial"/>
          <w:b/>
          <w:spacing w:val="-3"/>
          <w:sz w:val="22"/>
          <w:szCs w:val="22"/>
          <w:u w:val="thick" w:color="000000"/>
        </w:rPr>
        <w:t>s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t to</w:t>
      </w:r>
      <w:r>
        <w:rPr>
          <w:rFonts w:ascii="Arial" w:eastAsia="Arial" w:hAnsi="Arial" w:cs="Arial"/>
          <w:b/>
          <w:spacing w:val="-7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  <w:u w:val="thick" w:color="000000"/>
        </w:rPr>
        <w:t xml:space="preserve">he </w:t>
      </w:r>
      <w:r>
        <w:rPr>
          <w:rFonts w:ascii="Arial" w:eastAsia="Arial" w:hAnsi="Arial" w:cs="Arial"/>
          <w:b/>
          <w:sz w:val="22"/>
          <w:szCs w:val="22"/>
          <w:u w:val="thick" w:color="000000"/>
        </w:rPr>
        <w:t>right)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sz w:val="22"/>
          <w:szCs w:val="22"/>
        </w:rPr>
        <w:t>NA</w:t>
      </w:r>
    </w:p>
    <w:p w:rsidR="003379BF" w:rsidRDefault="00ED1841">
      <w:pPr>
        <w:spacing w:before="13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7.9.1.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Cardiac 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ctivity:                                                                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2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m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emen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                  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 xml:space="preserve">es            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</w:p>
    <w:p w:rsidR="003379BF" w:rsidRDefault="00ED1841">
      <w:pPr>
        <w:spacing w:before="4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3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CR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(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8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-r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&lt;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                       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4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BP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m)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              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before="4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5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FD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occ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sz w:val="22"/>
          <w:szCs w:val="22"/>
        </w:rPr>
        <w:t>pu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4"/>
          <w:sz w:val="22"/>
          <w:szCs w:val="22"/>
        </w:rPr>
        <w:t>-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al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2"/>
          <w:sz w:val="22"/>
          <w:szCs w:val="22"/>
        </w:rPr>
        <w:t>(mm</w:t>
      </w:r>
      <w:r>
        <w:rPr>
          <w:rFonts w:ascii="Arial" w:eastAsia="Arial" w:hAnsi="Arial" w:cs="Arial"/>
          <w:spacing w:val="1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                      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6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C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head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:                                       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         </w:t>
      </w:r>
      <w:r>
        <w:rPr>
          <w:rFonts w:ascii="Arial" w:eastAsia="Arial" w:hAnsi="Arial" w:cs="Arial"/>
          <w:spacing w:val="1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line="240" w:lineRule="exact"/>
        <w:ind w:left="17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>7.9.</w:t>
      </w:r>
      <w:r>
        <w:rPr>
          <w:rFonts w:ascii="Arial" w:eastAsia="Arial" w:hAnsi="Arial" w:cs="Arial"/>
          <w:spacing w:val="2"/>
        </w:rPr>
        <w:t>7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spacing w:val="35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(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 xml:space="preserve">) </w:t>
      </w:r>
      <w:r>
        <w:rPr>
          <w:rFonts w:ascii="Arial" w:eastAsia="Arial" w:hAnsi="Arial" w:cs="Arial"/>
          <w:spacing w:val="-2"/>
          <w:sz w:val="22"/>
          <w:szCs w:val="22"/>
        </w:rPr>
        <w:t>(mm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 done</w:t>
      </w:r>
    </w:p>
    <w:p w:rsidR="003379BF" w:rsidRDefault="00ED1841">
      <w:pPr>
        <w:spacing w:before="4"/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7.10.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ased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6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asound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day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(</w:t>
      </w:r>
      <w:r>
        <w:rPr>
          <w:rFonts w:ascii="Arial" w:eastAsia="Arial" w:hAnsi="Arial" w:cs="Arial"/>
          <w:i/>
          <w:sz w:val="22"/>
          <w:szCs w:val="22"/>
        </w:rPr>
        <w:t>use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CR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un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l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G</w:t>
      </w:r>
      <w:r>
        <w:rPr>
          <w:rFonts w:ascii="Arial" w:eastAsia="Arial" w:hAnsi="Arial" w:cs="Arial"/>
          <w:i/>
          <w:sz w:val="22"/>
          <w:szCs w:val="22"/>
        </w:rPr>
        <w:t>A 1</w:t>
      </w:r>
      <w:r>
        <w:rPr>
          <w:rFonts w:ascii="Arial" w:eastAsia="Arial" w:hAnsi="Arial" w:cs="Arial"/>
          <w:i/>
          <w:spacing w:val="-3"/>
          <w:sz w:val="22"/>
          <w:szCs w:val="22"/>
        </w:rPr>
        <w:t>4</w:t>
      </w:r>
      <w:r>
        <w:rPr>
          <w:rFonts w:ascii="Arial" w:eastAsia="Arial" w:hAnsi="Arial" w:cs="Arial"/>
          <w:spacing w:val="-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:  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5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_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</w:p>
    <w:p w:rsidR="003379BF" w:rsidRDefault="00ED1841">
      <w:pPr>
        <w:spacing w:before="81"/>
        <w:ind w:left="17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7.10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</w:p>
    <w:p w:rsidR="003379BF" w:rsidRDefault="003379BF">
      <w:pPr>
        <w:spacing w:line="180" w:lineRule="exact"/>
        <w:rPr>
          <w:sz w:val="19"/>
          <w:szCs w:val="19"/>
        </w:rPr>
      </w:pPr>
    </w:p>
    <w:p w:rsidR="003379BF" w:rsidRDefault="00ED1841">
      <w:pPr>
        <w:ind w:left="179"/>
        <w:rPr>
          <w:rFonts w:ascii="Arial" w:eastAsia="Arial" w:hAnsi="Arial" w:cs="Arial"/>
          <w:sz w:val="22"/>
          <w:szCs w:val="22"/>
        </w:rPr>
        <w:sectPr w:rsidR="003379BF">
          <w:type w:val="continuous"/>
          <w:pgSz w:w="11880" w:h="16820"/>
          <w:pgMar w:top="980" w:right="420" w:bottom="280" w:left="1300" w:header="720" w:footer="720" w:gutter="0"/>
          <w:cols w:space="720"/>
        </w:sectPr>
      </w:pPr>
      <w:r>
        <w:pict>
          <v:group id="_x0000_s2061" style="position:absolute;left:0;text-align:left;margin-left:65pt;margin-top:-1.35pt;width:506.6pt;height:22.15pt;z-index:-251662848;mso-position-horizontal-relative:page" coordorigin="1300,-27" coordsize="10132,443">
            <v:shape id="_x0000_s2065" style="position:absolute;left:1311;top:-15;width:10111;height:0" coordorigin="1311,-15" coordsize="10111,0" path="m1311,-15r10111,e" filled="f" strokeweight=".20464mm">
              <v:path arrowok="t"/>
            </v:shape>
            <v:shape id="_x0000_s2064" style="position:absolute;left:1311;top:404;width:10111;height:0" coordorigin="1311,404" coordsize="10111,0" path="m1311,404r10111,e" filled="f" strokeweight=".20464mm">
              <v:path arrowok="t"/>
            </v:shape>
            <v:shape id="_x0000_s2063" style="position:absolute;left:1306;top:-21;width:0;height:431" coordorigin="1306,-21" coordsize="0,431" path="m1306,-21r,431e" filled="f" strokeweight=".58pt">
              <v:path arrowok="t"/>
            </v:shape>
            <v:shape id="_x0000_s2062" style="position:absolute;left:11426;top:-21;width:0;height:431" coordorigin="11426,-21" coordsize="0,431" path="m11426,-21r,431e" filled="f" strokeweight=".5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z w:val="22"/>
          <w:szCs w:val="22"/>
        </w:rPr>
        <w:t xml:space="preserve">7.11.  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FI</w:t>
      </w:r>
      <w:r>
        <w:rPr>
          <w:rFonts w:ascii="Arial" w:eastAsia="Arial" w:hAnsi="Arial" w:cs="Arial"/>
          <w:b/>
          <w:spacing w:val="4"/>
          <w:sz w:val="24"/>
          <w:szCs w:val="24"/>
        </w:rPr>
        <w:t>N</w:t>
      </w:r>
      <w:r>
        <w:rPr>
          <w:rFonts w:ascii="Arial" w:eastAsia="Arial" w:hAnsi="Arial" w:cs="Arial"/>
          <w:b/>
          <w:spacing w:val="-10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 xml:space="preserve">L </w:t>
      </w:r>
      <w:r>
        <w:rPr>
          <w:rFonts w:ascii="Arial" w:eastAsia="Arial" w:hAnsi="Arial" w:cs="Arial"/>
          <w:b/>
          <w:spacing w:val="8"/>
          <w:sz w:val="24"/>
          <w:szCs w:val="24"/>
        </w:rPr>
        <w:t>G</w:t>
      </w:r>
      <w:r>
        <w:rPr>
          <w:rFonts w:ascii="Arial" w:eastAsia="Arial" w:hAnsi="Arial" w:cs="Arial"/>
          <w:b/>
          <w:spacing w:val="-10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(</w:t>
      </w:r>
      <w:r>
        <w:rPr>
          <w:rFonts w:ascii="Arial" w:eastAsia="Arial" w:hAnsi="Arial" w:cs="Arial"/>
          <w:b/>
          <w:spacing w:val="1"/>
          <w:sz w:val="24"/>
          <w:szCs w:val="24"/>
        </w:rPr>
        <w:t>le</w:t>
      </w:r>
      <w:r>
        <w:rPr>
          <w:rFonts w:ascii="Arial" w:eastAsia="Arial" w:hAnsi="Arial" w:cs="Arial"/>
          <w:b/>
          <w:spacing w:val="3"/>
          <w:sz w:val="24"/>
          <w:szCs w:val="24"/>
        </w:rPr>
        <w:t>a</w:t>
      </w:r>
      <w:r>
        <w:rPr>
          <w:rFonts w:ascii="Arial" w:eastAsia="Arial" w:hAnsi="Arial" w:cs="Arial"/>
          <w:b/>
          <w:spacing w:val="-6"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>e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bl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nk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if</w:t>
      </w:r>
      <w:r>
        <w:rPr>
          <w:rFonts w:ascii="Arial" w:eastAsia="Arial" w:hAnsi="Arial" w:cs="Arial"/>
          <w:b/>
          <w:sz w:val="24"/>
          <w:szCs w:val="24"/>
        </w:rPr>
        <w:t xml:space="preserve"> a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w</w:t>
      </w:r>
      <w:r>
        <w:rPr>
          <w:rFonts w:ascii="Arial" w:eastAsia="Arial" w:hAnsi="Arial" w:cs="Arial"/>
          <w:b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6"/>
          <w:sz w:val="24"/>
          <w:szCs w:val="24"/>
        </w:rPr>
        <w:t>G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US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is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sz w:val="24"/>
          <w:szCs w:val="24"/>
        </w:rPr>
        <w:t>ee</w:t>
      </w:r>
      <w:r>
        <w:rPr>
          <w:rFonts w:ascii="Arial" w:eastAsia="Arial" w:hAnsi="Arial" w:cs="Arial"/>
          <w:b/>
          <w:sz w:val="24"/>
          <w:szCs w:val="24"/>
        </w:rPr>
        <w:t xml:space="preserve">ded)         </w:t>
      </w:r>
      <w:r>
        <w:rPr>
          <w:rFonts w:ascii="Arial" w:eastAsia="Arial" w:hAnsi="Arial" w:cs="Arial"/>
          <w:b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_</w:t>
      </w:r>
      <w:r>
        <w:rPr>
          <w:rFonts w:ascii="Arial" w:eastAsia="Arial" w:hAnsi="Arial" w:cs="Arial"/>
          <w:b/>
          <w:spacing w:val="5"/>
          <w:sz w:val="24"/>
          <w:szCs w:val="24"/>
        </w:rPr>
        <w:t>w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ek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D</w:t>
      </w:r>
      <w:r>
        <w:rPr>
          <w:rFonts w:ascii="Arial" w:eastAsia="Arial" w:hAnsi="Arial" w:cs="Arial"/>
          <w:b/>
          <w:spacing w:val="3"/>
          <w:sz w:val="24"/>
          <w:szCs w:val="24"/>
        </w:rPr>
        <w:t>a</w:t>
      </w:r>
      <w:r>
        <w:rPr>
          <w:rFonts w:ascii="Arial" w:eastAsia="Arial" w:hAnsi="Arial" w:cs="Arial"/>
          <w:b/>
          <w:spacing w:val="-13"/>
          <w:sz w:val="24"/>
          <w:szCs w:val="24"/>
        </w:rPr>
        <w:t>y</w:t>
      </w:r>
      <w:r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Wingdings" w:eastAsia="Wingdings" w:hAnsi="Wingdings" w:cs="Wingdings"/>
          <w:position w:val="1"/>
          <w:sz w:val="22"/>
          <w:szCs w:val="22"/>
        </w:rPr>
        <w:t></w:t>
      </w:r>
      <w:r>
        <w:rPr>
          <w:spacing w:val="10"/>
          <w:position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position w:val="1"/>
          <w:sz w:val="22"/>
          <w:szCs w:val="22"/>
        </w:rPr>
        <w:t>NA</w:t>
      </w:r>
    </w:p>
    <w:p w:rsidR="003379BF" w:rsidRDefault="003379BF">
      <w:pPr>
        <w:spacing w:before="8" w:line="280" w:lineRule="exact"/>
        <w:rPr>
          <w:sz w:val="28"/>
          <w:szCs w:val="28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5439"/>
        <w:gridCol w:w="1289"/>
        <w:gridCol w:w="2723"/>
      </w:tblGrid>
      <w:tr w:rsidR="003379BF">
        <w:trPr>
          <w:trHeight w:hRule="exact" w:val="921"/>
        </w:trPr>
        <w:tc>
          <w:tcPr>
            <w:tcW w:w="6551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3379BF" w:rsidRDefault="003379BF">
            <w:pPr>
              <w:spacing w:before="5" w:line="160" w:lineRule="exact"/>
              <w:rPr>
                <w:sz w:val="17"/>
                <w:szCs w:val="17"/>
              </w:rPr>
            </w:pPr>
          </w:p>
          <w:p w:rsidR="003379BF" w:rsidRDefault="00ED1841">
            <w:pPr>
              <w:ind w:left="50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</w:rPr>
              <w:t>7.11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1.</w:t>
            </w:r>
            <w:r>
              <w:rPr>
                <w:rFonts w:ascii="Arial" w:eastAsia="Arial" w:hAnsi="Arial" w:cs="Arial"/>
                <w:spacing w:val="2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au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e:</w:t>
            </w:r>
          </w:p>
          <w:p w:rsidR="003379BF" w:rsidRDefault="00ED1841">
            <w:pPr>
              <w:spacing w:line="240" w:lineRule="exact"/>
              <w:ind w:left="50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      </w:t>
            </w:r>
            <w:r>
              <w:rPr>
                <w:rFonts w:ascii="Arial" w:eastAsia="Arial" w:hAnsi="Arial" w:cs="Arial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es,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us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  <w:p w:rsidR="003379BF" w:rsidRDefault="00ED1841">
            <w:pPr>
              <w:spacing w:line="240" w:lineRule="exact"/>
              <w:ind w:left="50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      </w:t>
            </w:r>
            <w:r>
              <w:rPr>
                <w:rFonts w:ascii="Arial" w:eastAsia="Arial" w:hAnsi="Arial" w:cs="Arial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bs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z w:val="22"/>
                <w:szCs w:val="22"/>
              </w:rPr>
              <w:t>ed:</w:t>
            </w:r>
          </w:p>
        </w:tc>
        <w:tc>
          <w:tcPr>
            <w:tcW w:w="128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3379BF" w:rsidRDefault="003379BF">
            <w:pPr>
              <w:spacing w:before="5" w:line="160" w:lineRule="exact"/>
              <w:rPr>
                <w:sz w:val="17"/>
                <w:szCs w:val="17"/>
              </w:rPr>
            </w:pPr>
          </w:p>
          <w:p w:rsidR="003379BF" w:rsidRDefault="00ED1841">
            <w:pPr>
              <w:ind w:left="28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  <w:p w:rsidR="003379BF" w:rsidRDefault="00ED1841">
            <w:pPr>
              <w:spacing w:line="240" w:lineRule="exact"/>
              <w:ind w:left="2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  <w:p w:rsidR="003379BF" w:rsidRDefault="00ED1841">
            <w:pPr>
              <w:spacing w:line="24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3379BF" w:rsidRDefault="003379BF">
            <w:pPr>
              <w:spacing w:before="5" w:line="160" w:lineRule="exact"/>
              <w:rPr>
                <w:sz w:val="17"/>
                <w:szCs w:val="17"/>
              </w:rPr>
            </w:pPr>
          </w:p>
          <w:p w:rsidR="003379BF" w:rsidRDefault="00ED1841">
            <w:pPr>
              <w:ind w:left="41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3379BF" w:rsidRDefault="00ED1841">
            <w:pPr>
              <w:spacing w:line="240" w:lineRule="exact"/>
              <w:ind w:left="44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  <w:p w:rsidR="003379BF" w:rsidRDefault="00ED1841">
            <w:pPr>
              <w:spacing w:line="24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53"/>
        </w:trPr>
        <w:tc>
          <w:tcPr>
            <w:tcW w:w="6551" w:type="dxa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50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      </w:t>
            </w:r>
            <w:r>
              <w:rPr>
                <w:rFonts w:ascii="Arial" w:eastAsia="Arial" w:hAnsi="Arial" w:cs="Arial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f 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e,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ss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27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:rsidR="003379BF" w:rsidRDefault="00ED1841">
            <w:pPr>
              <w:spacing w:line="240" w:lineRule="exact"/>
              <w:ind w:left="40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53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7.11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 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ancy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52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9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7.11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op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cy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372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7.11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tabs>
                <w:tab w:val="left" w:pos="3960"/>
              </w:tabs>
              <w:spacing w:line="24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Ot</w:t>
            </w:r>
            <w:r>
              <w:rPr>
                <w:rFonts w:ascii="Arial" w:eastAsia="Arial" w:hAnsi="Arial" w:cs="Arial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 :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u w:val="single" w:color="000000"/>
              </w:rPr>
              <w:tab/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/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/>
        </w:tc>
      </w:tr>
      <w:tr w:rsidR="003379BF">
        <w:trPr>
          <w:trHeight w:hRule="exact" w:val="380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>
            <w:pPr>
              <w:spacing w:before="1" w:line="100" w:lineRule="exact"/>
              <w:rPr>
                <w:sz w:val="11"/>
                <w:szCs w:val="11"/>
              </w:rPr>
            </w:pPr>
          </w:p>
          <w:p w:rsidR="003379BF" w:rsidRDefault="00ED1841">
            <w:pPr>
              <w:ind w:left="45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7.12.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>
            <w:pPr>
              <w:spacing w:before="8" w:line="100" w:lineRule="exact"/>
              <w:rPr>
                <w:sz w:val="10"/>
                <w:szCs w:val="10"/>
              </w:rPr>
            </w:pPr>
          </w:p>
          <w:p w:rsidR="003379BF" w:rsidRDefault="00ED1841">
            <w:pPr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pacing w:val="-5"/>
                <w:sz w:val="22"/>
                <w:szCs w:val="22"/>
                <w:u w:val="thick" w:color="000000"/>
              </w:rPr>
              <w:t>T</w:t>
            </w:r>
            <w:r>
              <w:rPr>
                <w:rFonts w:ascii="Arial" w:eastAsia="Arial" w:hAnsi="Arial" w:cs="Arial"/>
                <w:b/>
                <w:sz w:val="22"/>
                <w:szCs w:val="22"/>
                <w:u w:val="thick" w:color="000000"/>
              </w:rPr>
              <w:t>ake a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  <w:u w:val="thick" w:color="000000"/>
              </w:rPr>
              <w:t>d</w:t>
            </w:r>
            <w:r>
              <w:rPr>
                <w:rFonts w:ascii="Arial" w:eastAsia="Arial" w:hAnsi="Arial" w:cs="Arial"/>
                <w:b/>
                <w:sz w:val="22"/>
                <w:szCs w:val="22"/>
                <w:u w:val="thick" w:color="000000"/>
              </w:rPr>
              <w:t>ecis</w:t>
            </w:r>
            <w:r>
              <w:rPr>
                <w:rFonts w:ascii="Arial" w:eastAsia="Arial" w:hAnsi="Arial" w:cs="Arial"/>
                <w:b/>
                <w:spacing w:val="1"/>
                <w:sz w:val="22"/>
                <w:szCs w:val="22"/>
                <w:u w:val="thick" w:color="000000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22"/>
                <w:szCs w:val="22"/>
                <w:u w:val="thick" w:color="000000"/>
              </w:rPr>
              <w:t>on</w:t>
            </w:r>
            <w:r>
              <w:rPr>
                <w:rFonts w:ascii="Arial" w:eastAsia="Arial" w:hAnsi="Arial" w:cs="Arial"/>
                <w:b/>
                <w:spacing w:val="-3"/>
                <w:sz w:val="22"/>
                <w:szCs w:val="22"/>
                <w:u w:val="thick" w:color="00000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2"/>
                <w:szCs w:val="22"/>
                <w:u w:val="thick" w:color="000000"/>
              </w:rPr>
              <w:t>: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/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3379BF"/>
        </w:tc>
      </w:tr>
      <w:tr w:rsidR="003379BF">
        <w:trPr>
          <w:trHeight w:hRule="exact" w:val="259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15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ude and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22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AN</w:t>
            </w:r>
            <w:r>
              <w:rPr>
                <w:rFonts w:ascii="Arial" w:eastAsia="Arial" w:hAnsi="Arial" w:cs="Arial"/>
                <w:sz w:val="22"/>
                <w:szCs w:val="22"/>
              </w:rPr>
              <w:t>V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ll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sz w:val="22"/>
                <w:szCs w:val="22"/>
              </w:rPr>
              <w:t>up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53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10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ude and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>r n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A 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(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&lt;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8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+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3)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48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ew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asound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 i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on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nce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us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ot 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333"/>
        </w:trPr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3"/>
              <w:ind w:left="45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5438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48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uded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due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et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nancy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28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2723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20" w:lineRule="exact"/>
              <w:ind w:left="41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:rsidR="003379BF" w:rsidRDefault="003379BF">
      <w:pPr>
        <w:spacing w:before="8" w:line="120" w:lineRule="exact"/>
        <w:rPr>
          <w:sz w:val="12"/>
          <w:szCs w:val="12"/>
        </w:rPr>
      </w:pPr>
    </w:p>
    <w:p w:rsidR="003379BF" w:rsidRDefault="003379BF">
      <w:pPr>
        <w:spacing w:line="200" w:lineRule="exact"/>
      </w:pPr>
    </w:p>
    <w:p w:rsidR="003379BF" w:rsidRDefault="003379BF">
      <w:pPr>
        <w:spacing w:line="200" w:lineRule="exact"/>
      </w:pPr>
    </w:p>
    <w:tbl>
      <w:tblPr>
        <w:tblW w:w="0" w:type="auto"/>
        <w:tblInd w:w="5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"/>
        <w:gridCol w:w="5225"/>
        <w:gridCol w:w="1510"/>
        <w:gridCol w:w="955"/>
      </w:tblGrid>
      <w:tr w:rsidR="003379BF">
        <w:trPr>
          <w:trHeight w:hRule="exact" w:val="342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91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2"/>
              <w:ind w:left="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uded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sca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ectop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z w:val="22"/>
                <w:szCs w:val="22"/>
              </w:rPr>
              <w:t>nanc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2"/>
              <w:ind w:left="5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2"/>
              <w:ind w:left="4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258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13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x</w:t>
            </w: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z w:val="22"/>
                <w:szCs w:val="22"/>
              </w:rPr>
              <w:t>uded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due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&gt;</w:t>
            </w: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w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5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  <w:tr w:rsidR="003379BF">
        <w:trPr>
          <w:trHeight w:hRule="exact" w:val="336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before="7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7.12</w:t>
            </w:r>
            <w:r>
              <w:rPr>
                <w:rFonts w:ascii="Arial" w:eastAsia="Arial" w:hAnsi="Arial" w:cs="Arial"/>
                <w:spacing w:val="2"/>
              </w:rPr>
              <w:t>.</w:t>
            </w: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6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spec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st</w:t>
            </w:r>
            <w:r>
              <w:rPr>
                <w:rFonts w:ascii="Arial" w:eastAsia="Arial" w:hAnsi="Arial" w:cs="Arial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50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z w:val="22"/>
                <w:szCs w:val="22"/>
              </w:rPr>
              <w:t>es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</w:tcPr>
          <w:p w:rsidR="003379BF" w:rsidRDefault="00ED1841">
            <w:pPr>
              <w:spacing w:line="240" w:lineRule="exact"/>
              <w:ind w:left="4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no</w:t>
            </w:r>
          </w:p>
        </w:tc>
      </w:tr>
    </w:tbl>
    <w:p w:rsidR="003379BF" w:rsidRDefault="00ED1841">
      <w:pPr>
        <w:tabs>
          <w:tab w:val="left" w:pos="9940"/>
        </w:tabs>
        <w:spacing w:before="28" w:line="240" w:lineRule="exact"/>
        <w:ind w:left="585"/>
        <w:rPr>
          <w:rFonts w:ascii="Arial" w:eastAsia="Arial" w:hAnsi="Arial" w:cs="Arial"/>
          <w:sz w:val="22"/>
          <w:szCs w:val="22"/>
        </w:rPr>
      </w:pPr>
      <w:r>
        <w:pict>
          <v:group id="_x0000_s2059" style="position:absolute;left:0;text-align:left;margin-left:70.95pt;margin-top:26.65pt;width:471.25pt;height:0;z-index:-251655680;mso-position-horizontal-relative:page;mso-position-vertical-relative:text" coordorigin="1419,533" coordsize="9425,0">
            <v:shape id="_x0000_s2060" style="position:absolute;left:1419;top:533;width:9425;height:0" coordorigin="1419,533" coordsize="9425,0" path="m1419,533r9425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7.1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3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-24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0000"/>
        </w:rPr>
        <w:t>C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O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0000"/>
        </w:rPr>
        <w:t>NCL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0000"/>
        </w:rPr>
        <w:t>U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  <w:u w:val="thick" w:color="000000"/>
        </w:rPr>
        <w:t>S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  <w:u w:val="thick" w:color="000000"/>
        </w:rPr>
        <w:t>IO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  <w:u w:val="thick" w:color="000000"/>
        </w:rPr>
        <w:t>N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>S :</w:t>
      </w:r>
      <w:proofErr w:type="gramEnd"/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  <w:u w:val="thick" w:color="000000"/>
        </w:rPr>
        <w:tab/>
      </w:r>
    </w:p>
    <w:p w:rsidR="003379BF" w:rsidRDefault="003379BF">
      <w:pPr>
        <w:spacing w:line="200" w:lineRule="exact"/>
      </w:pPr>
    </w:p>
    <w:p w:rsidR="003379BF" w:rsidRDefault="003379BF">
      <w:pPr>
        <w:spacing w:before="10" w:line="260" w:lineRule="exact"/>
        <w:rPr>
          <w:sz w:val="26"/>
          <w:szCs w:val="26"/>
        </w:rPr>
      </w:pPr>
    </w:p>
    <w:p w:rsidR="003379BF" w:rsidRDefault="00ED1841">
      <w:pPr>
        <w:spacing w:before="37"/>
        <w:ind w:left="916"/>
        <w:rPr>
          <w:rFonts w:ascii="Arial" w:eastAsia="Arial" w:hAnsi="Arial" w:cs="Arial"/>
          <w:sz w:val="18"/>
          <w:szCs w:val="18"/>
        </w:rPr>
      </w:pPr>
      <w:r>
        <w:pict>
          <v:group id="_x0000_s2057" style="position:absolute;left:0;text-align:left;margin-left:70.95pt;margin-top:1.95pt;width:471.3pt;height:0;z-index:-251654656;mso-position-horizontal-relative:page" coordorigin="1419,39" coordsize="9426,0">
            <v:shape id="_x0000_s2058" style="position:absolute;left:1419;top:39;width:9426;height:0" coordorigin="1419,39" coordsize="9426,0" path="m1419,39r9426,e" filled="f" strokeweight=".24536mm">
              <v:path arrowok="t"/>
            </v:shape>
            <w10:wrap anchorx="page"/>
          </v:group>
        </w:pict>
      </w:r>
      <w:r>
        <w:pict>
          <v:group id="_x0000_s2053" style="position:absolute;left:0;text-align:left;margin-left:48pt;margin-top:62.75pt;width:528.7pt;height:623.7pt;z-index:-251652608;mso-position-horizontal-relative:page;mso-position-vertical-relative:page" coordorigin="960,1255" coordsize="10574,12474">
            <v:shape id="_x0000_s2056" style="position:absolute;left:971;top:13710;width:10553;height:0" coordorigin="971,13710" coordsize="10553,0" path="m971,13710r10554,e" filled="f" strokeweight=".58pt">
              <v:path arrowok="t"/>
            </v:shape>
            <v:shape id="_x0000_s2055" style="position:absolute;left:966;top:1261;width:0;height:12463" coordorigin="966,1261" coordsize="0,12463" path="m966,1261r,12463e" filled="f" strokeweight=".58pt">
              <v:path arrowok="t"/>
            </v:shape>
            <v:shape id="_x0000_s2054" style="position:absolute;left:11529;top:1261;width:0;height:12463" coordorigin="11529,1261" coordsize="0,12463" path="m11529,1261r,12463e" filled="f" strokeweight=".58pt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If 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h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h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l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tr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aso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un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pe</w:t>
      </w:r>
      <w:r>
        <w:rPr>
          <w:rFonts w:ascii="Arial" w:eastAsia="Arial" w:hAnsi="Arial" w:cs="Arial"/>
          <w:i/>
          <w:spacing w:val="-5"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o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n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p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g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na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cy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:</w:t>
      </w:r>
    </w:p>
    <w:p w:rsidR="003379BF" w:rsidRDefault="003379BF">
      <w:pPr>
        <w:spacing w:before="5" w:line="100" w:lineRule="exact"/>
        <w:rPr>
          <w:sz w:val="10"/>
          <w:szCs w:val="10"/>
        </w:rPr>
      </w:pPr>
    </w:p>
    <w:p w:rsidR="003379BF" w:rsidRDefault="00ED1841">
      <w:pPr>
        <w:spacing w:line="360" w:lineRule="auto"/>
        <w:ind w:left="916" w:right="58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ho</w:t>
      </w:r>
      <w:r>
        <w:rPr>
          <w:rFonts w:ascii="Arial" w:eastAsia="Arial" w:hAnsi="Arial" w:cs="Arial"/>
          <w:i/>
          <w:spacing w:val="-2"/>
          <w:sz w:val="18"/>
          <w:szCs w:val="18"/>
        </w:rPr>
        <w:t>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vis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bl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4"/>
          <w:sz w:val="18"/>
          <w:szCs w:val="18"/>
        </w:rPr>
        <w:t>g</w:t>
      </w:r>
      <w:r>
        <w:rPr>
          <w:rFonts w:ascii="Arial" w:eastAsia="Arial" w:hAnsi="Arial" w:cs="Arial"/>
          <w:i/>
          <w:spacing w:val="1"/>
          <w:sz w:val="18"/>
          <w:szCs w:val="18"/>
        </w:rPr>
        <w:t>nanc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(=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us</w:t>
      </w:r>
      <w:r>
        <w:rPr>
          <w:rFonts w:ascii="Arial" w:eastAsia="Arial" w:hAnsi="Arial" w:cs="Arial"/>
          <w:i/>
          <w:sz w:val="18"/>
          <w:szCs w:val="18"/>
        </w:rPr>
        <w:t>)</w:t>
      </w:r>
      <w:r>
        <w:rPr>
          <w:rFonts w:ascii="Arial" w:eastAsia="Arial" w:hAnsi="Arial" w:cs="Arial"/>
          <w:i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posi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1"/>
          <w:sz w:val="18"/>
          <w:szCs w:val="18"/>
        </w:rPr>
        <w:t>v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UPT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sh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bo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ke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ft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8"/>
          <w:sz w:val="18"/>
          <w:szCs w:val="18"/>
        </w:rPr>
        <w:t>4</w:t>
      </w:r>
      <w:r>
        <w:rPr>
          <w:rFonts w:ascii="Arial" w:eastAsia="Arial" w:hAnsi="Arial" w:cs="Arial"/>
          <w:i/>
          <w:spacing w:val="-2"/>
          <w:sz w:val="18"/>
          <w:szCs w:val="18"/>
        </w:rPr>
        <w:t>-</w:t>
      </w:r>
      <w:r>
        <w:rPr>
          <w:rFonts w:ascii="Arial" w:eastAsia="Arial" w:hAnsi="Arial" w:cs="Arial"/>
          <w:i/>
          <w:sz w:val="18"/>
          <w:szCs w:val="18"/>
        </w:rPr>
        <w:t>6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eek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ne</w:t>
      </w:r>
      <w:r>
        <w:rPr>
          <w:rFonts w:ascii="Arial" w:eastAsia="Arial" w:hAnsi="Arial" w:cs="Arial"/>
          <w:i/>
          <w:sz w:val="18"/>
          <w:szCs w:val="18"/>
        </w:rPr>
        <w:t xml:space="preserve">w 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tr</w:t>
      </w:r>
      <w:r>
        <w:rPr>
          <w:rFonts w:ascii="Arial" w:eastAsia="Arial" w:hAnsi="Arial" w:cs="Arial"/>
          <w:i/>
          <w:spacing w:val="1"/>
          <w:sz w:val="18"/>
          <w:szCs w:val="18"/>
        </w:rPr>
        <w:t>asou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ne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7</w:t>
      </w:r>
      <w:r>
        <w:rPr>
          <w:rFonts w:ascii="Arial" w:eastAsia="Arial" w:hAnsi="Arial" w:cs="Arial"/>
          <w:i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il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lle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.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If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in</w:t>
      </w:r>
      <w:r>
        <w:rPr>
          <w:rFonts w:ascii="Arial" w:eastAsia="Arial" w:hAnsi="Arial" w:cs="Arial"/>
          <w:i/>
          <w:spacing w:val="5"/>
          <w:sz w:val="18"/>
          <w:szCs w:val="18"/>
        </w:rPr>
        <w:t>t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pacing w:val="-2"/>
          <w:sz w:val="18"/>
          <w:szCs w:val="18"/>
        </w:rPr>
        <w:t>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egn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nc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con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G</w:t>
      </w:r>
      <w:r>
        <w:rPr>
          <w:rFonts w:ascii="Arial" w:eastAsia="Arial" w:hAnsi="Arial" w:cs="Arial"/>
          <w:i/>
          <w:sz w:val="18"/>
          <w:szCs w:val="18"/>
        </w:rPr>
        <w:t>A&lt;</w:t>
      </w:r>
      <w:r>
        <w:rPr>
          <w:rFonts w:ascii="Arial" w:eastAsia="Arial" w:hAnsi="Arial" w:cs="Arial"/>
          <w:i/>
          <w:spacing w:val="1"/>
          <w:sz w:val="18"/>
          <w:szCs w:val="18"/>
        </w:rPr>
        <w:t>1</w:t>
      </w:r>
      <w:r>
        <w:rPr>
          <w:rFonts w:ascii="Arial" w:eastAsia="Arial" w:hAnsi="Arial" w:cs="Arial"/>
          <w:i/>
          <w:sz w:val="18"/>
          <w:szCs w:val="18"/>
        </w:rPr>
        <w:t>4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ks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i/>
          <w:spacing w:val="-4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he</w:t>
      </w:r>
      <w:r>
        <w:rPr>
          <w:rFonts w:ascii="Arial" w:eastAsia="Arial" w:hAnsi="Arial" w:cs="Arial"/>
          <w:i/>
          <w:sz w:val="18"/>
          <w:szCs w:val="18"/>
        </w:rPr>
        <w:t xml:space="preserve">r </w:t>
      </w:r>
      <w:r>
        <w:rPr>
          <w:rFonts w:ascii="Arial" w:eastAsia="Arial" w:hAnsi="Arial" w:cs="Arial"/>
          <w:i/>
          <w:spacing w:val="1"/>
          <w:sz w:val="18"/>
          <w:szCs w:val="18"/>
        </w:rPr>
        <w:t>inc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usio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c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3"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ca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en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led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1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co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pl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2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ll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.</w:t>
      </w:r>
      <w:r>
        <w:rPr>
          <w:rFonts w:ascii="Arial" w:eastAsia="Arial" w:hAnsi="Arial" w:cs="Arial"/>
          <w:i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 xml:space="preserve">A </w:t>
      </w:r>
      <w:r>
        <w:rPr>
          <w:rFonts w:ascii="Arial" w:eastAsia="Arial" w:hAnsi="Arial" w:cs="Arial"/>
          <w:i/>
          <w:spacing w:val="1"/>
          <w:sz w:val="18"/>
          <w:szCs w:val="18"/>
        </w:rPr>
        <w:t>blo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sa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pl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s</w:t>
      </w:r>
      <w:r>
        <w:rPr>
          <w:rFonts w:ascii="Arial" w:eastAsia="Arial" w:hAnsi="Arial" w:cs="Arial"/>
          <w:i/>
          <w:sz w:val="18"/>
          <w:szCs w:val="18"/>
        </w:rPr>
        <w:t xml:space="preserve">o </w:t>
      </w:r>
      <w:r>
        <w:rPr>
          <w:rFonts w:ascii="Arial" w:eastAsia="Arial" w:hAnsi="Arial" w:cs="Arial"/>
          <w:i/>
          <w:spacing w:val="1"/>
          <w:sz w:val="18"/>
          <w:szCs w:val="18"/>
        </w:rPr>
        <w:t>co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ec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ed</w:t>
      </w:r>
      <w:r>
        <w:rPr>
          <w:rFonts w:ascii="Arial" w:eastAsia="Arial" w:hAnsi="Arial" w:cs="Arial"/>
          <w:i/>
          <w:sz w:val="18"/>
          <w:szCs w:val="18"/>
        </w:rPr>
        <w:t>.</w:t>
      </w:r>
    </w:p>
    <w:p w:rsidR="003379BF" w:rsidRDefault="00ED1841">
      <w:pPr>
        <w:spacing w:before="4" w:line="360" w:lineRule="auto"/>
        <w:ind w:left="916" w:right="337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th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v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si</w:t>
      </w:r>
      <w:r>
        <w:rPr>
          <w:rFonts w:ascii="Arial" w:eastAsia="Arial" w:hAnsi="Arial" w:cs="Arial"/>
          <w:i/>
          <w:spacing w:val="-2"/>
          <w:sz w:val="18"/>
          <w:szCs w:val="18"/>
        </w:rPr>
        <w:t>b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in</w:t>
      </w:r>
      <w:r>
        <w:rPr>
          <w:rFonts w:ascii="Arial" w:eastAsia="Arial" w:hAnsi="Arial" w:cs="Arial"/>
          <w:i/>
          <w:sz w:val="18"/>
          <w:szCs w:val="18"/>
        </w:rPr>
        <w:t>tr</w:t>
      </w:r>
      <w:r>
        <w:rPr>
          <w:rFonts w:ascii="Arial" w:eastAsia="Arial" w:hAnsi="Arial" w:cs="Arial"/>
          <w:i/>
          <w:spacing w:val="1"/>
          <w:sz w:val="18"/>
          <w:szCs w:val="18"/>
        </w:rPr>
        <w:t>au</w:t>
      </w:r>
      <w:r>
        <w:rPr>
          <w:rFonts w:ascii="Arial" w:eastAsia="Arial" w:hAnsi="Arial" w:cs="Arial"/>
          <w:i/>
          <w:spacing w:val="-4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in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g</w:t>
      </w:r>
      <w:r>
        <w:rPr>
          <w:rFonts w:ascii="Arial" w:eastAsia="Arial" w:hAnsi="Arial" w:cs="Arial"/>
          <w:i/>
          <w:spacing w:val="1"/>
          <w:sz w:val="18"/>
          <w:szCs w:val="18"/>
        </w:rPr>
        <w:t>na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c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th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us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6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b</w:t>
      </w:r>
      <w:r>
        <w:rPr>
          <w:rFonts w:ascii="Arial" w:eastAsia="Arial" w:hAnsi="Arial" w:cs="Arial"/>
          <w:i/>
          <w:spacing w:val="1"/>
          <w:sz w:val="18"/>
          <w:szCs w:val="18"/>
        </w:rPr>
        <w:t>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G</w:t>
      </w:r>
      <w:r>
        <w:rPr>
          <w:rFonts w:ascii="Arial" w:eastAsia="Arial" w:hAnsi="Arial" w:cs="Arial"/>
          <w:i/>
          <w:sz w:val="18"/>
          <w:szCs w:val="18"/>
        </w:rPr>
        <w:t>A&lt;</w:t>
      </w:r>
      <w:r>
        <w:rPr>
          <w:rFonts w:ascii="Arial" w:eastAsia="Arial" w:hAnsi="Arial" w:cs="Arial"/>
          <w:i/>
          <w:spacing w:val="1"/>
          <w:sz w:val="18"/>
          <w:szCs w:val="18"/>
        </w:rPr>
        <w:t>8</w:t>
      </w:r>
      <w:r>
        <w:rPr>
          <w:rFonts w:ascii="Arial" w:eastAsia="Arial" w:hAnsi="Arial" w:cs="Arial"/>
          <w:i/>
          <w:sz w:val="18"/>
          <w:szCs w:val="18"/>
        </w:rPr>
        <w:t>+3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ca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inclu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bu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sh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bo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k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 xml:space="preserve">r a </w:t>
      </w:r>
      <w:r>
        <w:rPr>
          <w:rFonts w:ascii="Arial" w:eastAsia="Arial" w:hAnsi="Arial" w:cs="Arial"/>
          <w:i/>
          <w:spacing w:val="1"/>
          <w:sz w:val="18"/>
          <w:szCs w:val="18"/>
        </w:rPr>
        <w:t>ne</w:t>
      </w:r>
      <w:r>
        <w:rPr>
          <w:rFonts w:ascii="Arial" w:eastAsia="Arial" w:hAnsi="Arial" w:cs="Arial"/>
          <w:i/>
          <w:sz w:val="18"/>
          <w:szCs w:val="18"/>
        </w:rPr>
        <w:t xml:space="preserve">w 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as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un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 GA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s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ion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abl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be</w:t>
      </w:r>
      <w:r>
        <w:rPr>
          <w:rFonts w:ascii="Arial" w:eastAsia="Arial" w:hAnsi="Arial" w:cs="Arial"/>
          <w:i/>
          <w:sz w:val="18"/>
          <w:szCs w:val="18"/>
        </w:rPr>
        <w:t>tw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1</w:t>
      </w:r>
      <w:r>
        <w:rPr>
          <w:rFonts w:ascii="Arial" w:eastAsia="Arial" w:hAnsi="Arial" w:cs="Arial"/>
          <w:i/>
          <w:spacing w:val="8"/>
          <w:sz w:val="18"/>
          <w:szCs w:val="18"/>
        </w:rPr>
        <w:t>1</w:t>
      </w:r>
      <w:r>
        <w:rPr>
          <w:rFonts w:ascii="Arial" w:eastAsia="Arial" w:hAnsi="Arial" w:cs="Arial"/>
          <w:i/>
          <w:sz w:val="18"/>
          <w:szCs w:val="18"/>
        </w:rPr>
        <w:t>-</w:t>
      </w:r>
      <w:r>
        <w:rPr>
          <w:rFonts w:ascii="Arial" w:eastAsia="Arial" w:hAnsi="Arial" w:cs="Arial"/>
          <w:i/>
          <w:spacing w:val="1"/>
          <w:sz w:val="18"/>
          <w:szCs w:val="18"/>
        </w:rPr>
        <w:t>1</w:t>
      </w:r>
      <w:r>
        <w:rPr>
          <w:rFonts w:ascii="Arial" w:eastAsia="Arial" w:hAnsi="Arial" w:cs="Arial"/>
          <w:i/>
          <w:sz w:val="18"/>
          <w:szCs w:val="18"/>
        </w:rPr>
        <w:t>4</w:t>
      </w:r>
      <w:r>
        <w:rPr>
          <w:rFonts w:ascii="Arial" w:eastAsia="Arial" w:hAnsi="Arial" w:cs="Arial"/>
          <w:i/>
          <w:spacing w:val="47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ee</w:t>
      </w:r>
      <w:r>
        <w:rPr>
          <w:rFonts w:ascii="Arial" w:eastAsia="Arial" w:hAnsi="Arial" w:cs="Arial"/>
          <w:i/>
          <w:spacing w:val="-1"/>
          <w:sz w:val="18"/>
          <w:szCs w:val="18"/>
        </w:rPr>
        <w:t>k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s</w:t>
      </w:r>
      <w:r>
        <w:rPr>
          <w:rFonts w:ascii="Arial" w:eastAsia="Arial" w:hAnsi="Arial" w:cs="Arial"/>
          <w:i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CRL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4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p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2"/>
          <w:sz w:val="18"/>
          <w:szCs w:val="18"/>
        </w:rPr>
        <w:t>s</w:t>
      </w:r>
      <w:r>
        <w:rPr>
          <w:rFonts w:ascii="Arial" w:eastAsia="Arial" w:hAnsi="Arial" w:cs="Arial"/>
          <w:i/>
          <w:spacing w:val="1"/>
          <w:sz w:val="18"/>
          <w:szCs w:val="18"/>
        </w:rPr>
        <w:t>sib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i/>
          <w:spacing w:val="-4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ne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7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ll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. If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edica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co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di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ion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re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nee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i/>
          <w:sz w:val="18"/>
          <w:szCs w:val="18"/>
        </w:rPr>
        <w:t>tt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de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 3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al</w:t>
      </w:r>
      <w:r>
        <w:rPr>
          <w:rFonts w:ascii="Arial" w:eastAsia="Arial" w:hAnsi="Arial" w:cs="Arial"/>
          <w:i/>
          <w:spacing w:val="-1"/>
          <w:sz w:val="18"/>
          <w:szCs w:val="18"/>
        </w:rPr>
        <w:t>s</w:t>
      </w:r>
      <w:r>
        <w:rPr>
          <w:rFonts w:ascii="Arial" w:eastAsia="Arial" w:hAnsi="Arial" w:cs="Arial"/>
          <w:i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led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0"/>
          <w:sz w:val="18"/>
          <w:szCs w:val="18"/>
        </w:rPr>
        <w:t>b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pacing w:val="-1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sa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-4"/>
          <w:sz w:val="18"/>
          <w:szCs w:val="18"/>
        </w:rPr>
        <w:t>p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col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ec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el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v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t.</w:t>
      </w:r>
    </w:p>
    <w:p w:rsidR="003379BF" w:rsidRDefault="00ED1841">
      <w:pPr>
        <w:spacing w:before="1"/>
        <w:ind w:left="91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  <w:u w:val="single" w:color="000000"/>
        </w:rPr>
        <w:t xml:space="preserve">If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ul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as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un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no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don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a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co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n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ac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p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g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na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c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 xml:space="preserve">y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o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 xml:space="preserve">r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p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r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c</w:t>
      </w:r>
      <w:r>
        <w:rPr>
          <w:rFonts w:ascii="Arial" w:eastAsia="Arial" w:hAnsi="Arial" w:cs="Arial"/>
          <w:i/>
          <w:spacing w:val="-4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>GA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no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p</w:t>
      </w:r>
      <w:r>
        <w:rPr>
          <w:rFonts w:ascii="Arial" w:eastAsia="Arial" w:hAnsi="Arial" w:cs="Arial"/>
          <w:i/>
          <w:spacing w:val="-2"/>
          <w:sz w:val="18"/>
          <w:szCs w:val="18"/>
          <w:u w:val="single" w:color="000000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ssibl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du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to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l</w:t>
      </w:r>
      <w:r>
        <w:rPr>
          <w:rFonts w:ascii="Arial" w:eastAsia="Arial" w:hAnsi="Arial" w:cs="Arial"/>
          <w:i/>
          <w:spacing w:val="-4"/>
          <w:sz w:val="18"/>
          <w:szCs w:val="18"/>
          <w:u w:val="single" w:color="000000"/>
        </w:rPr>
        <w:t>i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o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oe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  <w:u w:val="single" w:color="000000"/>
        </w:rPr>
        <w:t>u</w:t>
      </w:r>
      <w:r>
        <w:rPr>
          <w:rFonts w:ascii="Arial" w:eastAsia="Arial" w:hAnsi="Arial" w:cs="Arial"/>
          <w:i/>
          <w:spacing w:val="-1"/>
          <w:sz w:val="18"/>
          <w:szCs w:val="18"/>
          <w:u w:val="single" w:color="000000"/>
        </w:rPr>
        <w:t>s</w:t>
      </w:r>
      <w:r>
        <w:rPr>
          <w:rFonts w:ascii="Arial" w:eastAsia="Arial" w:hAnsi="Arial" w:cs="Arial"/>
          <w:i/>
          <w:sz w:val="18"/>
          <w:szCs w:val="18"/>
          <w:u w:val="single" w:color="000000"/>
        </w:rPr>
        <w:t>:</w:t>
      </w:r>
    </w:p>
    <w:p w:rsidR="003379BF" w:rsidRDefault="003379BF">
      <w:pPr>
        <w:spacing w:before="7" w:line="100" w:lineRule="exact"/>
        <w:rPr>
          <w:sz w:val="10"/>
          <w:szCs w:val="10"/>
        </w:rPr>
      </w:pPr>
    </w:p>
    <w:p w:rsidR="003379BF" w:rsidRDefault="00ED1841">
      <w:pPr>
        <w:spacing w:line="359" w:lineRule="auto"/>
        <w:ind w:left="916" w:right="296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If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 xml:space="preserve">US </w:t>
      </w:r>
      <w:r>
        <w:rPr>
          <w:rFonts w:ascii="Arial" w:eastAsia="Arial" w:hAnsi="Arial" w:cs="Arial"/>
          <w:i/>
          <w:spacing w:val="-1"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no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>on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i/>
          <w:sz w:val="18"/>
          <w:szCs w:val="18"/>
        </w:rPr>
        <w:t>r US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d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-1"/>
          <w:sz w:val="18"/>
          <w:szCs w:val="18"/>
        </w:rPr>
        <w:t>c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G</w:t>
      </w:r>
      <w:r>
        <w:rPr>
          <w:rFonts w:ascii="Arial" w:eastAsia="Arial" w:hAnsi="Arial" w:cs="Arial"/>
          <w:i/>
          <w:sz w:val="18"/>
          <w:szCs w:val="18"/>
        </w:rPr>
        <w:t>A≥</w:t>
      </w:r>
      <w:r>
        <w:rPr>
          <w:rFonts w:ascii="Arial" w:eastAsia="Arial" w:hAnsi="Arial" w:cs="Arial"/>
          <w:i/>
          <w:spacing w:val="1"/>
          <w:sz w:val="18"/>
          <w:szCs w:val="18"/>
        </w:rPr>
        <w:t>8</w:t>
      </w:r>
      <w:r>
        <w:rPr>
          <w:rFonts w:ascii="Arial" w:eastAsia="Arial" w:hAnsi="Arial" w:cs="Arial"/>
          <w:i/>
          <w:sz w:val="18"/>
          <w:szCs w:val="18"/>
        </w:rPr>
        <w:t>+3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(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oug</w:t>
      </w:r>
      <w:r>
        <w:rPr>
          <w:rFonts w:ascii="Arial" w:eastAsia="Arial" w:hAnsi="Arial" w:cs="Arial"/>
          <w:i/>
          <w:sz w:val="18"/>
          <w:szCs w:val="18"/>
        </w:rPr>
        <w:t>h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G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US),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he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no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ss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b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ge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ec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s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G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du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 xml:space="preserve">to </w:t>
      </w:r>
      <w:r>
        <w:rPr>
          <w:rFonts w:ascii="Arial" w:eastAsia="Arial" w:hAnsi="Arial" w:cs="Arial"/>
          <w:i/>
          <w:spacing w:val="1"/>
          <w:sz w:val="18"/>
          <w:szCs w:val="18"/>
        </w:rPr>
        <w:t>li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us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s</w:t>
      </w:r>
      <w:r>
        <w:rPr>
          <w:rFonts w:ascii="Arial" w:eastAsia="Arial" w:hAnsi="Arial" w:cs="Arial"/>
          <w:i/>
          <w:spacing w:val="-2"/>
          <w:sz w:val="18"/>
          <w:szCs w:val="18"/>
        </w:rPr>
        <w:t>h</w:t>
      </w:r>
      <w:r>
        <w:rPr>
          <w:rFonts w:ascii="Arial" w:eastAsia="Arial" w:hAnsi="Arial" w:cs="Arial"/>
          <w:i/>
          <w:spacing w:val="-4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ask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co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c</w:t>
      </w:r>
      <w:r>
        <w:rPr>
          <w:rFonts w:ascii="Arial" w:eastAsia="Arial" w:hAnsi="Arial" w:cs="Arial"/>
          <w:i/>
          <w:sz w:val="18"/>
          <w:szCs w:val="18"/>
        </w:rPr>
        <w:t>k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4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nex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a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ne</w:t>
      </w:r>
      <w:r>
        <w:rPr>
          <w:rFonts w:ascii="Arial" w:eastAsia="Arial" w:hAnsi="Arial" w:cs="Arial"/>
          <w:i/>
          <w:sz w:val="18"/>
          <w:szCs w:val="18"/>
        </w:rPr>
        <w:t xml:space="preserve">w 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as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un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.</w:t>
      </w:r>
      <w:r>
        <w:rPr>
          <w:rFonts w:ascii="Arial" w:eastAsia="Arial" w:hAnsi="Arial" w:cs="Arial"/>
          <w:i/>
          <w:spacing w:val="3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1"/>
          <w:sz w:val="18"/>
          <w:szCs w:val="18"/>
        </w:rPr>
        <w:t>O</w:t>
      </w:r>
      <w:r>
        <w:rPr>
          <w:rFonts w:ascii="Arial" w:eastAsia="Arial" w:hAnsi="Arial" w:cs="Arial"/>
          <w:i/>
          <w:spacing w:val="1"/>
          <w:sz w:val="18"/>
          <w:szCs w:val="18"/>
        </w:rPr>
        <w:t>nl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7</w:t>
      </w:r>
      <w:r>
        <w:rPr>
          <w:rFonts w:ascii="Arial" w:eastAsia="Arial" w:hAnsi="Arial" w:cs="Arial"/>
          <w:i/>
          <w:spacing w:val="13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ill</w:t>
      </w:r>
      <w:r>
        <w:rPr>
          <w:rFonts w:ascii="Arial" w:eastAsia="Arial" w:hAnsi="Arial" w:cs="Arial"/>
          <w:i/>
          <w:spacing w:val="-4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an</w:t>
      </w:r>
      <w:r>
        <w:rPr>
          <w:rFonts w:ascii="Arial" w:eastAsia="Arial" w:hAnsi="Arial" w:cs="Arial"/>
          <w:i/>
          <w:sz w:val="18"/>
          <w:szCs w:val="18"/>
        </w:rPr>
        <w:t>d 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7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on</w:t>
      </w:r>
      <w:r>
        <w:rPr>
          <w:rFonts w:ascii="Arial" w:eastAsia="Arial" w:hAnsi="Arial" w:cs="Arial"/>
          <w:i/>
          <w:spacing w:val="-4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3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l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n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x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da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d</w:t>
      </w:r>
      <w:r>
        <w:rPr>
          <w:rFonts w:ascii="Arial" w:eastAsia="Arial" w:hAnsi="Arial" w:cs="Arial"/>
          <w:i/>
          <w:spacing w:val="-4"/>
          <w:sz w:val="18"/>
          <w:szCs w:val="18"/>
        </w:rPr>
        <w:t>a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en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ol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-4"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>n</w:t>
      </w:r>
      <w:r>
        <w:rPr>
          <w:rFonts w:ascii="Arial" w:eastAsia="Arial" w:hAnsi="Arial" w:cs="Arial"/>
          <w:i/>
          <w:sz w:val="18"/>
          <w:szCs w:val="18"/>
        </w:rPr>
        <w:t>t.</w:t>
      </w:r>
    </w:p>
    <w:p w:rsidR="003379BF" w:rsidRDefault="00ED1841">
      <w:pPr>
        <w:spacing w:before="1" w:line="354" w:lineRule="auto"/>
        <w:ind w:left="916" w:right="100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>If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-2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al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ea</w:t>
      </w:r>
      <w:r>
        <w:rPr>
          <w:rFonts w:ascii="Arial" w:eastAsia="Arial" w:hAnsi="Arial" w:cs="Arial"/>
          <w:i/>
          <w:spacing w:val="-2"/>
          <w:sz w:val="18"/>
          <w:szCs w:val="18"/>
        </w:rPr>
        <w:t>d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inc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u</w:t>
      </w:r>
      <w:r>
        <w:rPr>
          <w:rFonts w:ascii="Arial" w:eastAsia="Arial" w:hAnsi="Arial" w:cs="Arial"/>
          <w:i/>
          <w:spacing w:val="-4"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i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h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s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udy</w:t>
      </w:r>
      <w:r>
        <w:rPr>
          <w:rFonts w:ascii="Arial" w:eastAsia="Arial" w:hAnsi="Arial" w:cs="Arial"/>
          <w:i/>
          <w:sz w:val="18"/>
          <w:szCs w:val="18"/>
        </w:rPr>
        <w:t>,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bu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3"/>
          <w:sz w:val="18"/>
          <w:szCs w:val="18"/>
        </w:rPr>
        <w:t>w</w:t>
      </w:r>
      <w:r>
        <w:rPr>
          <w:rFonts w:ascii="Arial" w:eastAsia="Arial" w:hAnsi="Arial" w:cs="Arial"/>
          <w:i/>
          <w:spacing w:val="1"/>
          <w:sz w:val="18"/>
          <w:szCs w:val="18"/>
        </w:rPr>
        <w:t>il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b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>x</w:t>
      </w:r>
      <w:r>
        <w:rPr>
          <w:rFonts w:ascii="Arial" w:eastAsia="Arial" w:hAnsi="Arial" w:cs="Arial"/>
          <w:i/>
          <w:spacing w:val="1"/>
          <w:sz w:val="18"/>
          <w:szCs w:val="18"/>
        </w:rPr>
        <w:t>c</w:t>
      </w:r>
      <w:r>
        <w:rPr>
          <w:rFonts w:ascii="Arial" w:eastAsia="Arial" w:hAnsi="Arial" w:cs="Arial"/>
          <w:i/>
          <w:spacing w:val="-4"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>ude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a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oday</w:t>
      </w:r>
      <w:r>
        <w:rPr>
          <w:rFonts w:ascii="Arial" w:eastAsia="Arial" w:hAnsi="Arial" w:cs="Arial"/>
          <w:i/>
          <w:spacing w:val="-9"/>
          <w:sz w:val="18"/>
          <w:szCs w:val="18"/>
        </w:rPr>
        <w:t>’</w:t>
      </w:r>
      <w:r>
        <w:rPr>
          <w:rFonts w:ascii="Arial" w:eastAsia="Arial" w:hAnsi="Arial" w:cs="Arial"/>
          <w:i/>
          <w:sz w:val="18"/>
          <w:szCs w:val="18"/>
        </w:rPr>
        <w:t>s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v</w:t>
      </w:r>
      <w:r>
        <w:rPr>
          <w:rFonts w:ascii="Arial" w:eastAsia="Arial" w:hAnsi="Arial" w:cs="Arial"/>
          <w:i/>
          <w:spacing w:val="-2"/>
          <w:sz w:val="18"/>
          <w:szCs w:val="18"/>
        </w:rPr>
        <w:t>i</w:t>
      </w:r>
      <w:r>
        <w:rPr>
          <w:rFonts w:ascii="Arial" w:eastAsia="Arial" w:hAnsi="Arial" w:cs="Arial"/>
          <w:i/>
          <w:spacing w:val="1"/>
          <w:sz w:val="18"/>
          <w:szCs w:val="18"/>
        </w:rPr>
        <w:t>si</w:t>
      </w:r>
      <w:r>
        <w:rPr>
          <w:rFonts w:ascii="Arial" w:eastAsia="Arial" w:hAnsi="Arial" w:cs="Arial"/>
          <w:i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(</w:t>
      </w:r>
      <w:r>
        <w:rPr>
          <w:rFonts w:ascii="Arial" w:eastAsia="Arial" w:hAnsi="Arial" w:cs="Arial"/>
          <w:i/>
          <w:spacing w:val="11"/>
          <w:sz w:val="18"/>
          <w:szCs w:val="18"/>
        </w:rPr>
        <w:t>2</w:t>
      </w:r>
      <w:proofErr w:type="spellStart"/>
      <w:r>
        <w:rPr>
          <w:rFonts w:ascii="Arial" w:eastAsia="Arial" w:hAnsi="Arial" w:cs="Arial"/>
          <w:i/>
          <w:position w:val="6"/>
          <w:sz w:val="12"/>
          <w:szCs w:val="12"/>
        </w:rPr>
        <w:t>nd</w:t>
      </w:r>
      <w:proofErr w:type="spellEnd"/>
      <w:r>
        <w:rPr>
          <w:rFonts w:ascii="Arial" w:eastAsia="Arial" w:hAnsi="Arial" w:cs="Arial"/>
          <w:i/>
          <w:spacing w:val="15"/>
          <w:position w:val="6"/>
          <w:sz w:val="12"/>
          <w:szCs w:val="12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ul</w:t>
      </w:r>
      <w:r>
        <w:rPr>
          <w:rFonts w:ascii="Arial" w:eastAsia="Arial" w:hAnsi="Arial" w:cs="Arial"/>
          <w:i/>
          <w:sz w:val="18"/>
          <w:szCs w:val="18"/>
        </w:rPr>
        <w:t>tr</w:t>
      </w:r>
      <w:r>
        <w:rPr>
          <w:rFonts w:ascii="Arial" w:eastAsia="Arial" w:hAnsi="Arial" w:cs="Arial"/>
          <w:i/>
          <w:spacing w:val="-2"/>
          <w:sz w:val="18"/>
          <w:szCs w:val="18"/>
        </w:rPr>
        <w:t>a</w:t>
      </w:r>
      <w:r>
        <w:rPr>
          <w:rFonts w:ascii="Arial" w:eastAsia="Arial" w:hAnsi="Arial" w:cs="Arial"/>
          <w:i/>
          <w:spacing w:val="-1"/>
          <w:sz w:val="18"/>
          <w:szCs w:val="18"/>
        </w:rPr>
        <w:t>s</w:t>
      </w:r>
      <w:r>
        <w:rPr>
          <w:rFonts w:ascii="Arial" w:eastAsia="Arial" w:hAnsi="Arial" w:cs="Arial"/>
          <w:i/>
          <w:spacing w:val="1"/>
          <w:sz w:val="18"/>
          <w:szCs w:val="18"/>
        </w:rPr>
        <w:t>oun</w:t>
      </w:r>
      <w:r>
        <w:rPr>
          <w:rFonts w:ascii="Arial" w:eastAsia="Arial" w:hAnsi="Arial" w:cs="Arial"/>
          <w:i/>
          <w:sz w:val="18"/>
          <w:szCs w:val="18"/>
        </w:rPr>
        <w:t>d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 xml:space="preserve">r GA) </w:t>
      </w:r>
      <w:r>
        <w:rPr>
          <w:rFonts w:ascii="Arial" w:eastAsia="Arial" w:hAnsi="Arial" w:cs="Arial"/>
          <w:i/>
          <w:spacing w:val="1"/>
          <w:sz w:val="18"/>
          <w:szCs w:val="18"/>
        </w:rPr>
        <w:t>d</w:t>
      </w:r>
      <w:r>
        <w:rPr>
          <w:rFonts w:ascii="Arial" w:eastAsia="Arial" w:hAnsi="Arial" w:cs="Arial"/>
          <w:i/>
          <w:spacing w:val="-2"/>
          <w:sz w:val="18"/>
          <w:szCs w:val="18"/>
        </w:rPr>
        <w:t>u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 xml:space="preserve">to 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isca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iag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o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ec</w:t>
      </w:r>
      <w:r>
        <w:rPr>
          <w:rFonts w:ascii="Arial" w:eastAsia="Arial" w:hAnsi="Arial" w:cs="Arial"/>
          <w:i/>
          <w:spacing w:val="-2"/>
          <w:sz w:val="18"/>
          <w:szCs w:val="18"/>
        </w:rPr>
        <w:t>t</w:t>
      </w:r>
      <w:r>
        <w:rPr>
          <w:rFonts w:ascii="Arial" w:eastAsia="Arial" w:hAnsi="Arial" w:cs="Arial"/>
          <w:i/>
          <w:spacing w:val="1"/>
          <w:sz w:val="18"/>
          <w:szCs w:val="18"/>
        </w:rPr>
        <w:t>opi</w:t>
      </w:r>
      <w:r>
        <w:rPr>
          <w:rFonts w:ascii="Arial" w:eastAsia="Arial" w:hAnsi="Arial" w:cs="Arial"/>
          <w:i/>
          <w:sz w:val="18"/>
          <w:szCs w:val="18"/>
        </w:rPr>
        <w:t xml:space="preserve">c </w:t>
      </w:r>
      <w:r>
        <w:rPr>
          <w:rFonts w:ascii="Arial" w:eastAsia="Arial" w:hAnsi="Arial" w:cs="Arial"/>
          <w:i/>
          <w:spacing w:val="1"/>
          <w:sz w:val="18"/>
          <w:szCs w:val="18"/>
        </w:rPr>
        <w:t>p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2"/>
          <w:sz w:val="18"/>
          <w:szCs w:val="18"/>
        </w:rPr>
        <w:t>g</w:t>
      </w:r>
      <w:r>
        <w:rPr>
          <w:rFonts w:ascii="Arial" w:eastAsia="Arial" w:hAnsi="Arial" w:cs="Arial"/>
          <w:i/>
          <w:spacing w:val="1"/>
          <w:sz w:val="18"/>
          <w:szCs w:val="18"/>
        </w:rPr>
        <w:t>n</w:t>
      </w:r>
      <w:r>
        <w:rPr>
          <w:rFonts w:ascii="Arial" w:eastAsia="Arial" w:hAnsi="Arial" w:cs="Arial"/>
          <w:i/>
          <w:spacing w:val="-4"/>
          <w:sz w:val="18"/>
          <w:szCs w:val="18"/>
        </w:rPr>
        <w:t>a</w:t>
      </w:r>
      <w:r>
        <w:rPr>
          <w:rFonts w:ascii="Arial" w:eastAsia="Arial" w:hAnsi="Arial" w:cs="Arial"/>
          <w:i/>
          <w:spacing w:val="1"/>
          <w:sz w:val="18"/>
          <w:szCs w:val="18"/>
        </w:rPr>
        <w:t>nc</w:t>
      </w:r>
      <w:r>
        <w:rPr>
          <w:rFonts w:ascii="Arial" w:eastAsia="Arial" w:hAnsi="Arial" w:cs="Arial"/>
          <w:i/>
          <w:sz w:val="18"/>
          <w:szCs w:val="18"/>
        </w:rPr>
        <w:t>y</w:t>
      </w:r>
      <w:r>
        <w:rPr>
          <w:rFonts w:ascii="Arial" w:eastAsia="Arial" w:hAnsi="Arial" w:cs="Arial"/>
          <w:i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-2"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e</w:t>
      </w:r>
      <w:r>
        <w:rPr>
          <w:rFonts w:ascii="Arial" w:eastAsia="Arial" w:hAnsi="Arial" w:cs="Arial"/>
          <w:i/>
          <w:spacing w:val="-1"/>
          <w:sz w:val="18"/>
          <w:szCs w:val="18"/>
        </w:rPr>
        <w:t>m</w:t>
      </w:r>
      <w:r>
        <w:rPr>
          <w:rFonts w:ascii="Arial" w:eastAsia="Arial" w:hAnsi="Arial" w:cs="Arial"/>
          <w:i/>
          <w:spacing w:val="1"/>
          <w:sz w:val="18"/>
          <w:szCs w:val="18"/>
        </w:rPr>
        <w:t>be</w:t>
      </w:r>
      <w:r>
        <w:rPr>
          <w:rFonts w:ascii="Arial" w:eastAsia="Arial" w:hAnsi="Arial" w:cs="Arial"/>
          <w:i/>
          <w:sz w:val="18"/>
          <w:szCs w:val="18"/>
        </w:rPr>
        <w:t>r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to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i</w:t>
      </w:r>
      <w:r>
        <w:rPr>
          <w:rFonts w:ascii="Arial" w:eastAsia="Arial" w:hAnsi="Arial" w:cs="Arial"/>
          <w:i/>
          <w:spacing w:val="-2"/>
          <w:sz w:val="18"/>
          <w:szCs w:val="18"/>
        </w:rPr>
        <w:t>l</w:t>
      </w:r>
      <w:r>
        <w:rPr>
          <w:rFonts w:ascii="Arial" w:eastAsia="Arial" w:hAnsi="Arial" w:cs="Arial"/>
          <w:i/>
          <w:sz w:val="18"/>
          <w:szCs w:val="18"/>
        </w:rPr>
        <w:t>l</w:t>
      </w:r>
      <w:r>
        <w:rPr>
          <w:rFonts w:ascii="Arial" w:eastAsia="Arial" w:hAnsi="Arial" w:cs="Arial"/>
          <w:i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E</w:t>
      </w:r>
      <w:r>
        <w:rPr>
          <w:rFonts w:ascii="Arial" w:eastAsia="Arial" w:hAnsi="Arial" w:cs="Arial"/>
          <w:i/>
          <w:spacing w:val="2"/>
          <w:sz w:val="18"/>
          <w:szCs w:val="18"/>
        </w:rPr>
        <w:t>x</w:t>
      </w:r>
      <w:r>
        <w:rPr>
          <w:rFonts w:ascii="Arial" w:eastAsia="Arial" w:hAnsi="Arial" w:cs="Arial"/>
          <w:i/>
          <w:spacing w:val="1"/>
          <w:sz w:val="18"/>
          <w:szCs w:val="18"/>
        </w:rPr>
        <w:t>c</w:t>
      </w:r>
      <w:r>
        <w:rPr>
          <w:rFonts w:ascii="Arial" w:eastAsia="Arial" w:hAnsi="Arial" w:cs="Arial"/>
          <w:i/>
          <w:spacing w:val="-2"/>
          <w:sz w:val="18"/>
          <w:szCs w:val="18"/>
        </w:rPr>
        <w:t>lu</w:t>
      </w:r>
      <w:r>
        <w:rPr>
          <w:rFonts w:ascii="Arial" w:eastAsia="Arial" w:hAnsi="Arial" w:cs="Arial"/>
          <w:i/>
          <w:spacing w:val="1"/>
          <w:sz w:val="18"/>
          <w:szCs w:val="18"/>
        </w:rPr>
        <w:t>si</w:t>
      </w:r>
      <w:r>
        <w:rPr>
          <w:rFonts w:ascii="Arial" w:eastAsia="Arial" w:hAnsi="Arial" w:cs="Arial"/>
          <w:i/>
          <w:spacing w:val="-2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n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z w:val="18"/>
          <w:szCs w:val="18"/>
        </w:rPr>
        <w:t>f</w:t>
      </w:r>
      <w:r>
        <w:rPr>
          <w:rFonts w:ascii="Arial" w:eastAsia="Arial" w:hAnsi="Arial" w:cs="Arial"/>
          <w:i/>
          <w:spacing w:val="1"/>
          <w:sz w:val="18"/>
          <w:szCs w:val="18"/>
        </w:rPr>
        <w:t>o</w:t>
      </w:r>
      <w:r>
        <w:rPr>
          <w:rFonts w:ascii="Arial" w:eastAsia="Arial" w:hAnsi="Arial" w:cs="Arial"/>
          <w:i/>
          <w:sz w:val="18"/>
          <w:szCs w:val="18"/>
        </w:rPr>
        <w:t>rm</w:t>
      </w:r>
      <w:r>
        <w:rPr>
          <w:rFonts w:ascii="Arial" w:eastAsia="Arial" w:hAnsi="Arial" w:cs="Arial"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spacing w:val="1"/>
          <w:sz w:val="18"/>
          <w:szCs w:val="18"/>
        </w:rPr>
        <w:t>10</w:t>
      </w:r>
      <w:r>
        <w:rPr>
          <w:rFonts w:ascii="Arial" w:eastAsia="Arial" w:hAnsi="Arial" w:cs="Arial"/>
          <w:i/>
          <w:sz w:val="18"/>
          <w:szCs w:val="18"/>
        </w:rPr>
        <w:t>.</w:t>
      </w:r>
    </w:p>
    <w:p w:rsidR="003379BF" w:rsidRDefault="003379BF">
      <w:pPr>
        <w:spacing w:before="4" w:line="280" w:lineRule="exact"/>
        <w:rPr>
          <w:sz w:val="28"/>
          <w:szCs w:val="28"/>
        </w:rPr>
      </w:pPr>
    </w:p>
    <w:p w:rsidR="003379BF" w:rsidRDefault="00ED1841">
      <w:pPr>
        <w:tabs>
          <w:tab w:val="left" w:pos="8720"/>
        </w:tabs>
        <w:spacing w:line="260" w:lineRule="exact"/>
        <w:ind w:left="55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N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ex</w:t>
      </w:r>
      <w:r>
        <w:rPr>
          <w:rFonts w:ascii="Arial" w:eastAsia="Arial" w:hAnsi="Arial" w:cs="Arial"/>
          <w:b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v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>it book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d on: 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/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/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_</w:t>
      </w:r>
      <w:r>
        <w:rPr>
          <w:rFonts w:ascii="Arial" w:eastAsia="Arial" w:hAnsi="Arial" w:cs="Arial"/>
          <w:b/>
          <w:position w:val="-1"/>
          <w:sz w:val="24"/>
          <w:szCs w:val="24"/>
        </w:rPr>
        <w:t>,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spacing w:val="-5"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ec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4"/>
          <w:position w:val="-1"/>
          <w:sz w:val="24"/>
          <w:szCs w:val="24"/>
        </w:rPr>
        <w:t>f</w:t>
      </w:r>
      <w:r>
        <w:rPr>
          <w:rFonts w:ascii="Arial" w:eastAsia="Arial" w:hAnsi="Arial" w:cs="Arial"/>
          <w:b/>
          <w:position w:val="-1"/>
          <w:sz w:val="24"/>
          <w:szCs w:val="24"/>
        </w:rPr>
        <w:t>y</w:t>
      </w:r>
      <w:r>
        <w:rPr>
          <w:rFonts w:ascii="Arial" w:eastAsia="Arial" w:hAnsi="Arial" w:cs="Arial"/>
          <w:b/>
          <w:spacing w:val="-6"/>
          <w:position w:val="-1"/>
          <w:sz w:val="24"/>
          <w:szCs w:val="24"/>
        </w:rPr>
        <w:t xml:space="preserve"> v</w:t>
      </w:r>
      <w:r>
        <w:rPr>
          <w:rFonts w:ascii="Arial" w:eastAsia="Arial" w:hAnsi="Arial" w:cs="Arial"/>
          <w:b/>
          <w:position w:val="-1"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it </w:t>
      </w:r>
      <w:r>
        <w:rPr>
          <w:rFonts w:ascii="Arial" w:eastAsia="Arial" w:hAnsi="Arial" w:cs="Arial"/>
          <w:b/>
          <w:spacing w:val="9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spacing w:val="-9"/>
          <w:position w:val="-1"/>
          <w:sz w:val="24"/>
          <w:szCs w:val="24"/>
        </w:rPr>
        <w:t>y</w:t>
      </w:r>
      <w:r>
        <w:rPr>
          <w:rFonts w:ascii="Arial" w:eastAsia="Arial" w:hAnsi="Arial" w:cs="Arial"/>
          <w:b/>
          <w:position w:val="-1"/>
          <w:sz w:val="24"/>
          <w:szCs w:val="24"/>
        </w:rPr>
        <w:t>pe:</w:t>
      </w:r>
      <w:r>
        <w:rPr>
          <w:rFonts w:ascii="Arial" w:eastAsia="Arial" w:hAnsi="Arial" w:cs="Arial"/>
          <w:b/>
          <w:spacing w:val="6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ab/>
      </w:r>
    </w:p>
    <w:p w:rsidR="003379BF" w:rsidRDefault="003379BF">
      <w:pPr>
        <w:spacing w:before="15" w:line="220" w:lineRule="exact"/>
        <w:rPr>
          <w:sz w:val="22"/>
          <w:szCs w:val="22"/>
        </w:rPr>
      </w:pPr>
    </w:p>
    <w:p w:rsidR="003379BF" w:rsidRDefault="00ED1841">
      <w:pPr>
        <w:spacing w:before="40"/>
        <w:ind w:left="55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sz w:val="16"/>
          <w:szCs w:val="16"/>
        </w:rPr>
        <w:t>A</w:t>
      </w:r>
      <w:r>
        <w:rPr>
          <w:rFonts w:ascii="Arial" w:eastAsia="Arial" w:hAnsi="Arial" w:cs="Arial"/>
          <w:sz w:val="16"/>
          <w:szCs w:val="16"/>
        </w:rPr>
        <w:t xml:space="preserve">TA 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pacing w:val="-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-6"/>
          <w:sz w:val="16"/>
          <w:szCs w:val="16"/>
        </w:rPr>
        <w:t>R</w:t>
      </w:r>
      <w:r>
        <w:rPr>
          <w:rFonts w:ascii="Arial" w:eastAsia="Arial" w:hAnsi="Arial" w:cs="Arial"/>
          <w:spacing w:val="1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</w:p>
    <w:p w:rsidR="003379BF" w:rsidRDefault="00ED1841">
      <w:pPr>
        <w:spacing w:before="4"/>
        <w:ind w:left="55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5"/>
          <w:position w:val="6"/>
          <w:sz w:val="10"/>
          <w:szCs w:val="10"/>
        </w:rPr>
        <w:t>s</w:t>
      </w:r>
      <w:r>
        <w:rPr>
          <w:rFonts w:ascii="Arial" w:eastAsia="Arial" w:hAnsi="Arial" w:cs="Arial"/>
          <w:position w:val="6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2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17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3"/>
          <w:sz w:val="16"/>
          <w:szCs w:val="16"/>
        </w:rPr>
        <w:t>g</w:t>
      </w:r>
      <w:r>
        <w:rPr>
          <w:rFonts w:ascii="Arial" w:eastAsia="Arial" w:hAnsi="Arial" w:cs="Arial"/>
          <w:spacing w:val="-1"/>
          <w:sz w:val="16"/>
          <w:szCs w:val="16"/>
        </w:rPr>
        <w:t>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u</w:t>
      </w:r>
      <w:r>
        <w:rPr>
          <w:rFonts w:ascii="Arial" w:eastAsia="Arial" w:hAnsi="Arial" w:cs="Arial"/>
          <w:spacing w:val="-3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p w:rsidR="003379BF" w:rsidRDefault="00ED1841">
      <w:pPr>
        <w:spacing w:before="81"/>
        <w:ind w:left="559"/>
        <w:rPr>
          <w:rFonts w:ascii="Arial" w:eastAsia="Arial" w:hAnsi="Arial" w:cs="Arial"/>
          <w:sz w:val="16"/>
          <w:szCs w:val="16"/>
        </w:rPr>
      </w:pPr>
      <w:r>
        <w:pict>
          <v:group id="_x0000_s2050" style="position:absolute;left:0;text-align:left;margin-left:133.65pt;margin-top:12.85pt;width:223pt;height:.5pt;z-index:-251653632;mso-position-horizontal-relative:page" coordorigin="2673,257" coordsize="4460,10">
            <v:shape id="_x0000_s2052" style="position:absolute;left:2678;top:262;width:4268;height:0" coordorigin="2678,262" coordsize="4268,0" path="m2678,262r4268,e" filled="f" strokeweight=".17869mm">
              <v:path arrowok="t"/>
            </v:shape>
            <v:shape id="_x0000_s2051" style="position:absolute;left:6949;top:262;width:179;height:0" coordorigin="6949,262" coordsize="179,0" path="m6949,262r179,e" filled="f" strokeweight=".17869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6"/>
          <w:sz w:val="10"/>
          <w:szCs w:val="10"/>
        </w:rPr>
        <w:t>n</w:t>
      </w:r>
      <w:r>
        <w:rPr>
          <w:rFonts w:ascii="Arial" w:eastAsia="Arial" w:hAnsi="Arial" w:cs="Arial"/>
          <w:position w:val="6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-2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3"/>
          <w:sz w:val="16"/>
          <w:szCs w:val="16"/>
        </w:rPr>
        <w:t>d</w:t>
      </w:r>
      <w:r>
        <w:rPr>
          <w:rFonts w:ascii="Arial" w:eastAsia="Arial" w:hAnsi="Arial" w:cs="Arial"/>
          <w:spacing w:val="-1"/>
          <w:sz w:val="16"/>
          <w:szCs w:val="16"/>
        </w:rPr>
        <w:t>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</w:t>
      </w:r>
      <w:r>
        <w:rPr>
          <w:rFonts w:ascii="Arial" w:eastAsia="Arial" w:hAnsi="Arial" w:cs="Arial"/>
          <w:spacing w:val="-4"/>
          <w:sz w:val="16"/>
          <w:szCs w:val="16"/>
        </w:rPr>
        <w:t>y</w:t>
      </w:r>
      <w:r>
        <w:rPr>
          <w:rFonts w:ascii="Arial" w:eastAsia="Arial" w:hAnsi="Arial" w:cs="Arial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 xml:space="preserve">                                                                                                   </w:t>
      </w:r>
      <w:r>
        <w:rPr>
          <w:rFonts w:ascii="Arial" w:eastAsia="Arial" w:hAnsi="Arial" w:cs="Arial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spacing w:val="1"/>
          <w:sz w:val="16"/>
          <w:szCs w:val="16"/>
        </w:rPr>
        <w:t>S</w:t>
      </w:r>
      <w:r>
        <w:rPr>
          <w:rFonts w:ascii="Arial" w:eastAsia="Arial" w:hAnsi="Arial" w:cs="Arial"/>
          <w:sz w:val="16"/>
          <w:szCs w:val="16"/>
        </w:rPr>
        <w:t>i</w:t>
      </w:r>
      <w:r>
        <w:rPr>
          <w:rFonts w:ascii="Arial" w:eastAsia="Arial" w:hAnsi="Arial" w:cs="Arial"/>
          <w:spacing w:val="-1"/>
          <w:sz w:val="16"/>
          <w:szCs w:val="16"/>
        </w:rPr>
        <w:t>gna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</w:t>
      </w:r>
      <w:r>
        <w:rPr>
          <w:rFonts w:ascii="Arial" w:eastAsia="Arial" w:hAnsi="Arial" w:cs="Arial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sectPr w:rsidR="003379BF">
      <w:pgSz w:w="11880" w:h="16820"/>
      <w:pgMar w:top="980" w:right="240" w:bottom="280" w:left="860" w:header="736" w:footer="46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D1841">
      <w:r>
        <w:separator/>
      </w:r>
    </w:p>
  </w:endnote>
  <w:endnote w:type="continuationSeparator" w:id="0">
    <w:p w:rsidR="00000000" w:rsidRDefault="00ED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9BF" w:rsidRDefault="00ED1841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7.2pt;margin-top:806.6pt;width:20.8pt;height:11.95pt;z-index:-251657216;mso-position-horizontal-relative:page;mso-position-vertical-relative:page" filled="f" stroked="f">
          <v:textbox inset="0,0,0,0">
            <w:txbxContent>
              <w:p w:rsidR="003379BF" w:rsidRDefault="00ED1841">
                <w:pPr>
                  <w:spacing w:line="220" w:lineRule="exact"/>
                  <w:ind w:left="40" w:right="-30"/>
                </w:pP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b/>
                    <w:noProof/>
                  </w:rPr>
                  <w:t>1</w:t>
                </w:r>
                <w:r>
                  <w:fldChar w:fldCharType="end"/>
                </w:r>
                <w:r>
                  <w:rPr>
                    <w:b/>
                    <w:spacing w:val="1"/>
                  </w:rPr>
                  <w:t xml:space="preserve"> </w:t>
                </w:r>
                <w:r>
                  <w:t>/</w:t>
                </w:r>
                <w:r>
                  <w:rPr>
                    <w:spacing w:val="-1"/>
                  </w:rPr>
                  <w:t xml:space="preserve"> </w:t>
                </w:r>
                <w: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D1841">
      <w:r>
        <w:separator/>
      </w:r>
    </w:p>
  </w:footnote>
  <w:footnote w:type="continuationSeparator" w:id="0">
    <w:p w:rsidR="00000000" w:rsidRDefault="00ED18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79BF" w:rsidRDefault="00ED1841">
    <w:pPr>
      <w:spacing w:line="200" w:lineRule="exact"/>
    </w:pPr>
    <w:r>
      <w:pict>
        <v:group id="_x0000_s1028" style="position:absolute;margin-left:71.05pt;margin-top:37.1pt;width:496.2pt;height:0;z-index:-251660288;mso-position-horizontal-relative:page;mso-position-vertical-relative:page" coordorigin="1421,742" coordsize="9924,0">
          <v:shape id="_x0000_s1029" style="position:absolute;left:1421;top:742;width:9924;height:0" coordorigin="1421,742" coordsize="9924,0" path="m1421,742r9924,e" filled="f" strokeweight=".5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5pt;margin-top:37.45pt;width:208.4pt;height:13.05pt;z-index:-251659264;mso-position-horizontal-relative:page;mso-position-vertical-relative:page" filled="f" stroked="f">
          <v:textbox inset="0,0,0,0">
            <w:txbxContent>
              <w:p w:rsidR="003379BF" w:rsidRDefault="00ED1841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proofErr w:type="gramStart"/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.</w:t>
                </w:r>
                <w:proofErr w:type="gramEnd"/>
                <w:r>
                  <w:rPr>
                    <w:rFonts w:ascii="Arial" w:eastAsia="Arial" w:hAnsi="Arial" w:cs="Arial"/>
                    <w:b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 xml:space="preserve">: 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6"/>
                    <w:sz w:val="22"/>
                    <w:szCs w:val="2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2"/>
                    <w:sz w:val="22"/>
                    <w:szCs w:val="22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>SC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5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 _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-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-2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_</w:t>
                </w:r>
              </w:p>
            </w:txbxContent>
          </v:textbox>
          <w10:wrap anchorx="page" anchory="page"/>
        </v:shape>
      </w:pict>
    </w:r>
    <w:r>
      <w:pict>
        <v:shape id="_x0000_s1026" type="#_x0000_t202" style="position:absolute;margin-left:430.85pt;margin-top:38.35pt;width:112.9pt;height:12pt;z-index:-251658240;mso-position-horizontal-relative:page;mso-position-vertical-relative:page" filled="f" stroked="f">
          <v:textbox inset="0,0,0,0">
            <w:txbxContent>
              <w:p w:rsidR="003379BF" w:rsidRDefault="00ED1841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1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5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5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15C70"/>
    <w:multiLevelType w:val="multilevel"/>
    <w:tmpl w:val="F0B2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1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379BF"/>
    <w:rsid w:val="003379BF"/>
    <w:rsid w:val="00ED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ENRECA</cp:lastModifiedBy>
  <cp:revision>2</cp:revision>
  <dcterms:created xsi:type="dcterms:W3CDTF">2025-01-14T12:50:00Z</dcterms:created>
  <dcterms:modified xsi:type="dcterms:W3CDTF">2025-01-14T12:52:00Z</dcterms:modified>
</cp:coreProperties>
</file>