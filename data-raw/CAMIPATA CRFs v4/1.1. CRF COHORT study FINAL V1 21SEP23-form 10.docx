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A75" w:rsidRDefault="00B87ACE">
      <w:pPr>
        <w:spacing w:before="67"/>
        <w:ind w:left="1115" w:right="-50"/>
        <w:rPr>
          <w:rFonts w:ascii="Arial" w:eastAsia="Arial" w:hAnsi="Arial" w:cs="Arial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position:absolute;left:0;text-align:left;margin-left:460.2pt;margin-top:40.3pt;width:109.8pt;height:13.2pt;z-index:-251663872;mso-position-horizontal-relative:page;mso-position-vertical-relative:page">
            <v:imagedata r:id="rId6" o:title=""/>
            <w10:wrap anchorx="page" anchory="page"/>
          </v:shape>
        </w:pict>
      </w:r>
      <w:r>
        <w:pict>
          <v:shape id="_x0000_s1045" type="#_x0000_t75" style="position:absolute;left:0;text-align:left;margin-left:119.75pt;margin-top:3pt;width:234.85pt;height:12pt;z-index:-251662848;mso-position-horizontal-relative:page">
            <v:imagedata r:id="rId7" o:title=""/>
            <w10:wrap anchorx="page"/>
          </v:shape>
        </w:pict>
      </w:r>
      <w:r>
        <w:rPr>
          <w:rFonts w:ascii="Arial" w:eastAsia="Arial" w:hAnsi="Arial" w:cs="Arial"/>
          <w:b/>
        </w:rPr>
        <w:t>Ide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>ific</w:t>
      </w:r>
      <w:r>
        <w:rPr>
          <w:rFonts w:ascii="Arial" w:eastAsia="Arial" w:hAnsi="Arial" w:cs="Arial"/>
          <w:b/>
          <w:spacing w:val="-1"/>
        </w:rPr>
        <w:t>a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</w:rPr>
        <w:t>ion</w:t>
      </w:r>
      <w:r>
        <w:rPr>
          <w:rFonts w:ascii="Arial" w:eastAsia="Arial" w:hAnsi="Arial" w:cs="Arial"/>
          <w:b/>
          <w:spacing w:val="-12"/>
        </w:rPr>
        <w:t xml:space="preserve"> 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  <w:spacing w:val="-3"/>
        </w:rPr>
        <w:t xml:space="preserve"> </w:t>
      </w:r>
      <w:r>
        <w:rPr>
          <w:rFonts w:ascii="Arial" w:eastAsia="Arial" w:hAnsi="Arial" w:cs="Arial"/>
          <w:b/>
          <w:spacing w:val="3"/>
        </w:rPr>
        <w:t>C</w:t>
      </w:r>
      <w:r>
        <w:rPr>
          <w:rFonts w:ascii="Arial" w:eastAsia="Arial" w:hAnsi="Arial" w:cs="Arial"/>
          <w:b/>
          <w:spacing w:val="-9"/>
        </w:rPr>
        <w:t>A</w:t>
      </w:r>
      <w:r>
        <w:rPr>
          <w:rFonts w:ascii="Arial" w:eastAsia="Arial" w:hAnsi="Arial" w:cs="Arial"/>
          <w:b/>
          <w:spacing w:val="4"/>
        </w:rPr>
        <w:t>M</w:t>
      </w:r>
      <w:r>
        <w:rPr>
          <w:rFonts w:ascii="Arial" w:eastAsia="Arial" w:hAnsi="Arial" w:cs="Arial"/>
          <w:b/>
          <w:spacing w:val="1"/>
        </w:rPr>
        <w:t>-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49"/>
          <w:u w:val="single" w:color="000000"/>
        </w:rPr>
        <w:t xml:space="preserve"> 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>_I</w:t>
      </w:r>
      <w:r>
        <w:rPr>
          <w:rFonts w:ascii="Arial" w:eastAsia="Arial" w:hAnsi="Arial" w:cs="Arial"/>
          <w:b/>
          <w:spacing w:val="-1"/>
        </w:rPr>
        <w:t>_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49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3"/>
        </w:rPr>
        <w:t>I</w:t>
      </w:r>
      <w:r>
        <w:rPr>
          <w:rFonts w:ascii="Arial" w:eastAsia="Arial" w:hAnsi="Arial" w:cs="Arial"/>
          <w:b/>
          <w:spacing w:val="-4"/>
        </w:rPr>
        <w:t>-</w:t>
      </w:r>
      <w:r>
        <w:rPr>
          <w:rFonts w:ascii="Arial" w:eastAsia="Arial" w:hAnsi="Arial" w:cs="Arial"/>
          <w:b/>
          <w:spacing w:val="-5"/>
        </w:rPr>
        <w:t>I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>_I</w:t>
      </w:r>
      <w:r>
        <w:rPr>
          <w:rFonts w:ascii="Arial" w:eastAsia="Arial" w:hAnsi="Arial" w:cs="Arial"/>
          <w:b/>
          <w:spacing w:val="1"/>
        </w:rPr>
        <w:t>_</w:t>
      </w:r>
      <w:r>
        <w:rPr>
          <w:rFonts w:ascii="Arial" w:eastAsia="Arial" w:hAnsi="Arial" w:cs="Arial"/>
          <w:b/>
        </w:rPr>
        <w:t>_I</w:t>
      </w:r>
      <w:r>
        <w:rPr>
          <w:rFonts w:ascii="Arial" w:eastAsia="Arial" w:hAnsi="Arial" w:cs="Arial"/>
          <w:b/>
          <w:spacing w:val="-1"/>
        </w:rPr>
        <w:t>_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>I</w:t>
      </w:r>
    </w:p>
    <w:p w:rsidR="00625A75" w:rsidRDefault="00B87ACE">
      <w:pPr>
        <w:spacing w:before="83" w:line="220" w:lineRule="exact"/>
        <w:rPr>
          <w:rFonts w:ascii="Arial" w:eastAsia="Arial" w:hAnsi="Arial" w:cs="Arial"/>
        </w:rPr>
        <w:sectPr w:rsidR="00625A75">
          <w:type w:val="continuous"/>
          <w:pgSz w:w="11880" w:h="16820"/>
          <w:pgMar w:top="720" w:right="420" w:bottom="0" w:left="1300" w:header="720" w:footer="720" w:gutter="0"/>
          <w:cols w:num="2" w:space="720" w:equalWidth="0">
            <w:col w:w="5539" w:space="2386"/>
            <w:col w:w="2235"/>
          </w:cols>
        </w:sectPr>
      </w:pPr>
      <w:r>
        <w:br w:type="column"/>
      </w:r>
      <w:r>
        <w:rPr>
          <w:rFonts w:ascii="Arial" w:eastAsia="Arial" w:hAnsi="Arial" w:cs="Arial"/>
          <w:b/>
          <w:spacing w:val="-1"/>
          <w:position w:val="-1"/>
        </w:rPr>
        <w:lastRenderedPageBreak/>
        <w:t>V</w:t>
      </w:r>
      <w:r>
        <w:rPr>
          <w:rFonts w:ascii="Arial" w:eastAsia="Arial" w:hAnsi="Arial" w:cs="Arial"/>
          <w:b/>
          <w:position w:val="-1"/>
        </w:rPr>
        <w:t>e</w:t>
      </w:r>
      <w:r>
        <w:rPr>
          <w:rFonts w:ascii="Arial" w:eastAsia="Arial" w:hAnsi="Arial" w:cs="Arial"/>
          <w:b/>
          <w:spacing w:val="1"/>
          <w:position w:val="-1"/>
        </w:rPr>
        <w:t>r</w:t>
      </w:r>
      <w:r>
        <w:rPr>
          <w:rFonts w:ascii="Arial" w:eastAsia="Arial" w:hAnsi="Arial" w:cs="Arial"/>
          <w:b/>
          <w:position w:val="-1"/>
        </w:rPr>
        <w:t>sion</w:t>
      </w:r>
      <w:r>
        <w:rPr>
          <w:rFonts w:ascii="Arial" w:eastAsia="Arial" w:hAnsi="Arial" w:cs="Arial"/>
          <w:b/>
          <w:spacing w:val="-11"/>
          <w:position w:val="-1"/>
        </w:rPr>
        <w:t xml:space="preserve"> 2</w:t>
      </w:r>
      <w:r>
        <w:rPr>
          <w:rFonts w:ascii="Arial" w:eastAsia="Arial" w:hAnsi="Arial" w:cs="Arial"/>
          <w:b/>
          <w:position w:val="-1"/>
        </w:rPr>
        <w:t>,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08</w:t>
      </w:r>
      <w:r>
        <w:rPr>
          <w:rFonts w:ascii="Arial" w:eastAsia="Arial" w:hAnsi="Arial" w:cs="Arial"/>
          <w:b/>
          <w:spacing w:val="-5"/>
          <w:position w:val="-1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</w:rPr>
        <w:t>S</w:t>
      </w:r>
      <w:r>
        <w:rPr>
          <w:rFonts w:ascii="Arial" w:eastAsia="Arial" w:hAnsi="Arial" w:cs="Arial"/>
          <w:b/>
          <w:position w:val="-1"/>
        </w:rPr>
        <w:t>ep</w:t>
      </w:r>
      <w:r>
        <w:rPr>
          <w:rFonts w:ascii="Arial" w:eastAsia="Arial" w:hAnsi="Arial" w:cs="Arial"/>
          <w:b/>
          <w:spacing w:val="-3"/>
          <w:position w:val="-1"/>
        </w:rPr>
        <w:t xml:space="preserve"> </w:t>
      </w:r>
      <w:r>
        <w:rPr>
          <w:rFonts w:ascii="Arial" w:eastAsia="Arial" w:hAnsi="Arial" w:cs="Arial"/>
          <w:b/>
          <w:spacing w:val="-5"/>
          <w:position w:val="-1"/>
        </w:rPr>
        <w:t>2</w:t>
      </w:r>
      <w:r>
        <w:rPr>
          <w:rFonts w:ascii="Arial" w:eastAsia="Arial" w:hAnsi="Arial" w:cs="Arial"/>
          <w:b/>
          <w:spacing w:val="-3"/>
          <w:position w:val="-1"/>
        </w:rPr>
        <w:t>02</w:t>
      </w:r>
      <w:r>
        <w:rPr>
          <w:rFonts w:ascii="Arial" w:eastAsia="Arial" w:hAnsi="Arial" w:cs="Arial"/>
          <w:b/>
          <w:position w:val="-1"/>
        </w:rPr>
        <w:t>5</w:t>
      </w:r>
      <w:bookmarkStart w:id="0" w:name="_GoBack"/>
      <w:bookmarkEnd w:id="0"/>
    </w:p>
    <w:p w:rsidR="00625A75" w:rsidRDefault="00625A75">
      <w:pPr>
        <w:spacing w:before="20" w:line="260" w:lineRule="exact"/>
        <w:rPr>
          <w:sz w:val="26"/>
          <w:szCs w:val="26"/>
        </w:rPr>
      </w:pPr>
    </w:p>
    <w:p w:rsidR="00625A75" w:rsidRDefault="00B87ACE">
      <w:pPr>
        <w:spacing w:before="24" w:line="320" w:lineRule="exact"/>
        <w:ind w:left="1285"/>
        <w:rPr>
          <w:rFonts w:ascii="Arial" w:eastAsia="Arial" w:hAnsi="Arial" w:cs="Arial"/>
          <w:sz w:val="28"/>
          <w:szCs w:val="28"/>
        </w:rPr>
      </w:pPr>
      <w:r>
        <w:pict>
          <v:group id="_x0000_s1042" style="position:absolute;left:0;text-align:left;margin-left:72.6pt;margin-top:65.85pt;width:499.45pt;height:27.3pt;z-index:-251653632;mso-position-horizontal-relative:page;mso-position-vertical-relative:page" coordorigin="1452,1317" coordsize="9989,546">
            <v:shape id="_x0000_s1044" style="position:absolute;left:1457;top:1321;width:9979;height:536" coordorigin="1457,1321" coordsize="9979,536" path="m1457,1857r9979,l11436,1321r-9979,l1457,1857xe" filled="f" strokeweight=".16931mm">
              <v:path arrowok="t"/>
            </v:shape>
            <v:shape id="_x0000_s1043" type="#_x0000_t75" style="position:absolute;left:1462;top:1327;width:9970;height:526">
              <v:imagedata r:id="rId8" o:title=""/>
            </v:shape>
            <w10:wrap anchorx="page" anchory="page"/>
          </v:group>
        </w:pict>
      </w:r>
      <w:r>
        <w:rPr>
          <w:rFonts w:ascii="Arial" w:eastAsia="Arial" w:hAnsi="Arial" w:cs="Arial"/>
          <w:b/>
          <w:sz w:val="28"/>
          <w:szCs w:val="28"/>
        </w:rPr>
        <w:t xml:space="preserve">10. </w:t>
      </w:r>
      <w:r>
        <w:rPr>
          <w:rFonts w:ascii="Arial" w:eastAsia="Arial" w:hAnsi="Arial" w:cs="Arial"/>
          <w:b/>
          <w:spacing w:val="1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E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X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CLU</w:t>
      </w:r>
      <w:r>
        <w:rPr>
          <w:rFonts w:ascii="Arial" w:eastAsia="Arial" w:hAnsi="Arial" w:cs="Arial"/>
          <w:b/>
          <w:spacing w:val="-2"/>
          <w:position w:val="-1"/>
          <w:sz w:val="28"/>
          <w:szCs w:val="28"/>
        </w:rPr>
        <w:t>S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b/>
          <w:position w:val="-1"/>
          <w:sz w:val="28"/>
          <w:szCs w:val="28"/>
        </w:rPr>
        <w:t xml:space="preserve">ON </w:t>
      </w:r>
      <w:r>
        <w:rPr>
          <w:rFonts w:ascii="Arial" w:eastAsia="Arial" w:hAnsi="Arial" w:cs="Arial"/>
          <w:b/>
          <w:spacing w:val="-4"/>
          <w:position w:val="-1"/>
          <w:sz w:val="28"/>
          <w:szCs w:val="28"/>
        </w:rPr>
        <w:t>F</w:t>
      </w:r>
      <w:r>
        <w:rPr>
          <w:rFonts w:ascii="Arial" w:eastAsia="Arial" w:hAnsi="Arial" w:cs="Arial"/>
          <w:b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spacing w:val="-6"/>
          <w:position w:val="-1"/>
          <w:sz w:val="28"/>
          <w:szCs w:val="28"/>
        </w:rPr>
        <w:t>R</w:t>
      </w:r>
      <w:r>
        <w:rPr>
          <w:rFonts w:ascii="Arial" w:eastAsia="Arial" w:hAnsi="Arial" w:cs="Arial"/>
          <w:b/>
          <w:position w:val="-1"/>
          <w:sz w:val="28"/>
          <w:szCs w:val="28"/>
        </w:rPr>
        <w:t>M</w:t>
      </w:r>
      <w:r>
        <w:rPr>
          <w:rFonts w:ascii="Arial" w:eastAsia="Arial" w:hAnsi="Arial" w:cs="Arial"/>
          <w:b/>
          <w:spacing w:val="2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(</w:t>
      </w:r>
      <w:r>
        <w:rPr>
          <w:rFonts w:ascii="Arial" w:eastAsia="Arial" w:hAnsi="Arial" w:cs="Arial"/>
          <w:b/>
          <w:spacing w:val="2"/>
          <w:position w:val="-1"/>
          <w:sz w:val="28"/>
          <w:szCs w:val="28"/>
        </w:rPr>
        <w:t>P</w:t>
      </w:r>
      <w:r>
        <w:rPr>
          <w:rFonts w:ascii="Arial" w:eastAsia="Arial" w:hAnsi="Arial" w:cs="Arial"/>
          <w:b/>
          <w:spacing w:val="-8"/>
          <w:position w:val="-1"/>
          <w:sz w:val="28"/>
          <w:szCs w:val="28"/>
        </w:rPr>
        <w:t>A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RT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C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b/>
          <w:spacing w:val="4"/>
          <w:position w:val="-1"/>
          <w:sz w:val="28"/>
          <w:szCs w:val="28"/>
        </w:rPr>
        <w:t>P</w:t>
      </w:r>
      <w:r>
        <w:rPr>
          <w:rFonts w:ascii="Arial" w:eastAsia="Arial" w:hAnsi="Arial" w:cs="Arial"/>
          <w:b/>
          <w:spacing w:val="-4"/>
          <w:position w:val="-1"/>
          <w:sz w:val="28"/>
          <w:szCs w:val="28"/>
        </w:rPr>
        <w:t>A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T</w:t>
      </w:r>
      <w:r>
        <w:rPr>
          <w:rFonts w:ascii="Arial" w:eastAsia="Arial" w:hAnsi="Arial" w:cs="Arial"/>
          <w:b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R</w:t>
      </w:r>
      <w:r>
        <w:rPr>
          <w:rFonts w:ascii="Arial" w:eastAsia="Arial" w:hAnsi="Arial" w:cs="Arial"/>
          <w:b/>
          <w:position w:val="-1"/>
          <w:sz w:val="28"/>
          <w:szCs w:val="28"/>
        </w:rPr>
        <w:t>Y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R</w:t>
      </w:r>
      <w:r>
        <w:rPr>
          <w:rFonts w:ascii="Arial" w:eastAsia="Arial" w:hAnsi="Arial" w:cs="Arial"/>
          <w:b/>
          <w:position w:val="-1"/>
          <w:sz w:val="28"/>
          <w:szCs w:val="28"/>
        </w:rPr>
        <w:t>EV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b/>
          <w:position w:val="-1"/>
          <w:sz w:val="28"/>
          <w:szCs w:val="28"/>
        </w:rPr>
        <w:t>EW</w:t>
      </w:r>
      <w:r>
        <w:rPr>
          <w:rFonts w:ascii="Arial" w:eastAsia="Arial" w:hAnsi="Arial" w:cs="Arial"/>
          <w:b/>
          <w:spacing w:val="-2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F</w:t>
      </w:r>
      <w:r>
        <w:rPr>
          <w:rFonts w:ascii="Arial" w:eastAsia="Arial" w:hAnsi="Arial" w:cs="Arial"/>
          <w:b/>
          <w:spacing w:val="-3"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spacing w:val="-4"/>
          <w:position w:val="-1"/>
          <w:sz w:val="28"/>
          <w:szCs w:val="28"/>
        </w:rPr>
        <w:t>R</w:t>
      </w:r>
      <w:r>
        <w:rPr>
          <w:rFonts w:ascii="Arial" w:eastAsia="Arial" w:hAnsi="Arial" w:cs="Arial"/>
          <w:b/>
          <w:spacing w:val="3"/>
          <w:position w:val="-1"/>
          <w:sz w:val="28"/>
          <w:szCs w:val="28"/>
        </w:rPr>
        <w:t>M</w:t>
      </w:r>
      <w:r>
        <w:rPr>
          <w:rFonts w:ascii="Arial" w:eastAsia="Arial" w:hAnsi="Arial" w:cs="Arial"/>
          <w:b/>
          <w:position w:val="-1"/>
          <w:sz w:val="28"/>
          <w:szCs w:val="28"/>
        </w:rPr>
        <w:t>)</w:t>
      </w:r>
    </w:p>
    <w:p w:rsidR="00625A75" w:rsidRDefault="00625A75">
      <w:pPr>
        <w:spacing w:before="8" w:line="120" w:lineRule="exact"/>
        <w:rPr>
          <w:sz w:val="13"/>
          <w:szCs w:val="13"/>
        </w:rPr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B87ACE">
      <w:pPr>
        <w:spacing w:before="32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0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lo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:                                             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pi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Ot</w:t>
      </w:r>
      <w:r>
        <w:rPr>
          <w:rFonts w:ascii="Arial" w:eastAsia="Arial" w:hAnsi="Arial" w:cs="Arial"/>
          <w:spacing w:val="-3"/>
          <w:sz w:val="22"/>
          <w:szCs w:val="22"/>
        </w:rPr>
        <w:t>he</w:t>
      </w:r>
      <w:r>
        <w:rPr>
          <w:rFonts w:ascii="Arial" w:eastAsia="Arial" w:hAnsi="Arial" w:cs="Arial"/>
          <w:sz w:val="22"/>
          <w:szCs w:val="22"/>
        </w:rPr>
        <w:t>r</w:t>
      </w:r>
    </w:p>
    <w:p w:rsidR="00625A75" w:rsidRDefault="00625A75">
      <w:pPr>
        <w:spacing w:before="6" w:line="120" w:lineRule="exact"/>
        <w:rPr>
          <w:sz w:val="12"/>
          <w:szCs w:val="12"/>
        </w:rPr>
      </w:pPr>
    </w:p>
    <w:p w:rsidR="00625A75" w:rsidRDefault="00B87ACE">
      <w:pPr>
        <w:tabs>
          <w:tab w:val="left" w:pos="6600"/>
        </w:tabs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</w:rPr>
        <w:t>10</w:t>
      </w:r>
      <w:r>
        <w:rPr>
          <w:rFonts w:ascii="Arial" w:eastAsia="Arial" w:hAnsi="Arial" w:cs="Arial"/>
          <w:spacing w:val="2"/>
          <w:w w:val="96"/>
        </w:rPr>
        <w:t>.</w:t>
      </w:r>
      <w:r>
        <w:rPr>
          <w:rFonts w:ascii="Arial" w:eastAsia="Arial" w:hAnsi="Arial" w:cs="Arial"/>
          <w:w w:val="97"/>
        </w:rPr>
        <w:t>1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7"/>
        </w:rPr>
        <w:t>1.</w:t>
      </w: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  <w:spacing w:val="27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 oth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7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625A75" w:rsidRDefault="00625A75">
      <w:pPr>
        <w:spacing w:before="6" w:line="120" w:lineRule="exact"/>
        <w:rPr>
          <w:sz w:val="12"/>
          <w:szCs w:val="12"/>
        </w:rPr>
      </w:pPr>
    </w:p>
    <w:p w:rsidR="00625A75" w:rsidRDefault="00B87ACE">
      <w:pPr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0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dd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>/</w:t>
      </w:r>
      <w:r>
        <w:rPr>
          <w:rFonts w:ascii="Arial" w:eastAsia="Arial" w:hAnsi="Arial" w:cs="Arial"/>
          <w:spacing w:val="1"/>
          <w:sz w:val="18"/>
          <w:szCs w:val="18"/>
        </w:rPr>
        <w:t>mm</w:t>
      </w:r>
      <w:r>
        <w:rPr>
          <w:rFonts w:ascii="Arial" w:eastAsia="Arial" w:hAnsi="Arial" w:cs="Arial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yyyy</w:t>
      </w:r>
      <w:proofErr w:type="spellEnd"/>
      <w:r>
        <w:rPr>
          <w:rFonts w:ascii="Arial" w:eastAsia="Arial" w:hAnsi="Arial" w:cs="Arial"/>
          <w:spacing w:val="2"/>
          <w:sz w:val="18"/>
          <w:szCs w:val="18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625A75" w:rsidRDefault="00625A75">
      <w:pPr>
        <w:spacing w:before="9" w:line="120" w:lineRule="exact"/>
        <w:rPr>
          <w:sz w:val="12"/>
          <w:szCs w:val="12"/>
        </w:rPr>
      </w:pPr>
    </w:p>
    <w:p w:rsidR="00625A75" w:rsidRDefault="00B87ACE">
      <w:pPr>
        <w:tabs>
          <w:tab w:val="left" w:pos="8780"/>
        </w:tabs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0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.   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omp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eted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by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625A75" w:rsidRDefault="00625A75">
      <w:pPr>
        <w:spacing w:before="4" w:line="120" w:lineRule="exact"/>
        <w:rPr>
          <w:sz w:val="12"/>
          <w:szCs w:val="12"/>
        </w:rPr>
      </w:pPr>
    </w:p>
    <w:p w:rsidR="00625A75" w:rsidRDefault="00B87ACE">
      <w:pPr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0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US</w:t>
      </w:r>
      <w:r>
        <w:rPr>
          <w:rFonts w:ascii="Arial" w:eastAsia="Arial" w:hAnsi="Arial" w:cs="Arial"/>
          <w:spacing w:val="1"/>
          <w:sz w:val="22"/>
          <w:szCs w:val="22"/>
        </w:rPr>
        <w:t>IO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:</w:t>
      </w:r>
      <w:proofErr w:type="gramEnd"/>
    </w:p>
    <w:p w:rsidR="00625A75" w:rsidRDefault="00625A75">
      <w:pPr>
        <w:spacing w:before="9" w:line="120" w:lineRule="exact"/>
        <w:rPr>
          <w:sz w:val="12"/>
          <w:szCs w:val="12"/>
        </w:rPr>
      </w:pPr>
    </w:p>
    <w:p w:rsidR="00625A75" w:rsidRDefault="00B87ACE">
      <w:pPr>
        <w:ind w:left="153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proofErr w:type="gram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out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a                 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5"/>
          <w:sz w:val="22"/>
          <w:szCs w:val="22"/>
        </w:rPr>
        <w:t>up</w:t>
      </w:r>
    </w:p>
    <w:p w:rsidR="00625A75" w:rsidRDefault="00625A75">
      <w:pPr>
        <w:spacing w:before="6" w:line="120" w:lineRule="exact"/>
        <w:rPr>
          <w:sz w:val="12"/>
          <w:szCs w:val="12"/>
        </w:rPr>
      </w:pPr>
    </w:p>
    <w:p w:rsidR="00625A75" w:rsidRDefault="00B87ACE">
      <w:pPr>
        <w:ind w:left="153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aw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>t</w:t>
      </w:r>
    </w:p>
    <w:p w:rsidR="00625A75" w:rsidRDefault="00625A75">
      <w:pPr>
        <w:spacing w:before="9" w:line="120" w:lineRule="exact"/>
        <w:rPr>
          <w:sz w:val="12"/>
          <w:szCs w:val="12"/>
        </w:rPr>
      </w:pPr>
    </w:p>
    <w:p w:rsidR="00625A75" w:rsidRDefault="00B87ACE">
      <w:pPr>
        <w:tabs>
          <w:tab w:val="left" w:pos="7980"/>
        </w:tabs>
        <w:spacing w:line="240" w:lineRule="exact"/>
        <w:ind w:left="153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proofErr w:type="gramStart"/>
      <w:r w:rsidRPr="00B87ACE">
        <w:rPr>
          <w:rFonts w:ascii="Arial" w:eastAsia="Arial" w:hAnsi="Arial" w:cs="Arial"/>
          <w:sz w:val="22"/>
          <w:szCs w:val="22"/>
        </w:rPr>
        <w:t>L</w:t>
      </w:r>
      <w:r w:rsidRPr="00B87ACE">
        <w:rPr>
          <w:rFonts w:ascii="Arial" w:eastAsia="Arial" w:hAnsi="Arial" w:cs="Arial"/>
          <w:spacing w:val="-1"/>
          <w:sz w:val="22"/>
          <w:szCs w:val="22"/>
        </w:rPr>
        <w:t>o</w:t>
      </w:r>
      <w:r w:rsidRPr="00B87ACE">
        <w:rPr>
          <w:rFonts w:ascii="Arial" w:eastAsia="Arial" w:hAnsi="Arial" w:cs="Arial"/>
          <w:sz w:val="22"/>
          <w:szCs w:val="22"/>
        </w:rPr>
        <w:t>st</w:t>
      </w:r>
      <w:proofErr w:type="gramEnd"/>
      <w:r w:rsidRPr="00B87ACE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Pr="00B87ACE">
        <w:rPr>
          <w:rFonts w:ascii="Arial" w:eastAsia="Arial" w:hAnsi="Arial" w:cs="Arial"/>
          <w:spacing w:val="1"/>
          <w:sz w:val="22"/>
          <w:szCs w:val="22"/>
        </w:rPr>
        <w:t>t</w:t>
      </w:r>
      <w:r w:rsidRPr="00B87ACE">
        <w:rPr>
          <w:rFonts w:ascii="Arial" w:eastAsia="Arial" w:hAnsi="Arial" w:cs="Arial"/>
          <w:sz w:val="22"/>
          <w:szCs w:val="22"/>
        </w:rPr>
        <w:t>o</w:t>
      </w:r>
      <w:r w:rsidRPr="00B87ACE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Pr="00B87ACE">
        <w:rPr>
          <w:rFonts w:ascii="Arial" w:eastAsia="Arial" w:hAnsi="Arial" w:cs="Arial"/>
          <w:spacing w:val="3"/>
          <w:sz w:val="22"/>
          <w:szCs w:val="22"/>
        </w:rPr>
        <w:t>f</w:t>
      </w:r>
      <w:r w:rsidRPr="00B87ACE">
        <w:rPr>
          <w:rFonts w:ascii="Arial" w:eastAsia="Arial" w:hAnsi="Arial" w:cs="Arial"/>
          <w:sz w:val="22"/>
          <w:szCs w:val="22"/>
        </w:rPr>
        <w:t>o</w:t>
      </w:r>
      <w:r w:rsidRPr="00B87ACE">
        <w:rPr>
          <w:rFonts w:ascii="Arial" w:eastAsia="Arial" w:hAnsi="Arial" w:cs="Arial"/>
          <w:spacing w:val="-1"/>
          <w:sz w:val="22"/>
          <w:szCs w:val="22"/>
        </w:rPr>
        <w:t>ll</w:t>
      </w:r>
      <w:r w:rsidRPr="00B87ACE">
        <w:rPr>
          <w:rFonts w:ascii="Arial" w:eastAsia="Arial" w:hAnsi="Arial" w:cs="Arial"/>
          <w:sz w:val="22"/>
          <w:szCs w:val="22"/>
        </w:rPr>
        <w:t>o</w:t>
      </w:r>
      <w:r w:rsidRPr="00B87ACE">
        <w:rPr>
          <w:rFonts w:ascii="Arial" w:eastAsia="Arial" w:hAnsi="Arial" w:cs="Arial"/>
          <w:spacing w:val="-3"/>
          <w:sz w:val="22"/>
          <w:szCs w:val="22"/>
        </w:rPr>
        <w:t>w</w:t>
      </w:r>
      <w:r w:rsidRPr="00B87ACE">
        <w:rPr>
          <w:rFonts w:ascii="Arial" w:eastAsia="Arial" w:hAnsi="Arial" w:cs="Arial"/>
          <w:spacing w:val="1"/>
          <w:sz w:val="22"/>
          <w:szCs w:val="22"/>
        </w:rPr>
        <w:t>-</w:t>
      </w:r>
      <w:r w:rsidRPr="00B87ACE">
        <w:rPr>
          <w:rFonts w:ascii="Arial" w:eastAsia="Arial" w:hAnsi="Arial" w:cs="Arial"/>
          <w:spacing w:val="-5"/>
          <w:sz w:val="22"/>
          <w:szCs w:val="22"/>
        </w:rPr>
        <w:t>up</w:t>
      </w:r>
      <w:r w:rsidRPr="00B87ACE">
        <w:rPr>
          <w:rFonts w:ascii="Arial" w:eastAsia="Arial" w:hAnsi="Arial" w:cs="Arial"/>
          <w:spacing w:val="-5"/>
          <w:sz w:val="22"/>
          <w:szCs w:val="22"/>
        </w:rPr>
        <w:t xml:space="preserve"> after delivery</w:t>
      </w:r>
      <w:r>
        <w:rPr>
          <w:rFonts w:ascii="Wingdings" w:eastAsia="Wingdings" w:hAnsi="Wingdings" w:cs="Wingdings"/>
          <w:position w:val="-1"/>
          <w:sz w:val="22"/>
          <w:szCs w:val="22"/>
        </w:rPr>
        <w:t></w:t>
      </w:r>
      <w:r>
        <w:rPr>
          <w:rFonts w:ascii="Wingdings" w:eastAsia="Wingdings" w:hAnsi="Wingdings" w:cs="Wingdings"/>
          <w:position w:val="-1"/>
          <w:sz w:val="22"/>
          <w:szCs w:val="22"/>
        </w:rPr>
        <w:t></w:t>
      </w:r>
      <w:r>
        <w:rPr>
          <w:rFonts w:ascii="Wingdings" w:eastAsia="Wingdings" w:hAnsi="Wingdings" w:cs="Wingdings"/>
          <w:position w:val="-1"/>
          <w:sz w:val="22"/>
          <w:szCs w:val="22"/>
        </w:rPr>
        <w:t></w:t>
      </w:r>
      <w:r>
        <w:rPr>
          <w:rFonts w:ascii="Wingdings" w:eastAsia="Wingdings" w:hAnsi="Wingdings" w:cs="Wingdings"/>
          <w:position w:val="-1"/>
          <w:sz w:val="22"/>
          <w:szCs w:val="22"/>
        </w:rPr>
        <w:t></w:t>
      </w:r>
      <w:r>
        <w:rPr>
          <w:rFonts w:ascii="Wingdings" w:eastAsia="Wingdings" w:hAnsi="Wingdings" w:cs="Wingdings"/>
          <w:position w:val="-1"/>
          <w:sz w:val="22"/>
          <w:szCs w:val="22"/>
        </w:rPr>
        <w:t>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Ot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  <w:t>___________</w:t>
      </w:r>
    </w:p>
    <w:p w:rsidR="00625A75" w:rsidRDefault="00625A75">
      <w:pPr>
        <w:spacing w:line="200" w:lineRule="exact"/>
      </w:pPr>
    </w:p>
    <w:p w:rsidR="00625A75" w:rsidRDefault="00625A75">
      <w:pPr>
        <w:spacing w:before="15" w:line="260" w:lineRule="exact"/>
        <w:rPr>
          <w:sz w:val="26"/>
          <w:szCs w:val="26"/>
        </w:rPr>
      </w:pPr>
    </w:p>
    <w:p w:rsidR="00625A75" w:rsidRDefault="00B87ACE">
      <w:pPr>
        <w:spacing w:before="32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10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>4</w:t>
      </w:r>
      <w:r>
        <w:rPr>
          <w:rFonts w:ascii="Arial" w:eastAsia="Arial" w:hAnsi="Arial" w:cs="Arial"/>
          <w:spacing w:val="1"/>
        </w:rPr>
        <w:t>.</w:t>
      </w:r>
      <w:r>
        <w:rPr>
          <w:rFonts w:ascii="Arial" w:eastAsia="Arial" w:hAnsi="Arial" w:cs="Arial"/>
        </w:rPr>
        <w:t xml:space="preserve">1.         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 e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</w:p>
    <w:p w:rsidR="00625A75" w:rsidRDefault="00625A75">
      <w:pPr>
        <w:spacing w:before="6" w:line="120" w:lineRule="exact"/>
        <w:rPr>
          <w:sz w:val="12"/>
          <w:szCs w:val="12"/>
        </w:rPr>
      </w:pPr>
    </w:p>
    <w:p w:rsidR="00625A75" w:rsidRDefault="00B87ACE">
      <w:pPr>
        <w:ind w:left="153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scar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io</w:t>
      </w:r>
      <w:r>
        <w:rPr>
          <w:rFonts w:ascii="Arial" w:eastAsia="Arial" w:hAnsi="Arial" w:cs="Arial"/>
          <w:sz w:val="22"/>
          <w:szCs w:val="22"/>
        </w:rPr>
        <w:t xml:space="preserve">n           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scar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ft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io</w:t>
      </w:r>
      <w:r>
        <w:rPr>
          <w:rFonts w:ascii="Arial" w:eastAsia="Arial" w:hAnsi="Arial" w:cs="Arial"/>
          <w:sz w:val="22"/>
          <w:szCs w:val="22"/>
        </w:rPr>
        <w:t>n</w:t>
      </w:r>
    </w:p>
    <w:p w:rsidR="00625A75" w:rsidRDefault="00625A75">
      <w:pPr>
        <w:spacing w:before="9" w:line="120" w:lineRule="exact"/>
        <w:rPr>
          <w:sz w:val="12"/>
          <w:szCs w:val="12"/>
        </w:rPr>
      </w:pPr>
    </w:p>
    <w:p w:rsidR="00625A75" w:rsidRDefault="00B87ACE">
      <w:pPr>
        <w:tabs>
          <w:tab w:val="left" w:pos="9160"/>
        </w:tabs>
        <w:ind w:left="153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other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d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                                      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proofErr w:type="gram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3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4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625A75" w:rsidRDefault="00625A75">
      <w:pPr>
        <w:spacing w:before="6" w:line="120" w:lineRule="exact"/>
        <w:rPr>
          <w:sz w:val="12"/>
          <w:szCs w:val="12"/>
        </w:rPr>
      </w:pPr>
    </w:p>
    <w:p w:rsidR="00625A75" w:rsidRDefault="00B87ACE">
      <w:pPr>
        <w:tabs>
          <w:tab w:val="left" w:pos="9560"/>
        </w:tabs>
        <w:spacing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pict>
          <v:group id="_x0000_s1040" style="position:absolute;left:0;text-align:left;margin-left:70.9pt;margin-top:31.25pt;width:489.6pt;height:0;z-index:-251661824;mso-position-horizontal-relative:page" coordorigin="1418,625" coordsize="9792,0">
            <v:shape id="_x0000_s1041" style="position:absolute;left:1418;top:625;width:9792;height:0" coordorigin="1418,625" coordsize="9792,0" path="m1418,625r9792,e" filled="f" strokeweight=".24536mm">
              <v:path arrowok="t"/>
            </v:shape>
            <w10:wrap anchorx="page"/>
          </v:group>
        </w:pict>
      </w:r>
      <w:r>
        <w:pict>
          <v:group id="_x0000_s1038" style="position:absolute;left:0;text-align:left;margin-left:70.9pt;margin-top:50.2pt;width:489.6pt;height:0;z-index:-251660800;mso-position-horizontal-relative:page" coordorigin="1418,1004" coordsize="9792,0">
            <v:shape id="_x0000_s1039" style="position:absolute;left:1418;top:1004;width:9792;height:0" coordorigin="1418,1004" coordsize="9792,0" path="m1418,1004r9792,e" filled="f" strokeweight=".24536mm">
              <v:path arrowok="t"/>
            </v:shape>
            <w10:wrap anchorx="page"/>
          </v:group>
        </w:pict>
      </w:r>
      <w:r>
        <w:pict>
          <v:group id="_x0000_s1036" style="position:absolute;left:0;text-align:left;margin-left:70.9pt;margin-top:69.15pt;width:489.65pt;height:0;z-index:-251659776;mso-position-horizontal-relative:page" coordorigin="1418,1383" coordsize="9793,0">
            <v:shape id="_x0000_s1037" style="position:absolute;left:1418;top:1383;width:9793;height:0" coordorigin="1418,1383" coordsize="9793,0" path="m1418,1383r9793,e" filled="f" strokeweight=".24536mm">
              <v:path arrowok="t"/>
            </v:shape>
            <w10:wrap anchorx="page"/>
          </v:group>
        </w:pict>
      </w:r>
      <w:r>
        <w:pict>
          <v:group id="_x0000_s1034" style="position:absolute;left:0;text-align:left;margin-left:70.9pt;margin-top:88.15pt;width:489.6pt;height:0;z-index:-251658752;mso-position-horizontal-relative:page" coordorigin="1418,1763" coordsize="9792,0">
            <v:shape id="_x0000_s1035" style="position:absolute;left:1418;top:1763;width:9792;height:0" coordorigin="1418,1763" coordsize="9792,0" path="m1418,1763r9792,e" filled="f" strokeweight=".24536mm">
              <v:path arrowok="t"/>
            </v:shape>
            <w10:wrap anchorx="page"/>
          </v:group>
        </w:pict>
      </w:r>
      <w:r>
        <w:pict>
          <v:group id="_x0000_s1032" style="position:absolute;left:0;text-align:left;margin-left:70.9pt;margin-top:107.1pt;width:489.6pt;height:0;z-index:-251657728;mso-position-horizontal-relative:page" coordorigin="1418,2142" coordsize="9792,0">
            <v:shape id="_x0000_s1033" style="position:absolute;left:1418;top:2142;width:9792;height:0" coordorigin="1418,2142" coordsize="9792,0" path="m1418,2142r9792,e" filled="f" strokeweight=".24536mm">
              <v:path arrowok="t"/>
            </v:shape>
            <w10:wrap anchorx="page"/>
          </v:group>
        </w:pict>
      </w:r>
      <w:r>
        <w:pict>
          <v:group id="_x0000_s1030" style="position:absolute;left:0;text-align:left;margin-left:70.9pt;margin-top:126.05pt;width:489.7pt;height:0;z-index:-251656704;mso-position-horizontal-relative:page" coordorigin="1418,2521" coordsize="9794,0">
            <v:shape id="_x0000_s1031" style="position:absolute;left:1418;top:2521;width:9794;height:0" coordorigin="1418,2521" coordsize="9794,0" path="m1418,2521r9794,e" filled="f" strokeweight=".24536mm">
              <v:path arrowok="t"/>
            </v:shape>
            <w10:wrap anchorx="page"/>
          </v:group>
        </w:pict>
      </w:r>
      <w:r>
        <w:pict>
          <v:group id="_x0000_s1028" style="position:absolute;left:0;text-align:left;margin-left:70.9pt;margin-top:145pt;width:489.6pt;height:0;z-index:-251655680;mso-position-horizontal-relative:page" coordorigin="1418,2900" coordsize="9792,0">
            <v:shape id="_x0000_s1029" style="position:absolute;left:1418;top:2900;width:9792;height:0" coordorigin="1418,2900" coordsize="9792,0" path="m1418,2900r9792,e" filled="f" strokeweight=".24536mm">
              <v:path arrowok="t"/>
            </v:shape>
            <w10:wrap anchorx="page"/>
          </v:group>
        </w:pict>
      </w:r>
      <w:r>
        <w:pict>
          <v:group id="_x0000_s1026" style="position:absolute;left:0;text-align:left;margin-left:70.9pt;margin-top:163.95pt;width:391.7pt;height:0;z-index:-251654656;mso-position-horizontal-relative:page" coordorigin="1418,3279" coordsize="7834,0">
            <v:shape id="_x0000_s1027" style="position:absolute;left:1418;top:3279;width:7834;height:0" coordorigin="1418,3279" coordsize="7834,0" path="m1418,3279r7834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0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5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.   </w:t>
      </w:r>
      <w:r>
        <w:rPr>
          <w:rFonts w:ascii="Arial" w:eastAsia="Arial" w:hAnsi="Arial" w:cs="Arial"/>
          <w:spacing w:val="-2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x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ato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es :</w:t>
      </w:r>
      <w:proofErr w:type="gramEnd"/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625A75" w:rsidRDefault="00625A75">
      <w:pPr>
        <w:spacing w:line="100" w:lineRule="exact"/>
        <w:rPr>
          <w:sz w:val="10"/>
          <w:szCs w:val="10"/>
        </w:rPr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B87ACE">
      <w:pPr>
        <w:spacing w:before="40"/>
        <w:ind w:left="11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pacing w:val="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TA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-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Y</w:t>
      </w:r>
      <w:r>
        <w:rPr>
          <w:rFonts w:ascii="Arial" w:eastAsia="Arial" w:hAnsi="Arial" w:cs="Arial"/>
          <w:sz w:val="16"/>
          <w:szCs w:val="16"/>
        </w:rPr>
        <w:t>:</w:t>
      </w:r>
    </w:p>
    <w:p w:rsidR="00625A75" w:rsidRDefault="00B87ACE">
      <w:pPr>
        <w:spacing w:before="70"/>
        <w:ind w:left="11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1</w:t>
      </w:r>
      <w:proofErr w:type="spellStart"/>
      <w:r>
        <w:rPr>
          <w:rFonts w:ascii="Arial" w:eastAsia="Arial" w:hAnsi="Arial" w:cs="Arial"/>
          <w:spacing w:val="-2"/>
          <w:position w:val="8"/>
          <w:sz w:val="10"/>
          <w:szCs w:val="10"/>
        </w:rPr>
        <w:t>s</w:t>
      </w:r>
      <w:r>
        <w:rPr>
          <w:rFonts w:ascii="Arial" w:eastAsia="Arial" w:hAnsi="Arial" w:cs="Arial"/>
          <w:position w:val="8"/>
          <w:sz w:val="10"/>
          <w:szCs w:val="10"/>
        </w:rPr>
        <w:t>t</w:t>
      </w:r>
      <w:proofErr w:type="spellEnd"/>
      <w:r>
        <w:rPr>
          <w:rFonts w:ascii="Arial" w:eastAsia="Arial" w:hAnsi="Arial" w:cs="Arial"/>
          <w:spacing w:val="19"/>
          <w:position w:val="8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 xml:space="preserve">y </w:t>
      </w:r>
      <w:r>
        <w:rPr>
          <w:rFonts w:ascii="Arial" w:eastAsia="Arial" w:hAnsi="Arial" w:cs="Arial"/>
          <w:spacing w:val="-1"/>
          <w:sz w:val="16"/>
          <w:szCs w:val="16"/>
        </w:rPr>
        <w:t>don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3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Si</w:t>
      </w:r>
      <w:r>
        <w:rPr>
          <w:rFonts w:ascii="Arial" w:eastAsia="Arial" w:hAnsi="Arial" w:cs="Arial"/>
          <w:spacing w:val="-3"/>
          <w:sz w:val="16"/>
          <w:szCs w:val="16"/>
        </w:rPr>
        <w:t>gna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ure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</w:t>
      </w:r>
      <w:r>
        <w:rPr>
          <w:rFonts w:ascii="Arial" w:eastAsia="Arial" w:hAnsi="Arial" w:cs="Arial"/>
          <w:spacing w:val="-20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proofErr w:type="gramStart"/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-1"/>
          <w:sz w:val="16"/>
          <w:szCs w:val="16"/>
        </w:rPr>
        <w:t xml:space="preserve"> 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p w:rsidR="00625A75" w:rsidRDefault="00B87ACE">
      <w:pPr>
        <w:spacing w:before="66" w:line="200" w:lineRule="exact"/>
        <w:ind w:left="11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-1"/>
          <w:sz w:val="16"/>
          <w:szCs w:val="16"/>
        </w:rPr>
        <w:t>2</w:t>
      </w:r>
      <w:proofErr w:type="spellStart"/>
      <w:r>
        <w:rPr>
          <w:rFonts w:ascii="Arial" w:eastAsia="Arial" w:hAnsi="Arial" w:cs="Arial"/>
          <w:spacing w:val="-1"/>
          <w:position w:val="7"/>
          <w:sz w:val="10"/>
          <w:szCs w:val="10"/>
        </w:rPr>
        <w:t>n</w:t>
      </w:r>
      <w:r>
        <w:rPr>
          <w:rFonts w:ascii="Arial" w:eastAsia="Arial" w:hAnsi="Arial" w:cs="Arial"/>
          <w:position w:val="7"/>
          <w:sz w:val="10"/>
          <w:szCs w:val="10"/>
        </w:rPr>
        <w:t>d</w:t>
      </w:r>
      <w:proofErr w:type="spellEnd"/>
      <w:r>
        <w:rPr>
          <w:rFonts w:ascii="Arial" w:eastAsia="Arial" w:hAnsi="Arial" w:cs="Arial"/>
          <w:spacing w:val="15"/>
          <w:position w:val="7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r</w:t>
      </w:r>
      <w:r>
        <w:rPr>
          <w:rFonts w:ascii="Arial" w:eastAsia="Arial" w:hAnsi="Arial" w:cs="Arial"/>
          <w:position w:val="-1"/>
          <w:sz w:val="16"/>
          <w:szCs w:val="16"/>
        </w:rPr>
        <w:t>y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don</w:t>
      </w:r>
      <w:r>
        <w:rPr>
          <w:rFonts w:ascii="Arial" w:eastAsia="Arial" w:hAnsi="Arial" w:cs="Arial"/>
          <w:position w:val="-1"/>
          <w:sz w:val="16"/>
          <w:szCs w:val="16"/>
        </w:rPr>
        <w:t>e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16"/>
          <w:szCs w:val="16"/>
        </w:rPr>
        <w:t>b</w:t>
      </w:r>
      <w:r>
        <w:rPr>
          <w:rFonts w:ascii="Arial" w:eastAsia="Arial" w:hAnsi="Arial" w:cs="Arial"/>
          <w:spacing w:val="-6"/>
          <w:position w:val="-1"/>
          <w:sz w:val="16"/>
          <w:szCs w:val="16"/>
        </w:rPr>
        <w:t>y:</w:t>
      </w:r>
      <w:r>
        <w:rPr>
          <w:rFonts w:ascii="Arial" w:eastAsia="Arial" w:hAnsi="Arial" w:cs="Arial"/>
          <w:position w:val="-1"/>
          <w:sz w:val="16"/>
          <w:szCs w:val="16"/>
          <w:u w:val="single" w:color="000000"/>
        </w:rPr>
        <w:t xml:space="preserve">                                                                                                     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Si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gna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ure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:</w:t>
      </w:r>
      <w:r>
        <w:rPr>
          <w:rFonts w:ascii="Arial" w:eastAsia="Arial" w:hAnsi="Arial" w:cs="Arial"/>
          <w:position w:val="-1"/>
          <w:sz w:val="16"/>
          <w:szCs w:val="16"/>
          <w:u w:val="single" w:color="000000"/>
        </w:rPr>
        <w:t xml:space="preserve">                                     </w:t>
      </w:r>
      <w:r>
        <w:rPr>
          <w:rFonts w:ascii="Arial" w:eastAsia="Arial" w:hAnsi="Arial" w:cs="Arial"/>
          <w:spacing w:val="2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da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e</w:t>
      </w:r>
      <w:proofErr w:type="gramStart"/>
      <w:r>
        <w:rPr>
          <w:rFonts w:ascii="Arial" w:eastAsia="Arial" w:hAnsi="Arial" w:cs="Arial"/>
          <w:spacing w:val="1"/>
          <w:position w:val="-1"/>
          <w:sz w:val="16"/>
          <w:szCs w:val="16"/>
        </w:rPr>
        <w:t>: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-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/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-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/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-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-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-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</w:p>
    <w:p w:rsidR="00625A75" w:rsidRDefault="00625A75">
      <w:pPr>
        <w:spacing w:before="3" w:line="140" w:lineRule="exact"/>
        <w:rPr>
          <w:sz w:val="15"/>
          <w:szCs w:val="15"/>
        </w:rPr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625A75">
      <w:pPr>
        <w:spacing w:line="200" w:lineRule="exact"/>
      </w:pPr>
    </w:p>
    <w:p w:rsidR="00625A75" w:rsidRDefault="00B87ACE">
      <w:pPr>
        <w:spacing w:before="32"/>
        <w:ind w:left="4821" w:right="4836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1</w:t>
      </w:r>
    </w:p>
    <w:sectPr w:rsidR="00625A75">
      <w:type w:val="continuous"/>
      <w:pgSz w:w="11880" w:h="16820"/>
      <w:pgMar w:top="720" w:right="42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1442F"/>
    <w:multiLevelType w:val="multilevel"/>
    <w:tmpl w:val="E626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25A75"/>
    <w:rsid w:val="00625A75"/>
    <w:rsid w:val="00B8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ENRECA</cp:lastModifiedBy>
  <cp:revision>2</cp:revision>
  <dcterms:created xsi:type="dcterms:W3CDTF">2025-09-08T09:19:00Z</dcterms:created>
  <dcterms:modified xsi:type="dcterms:W3CDTF">2025-09-08T09:26:00Z</dcterms:modified>
</cp:coreProperties>
</file>