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5" w:lineRule="exact" w:line="300"/>
        <w:ind w:left="927"/>
      </w:pPr>
      <w:r>
        <w:pict>
          <v:group style="position:absolute;margin-left:58.76pt;margin-top:77.56pt;width:514.23pt;height:19.0799pt;mso-position-horizontal-relative:page;mso-position-vertical-relative:page;z-index:-1535" coordorigin="1175,1551" coordsize="10285,382">
            <v:shape style="position:absolute;left:1180;top:1556;width:10275;height:372" coordorigin="1180,1556" coordsize="10275,372" path="m1180,1928l11455,1928,11455,1556,1180,1556,1180,1928xe" filled="f" stroked="t" strokeweight="0.47992pt" strokecolor="#000000">
              <v:path arrowok="t"/>
            </v:shape>
            <v:shape type="#_x0000_t75" style="position:absolute;left:1186;top:1560;width:10265;height:362">
              <v:imagedata o:title="" r:id="rId6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3.</w:t>
      </w:r>
      <w:r>
        <w:rPr>
          <w:rFonts w:cs="Arial" w:hAnsi="Arial" w:eastAsia="Arial" w:ascii="Arial"/>
          <w:b/>
          <w:spacing w:val="44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te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atal</w:t>
      </w:r>
      <w:r>
        <w:rPr>
          <w:rFonts w:cs="Arial" w:hAnsi="Arial" w:eastAsia="Arial" w:ascii="Arial"/>
          <w:b/>
          <w:spacing w:val="-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2"/>
          <w:w w:val="100"/>
          <w:position w:val="-1"/>
          <w:sz w:val="28"/>
          <w:szCs w:val="28"/>
        </w:rPr>
        <w:t>(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2"/>
          <w:w w:val="100"/>
          <w:position w:val="-1"/>
          <w:sz w:val="28"/>
          <w:szCs w:val="28"/>
        </w:rPr>
        <w:t>V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)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/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Em</w:t>
      </w:r>
      <w:r>
        <w:rPr>
          <w:rFonts w:cs="Arial" w:hAnsi="Arial" w:eastAsia="Arial" w:ascii="Arial"/>
          <w:b/>
          <w:spacing w:val="-3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g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b/>
          <w:spacing w:val="2"/>
          <w:w w:val="100"/>
          <w:position w:val="-1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y</w:t>
      </w:r>
      <w:r>
        <w:rPr>
          <w:rFonts w:cs="Arial" w:hAnsi="Arial" w:eastAsia="Arial" w:ascii="Arial"/>
          <w:b/>
          <w:spacing w:val="-16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(E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)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t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b/>
          <w:spacing w:val="5"/>
          <w:w w:val="100"/>
          <w:position w:val="-1"/>
          <w:sz w:val="28"/>
          <w:szCs w:val="28"/>
        </w:rPr>
        <w:t>w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-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2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P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5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G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Wingdings" w:hAnsi="Wingdings" w:eastAsia="Wingdings" w:ascii="Wingdings"/>
          <w:sz w:val="22"/>
          <w:szCs w:val="22"/>
        </w:rPr>
        <w:jc w:val="left"/>
        <w:spacing w:before="32" w:lineRule="exact" w:line="240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3.1.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ntenatal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764"/>
      </w:pPr>
      <w:r>
        <w:rPr>
          <w:rFonts w:cs="Wingdings" w:hAnsi="Wingdings" w:eastAsia="Wingdings" w:ascii="Wingdings"/>
          <w:spacing w:val="0"/>
          <w:w w:val="100"/>
          <w:position w:val="2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position w:val="2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position w:val="2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position w:val="2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position w:val="2"/>
          <w:sz w:val="22"/>
          <w:szCs w:val="22"/>
        </w:rPr>
        <w:t>o</w:t>
      </w:r>
      <w:r>
        <w:rPr>
          <w:rFonts w:cs="Arial" w:hAnsi="Arial" w:eastAsia="Arial" w:ascii="Arial"/>
          <w:spacing w:val="4"/>
          <w:w w:val="100"/>
          <w:position w:val="2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position w:val="2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 </w:t>
      </w:r>
      <w:r>
        <w:rPr>
          <w:rFonts w:cs="Arial" w:hAnsi="Arial" w:eastAsia="Arial" w:ascii="Arial"/>
          <w:spacing w:val="5"/>
          <w:w w:val="100"/>
          <w:position w:val="2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o</w:t>
      </w:r>
      <w:r>
        <w:rPr>
          <w:rFonts w:cs="Arial" w:hAnsi="Arial" w:eastAsia="Arial" w:ascii="Arial"/>
          <w:spacing w:val="-8"/>
          <w:w w:val="100"/>
          <w:position w:val="2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Coun</w:t>
      </w:r>
      <w:r>
        <w:rPr>
          <w:rFonts w:cs="Arial" w:hAnsi="Arial" w:eastAsia="Arial" w:ascii="Arial"/>
          <w:spacing w:val="-2"/>
          <w:w w:val="100"/>
          <w:position w:val="2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osp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2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   </w:t>
      </w:r>
      <w:r>
        <w:rPr>
          <w:rFonts w:cs="Arial" w:hAnsi="Arial" w:eastAsia="Arial" w:ascii="Arial"/>
          <w:spacing w:val="14"/>
          <w:w w:val="100"/>
          <w:position w:val="2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position w:val="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position w:val="0"/>
          <w:sz w:val="22"/>
          <w:szCs w:val="22"/>
        </w:rPr>
        <w:t>n</w:t>
      </w:r>
      <w:r>
        <w:rPr>
          <w:rFonts w:cs="Arial" w:hAnsi="Arial" w:eastAsia="Arial" w:ascii="Arial"/>
          <w:spacing w:val="4"/>
          <w:w w:val="100"/>
          <w:position w:val="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spe</w:t>
      </w:r>
      <w:r>
        <w:rPr>
          <w:rFonts w:cs="Arial" w:hAnsi="Arial" w:eastAsia="Arial" w:ascii="Arial"/>
          <w:spacing w:val="-3"/>
          <w:w w:val="100"/>
          <w:position w:val="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sa</w:t>
      </w:r>
      <w:r>
        <w:rPr>
          <w:rFonts w:cs="Arial" w:hAnsi="Arial" w:eastAsia="Arial" w:ascii="Arial"/>
          <w:spacing w:val="1"/>
          <w:w w:val="100"/>
          <w:position w:val="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0"/>
        <w:ind w:left="3764"/>
      </w:pPr>
      <w:r>
        <w:rPr>
          <w:rFonts w:cs="Wingdings" w:hAnsi="Wingdings" w:eastAsia="Wingdings" w:ascii="Wingdings"/>
          <w:spacing w:val="0"/>
          <w:w w:val="100"/>
          <w:position w:val="-2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position w:val="-2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2"/>
          <w:sz w:val="22"/>
          <w:szCs w:val="22"/>
        </w:rPr>
        <w:t>N</w:t>
      </w:r>
      <w:r>
        <w:rPr>
          <w:rFonts w:cs="Arial" w:hAnsi="Arial" w:eastAsia="Arial" w:ascii="Arial"/>
          <w:spacing w:val="4"/>
          <w:w w:val="100"/>
          <w:position w:val="-2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position w:val="-2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position w:val="-2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2"/>
          <w:sz w:val="22"/>
          <w:szCs w:val="22"/>
        </w:rPr>
        <w:t>be</w:t>
      </w:r>
      <w:r>
        <w:rPr>
          <w:rFonts w:cs="Arial" w:hAnsi="Arial" w:eastAsia="Arial" w:ascii="Arial"/>
          <w:spacing w:val="-5"/>
          <w:w w:val="100"/>
          <w:position w:val="-2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position w:val="-2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2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2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position w:val="-2"/>
          <w:sz w:val="22"/>
          <w:szCs w:val="22"/>
        </w:rPr>
        <w:t>spen</w:t>
      </w:r>
      <w:r>
        <w:rPr>
          <w:rFonts w:cs="Arial" w:hAnsi="Arial" w:eastAsia="Arial" w:ascii="Arial"/>
          <w:spacing w:val="-2"/>
          <w:w w:val="100"/>
          <w:position w:val="-2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2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2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2"/>
          <w:sz w:val="22"/>
          <w:szCs w:val="22"/>
        </w:rPr>
        <w:t>                  </w:t>
      </w:r>
      <w:r>
        <w:rPr>
          <w:rFonts w:cs="Arial" w:hAnsi="Arial" w:eastAsia="Arial" w:ascii="Arial"/>
          <w:spacing w:val="61"/>
          <w:w w:val="100"/>
          <w:position w:val="-2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L</w:t>
      </w:r>
      <w:r>
        <w:rPr>
          <w:rFonts w:cs="Arial" w:hAnsi="Arial" w:eastAsia="Arial" w:ascii="Arial"/>
          <w:spacing w:val="-8"/>
          <w:w w:val="100"/>
          <w:position w:val="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en</w:t>
      </w:r>
      <w:r>
        <w:rPr>
          <w:rFonts w:cs="Arial" w:hAnsi="Arial" w:eastAsia="Arial" w:ascii="Arial"/>
          <w:spacing w:val="4"/>
          <w:w w:val="100"/>
          <w:position w:val="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spe</w:t>
      </w:r>
      <w:r>
        <w:rPr>
          <w:rFonts w:cs="Arial" w:hAnsi="Arial" w:eastAsia="Arial" w:ascii="Arial"/>
          <w:spacing w:val="-3"/>
          <w:w w:val="100"/>
          <w:position w:val="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sa</w:t>
      </w:r>
      <w:r>
        <w:rPr>
          <w:rFonts w:cs="Arial" w:hAnsi="Arial" w:eastAsia="Arial" w:ascii="Arial"/>
          <w:spacing w:val="1"/>
          <w:w w:val="100"/>
          <w:position w:val="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376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2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position w:val="2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position w:val="2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position w:val="2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era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2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2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spen</w:t>
      </w:r>
      <w:r>
        <w:rPr>
          <w:rFonts w:cs="Arial" w:hAnsi="Arial" w:eastAsia="Arial" w:ascii="Arial"/>
          <w:spacing w:val="-2"/>
          <w:w w:val="100"/>
          <w:position w:val="2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2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2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/>
        <w:ind w:left="376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spen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uni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7"/>
        <w:ind w:left="376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7"/>
        <w:ind w:left="376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ombo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spen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2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position w:val="1"/>
          <w:sz w:val="24"/>
          <w:szCs w:val="24"/>
        </w:rPr>
        <w:t> </w:t>
      </w:r>
      <w:r>
        <w:rPr>
          <w:rFonts w:cs="Arial" w:hAnsi="Arial" w:eastAsia="Arial" w:ascii="Arial"/>
          <w:spacing w:val="-4"/>
          <w:w w:val="100"/>
          <w:position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1"/>
          <w:sz w:val="22"/>
          <w:szCs w:val="22"/>
        </w:rPr>
        <w:t>z</w:t>
      </w:r>
      <w:r>
        <w:rPr>
          <w:rFonts w:cs="Arial" w:hAnsi="Arial" w:eastAsia="Arial" w:ascii="Arial"/>
          <w:spacing w:val="-1"/>
          <w:w w:val="100"/>
          <w:position w:val="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ne</w:t>
      </w:r>
      <w:r>
        <w:rPr>
          <w:rFonts w:cs="Arial" w:hAnsi="Arial" w:eastAsia="Arial" w:ascii="Arial"/>
          <w:spacing w:val="1"/>
          <w:w w:val="100"/>
          <w:position w:val="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1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spensa</w:t>
      </w:r>
      <w:r>
        <w:rPr>
          <w:rFonts w:cs="Arial" w:hAnsi="Arial" w:eastAsia="Arial" w:ascii="Arial"/>
          <w:spacing w:val="1"/>
          <w:w w:val="100"/>
          <w:position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Wingdings" w:hAnsi="Wingdings" w:eastAsia="Wingdings" w:ascii="Wingdings"/>
          <w:sz w:val="22"/>
          <w:szCs w:val="22"/>
        </w:rPr>
        <w:jc w:val="left"/>
        <w:spacing w:before="20"/>
        <w:ind w:left="3764"/>
      </w:pPr>
      <w:r>
        <w:pict>
          <v:group style="position:absolute;margin-left:59.135pt;margin-top:104.5pt;width:514.37pt;height:394.47pt;mso-position-horizontal-relative:page;mso-position-vertical-relative:page;z-index:-1537" coordorigin="1183,2090" coordsize="10287,7889">
            <v:shape style="position:absolute;left:1194;top:9665;width:0;height:303" coordorigin="1194,9665" coordsize="0,303" path="m1194,9665l1194,9968e" filled="f" stroked="t" strokeweight="0.586431pt" strokecolor="#000000">
              <v:path arrowok="t"/>
            </v:shape>
            <v:shape style="position:absolute;left:1194;top:2102;width:0;height:7563" coordorigin="1194,2102" coordsize="0,7563" path="m1194,2102l1194,9665e" filled="f" stroked="t" strokeweight="0.586pt" strokecolor="#000000">
              <v:path arrowok="t"/>
            </v:shape>
            <v:shape style="position:absolute;left:1189;top:9973;width:10275;height:0" coordorigin="1189,9973" coordsize="10275,0" path="m1189,9973l11464,9973e" filled="f" stroked="t" strokeweight="0.63pt" strokecolor="#000000">
              <v:path arrowok="t"/>
            </v:shape>
            <v:shape style="position:absolute;left:11459;top:9665;width:0;height:303" coordorigin="11459,9665" coordsize="0,303" path="m11459,9665l11459,9968e" filled="f" stroked="t" strokeweight="0.584497pt" strokecolor="#000000">
              <v:path arrowok="t"/>
            </v:shape>
            <v:shape style="position:absolute;left:11459;top:2102;width:0;height:7563" coordorigin="11459,2102" coordsize="0,7563" path="m11459,2102l11459,9665e" filled="f" stroked="t" strokeweight="0.59pt" strokecolor="#000000">
              <v:path arrowok="t"/>
            </v:shape>
            <v:shape style="position:absolute;left:1189;top:2096;width:10275;height:0" coordorigin="1189,2096" coordsize="10275,0" path="m1189,2096l11464,2096e" filled="f" stroked="t" strokeweight="0.63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                     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</w:t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200" w:val="left"/>
        </w:tabs>
        <w:jc w:val="left"/>
        <w:ind w:left="339"/>
      </w:pPr>
      <w:r>
        <w:rPr>
          <w:rFonts w:cs="Arial" w:hAnsi="Arial" w:eastAsia="Arial" w:ascii="Arial"/>
          <w:w w:val="97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120" w:val="left"/>
        </w:tabs>
        <w:jc w:val="left"/>
        <w:spacing w:lineRule="exact" w:line="240"/>
        <w:ind w:left="339"/>
      </w:pPr>
      <w:r>
        <w:rPr>
          <w:rFonts w:cs="Arial" w:hAnsi="Arial" w:eastAsia="Arial" w:ascii="Arial"/>
          <w:sz w:val="22"/>
          <w:szCs w:val="22"/>
        </w:rPr>
        <w:t>3.2.</w:t>
      </w:r>
      <w:r>
        <w:rPr>
          <w:rFonts w:cs="Arial" w:hAnsi="Arial" w:eastAsia="Arial" w:ascii="Arial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P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o</w:t>
      </w:r>
      <w:r>
        <w:rPr>
          <w:rFonts w:cs="Arial" w:hAnsi="Arial" w:eastAsia="Arial" w:ascii="Arial"/>
          <w:spacing w:val="1"/>
          <w:sz w:val="22"/>
          <w:szCs w:val="22"/>
        </w:rPr>
        <w:t>j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3"/>
          <w:sz w:val="22"/>
          <w:szCs w:val="22"/>
        </w:rPr>
        <w:t>c</w:t>
      </w:r>
      <w:r>
        <w:rPr>
          <w:rFonts w:cs="Arial" w:hAnsi="Arial" w:eastAsia="Arial" w:ascii="Arial"/>
          <w:spacing w:val="0"/>
          <w:sz w:val="22"/>
          <w:szCs w:val="22"/>
        </w:rPr>
        <w:t>t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-3"/>
          <w:sz w:val="22"/>
          <w:szCs w:val="22"/>
        </w:rPr>
        <w:t>a</w:t>
      </w:r>
      <w:r>
        <w:rPr>
          <w:rFonts w:cs="Arial" w:hAnsi="Arial" w:eastAsia="Arial" w:ascii="Arial"/>
          <w:spacing w:val="1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 w:lineRule="exact" w:line="240"/>
        <w:ind w:left="339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3.4.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by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US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                             </w:t>
      </w:r>
      <w:r>
        <w:rPr>
          <w:rFonts w:cs="Arial" w:hAnsi="Arial" w:eastAsia="Arial" w:ascii="Arial"/>
          <w:spacing w:val="4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7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tbl>
      <w:tblPr>
        <w:tblW w:w="0" w:type="auto"/>
        <w:tblLook w:val="01E0"/>
        <w:jc w:val="left"/>
        <w:tblInd w:w="29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36" w:hRule="exact"/>
        </w:trPr>
        <w:tc>
          <w:tcPr>
            <w:tcW w:w="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3.5.</w:t>
            </w:r>
          </w:p>
        </w:tc>
        <w:tc>
          <w:tcPr>
            <w:tcW w:w="29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17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5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14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ANV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34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ew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US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8" w:hRule="exact"/>
        </w:trPr>
        <w:tc>
          <w:tcPr>
            <w:tcW w:w="5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5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</w:p>
        </w:tc>
        <w:tc>
          <w:tcPr>
            <w:tcW w:w="32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US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3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umb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his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339" w:right="264"/>
      </w:pP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If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US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(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e.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g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FI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ntrol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ue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er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)</w:t>
      </w:r>
      <w:r>
        <w:rPr>
          <w:rFonts w:cs="Arial" w:hAnsi="Arial" w:eastAsia="Arial" w:ascii="Arial"/>
          <w:i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h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h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CRF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h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ot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b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d.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If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x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tra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NV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or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MR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t,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form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f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ed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nd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b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sa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m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k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f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ter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-9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at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9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b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he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99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99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99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99"/>
          <w:sz w:val="20"/>
          <w:szCs w:val="20"/>
        </w:rPr>
        <w:t>c</w:t>
      </w:r>
      <w:r>
        <w:rPr>
          <w:rFonts w:cs="Arial" w:hAnsi="Arial" w:eastAsia="Arial" w:ascii="Arial"/>
          <w:i/>
          <w:spacing w:val="0"/>
          <w:w w:val="99"/>
          <w:sz w:val="20"/>
          <w:szCs w:val="20"/>
        </w:rPr>
        <w:t>h</w:t>
      </w:r>
      <w:r>
        <w:rPr>
          <w:rFonts w:cs="Arial" w:hAnsi="Arial" w:eastAsia="Arial" w:ascii="Arial"/>
          <w:i/>
          <w:spacing w:val="-1"/>
          <w:w w:val="99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99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99"/>
          <w:sz w:val="20"/>
          <w:szCs w:val="20"/>
        </w:rPr>
        <w:t>g</w:t>
      </w:r>
      <w:r>
        <w:rPr>
          <w:rFonts w:cs="Arial" w:hAnsi="Arial" w:eastAsia="Arial" w:ascii="Arial"/>
          <w:i/>
          <w:spacing w:val="-1"/>
          <w:w w:val="99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For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q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9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at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g,</w:t>
      </w:r>
      <w:r>
        <w:rPr>
          <w:rFonts w:cs="Arial" w:hAnsi="Arial" w:eastAsia="Arial" w:ascii="Arial"/>
          <w:i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“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our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M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P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-1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”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i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“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”</w:t>
      </w:r>
      <w:r>
        <w:rPr>
          <w:rFonts w:cs="Arial" w:hAnsi="Arial" w:eastAsia="Arial" w:ascii="Arial"/>
          <w:i/>
          <w:spacing w:val="-1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ef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i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he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w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h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ere</w:t>
      </w:r>
      <w:r>
        <w:rPr>
          <w:rFonts w:cs="Arial" w:hAnsi="Arial" w:eastAsia="Arial" w:ascii="Arial"/>
          <w:i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form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(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or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2)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was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ed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–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x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ts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wh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p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erfo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–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nd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g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ard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ng</w:t>
      </w:r>
      <w:r>
        <w:rPr>
          <w:rFonts w:cs="Arial" w:hAnsi="Arial" w:eastAsia="Arial" w:ascii="Arial"/>
          <w:i/>
          <w:spacing w:val="-1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b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p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w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as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k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x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son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6013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6013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940" w:val="left"/>
        </w:tabs>
        <w:jc w:val="left"/>
        <w:spacing w:lineRule="exact" w:line="240"/>
        <w:ind w:left="339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3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5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2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  </w:t>
      </w:r>
      <w:r>
        <w:rPr>
          <w:rFonts w:cs="Arial" w:hAnsi="Arial" w:eastAsia="Arial" w:ascii="Arial"/>
          <w:spacing w:val="-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920" w:val="left"/>
        </w:tabs>
        <w:jc w:val="left"/>
        <w:spacing w:lineRule="exact" w:line="240"/>
        <w:ind w:left="339"/>
      </w:pPr>
      <w:r>
        <w:pict>
          <v:shape type="#_x0000_t75" style="position:absolute;margin-left:437.95pt;margin-top:114.139pt;width:14.88pt;height:11.16pt;mso-position-horizontal-relative:page;mso-position-vertical-relative:paragraph;z-index:-1542">
            <v:imagedata o:title="" r:id="rId7"/>
          </v:shape>
        </w:pict>
      </w:r>
      <w:r>
        <w:pict>
          <v:shape type="#_x0000_t75" style="position:absolute;margin-left:437.95pt;margin-top:154.449pt;width:14.88pt;height:11.16pt;mso-position-horizontal-relative:page;mso-position-vertical-relative:paragraph;z-index:-1541">
            <v:imagedata o:title="" r:id="rId8"/>
          </v:shape>
        </w:pict>
      </w:r>
      <w:r>
        <w:pict>
          <v:shape type="#_x0000_t75" style="position:absolute;margin-left:437.95pt;margin-top:656.4pt;width:14.88pt;height:11.16pt;mso-position-horizontal-relative:page;mso-position-vertical-relative:page;z-index:-1540">
            <v:imagedata o:title="" r:id="rId9"/>
          </v:shape>
        </w:pict>
      </w:r>
      <w:r>
        <w:pict>
          <v:shape type="#_x0000_t75" style="position:absolute;margin-left:437.95pt;margin-top:697.55pt;width:14.88pt;height:11.16pt;mso-position-horizontal-relative:page;mso-position-vertical-relative:page;z-index:-1539">
            <v:imagedata o:title="" r:id="rId10"/>
          </v:shape>
        </w:pict>
      </w:r>
      <w:r>
        <w:pict>
          <v:group style="position:absolute;margin-left:88.8pt;margin-top:24.9489pt;width:459pt;height:0pt;mso-position-horizontal-relative:page;mso-position-vertical-relative:paragraph;z-index:-1538" coordorigin="1776,499" coordsize="9180,0">
            <v:shape style="position:absolute;left:1776;top:499;width:9180;height:0" coordorigin="1776,499" coordsize="9180,0" path="m1776,499l10956,499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302.64pt;margin-top:123.769pt;width:14.644pt;height:0.952011pt;mso-position-horizontal-relative:page;mso-position-vertical-relative:paragraph;z-index:-1536" coordorigin="6053,2475" coordsize="293,19">
            <v:shape style="position:absolute;left:6061;top:2484;width:276;height:0" coordorigin="6061,2484" coordsize="276,0" path="m6061,2484l6337,2484e" filled="f" stroked="t" strokeweight="0.819971pt" strokecolor="#000000">
              <v:path arrowok="t"/>
            </v:shape>
            <v:shape style="position:absolute;left:6061;top:2488;width:221;height:0" coordorigin="6061,2488" coordsize="221,0" path="m6061,2488l6282,2488e" filled="f" stroked="t" strokeweight="0.6274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w w:val="97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5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0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02" w:hRule="exact"/>
        </w:trPr>
        <w:tc>
          <w:tcPr>
            <w:tcW w:w="10279" w:type="dxa"/>
            <w:gridSpan w:val="8"/>
            <w:tcBorders>
              <w:top w:val="single" w:sz="5" w:space="0" w:color="000000"/>
              <w:left w:val="single" w:sz="7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"/>
              <w:ind w:left="129"/>
            </w:pP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853" w:hRule="exact"/>
        </w:trPr>
        <w:tc>
          <w:tcPr>
            <w:tcW w:w="1817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474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129" w:right="89" w:firstLine="473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124" w:right="111" w:firstLine="442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nd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64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"/>
              <w:ind w:left="11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position w:val="6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6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3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"/>
              <w:ind w:left="110" w:right="10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great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e?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80"/>
              <w:ind w:left="244" w:right="187" w:firstLine="463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restart"/>
            <w:tcBorders>
              <w:top w:val="nil" w:sz="6" w:space="0" w:color="auto"/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811" w:hRule="exact"/>
        </w:trPr>
        <w:tc>
          <w:tcPr>
            <w:tcW w:w="1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29" w:right="826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3.6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85" w:right="539"/>
            </w:pPr>
            <w:r>
              <w:rPr>
                <w:rFonts w:cs="Arial" w:hAnsi="Arial" w:eastAsia="Arial" w:ascii="Arial"/>
                <w:spacing w:val="6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80" w:right="47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5" w:right="27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99"/>
                <w:position w:val="0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75" w:right="475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"/>
              <w:ind w:left="40" w:right="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99"/>
                <w:position w:val="1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3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41"/>
            </w:pP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07"/>
            </w:pP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9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09" w:right="497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"/>
              <w:ind w:left="594" w:right="58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59" w:right="136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99"/>
                <w:position w:val="0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821" w:hRule="exact"/>
        </w:trPr>
        <w:tc>
          <w:tcPr>
            <w:tcW w:w="1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75" w:right="795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3.7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32" w:right="9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eren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10" w:right="672"/>
            </w:pP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 w:lineRule="exact" w:line="220"/>
              <w:ind w:left="480" w:right="473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0" w:right="8"/>
            </w:pP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3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3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3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3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3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3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/>
              <w:ind w:left="475" w:right="475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2" w:right="8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/>
              <w:ind w:left="399" w:right="39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72" w:right="66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397"/>
            </w:pP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507" w:right="495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 w:lineRule="exact" w:line="220"/>
              <w:ind w:left="593" w:right="582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64" w:right="258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823" w:hRule="exact"/>
        </w:trPr>
        <w:tc>
          <w:tcPr>
            <w:tcW w:w="1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735" w:right="735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3.8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356" w:right="34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480" w:right="473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"/>
              <w:ind w:left="148" w:right="147"/>
            </w:pPr>
            <w:r>
              <w:rPr>
                <w:rFonts w:cs="Arial" w:hAnsi="Arial" w:eastAsia="Arial" w:ascii="Arial"/>
                <w:w w:val="99"/>
                <w:position w:val="4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4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4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4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4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4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75" w:right="475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5"/>
              <w:ind w:left="151" w:right="147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399" w:right="39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71" w:right="6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1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position w:val="1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397"/>
            </w:pP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507" w:right="495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595" w:right="58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268" w:right="257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4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824" w:hRule="exact"/>
        </w:trPr>
        <w:tc>
          <w:tcPr>
            <w:tcW w:w="1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75" w:right="795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3.9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" w:lineRule="exact" w:line="220"/>
              <w:ind w:left="52" w:right="60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4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trice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4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480" w:right="47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/>
              <w:ind w:left="120" w:right="58"/>
            </w:pP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3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75" w:right="475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91" w:right="8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399" w:right="39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38" w:right="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20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19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5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507" w:right="495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594" w:right="58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/>
              <w:ind w:left="233" w:right="221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_,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3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bottom w:val="nil" w:sz="6" w:space="0" w:color="auto"/>
              <w:right w:val="nil" w:sz="6" w:space="0" w:color="auto"/>
            </w:tcBorders>
          </w:tcPr>
          <w:p/>
        </w:tc>
      </w:tr>
    </w:tbl>
    <w:p>
      <w:pPr>
        <w:sectPr>
          <w:pgNumType w:start="1"/>
          <w:pgMar w:header="690" w:footer="281" w:top="880" w:bottom="280" w:left="1080" w:right="340"/>
          <w:headerReference w:type="default" r:id="rId4"/>
          <w:footerReference w:type="default" r:id="rId5"/>
          <w:pgSz w:w="11920" w:h="16860"/>
        </w:sectPr>
      </w:pPr>
    </w:p>
    <w:p>
      <w:pPr>
        <w:rPr>
          <w:sz w:val="16"/>
          <w:szCs w:val="16"/>
        </w:rPr>
        <w:jc w:val="left"/>
        <w:spacing w:before="10" w:lineRule="exact" w:line="160"/>
      </w:pPr>
      <w:r>
        <w:pict>
          <v:group style="position:absolute;margin-left:59.715pt;margin-top:155.19pt;width:517.86pt;height:599.002pt;mso-position-horizontal-relative:page;mso-position-vertical-relative:page;z-index:-1533" coordorigin="1194,3104" coordsize="10357,11980">
            <v:shape style="position:absolute;left:1207;top:12591;width:0;height:379" coordorigin="1207,12591" coordsize="0,379" path="m1207,12591l1207,12970e" filled="f" stroked="t" strokeweight="0.589609pt" strokecolor="#000000">
              <v:path arrowok="t"/>
            </v:shape>
            <v:shape style="position:absolute;left:1201;top:3118;width:0;height:11961" coordorigin="1201,3118" coordsize="0,11961" path="m1201,3118l1201,15079e" filled="f" stroked="t" strokeweight="0.175756pt" strokecolor="#000000">
              <v:path arrowok="t"/>
            </v:shape>
            <v:shape style="position:absolute;left:1202;top:15074;width:10342;height:0" coordorigin="1202,15074" coordsize="10342,0" path="m1202,15074l11544,15074e" filled="f" stroked="t" strokeweight="0.76pt" strokecolor="#000000">
              <v:path arrowok="t"/>
            </v:shape>
            <v:shape style="position:absolute;left:11539;top:12591;width:0;height:379" coordorigin="11539,12591" coordsize="0,379" path="m11539,12591l11539,12970e" filled="f" stroked="t" strokeweight="0.58761pt" strokecolor="#000000">
              <v:path arrowok="t"/>
            </v:shape>
            <v:shape style="position:absolute;left:11530;top:3118;width:0;height:11961" coordorigin="11530,3118" coordsize="0,11961" path="m11530,3118l11530,15079e" filled="f" stroked="t" strokeweight="0.472932pt" strokecolor="#000000">
              <v:path arrowok="t"/>
            </v:shape>
            <v:shape style="position:absolute;left:1202;top:3112;width:10342;height:0" coordorigin="1202,3112" coordsize="10342,0" path="m1202,3112l11544,3112e" filled="f" stroked="t" strokeweight="0.77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9"/>
      </w:pPr>
      <w:r>
        <w:pict>
          <v:group style="position:absolute;margin-left:64.45pt;margin-top:80.4509pt;width:503.5pt;height:0pt;mso-position-horizontal-relative:page;mso-position-vertical-relative:paragraph;z-index:-1534" coordorigin="1289,1609" coordsize="10070,0">
            <v:shape style="position:absolute;left:1289;top:1609;width:10070;height:0" coordorigin="1289,1609" coordsize="10070,0" path="m1289,1609l11359,1609e" filled="f" stroked="t" strokeweight="0.57393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0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b/>
          <w:spacing w:val="5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Bio-</w:t>
      </w:r>
      <w:r>
        <w:rPr>
          <w:rFonts w:cs="Arial" w:hAnsi="Arial" w:eastAsia="Arial" w:ascii="Arial"/>
          <w:b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m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276"/>
      </w:pPr>
      <w:r>
        <w:rPr>
          <w:rFonts w:cs="Wingdings" w:hAnsi="Wingdings" w:eastAsia="Wingdings" w:ascii="Wingdings"/>
          <w:w w:val="98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Done</w:t>
      </w:r>
      <w:r>
        <w:rPr>
          <w:rFonts w:cs="Arial" w:hAnsi="Arial" w:eastAsia="Arial" w:ascii="Arial"/>
          <w:spacing w:val="-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3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int</w:t>
      </w:r>
      <w:r>
        <w:rPr>
          <w:rFonts w:cs="Arial" w:hAnsi="Arial" w:eastAsia="Arial" w:ascii="Arial"/>
          <w:b/>
          <w:spacing w:val="-15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3"/>
          <w:w w:val="100"/>
          <w:sz w:val="20"/>
          <w:szCs w:val="20"/>
        </w:rPr>
        <w:t>w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ith</w:t>
      </w:r>
      <w:r>
        <w:rPr>
          <w:rFonts w:cs="Arial" w:hAnsi="Arial" w:eastAsia="Arial" w:ascii="Arial"/>
          <w:b/>
          <w:spacing w:val="-16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ID</w:t>
      </w:r>
      <w:r>
        <w:rPr>
          <w:rFonts w:cs="Arial" w:hAnsi="Arial" w:eastAsia="Arial" w:ascii="Arial"/>
          <w:b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num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b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er</w:t>
      </w:r>
      <w:r>
        <w:rPr>
          <w:rFonts w:cs="Arial" w:hAnsi="Arial" w:eastAsia="Arial" w:ascii="Arial"/>
          <w:b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at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c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hed</w:t>
      </w:r>
      <w:r>
        <w:rPr>
          <w:rFonts w:cs="Arial" w:hAnsi="Arial" w:eastAsia="Arial" w:ascii="Arial"/>
          <w:b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spacing w:val="-1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CRF</w:t>
      </w:r>
      <w:r>
        <w:rPr>
          <w:rFonts w:cs="Arial" w:hAnsi="Arial" w:eastAsia="Arial" w:ascii="Arial"/>
          <w:spacing w:val="-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on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-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XX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Verdana" w:hAnsi="Verdana" w:eastAsia="Verdana" w:ascii="Verdana"/>
          <w:sz w:val="20"/>
          <w:szCs w:val="20"/>
        </w:rPr>
        <w:jc w:val="left"/>
        <w:spacing w:before="11"/>
        <w:ind w:left="1276"/>
      </w:pPr>
      <w:r>
        <w:pict>
          <v:group style="position:absolute;margin-left:431.67pt;margin-top:181.235pt;width:11.06pt;height:0pt;mso-position-horizontal-relative:page;mso-position-vertical-relative:paragraph;z-index:-1528" coordorigin="8633,3625" coordsize="221,0">
            <v:shape style="position:absolute;left:8633;top:3625;width:221;height:0" coordorigin="8633,3625" coordsize="221,0" path="m8633,3625l8855,3625e" filled="f" stroked="t" strokeweight="0.6274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w w:val="98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3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"/>
          <w:w w:val="98"/>
          <w:sz w:val="20"/>
          <w:szCs w:val="20"/>
        </w:rPr>
        <w:t>R</w:t>
      </w:r>
      <w:r>
        <w:rPr>
          <w:rFonts w:cs="Arial" w:hAnsi="Arial" w:eastAsia="Arial" w:ascii="Arial"/>
          <w:spacing w:val="-3"/>
          <w:w w:val="98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98"/>
          <w:sz w:val="20"/>
          <w:szCs w:val="20"/>
        </w:rPr>
        <w:t>f</w:t>
      </w:r>
      <w:r>
        <w:rPr>
          <w:rFonts w:cs="Arial" w:hAnsi="Arial" w:eastAsia="Arial" w:ascii="Arial"/>
          <w:spacing w:val="-3"/>
          <w:w w:val="98"/>
          <w:sz w:val="20"/>
          <w:szCs w:val="20"/>
        </w:rPr>
        <w:t>u</w:t>
      </w:r>
      <w:r>
        <w:rPr>
          <w:rFonts w:cs="Arial" w:hAnsi="Arial" w:eastAsia="Arial" w:ascii="Arial"/>
          <w:spacing w:val="-1"/>
          <w:w w:val="98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98"/>
          <w:sz w:val="20"/>
          <w:szCs w:val="20"/>
        </w:rPr>
        <w:t>ed</w:t>
      </w:r>
      <w:r>
        <w:rPr>
          <w:rFonts w:cs="Arial" w:hAnsi="Arial" w:eastAsia="Arial" w:ascii="Arial"/>
          <w:spacing w:val="-10"/>
          <w:w w:val="98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99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3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"/>
          <w:w w:val="98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98"/>
          <w:sz w:val="20"/>
          <w:szCs w:val="20"/>
        </w:rPr>
        <w:t>a</w:t>
      </w:r>
      <w:r>
        <w:rPr>
          <w:rFonts w:cs="Arial" w:hAnsi="Arial" w:eastAsia="Arial" w:ascii="Arial"/>
          <w:spacing w:val="-4"/>
          <w:w w:val="98"/>
          <w:sz w:val="20"/>
          <w:szCs w:val="20"/>
        </w:rPr>
        <w:t>i</w:t>
      </w:r>
      <w:r>
        <w:rPr>
          <w:rFonts w:cs="Arial" w:hAnsi="Arial" w:eastAsia="Arial" w:ascii="Arial"/>
          <w:spacing w:val="-1"/>
          <w:w w:val="98"/>
          <w:sz w:val="20"/>
          <w:szCs w:val="20"/>
        </w:rPr>
        <w:t>l</w:t>
      </w:r>
      <w:r>
        <w:rPr>
          <w:rFonts w:cs="Arial" w:hAnsi="Arial" w:eastAsia="Arial" w:ascii="Arial"/>
          <w:spacing w:val="-3"/>
          <w:w w:val="98"/>
          <w:sz w:val="20"/>
          <w:szCs w:val="20"/>
        </w:rPr>
        <w:t>u</w:t>
      </w:r>
      <w:r>
        <w:rPr>
          <w:rFonts w:cs="Arial" w:hAnsi="Arial" w:eastAsia="Arial" w:ascii="Arial"/>
          <w:spacing w:val="-2"/>
          <w:w w:val="9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8"/>
          <w:sz w:val="20"/>
          <w:szCs w:val="20"/>
        </w:rPr>
        <w:t>e</w:t>
      </w:r>
      <w:r>
        <w:rPr>
          <w:rFonts w:cs="Arial" w:hAnsi="Arial" w:eastAsia="Arial" w:ascii="Arial"/>
          <w:spacing w:val="-11"/>
          <w:w w:val="98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99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3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"/>
          <w:w w:val="98"/>
          <w:sz w:val="20"/>
          <w:szCs w:val="20"/>
        </w:rPr>
        <w:t>F</w:t>
      </w:r>
      <w:r>
        <w:rPr>
          <w:rFonts w:cs="Arial" w:hAnsi="Arial" w:eastAsia="Arial" w:ascii="Arial"/>
          <w:spacing w:val="-3"/>
          <w:w w:val="98"/>
          <w:sz w:val="20"/>
          <w:szCs w:val="20"/>
        </w:rPr>
        <w:t>o</w:t>
      </w:r>
      <w:r>
        <w:rPr>
          <w:rFonts w:cs="Arial" w:hAnsi="Arial" w:eastAsia="Arial" w:ascii="Arial"/>
          <w:spacing w:val="-2"/>
          <w:w w:val="98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98"/>
          <w:sz w:val="20"/>
          <w:szCs w:val="20"/>
        </w:rPr>
        <w:t>g</w:t>
      </w:r>
      <w:r>
        <w:rPr>
          <w:rFonts w:cs="Arial" w:hAnsi="Arial" w:eastAsia="Arial" w:ascii="Arial"/>
          <w:spacing w:val="-3"/>
          <w:w w:val="98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98"/>
          <w:sz w:val="20"/>
          <w:szCs w:val="20"/>
        </w:rPr>
        <w:t>t</w:t>
      </w:r>
      <w:r>
        <w:rPr>
          <w:rFonts w:cs="Arial" w:hAnsi="Arial" w:eastAsia="Arial" w:ascii="Arial"/>
          <w:spacing w:val="-11"/>
          <w:w w:val="98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99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3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M</w:t>
      </w:r>
      <w:r>
        <w:rPr>
          <w:rFonts w:cs="Arial" w:hAnsi="Arial" w:eastAsia="Arial" w:ascii="Arial"/>
          <w:spacing w:val="-1"/>
          <w:w w:val="99"/>
          <w:sz w:val="20"/>
          <w:szCs w:val="20"/>
        </w:rPr>
        <w:t>a</w:t>
      </w:r>
      <w:r>
        <w:rPr>
          <w:rFonts w:cs="Arial" w:hAnsi="Arial" w:eastAsia="Arial" w:ascii="Arial"/>
          <w:spacing w:val="1"/>
          <w:w w:val="99"/>
          <w:sz w:val="20"/>
          <w:szCs w:val="20"/>
        </w:rPr>
        <w:t>c</w:t>
      </w:r>
      <w:r>
        <w:rPr>
          <w:rFonts w:cs="Arial" w:hAnsi="Arial" w:eastAsia="Arial" w:ascii="Arial"/>
          <w:spacing w:val="2"/>
          <w:w w:val="99"/>
          <w:sz w:val="20"/>
          <w:szCs w:val="20"/>
        </w:rPr>
        <w:t>h</w:t>
      </w:r>
      <w:r>
        <w:rPr>
          <w:rFonts w:cs="Arial" w:hAnsi="Arial" w:eastAsia="Arial" w:ascii="Arial"/>
          <w:spacing w:val="-1"/>
          <w:w w:val="99"/>
          <w:sz w:val="20"/>
          <w:szCs w:val="20"/>
        </w:rPr>
        <w:t>i</w:t>
      </w:r>
      <w:r>
        <w:rPr>
          <w:rFonts w:cs="Arial" w:hAnsi="Arial" w:eastAsia="Arial" w:ascii="Arial"/>
          <w:spacing w:val="2"/>
          <w:w w:val="99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e</w:t>
      </w:r>
      <w:r>
        <w:rPr>
          <w:rFonts w:cs="Arial" w:hAnsi="Arial" w:eastAsia="Arial" w:ascii="Arial"/>
          <w:spacing w:val="-17"/>
          <w:w w:val="99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not</w:t>
      </w:r>
      <w:r>
        <w:rPr>
          <w:rFonts w:cs="Arial" w:hAnsi="Arial" w:eastAsia="Arial" w:ascii="Arial"/>
          <w:spacing w:val="-2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-4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48"/>
          <w:w w:val="100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NA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9"/>
      </w:pPr>
      <w:r>
        <w:pict>
          <v:group style="position:absolute;margin-left:65.374pt;margin-top:168.858pt;width:508.16pt;height:0.57998pt;mso-position-horizontal-relative:page;mso-position-vertical-relative:paragraph;z-index:-1532" coordorigin="1307,3377" coordsize="10163,12">
            <v:shape style="position:absolute;left:1313;top:3383;width:5521;height:0" coordorigin="1313,3383" coordsize="5521,0" path="m1313,3383l6834,3383e" filled="f" stroked="t" strokeweight="0.57998pt" strokecolor="#000000">
              <v:path arrowok="t"/>
            </v:shape>
            <v:shape style="position:absolute;left:6844;top:3383;width:3070;height:0" coordorigin="6844,3383" coordsize="3070,0" path="m6844,3383l9914,3383e" filled="f" stroked="t" strokeweight="0.57998pt" strokecolor="#000000">
              <v:path arrowok="t"/>
            </v:shape>
            <v:shape style="position:absolute;left:9924;top:3383;width:1541;height:0" coordorigin="9924,3383" coordsize="1541,0" path="m9924,3383l11465,3383e" filled="f" stroked="t" strokeweight="0.57998pt" strokecolor="#000000">
              <v:path arrowok="t"/>
            </v:shape>
            <w10:wrap type="none"/>
          </v:group>
        </w:pict>
      </w:r>
      <w:r>
        <w:pict>
          <v:group style="position:absolute;margin-left:64.45pt;margin-top:14.6779pt;width:503.5pt;height:0pt;mso-position-horizontal-relative:page;mso-position-vertical-relative:paragraph;z-index:-1529" coordorigin="1289,294" coordsize="10070,0">
            <v:shape style="position:absolute;left:1289;top:294;width:10070;height:0" coordorigin="1289,294" coordsize="10070,0" path="m1289,294l11359,294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X</w:t>
      </w:r>
      <w:r>
        <w:rPr>
          <w:rFonts w:cs="Arial" w:hAnsi="Arial" w:eastAsia="Arial" w:ascii="Arial"/>
          <w:b/>
          <w:spacing w:val="-1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36" w:hRule="exact"/>
        </w:trPr>
        <w:tc>
          <w:tcPr>
            <w:tcW w:w="15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3"/>
              <w:ind w:left="165" w:right="113" w:firstLine="487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eren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7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13"/>
                <w:szCs w:val="13"/>
              </w:rPr>
              <w:jc w:val="center"/>
              <w:spacing w:lineRule="exact" w:line="220"/>
              <w:ind w:left="549" w:right="56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5"/>
                <w:w w:val="99"/>
                <w:position w:val="5"/>
                <w:sz w:val="13"/>
                <w:szCs w:val="13"/>
              </w:rPr>
              <w:t>nd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13"/>
                <w:szCs w:val="13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"/>
              <w:ind w:left="75" w:right="89" w:hanging="25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eren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9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2" w:right="8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Mean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13"/>
                <w:szCs w:val="13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position w:val="6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99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68" w:right="381" w:hanging="4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13"/>
                <w:szCs w:val="13"/>
              </w:rPr>
              <w:t>nd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6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99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or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2"/>
                <w:w w:val="99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99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1"/>
                <w:w w:val="99"/>
                <w:position w:val="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6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56" w:right="43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If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" w:right="-16"/>
            </w:pP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&gt;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13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ter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39" w:right="24" w:firstLine="1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ter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4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urs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was</w:t>
            </w:r>
            <w:r>
              <w:rPr>
                <w:rFonts w:cs="Arial" w:hAnsi="Arial" w:eastAsia="Arial" w:ascii="Arial"/>
                <w:spacing w:val="-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470" w:right="45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2" w:lineRule="exact" w:line="220"/>
              <w:ind w:left="249" w:right="93" w:hanging="144"/>
            </w:pP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3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BP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118" w:hRule="exact"/>
        </w:trPr>
        <w:tc>
          <w:tcPr>
            <w:tcW w:w="15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75" w:right="45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93" w:right="26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/_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461" w:right="432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242" w:right="235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05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21" w:right="22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_/_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391" w:right="384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170" w:right="19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9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33" w:right="5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50" w:right="34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_/_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18" w:right="508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300" w:right="3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04" w:right="50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05" w:right="33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/_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485" w:right="489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341" w:right="218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48" w:right="65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900" w:val="left"/>
              </w:tabs>
              <w:jc w:val="center"/>
              <w:ind w:left="683" w:right="94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577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88" w:right="58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1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643" w:right="64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2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0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3.12.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108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ary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empera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ure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°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32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1300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</w:tr>
      <w:tr>
        <w:trPr>
          <w:trHeight w:val="247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3.13.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*Fe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ast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1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6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43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384" w:hRule="exact"/>
        </w:trPr>
        <w:tc>
          <w:tcPr>
            <w:tcW w:w="9086" w:type="dxa"/>
            <w:gridSpan w:val="5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8420" w:val="left"/>
              </w:tabs>
              <w:jc w:val="left"/>
              <w:ind w:left="4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1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atose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ps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4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ea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8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8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sco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ns</w:t>
            </w:r>
            <w:r>
              <w:rPr>
                <w:rFonts w:cs="Arial" w:hAnsi="Arial" w:eastAsia="Arial" w:ascii="Arial"/>
                <w:spacing w:val="-6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385" w:hRule="exact"/>
        </w:trPr>
        <w:tc>
          <w:tcPr>
            <w:tcW w:w="9086" w:type="dxa"/>
            <w:gridSpan w:val="5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8500" w:val="left"/>
              </w:tabs>
              <w:jc w:val="left"/>
              <w:ind w:left="4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omi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4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6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61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08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4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7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402" w:hRule="exact"/>
        </w:trPr>
        <w:tc>
          <w:tcPr>
            <w:tcW w:w="9086" w:type="dxa"/>
            <w:gridSpan w:val="5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8460" w:val="left"/>
              </w:tabs>
              <w:jc w:val="left"/>
              <w:ind w:left="4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4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700" w:val="left"/>
        </w:tabs>
        <w:jc w:val="left"/>
        <w:ind w:left="246"/>
      </w:pPr>
      <w:r>
        <w:rPr>
          <w:rFonts w:cs="Arial" w:hAnsi="Arial" w:eastAsia="Arial" w:ascii="Arial"/>
          <w:spacing w:val="-3"/>
          <w:w w:val="99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2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46"/>
      </w:pPr>
      <w:r>
        <w:pict>
          <v:group style="position:absolute;margin-left:103.58pt;margin-top:8.33158pt;width:0.480003pt;height:0pt;mso-position-horizontal-relative:page;mso-position-vertical-relative:paragraph;z-index:-1531" coordorigin="2072,167" coordsize="10,0">
            <v:shape style="position:absolute;left:2072;top:167;width:10;height:0" coordorigin="2072,167" coordsize="10,0" path="m2072,167l2081,167e" filled="f" stroked="t" strokeweight="0.57998pt" strokecolor="#000000">
              <v:path arrowok="t"/>
            </v:shape>
            <w10:wrap type="none"/>
          </v:group>
        </w:pict>
      </w:r>
      <w:r>
        <w:pict>
          <v:group style="position:absolute;margin-left:494.98pt;margin-top:8.33158pt;width:0.47998pt;height:0pt;mso-position-horizontal-relative:page;mso-position-vertical-relative:paragraph;z-index:-1530" coordorigin="9900,167" coordsize="10,0">
            <v:shape style="position:absolute;left:9900;top:167;width:10;height:0" coordorigin="9900,167" coordsize="10,0" path="m9900,167l9909,167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mp</w:t>
      </w:r>
      <w:r>
        <w:rPr>
          <w:rFonts w:cs="Arial" w:hAnsi="Arial" w:eastAsia="Arial" w:ascii="Arial"/>
          <w:b/>
          <w:spacing w:val="2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si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-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1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gth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                                        </w:t>
      </w:r>
      <w:r>
        <w:rPr>
          <w:rFonts w:cs="Arial" w:hAnsi="Arial" w:eastAsia="Arial" w:ascii="Arial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76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IPV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QUESTIONNAIRES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74" w:lineRule="exact" w:line="240"/>
        <w:ind w:left="256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Has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the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“IPV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questionnaire”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been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filled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yes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spacing w:val="41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</w:t>
      </w:r>
      <w:r>
        <w:rPr>
          <w:rFonts w:cs="Arial" w:hAnsi="Arial" w:eastAsia="Arial" w:ascii="Arial"/>
          <w:spacing w:val="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NA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47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WEATHER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VARIABILITY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QUESTIONNAIRES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267"/>
        <w:sectPr>
          <w:pgMar w:header="690" w:footer="281" w:top="880" w:bottom="280" w:left="1180" w:right="440"/>
          <w:pgSz w:w="11920" w:h="16860"/>
        </w:sectPr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Has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the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“Weather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variability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questionnaire”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been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filled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NA</w:t>
      </w:r>
    </w:p>
    <w:p>
      <w:pPr>
        <w:rPr>
          <w:sz w:val="17"/>
          <w:szCs w:val="17"/>
        </w:rPr>
        <w:jc w:val="left"/>
        <w:spacing w:before="1" w:lineRule="exact" w:line="160"/>
      </w:pPr>
      <w:r>
        <w:pict>
          <v:group style="position:absolute;margin-left:53.295pt;margin-top:67.57pt;width:522.5pt;height:677.448pt;mso-position-horizontal-relative:page;mso-position-vertical-relative:page;z-index:-1527" coordorigin="1066,1351" coordsize="10450,13549">
            <v:shape style="position:absolute;left:1081;top:14361;width:0;height:520" coordorigin="1081,14361" coordsize="0,520" path="m1081,14361l1081,14881e" filled="f" stroked="t" strokeweight="0.593771pt" strokecolor="#000000">
              <v:path arrowok="t"/>
            </v:shape>
            <v:shape style="position:absolute;left:1081;top:1371;width:0;height:12990" coordorigin="1081,1371" coordsize="0,12990" path="m1081,1371l1081,14361e" filled="f" stroked="t" strokeweight="0.594pt" strokecolor="#000000">
              <v:path arrowok="t"/>
            </v:shape>
            <v:shape style="position:absolute;left:1076;top:14890;width:10430;height:0" coordorigin="1076,14890" coordsize="10430,0" path="m1076,14890l11506,14890e" filled="f" stroked="t" strokeweight="1.009pt" strokecolor="#000000">
              <v:path arrowok="t"/>
            </v:shape>
            <v:shape style="position:absolute;left:11501;top:14361;width:0;height:520" coordorigin="11501,14361" coordsize="0,520" path="m11501,14361l11501,14881e" filled="f" stroked="t" strokeweight="0.59176pt" strokecolor="#000000">
              <v:path arrowok="t"/>
            </v:shape>
            <v:shape style="position:absolute;left:11501;top:1371;width:0;height:12990" coordorigin="11501,1371" coordsize="0,12990" path="m11501,1371l11501,14361e" filled="f" stroked="t" strokeweight="0.6pt" strokecolor="#000000">
              <v:path arrowok="t"/>
            </v:shape>
            <v:shape style="position:absolute;left:1076;top:1362;width:10430;height:0" coordorigin="1076,1362" coordsize="10430,0" path="m1076,1362l11506,1362e" filled="f" stroked="t" strokeweight="1.01pt" strokecolor="#000000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339"/>
      </w:pP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i/>
          <w:spacing w:val="-2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i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i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i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i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i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FILL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i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AN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i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i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b/>
          <w:i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i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28,</w:t>
      </w:r>
      <w:r>
        <w:rPr>
          <w:rFonts w:cs="Arial" w:hAnsi="Arial" w:eastAsia="Arial" w:ascii="Arial"/>
          <w:b/>
          <w:i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i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36.</w:t>
      </w:r>
      <w:r>
        <w:rPr>
          <w:rFonts w:cs="Arial" w:hAnsi="Arial" w:eastAsia="Arial" w:ascii="Arial"/>
          <w:b/>
          <w:i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i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i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i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2"/>
          <w:szCs w:val="22"/>
        </w:rPr>
        <w:t>AN</w:t>
      </w:r>
      <w:r>
        <w:rPr>
          <w:rFonts w:cs="Arial" w:hAnsi="Arial" w:eastAsia="Arial" w:ascii="Arial"/>
          <w:b/>
          <w:i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i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i/>
          <w:spacing w:val="-3"/>
          <w:w w:val="100"/>
          <w:sz w:val="22"/>
          <w:szCs w:val="22"/>
        </w:rPr>
        <w:t>ANVX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“24h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e”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20-22,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34-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ow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cur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(d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3107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q.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Foo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4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how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does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happen: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757"/>
      </w:pPr>
      <w:r>
        <w:rPr>
          <w:rFonts w:cs="Arial" w:hAnsi="Arial" w:eastAsia="Arial" w:ascii="Arial"/>
          <w:position w:val="-1"/>
          <w:sz w:val="22"/>
          <w:szCs w:val="22"/>
        </w:rPr>
      </w:r>
      <w:r>
        <w:rPr>
          <w:rFonts w:cs="Arial" w:hAnsi="Arial" w:eastAsia="Arial" w:ascii="Arial"/>
          <w:position w:val="-1"/>
          <w:sz w:val="22"/>
          <w:szCs w:val="22"/>
          <w:u w:val="single" w:color="000000"/>
        </w:rPr>
        <w:t>    </w:t>
      </w:r>
      <w:r>
        <w:rPr>
          <w:rFonts w:cs="Arial" w:hAnsi="Arial" w:eastAsia="Arial" w:ascii="Arial"/>
          <w:spacing w:val="-3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</w:t>
      </w:r>
      <w:r>
        <w:rPr>
          <w:rFonts w:cs="Arial" w:hAnsi="Arial" w:eastAsia="Arial" w:ascii="Arial"/>
          <w:spacing w:val="2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   </w:t>
      </w:r>
      <w:r>
        <w:rPr>
          <w:rFonts w:cs="Arial" w:hAnsi="Arial" w:eastAsia="Arial" w:ascii="Arial"/>
          <w:b/>
          <w:spacing w:val="61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61"/>
          <w:w w:val="100"/>
          <w:position w:val="-1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per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</w:t>
      </w:r>
      <w:r>
        <w:rPr>
          <w:rFonts w:cs="Arial" w:hAnsi="Arial" w:eastAsia="Arial" w:ascii="Arial"/>
          <w:spacing w:val="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        </w:t>
      </w:r>
      <w:r>
        <w:rPr>
          <w:rFonts w:cs="Arial" w:hAnsi="Arial" w:eastAsia="Arial" w:ascii="Arial"/>
          <w:b/>
          <w:spacing w:val="61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61"/>
          <w:w w:val="100"/>
          <w:position w:val="-1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per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ss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does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6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ow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55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dren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ck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3155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day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z w:val="22"/>
          <w:szCs w:val="22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y</w:t>
      </w:r>
      <w:r>
        <w:rPr>
          <w:rFonts w:cs="Arial" w:hAnsi="Arial" w:eastAsia="Arial" w:ascii="Arial"/>
          <w:spacing w:val="-9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he</w:t>
      </w:r>
      <w:r>
        <w:rPr>
          <w:rFonts w:cs="Arial" w:hAnsi="Arial" w:eastAsia="Arial" w:ascii="Arial"/>
          <w:spacing w:val="-9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  <w:u w:val="single" w:color="000000"/>
        </w:rPr>
        <w:t>f</w:t>
      </w:r>
      <w:r>
        <w:rPr>
          <w:rFonts w:cs="Arial" w:hAnsi="Arial" w:eastAsia="Arial" w:ascii="Arial"/>
          <w:spacing w:val="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ng</w:t>
      </w:r>
      <w:r>
        <w:rPr>
          <w:rFonts w:cs="Arial" w:hAnsi="Arial" w:eastAsia="Arial" w:ascii="Arial"/>
          <w:spacing w:val="-4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  <w:u w:val="single" w:color="000000"/>
        </w:rPr>
        <w:t>q</w:t>
      </w:r>
      <w:r>
        <w:rPr>
          <w:rFonts w:cs="Arial" w:hAnsi="Arial" w:eastAsia="Arial" w:ascii="Arial"/>
          <w:spacing w:val="2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2"/>
          <w:w w:val="100"/>
          <w:sz w:val="22"/>
          <w:szCs w:val="22"/>
          <w:u w:val="single" w:color="000000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acc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g</w:t>
      </w:r>
      <w:r>
        <w:rPr>
          <w:rFonts w:cs="Arial" w:hAnsi="Arial" w:eastAsia="Arial" w:ascii="Arial"/>
          <w:spacing w:val="-4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  <w:u w:val="single" w:color="000000"/>
        </w:rPr>
        <w:t>to</w:t>
      </w:r>
      <w:r>
        <w:rPr>
          <w:rFonts w:cs="Arial" w:hAnsi="Arial" w:eastAsia="Arial" w:ascii="Arial"/>
          <w:spacing w:val="-8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ed</w:t>
      </w:r>
      <w:r>
        <w:rPr>
          <w:rFonts w:cs="Arial" w:hAnsi="Arial" w:eastAsia="Arial" w:ascii="Arial"/>
          <w:spacing w:val="-2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single" w:color="000000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single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ng</w:t>
      </w:r>
      <w:r>
        <w:rPr>
          <w:rFonts w:cs="Arial" w:hAnsi="Arial" w:eastAsia="Arial" w:ascii="Arial"/>
          <w:b/>
          <w:spacing w:val="-12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he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single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t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4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  <w:u w:val="single" w:color="000000"/>
        </w:rPr>
        <w:t>w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  <w:t>k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eat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needed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due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7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10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&gt;10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eat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day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due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7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10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&gt;10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eat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ces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7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10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&gt;10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7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10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&gt;10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ay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ay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&amp;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79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18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10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8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&gt;10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32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92" w:hRule="exact"/>
        </w:trPr>
        <w:tc>
          <w:tcPr>
            <w:tcW w:w="9913" w:type="dxa"/>
            <w:gridSpan w:val="12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-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–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exact" w:line="180"/>
              <w:ind w:left="-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Use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th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g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18"/>
                <w:szCs w:val="18"/>
              </w:rPr>
              <w:t>w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q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644" w:hRule="exact"/>
        </w:trPr>
        <w:tc>
          <w:tcPr>
            <w:tcW w:w="819" w:type="dxa"/>
            <w:tcBorders>
              <w:top w:val="single" w:sz="7" w:space="0" w:color="000000"/>
              <w:left w:val="single" w:sz="5" w:space="0" w:color="000000"/>
              <w:bottom w:val="nil" w:sz="6" w:space="0" w:color="auto"/>
              <w:right w:val="single" w:sz="6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9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8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Fr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q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of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8"/>
              <w:ind w:left="85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4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80"/>
              <w:ind w:left="93"/>
            </w:pP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16"/>
                <w:szCs w:val="16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9"/>
              <w:ind w:left="93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0</w:t>
            </w:r>
            <w:r>
              <w:rPr>
                <w:rFonts w:cs="Arial" w:hAnsi="Arial" w:eastAsia="Arial" w:ascii="Arial"/>
                <w:spacing w:val="-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3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77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6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0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06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6" w:space="0" w:color="000000"/>
            </w:tcBorders>
          </w:tcPr>
          <w:p/>
        </w:tc>
        <w:tc>
          <w:tcPr>
            <w:tcW w:w="878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5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7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0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4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30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6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0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6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06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6" w:space="0" w:color="000000"/>
            </w:tcBorders>
          </w:tcPr>
          <w:p/>
        </w:tc>
        <w:tc>
          <w:tcPr>
            <w:tcW w:w="845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8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7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14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5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3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898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95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5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9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816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100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+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10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203" w:hRule="exact"/>
        </w:trPr>
        <w:tc>
          <w:tcPr>
            <w:tcW w:w="819" w:type="dxa"/>
            <w:tcBorders>
              <w:top w:val="nil" w:sz="6" w:space="0" w:color="auto"/>
              <w:left w:val="single" w:sz="5" w:space="0" w:color="000000"/>
              <w:bottom w:val="single" w:sz="13" w:space="0" w:color="E6E6E6"/>
              <w:right w:val="single" w:sz="6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85"/>
            </w:pPr>
            <w:r>
              <w:rPr>
                <w:rFonts w:cs="Arial" w:hAnsi="Arial" w:eastAsia="Arial" w:ascii="Arial"/>
                <w:b/>
                <w:spacing w:val="-6"/>
                <w:w w:val="100"/>
                <w:sz w:val="16"/>
                <w:szCs w:val="16"/>
              </w:rPr>
              <w:t>C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O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4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77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6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06" w:type="dxa"/>
            <w:tcBorders>
              <w:top w:val="nil" w:sz="6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E6E6E6"/>
          </w:tcPr>
          <w:p/>
        </w:tc>
        <w:tc>
          <w:tcPr>
            <w:tcW w:w="878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30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6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06" w:type="dxa"/>
            <w:tcBorders>
              <w:top w:val="nil" w:sz="6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E6E6E6"/>
          </w:tcPr>
          <w:p/>
        </w:tc>
        <w:tc>
          <w:tcPr>
            <w:tcW w:w="845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974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898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9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816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10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7"/>
        <w:ind w:left="101"/>
      </w:pPr>
      <w:r>
        <w:pict>
          <v:group style="position:absolute;margin-left:59.04pt;margin-top:2.15189pt;width:489.72pt;height:149.52pt;mso-position-horizontal-relative:page;mso-position-vertical-relative:paragraph;z-index:-1526" coordorigin="1181,43" coordsize="9794,2990">
            <v:shape style="position:absolute;left:10398;top:1755;width:490;height:0" coordorigin="10398,1755" coordsize="490,0" path="m10398,1755l10888,1755e" filled="f" stroked="t" strokeweight="0.69551pt" strokecolor="#000000">
              <v:path arrowok="t"/>
            </v:shape>
            <v:shape style="position:absolute;left:10398;top:2010;width:490;height:0" coordorigin="10398,2010" coordsize="490,0" path="m10398,2010l10888,2010e" filled="f" stroked="t" strokeweight="0.69551pt" strokecolor="#000000">
              <v:path arrowok="t"/>
            </v:shape>
            <v:shape style="position:absolute;left:10398;top:2262;width:490;height:0" coordorigin="10398,2262" coordsize="490,0" path="m10398,2262l10888,2262e" filled="f" stroked="t" strokeweight="0.69551pt" strokecolor="#000000">
              <v:path arrowok="t"/>
            </v:shape>
            <v:shape style="position:absolute;left:10398;top:2516;width:490;height:0" coordorigin="10398,2516" coordsize="490,0" path="m10398,2516l10888,2516e" filled="f" stroked="t" strokeweight="0.69551pt" strokecolor="#000000">
              <v:path arrowok="t"/>
            </v:shape>
            <v:shape style="position:absolute;left:10398;top:2768;width:490;height:0" coordorigin="10398,2768" coordsize="490,0" path="m10398,2768l10888,2768e" filled="f" stroked="t" strokeweight="0.69551pt" strokecolor="#000000">
              <v:path arrowok="t"/>
            </v:shape>
            <v:shape type="#_x0000_t75" style="position:absolute;left:1181;top:43;width:6847;height:713">
              <v:imagedata o:title="" r:id="rId11"/>
            </v:shape>
            <v:shape type="#_x0000_t75" style="position:absolute;left:8983;top:509;width:619;height:247">
              <v:imagedata o:title="" r:id="rId12"/>
            </v:shape>
            <v:shape type="#_x0000_t75" style="position:absolute;left:10399;top:509;width:523;height:247">
              <v:imagedata o:title="" r:id="rId13"/>
            </v:shape>
            <v:shape type="#_x0000_t75" style="position:absolute;left:1181;top:761;width:9794;height:2273">
              <v:imagedata o:title="" r:id="rId14"/>
            </v:shape>
            <v:shape type="#_x0000_t75" style="position:absolute;left:1181;top:1325;width:667;height:650">
              <v:imagedata o:title="" r:id="rId15"/>
            </v:shape>
            <v:shape style="position:absolute;left:10397;top:1494;width:547;height:0" coordorigin="10397,1494" coordsize="547,0" path="m10397,1494l10944,1494e" filled="f" stroked="t" strokeweight="0.940027pt" strokecolor="#000000">
              <v:path arrowok="t"/>
            </v:shape>
            <v:shape style="position:absolute;left:1189;top:2077;width:572;height:146" coordorigin="1189,2077" coordsize="572,146" path="m1618,2186l1679,2186,1635,2170,1679,2105,1679,2170,1635,2170,1679,2186,1679,2220,1696,2220,1696,2186,1715,2186,1715,2170,1696,2170,1696,2077,1682,2077,1618,2170,1618,2186xe" filled="t" fillcolor="#000000" stroked="f">
              <v:path arrowok="t"/>
              <v:fill/>
            </v:shape>
            <v:shape style="position:absolute;left:1189;top:2077;width:572;height:146" coordorigin="1189,2077" coordsize="572,146" path="m1741,2200l1741,2220,1761,2220,1761,2200,1741,2200xe" filled="t" fillcolor="#000000" stroked="f">
              <v:path arrowok="t"/>
              <v:fill/>
            </v:shape>
            <v:shape style="position:absolute;left:1189;top:2077;width:572;height:146" coordorigin="1189,2077" coordsize="572,146" path="m1464,2150l1472,2159,1480,2167,1490,2171,1502,2171,1492,2153,1486,2147,1481,2142,1478,2134,1478,2115,1481,2081,1473,2090,1464,2099,1460,2110,1460,2139,1464,2150xe" filled="t" fillcolor="#000000" stroked="f">
              <v:path arrowok="t"/>
              <v:fill/>
            </v:shape>
            <v:shape style="position:absolute;left:1189;top:2077;width:572;height:146" coordorigin="1189,2077" coordsize="572,146" path="m1212,2197l1208,2190,1206,2180,1189,2182,1190,2194,1195,2204,1203,2211,1211,2219,1222,2222,1248,2222,1259,2218,1268,2209,1277,2201,1282,2190,1282,2168,1279,2161,1275,2155,1270,2149,1263,2145,1255,2143,1262,2140,1266,2136,1270,2131,1273,2125,1275,2120,1275,2107,1273,2101,1269,2095,1266,2090,1261,2085,1255,2082,1248,2078,1241,2077,1222,2077,1213,2080,1205,2086,1198,2093,1193,2102,1191,2114,1208,2117,1209,2108,1212,2102,1217,2097,1221,2093,1227,2091,1240,2091,1246,2093,1250,2097,1255,2102,1257,2107,1257,2121,1254,2127,1248,2131,1242,2135,1235,2137,1228,2137,1225,2137,1223,2152,1228,2151,1232,2150,1244,2150,1250,2153,1255,2158,1261,2163,1263,2170,1263,2187,1260,2194,1255,2199,1249,2205,1242,2208,1227,2208,1221,2206,1217,2201,1212,2197xe" filled="t" fillcolor="#000000" stroked="f">
              <v:path arrowok="t"/>
              <v:fill/>
            </v:shape>
            <v:shape style="position:absolute;left:1189;top:2077;width:572;height:146" coordorigin="1189,2077" coordsize="572,146" path="m1307,2200l1307,2220,1326,2220,1326,2200,1307,2200xe" filled="t" fillcolor="#000000" stroked="f">
              <v:path arrowok="t"/>
              <v:fill/>
            </v:shape>
            <v:shape style="position:absolute;left:1189;top:2077;width:572;height:146" coordorigin="1189,2077" coordsize="572,146" path="m1375,2197l1372,2190,1370,2180,1352,2182,1353,2194,1358,2204,1366,2211,1374,2219,1385,2222,1411,2222,1422,2218,1431,2209,1440,2201,1445,2190,1445,2168,1442,2161,1438,2155,1433,2149,1427,2145,1418,2143,1425,2140,1430,2136,1433,2131,1436,2125,1438,2120,1438,2107,1436,2101,1433,2095,1429,2090,1424,2085,1418,2082,1411,2078,1404,2077,1385,2077,1376,2080,1368,2086,1361,2093,1356,2102,1354,2114,1371,2117,1373,2108,1376,2102,1380,2097,1385,2093,1390,2091,1404,2091,1409,2093,1414,2097,1418,2102,1420,2107,1420,2121,1417,2127,1411,2131,1405,2135,1399,2137,1391,2137,1388,2137,1386,2152,1391,2151,1395,2150,1407,2150,1413,2153,1419,2158,1424,2163,1426,2170,1426,2187,1424,2194,1418,2199,1412,2205,1405,2208,1390,2208,1385,2206,1380,2201,1375,2197xe" filled="t" fillcolor="#000000" stroked="f">
              <v:path arrowok="t"/>
              <v:fill/>
            </v:shape>
            <v:shape style="position:absolute;left:1189;top:2077;width:572;height:146" coordorigin="1189,2077" coordsize="572,146" path="m1536,2153l1536,2163,1535,2171,1533,2178,1531,2185,1529,2190,1527,2194,1524,2198,1521,2202,1517,2204,1513,2207,1508,2208,1497,2208,1492,2206,1484,2199,1481,2193,1479,2185,1463,2187,1464,2198,1468,2207,1475,2213,1482,2219,1491,2222,1513,2222,1522,2219,1530,2214,1537,2208,1543,2200,1547,2189,1552,2168,1553,2146,1553,2145,1551,2122,1547,2105,1543,2096,1537,2089,1530,2084,1522,2079,1514,2077,1492,2077,1481,2081,1478,2115,1481,2107,1487,2101,1492,2094,1499,2091,1514,2091,1521,2094,1526,2100,1531,2106,1534,2114,1534,2134,1531,2142,1526,2147,1521,2153,1514,2156,1498,2156,1492,2153,1502,2171,1509,2171,1515,2170,1521,2166,1527,2163,1532,2158,1536,2153xe" filled="t" fillcolor="#000000" stroked="f">
              <v:path arrowok="t"/>
              <v:fill/>
            </v:shape>
            <v:shape style="position:absolute;left:1189;top:2077;width:572;height:146" coordorigin="1189,2077" coordsize="572,146" path="m1578,2200l1578,2220,1598,2220,1598,2200,1578,2200xe" filled="t" fillcolor="#000000" stroked="f">
              <v:path arrowok="t"/>
              <v:fill/>
            </v:shape>
            <v:shape style="position:absolute;left:1307;top:2210;width:20;height:0" coordorigin="1307,2210" coordsize="20,0" path="m1307,2210l1326,2210e" filled="f" stroked="t" strokeweight="1.1pt" strokecolor="#000000">
              <v:path arrowok="t"/>
            </v:shape>
            <v:shape style="position:absolute;left:1578;top:2210;width:20;height:0" coordorigin="1578,2210" coordsize="20,0" path="m1578,2210l1598,2210e" filled="f" stroked="t" strokeweight="1.1pt" strokecolor="#000000">
              <v:path arrowok="t"/>
            </v:shape>
            <v:shape style="position:absolute;left:1741;top:2210;width:20;height:0" coordorigin="1741,2210" coordsize="20,0" path="m1741,2210l1761,2210e" filled="f" stroked="t" strokeweight="1.1pt" strokecolor="#000000">
              <v:path arrowok="t"/>
            </v:shape>
            <v:shape style="position:absolute;left:1307;top:2462;width:20;height:0" coordorigin="1307,2462" coordsize="20,0" path="m1307,2462l1326,2462e" filled="f" stroked="t" strokeweight="1.1pt" strokecolor="#000000">
              <v:path arrowok="t"/>
            </v:shape>
            <v:shape style="position:absolute;left:1352;top:2329;width:92;height:146" coordorigin="1352,2329" coordsize="92,146" path="m1375,2449l1372,2442,1370,2432,1352,2434,1353,2446,1358,2456,1366,2463,1374,2471,1385,2474,1411,2474,1422,2470,1431,2461,1440,2453,1445,2442,1445,2420,1442,2413,1438,2407,1433,2401,1427,2397,1418,2395,1425,2392,1430,2388,1433,2383,1436,2377,1438,2372,1438,2359,1436,2353,1433,2347,1429,2342,1424,2337,1418,2334,1411,2330,1404,2329,1385,2329,1376,2332,1368,2338,1361,2345,1356,2354,1354,2366,1371,2369,1373,2360,1376,2354,1380,2349,1385,2345,1390,2343,1404,2343,1409,2345,1414,2349,1418,2354,1420,2359,1420,2373,1417,2379,1411,2383,1405,2387,1399,2389,1391,2389,1388,2389,1386,2404,1391,2403,1395,2402,1407,2402,1413,2405,1419,2410,1424,2415,1426,2422,1426,2439,1424,2446,1418,2451,1412,2457,1405,2460,1390,2460,1385,2458,1380,2453,1375,2449xe" filled="t" fillcolor="#000000" stroked="f">
              <v:path arrowok="t"/>
              <v:fill/>
            </v:shape>
            <v:shape style="position:absolute;left:1463;top:2329;width:90;height:146" coordorigin="1463,2329" coordsize="90,146" path="m1536,2405l1536,2415,1535,2423,1533,2430,1531,2437,1529,2442,1527,2446,1524,2450,1521,2454,1517,2456,1513,2459,1508,2460,1497,2460,1492,2458,1484,2451,1481,2445,1479,2437,1463,2439,1464,2450,1468,2459,1475,2465,1482,2471,1491,2474,1513,2474,1522,2471,1530,2466,1537,2460,1543,2452,1547,2441,1552,2420,1553,2398,1553,2397,1551,2374,1547,2357,1543,2348,1537,2341,1530,2336,1522,2331,1514,2329,1492,2329,1481,2333,1478,2367,1481,2359,1487,2353,1492,2346,1499,2343,1514,2343,1521,2346,1526,2352,1531,2358,1534,2366,1534,2386,1531,2394,1526,2399,1521,2405,1514,2408,1498,2408,1492,2405,1502,2423,1509,2423,1515,2422,1521,2418,1527,2415,1532,2410,1536,2405xe" filled="t" fillcolor="#000000" stroked="f">
              <v:path arrowok="t"/>
              <v:fill/>
            </v:shape>
            <v:shape style="position:absolute;left:1578;top:2462;width:20;height:0" coordorigin="1578,2462" coordsize="20,0" path="m1578,2462l1598,2462e" filled="f" stroked="t" strokeweight="1.1pt" strokecolor="#000000">
              <v:path arrowok="t"/>
            </v:shape>
            <v:shape style="position:absolute;left:1623;top:2331;width:94;height:143" coordorigin="1623,2331" coordsize="94,143" path="m1642,2433l1623,2434,1625,2446,1629,2456,1637,2463,1645,2471,1656,2474,1670,2474,1690,2470,1706,2457,1713,2448,1717,2436,1717,2410,1713,2399,1704,2390,1696,2382,1685,2377,1664,2377,1655,2380,1646,2386,1654,2348,1710,2348,1710,2331,1640,2331,1626,2404,1643,2407,1645,2402,1649,2399,1653,2397,1658,2394,1663,2393,1677,2393,1685,2396,1690,2401,1696,2407,1699,2415,1699,2436,1696,2444,1690,2450,1684,2457,1677,2460,1662,2460,1656,2458,1651,2453,1646,2449,1643,2442,1642,2433xe" filled="t" fillcolor="#000000" stroked="f">
              <v:path arrowok="t"/>
              <v:fill/>
            </v:shape>
            <v:shape style="position:absolute;left:1741;top:2462;width:20;height:0" coordorigin="1741,2462" coordsize="20,0" path="m1741,2462l1761,2462e" filled="f" stroked="t" strokeweight="1.1pt" strokecolor="#000000">
              <v:path arrowok="t"/>
            </v:shape>
            <v:shape style="position:absolute;left:1460;top:2333;width:42;height:90" coordorigin="1460,2333" coordsize="42,90" path="m1464,2402l1472,2411,1480,2419,1490,2423,1502,2423,1492,2405,1486,2399,1481,2394,1478,2386,1478,2367,1481,2333,1473,2342,1464,2351,1460,2362,1460,2391,1464,2402xe" filled="t" fillcolor="#000000" stroked="f">
              <v:path arrowok="t"/>
              <v:fill/>
            </v:shape>
            <v:shape style="position:absolute;left:1189;top:2329;width:92;height:146" coordorigin="1189,2329" coordsize="92,146" path="m1212,2449l1208,2442,1206,2432,1189,2434,1190,2446,1195,2456,1203,2463,1211,2471,1222,2474,1248,2474,1259,2470,1268,2461,1277,2453,1282,2442,1282,2420,1279,2413,1275,2407,1270,2401,1263,2397,1255,2395,1262,2392,1266,2388,1270,2383,1273,2377,1275,2372,1275,2359,1273,2353,1269,2347,1266,2342,1261,2337,1255,2334,1248,2330,1241,2329,1222,2329,1213,2332,1205,2338,1198,2345,1193,2354,1191,2366,1208,2369,1209,2360,1212,2354,1217,2349,1221,2345,1227,2343,1240,2343,1246,2345,1250,2349,1255,2354,1257,2359,1257,2373,1254,2379,1248,2383,1242,2387,1235,2389,1228,2389,1225,2389,1223,2404,1228,2403,1232,2402,1244,2402,1250,2405,1255,2410,1261,2415,1263,2422,1263,2439,1260,2446,1255,2451,1249,2457,1242,2460,1227,2460,1221,2458,1217,2453,1212,2449xe" filled="t" fillcolor="#000000" stroked="f">
              <v:path arrowok="t"/>
              <v:fill/>
            </v:shape>
            <v:shape style="position:absolute;left:1623;top:2583;width:93;height:146" coordorigin="1623,2583" coordsize="93,146" path="m1643,2671l1645,2663,1651,2658,1656,2652,1663,2649,1679,2649,1685,2652,1690,2658,1696,2663,1698,2671,1698,2691,1695,2699,1690,2705,1685,2711,1679,2714,1671,2714,1672,2729,1680,2729,1688,2727,1694,2723,1701,2718,1706,2713,1710,2705,1714,2697,1716,2689,1716,2666,1712,2655,1704,2647,1696,2638,1686,2634,1668,2634,1661,2635,1655,2638,1649,2641,1644,2646,1640,2653,1640,2638,1642,2627,1645,2620,1648,2612,1652,2606,1658,2602,1662,2599,1667,2597,1679,2597,1685,2600,1690,2605,1692,2608,1695,2613,1696,2620,1713,2619,1712,2607,1708,2599,1701,2592,1693,2586,1684,2583,1658,2583,1647,2588,1638,2599,1629,2615,1624,2635,1623,2659,1624,2678,1628,2698,1636,2713,1645,2723,1646,2697,1644,2692,1643,2686,1643,2671xe" filled="t" fillcolor="#000000" stroked="f">
              <v:path arrowok="t"/>
              <v:fill/>
            </v:shape>
            <v:shape style="position:absolute;left:1460;top:2587;width:42;height:90" coordorigin="1460,2587" coordsize="42,90" path="m1464,2656l1472,2665,1480,2674,1490,2678,1502,2678,1492,2660,1486,2654,1481,2648,1478,2641,1478,2622,1481,2587,1473,2596,1464,2605,1460,2617,1460,2645,1464,2656xe" filled="t" fillcolor="#000000" stroked="f">
              <v:path arrowok="t"/>
              <v:fill/>
            </v:shape>
            <v:shape style="position:absolute;left:1189;top:2583;width:92;height:146" coordorigin="1189,2583" coordsize="92,146" path="m1212,2703l1208,2696,1206,2686,1189,2689,1190,2700,1195,2710,1203,2718,1211,2725,1222,2729,1248,2729,1259,2724,1268,2716,1277,2707,1282,2697,1282,2675,1279,2667,1275,2661,1270,2655,1263,2651,1255,2649,1262,2646,1266,2642,1270,2637,1273,2632,1275,2626,1275,2614,1273,2607,1269,2602,1266,2596,1261,2591,1255,2588,1248,2585,1241,2583,1222,2583,1213,2586,1205,2593,1198,2599,1193,2608,1191,2620,1208,2623,1209,2615,1212,2608,1217,2604,1221,2600,1227,2597,1240,2597,1246,2600,1250,2604,1255,2608,1257,2613,1257,2628,1254,2634,1248,2638,1242,2642,1235,2644,1228,2644,1225,2643,1223,2659,1228,2657,1232,2657,1244,2657,1250,2659,1255,2665,1261,2670,1263,2676,1263,2693,1260,2700,1255,2706,1249,2711,1242,2714,1227,2714,1221,2712,1217,2708,1212,2703xe" filled="t" fillcolor="#000000" stroked="f">
              <v:path arrowok="t"/>
              <v:fill/>
            </v:shape>
            <v:shape style="position:absolute;left:1307;top:2716;width:20;height:0" coordorigin="1307,2716" coordsize="20,0" path="m1307,2716l1326,2716e" filled="f" stroked="t" strokeweight="1.1pt" strokecolor="#000000">
              <v:path arrowok="t"/>
            </v:shape>
            <v:shape style="position:absolute;left:1352;top:2583;width:92;height:146" coordorigin="1352,2583" coordsize="92,146" path="m1375,2703l1372,2696,1370,2686,1352,2689,1353,2700,1358,2710,1366,2718,1374,2725,1385,2729,1411,2729,1422,2724,1431,2716,1440,2707,1445,2697,1445,2675,1442,2667,1438,2661,1433,2655,1427,2651,1418,2649,1425,2646,1430,2642,1433,2637,1436,2632,1438,2626,1438,2614,1436,2607,1433,2602,1429,2596,1424,2591,1418,2588,1411,2585,1404,2583,1385,2583,1376,2586,1368,2593,1361,2599,1356,2608,1354,2620,1371,2623,1373,2615,1376,2608,1380,2604,1385,2600,1390,2597,1404,2597,1409,2600,1414,2604,1418,2608,1420,2613,1420,2628,1417,2634,1411,2638,1405,2642,1399,2644,1391,2644,1388,2643,1386,2659,1391,2657,1395,2657,1407,2657,1413,2659,1419,2665,1424,2670,1426,2676,1426,2693,1424,2700,1418,2706,1412,2711,1405,2714,1390,2714,1385,2712,1380,2708,1375,2703xe" filled="t" fillcolor="#000000" stroked="f">
              <v:path arrowok="t"/>
              <v:fill/>
            </v:shape>
            <v:shape style="position:absolute;left:1463;top:2583;width:90;height:146" coordorigin="1463,2583" coordsize="90,146" path="m1536,2659l1536,2670,1535,2677,1533,2684,1531,2691,1529,2697,1527,2701,1524,2705,1521,2708,1517,2711,1513,2713,1508,2714,1497,2714,1492,2712,1484,2705,1481,2700,1479,2692,1463,2693,1464,2704,1468,2713,1475,2719,1482,2726,1491,2729,1513,2729,1522,2726,1530,2720,1537,2715,1543,2706,1547,2696,1552,2675,1553,2652,1553,2651,1551,2629,1547,2612,1543,2603,1537,2596,1530,2591,1522,2586,1514,2583,1492,2583,1481,2587,1478,2622,1481,2613,1487,2607,1492,2601,1499,2598,1514,2598,1521,2600,1526,2606,1531,2612,1534,2620,1534,2640,1531,2648,1526,2654,1521,2660,1514,2662,1498,2662,1492,2660,1502,2678,1509,2678,1515,2676,1521,2673,1527,2669,1532,2665,1536,2659xe" filled="t" fillcolor="#000000" stroked="f">
              <v:path arrowok="t"/>
              <v:fill/>
            </v:shape>
            <v:shape style="position:absolute;left:1578;top:2716;width:20;height:0" coordorigin="1578,2716" coordsize="20,0" path="m1578,2716l1598,2716e" filled="f" stroked="t" strokeweight="1.1pt" strokecolor="#000000">
              <v:path arrowok="t"/>
            </v:shape>
            <v:shape style="position:absolute;left:1645;top:2697;width:26;height:31" coordorigin="1645,2697" coordsize="26,31" path="m1671,2714l1666,2714,1662,2713,1657,2710,1652,2707,1649,2703,1646,2697,1645,2723,1657,2729,1672,2729,1671,2714xe" filled="t" fillcolor="#000000" stroked="f">
              <v:path arrowok="t"/>
              <v:fill/>
            </v:shape>
            <v:shape style="position:absolute;left:1741;top:2716;width:20;height:0" coordorigin="1741,2716" coordsize="20,0" path="m1741,2716l1761,2716e" filled="f" stroked="t" strokeweight="1.1pt" strokecolor="#000000">
              <v:path arrowok="t"/>
            </v:shape>
            <v:shape style="position:absolute;left:1741;top:2975;width:20;height:0" coordorigin="1741,2975" coordsize="20,0" path="m1741,2975l1761,2975e" filled="f" stroked="t" strokeweight="1.1pt" strokecolor="#000000">
              <v:path arrowok="t"/>
            </v:shape>
            <v:shape style="position:absolute;left:1460;top:2847;width:42;height:90" coordorigin="1460,2847" coordsize="42,90" path="m1464,2916l1472,2924,1480,2933,1490,2937,1502,2937,1492,2919,1486,2913,1481,2907,1478,2900,1478,2881,1481,2847,1473,2855,1464,2864,1460,2876,1460,2904,1464,2916xe" filled="t" fillcolor="#000000" stroked="f">
              <v:path arrowok="t"/>
              <v:fill/>
            </v:shape>
            <v:shape style="position:absolute;left:1189;top:2842;width:92;height:146" coordorigin="1189,2842" coordsize="92,146" path="m1212,2962l1208,2955,1206,2945,1189,2948,1190,2960,1195,2969,1203,2977,1211,2984,1222,2988,1248,2988,1259,2984,1268,2975,1277,2966,1282,2956,1282,2934,1279,2926,1275,2920,1270,2914,1263,2910,1255,2908,1262,2905,1266,2901,1270,2896,1273,2891,1275,2885,1275,2873,1273,2867,1269,2861,1266,2855,1261,2851,1255,2847,1248,2844,1241,2842,1222,2842,1213,2845,1205,2852,1198,2858,1193,2867,1191,2879,1208,2882,1209,2874,1212,2867,1217,2863,1221,2859,1227,2857,1240,2857,1246,2859,1250,2863,1255,2867,1257,2872,1257,2887,1254,2893,1248,2897,1242,2901,1235,2903,1228,2903,1225,2903,1223,2918,1228,2917,1232,2916,1244,2916,1250,2919,1255,2924,1261,2929,1263,2936,1263,2952,1260,2959,1255,2965,1249,2971,1242,2973,1227,2973,1221,2971,1217,2967,1212,2962xe" filled="t" fillcolor="#000000" stroked="f">
              <v:path arrowok="t"/>
              <v:fill/>
            </v:shape>
            <v:shape style="position:absolute;left:1307;top:2975;width:20;height:0" coordorigin="1307,2975" coordsize="20,0" path="m1307,2975l1326,2975e" filled="f" stroked="t" strokeweight="1.1pt" strokecolor="#000000">
              <v:path arrowok="t"/>
            </v:shape>
            <v:shape style="position:absolute;left:1352;top:2842;width:92;height:146" coordorigin="1352,2842" coordsize="92,146" path="m1375,2962l1372,2955,1370,2945,1352,2948,1353,2960,1358,2969,1366,2977,1374,2984,1385,2988,1411,2988,1422,2984,1431,2975,1440,2966,1445,2956,1445,2934,1442,2926,1438,2920,1433,2914,1427,2910,1418,2908,1425,2905,1430,2901,1433,2896,1436,2891,1438,2885,1438,2873,1436,2867,1433,2861,1429,2855,1424,2851,1418,2847,1411,2844,1404,2842,1385,2842,1376,2845,1368,2852,1361,2858,1356,2867,1354,2879,1371,2882,1373,2874,1376,2867,1380,2863,1385,2859,1390,2857,1404,2857,1409,2859,1414,2863,1418,2867,1420,2872,1420,2887,1417,2893,1411,2897,1405,2901,1399,2903,1391,2903,1388,2903,1386,2918,1391,2917,1395,2916,1407,2916,1413,2919,1419,2924,1424,2929,1426,2936,1426,2952,1424,2959,1418,2965,1412,2971,1405,2973,1390,2973,1385,2971,1380,2967,1375,2962xe" filled="t" fillcolor="#000000" stroked="f">
              <v:path arrowok="t"/>
              <v:fill/>
            </v:shape>
            <v:shape style="position:absolute;left:1463;top:2842;width:90;height:146" coordorigin="1463,2842" coordsize="90,146" path="m1536,2918l1536,2929,1535,2936,1533,2943,1531,2950,1529,2956,1527,2960,1524,2964,1521,2967,1517,2970,1513,2972,1508,2973,1497,2973,1492,2972,1484,2965,1481,2959,1479,2951,1463,2952,1464,2964,1468,2972,1475,2979,1482,2985,1491,2988,1513,2988,1522,2985,1530,2979,1537,2974,1543,2966,1547,2955,1552,2934,1553,2911,1553,2910,1551,2888,1547,2871,1543,2862,1537,2855,1530,2850,1522,2845,1514,2842,1492,2842,1481,2847,1478,2881,1481,2873,1487,2866,1492,2860,1499,2857,1514,2857,1521,2860,1526,2866,1531,2871,1534,2879,1534,2900,1531,2907,1526,2913,1521,2919,1514,2922,1498,2922,1492,2919,1502,2937,1509,2937,1515,2935,1521,2932,1527,2928,1532,2924,1536,2918xe" filled="t" fillcolor="#000000" stroked="f">
              <v:path arrowok="t"/>
              <v:fill/>
            </v:shape>
            <v:shape style="position:absolute;left:1578;top:2975;width:20;height:0" coordorigin="1578,2975" coordsize="20,0" path="m1578,2975l1598,2975e" filled="f" stroked="t" strokeweight="1.1pt" strokecolor="#000000">
              <v:path arrowok="t"/>
            </v:shape>
            <v:shape style="position:absolute;left:1625;top:2845;width:91;height:141" coordorigin="1625,2845" coordsize="91,141" path="m1665,2907l1657,2926,1651,2945,1646,2967,1644,2985,1662,2985,1663,2971,1665,2958,1669,2946,1673,2934,1680,2915,1689,2897,1693,2890,1704,2872,1716,2858,1716,2845,1625,2845,1625,2861,1694,2861,1691,2865,1679,2880,1669,2899,1665,2907xe" filled="t" fillcolor="#000000" stroked="f">
              <v:path arrowok="t"/>
              <v:fill/>
            </v:shape>
            <v:shape style="position:absolute;left:10404;top:3025;width:482;height:0" coordorigin="10404,3025" coordsize="482,0" path="m10404,3025l10887,3025e" filled="f" stroked="t" strokeweight="0.69552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If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re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re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fo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ds</w:t>
      </w:r>
      <w:r>
        <w:rPr>
          <w:rFonts w:cs="Arial" w:hAnsi="Arial" w:eastAsia="Arial" w:ascii="Arial"/>
          <w:b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9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ou</w:t>
      </w:r>
      <w:r>
        <w:rPr>
          <w:rFonts w:cs="Arial" w:hAnsi="Arial" w:eastAsia="Arial" w:ascii="Arial"/>
          <w:b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did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not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ea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in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one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m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th,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s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c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-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1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one-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860" w:val="left"/>
        </w:tabs>
        <w:jc w:val="left"/>
        <w:spacing w:lineRule="exact" w:line="240"/>
        <w:ind w:left="101"/>
      </w:pPr>
      <w:r>
        <w:rPr>
          <w:rFonts w:cs="Arial" w:hAnsi="Arial" w:eastAsia="Arial" w:ascii="Arial"/>
          <w:sz w:val="22"/>
          <w:szCs w:val="22"/>
        </w:rPr>
        <w:t>3.</w:t>
      </w:r>
      <w:r>
        <w:rPr>
          <w:rFonts w:cs="Arial" w:hAnsi="Arial" w:eastAsia="Arial" w:ascii="Arial"/>
          <w:sz w:val="22"/>
          <w:szCs w:val="22"/>
        </w:rPr>
        <w:t>38</w:t>
      </w:r>
      <w:r>
        <w:rPr>
          <w:rFonts w:cs="Arial" w:hAnsi="Arial" w:eastAsia="Arial" w:ascii="Arial"/>
          <w:sz w:val="22"/>
          <w:szCs w:val="22"/>
        </w:rPr>
        <w:t>.</w:t>
      </w:r>
      <w:r>
        <w:rPr>
          <w:rFonts w:cs="Arial" w:hAnsi="Arial" w:eastAsia="Arial" w:ascii="Arial"/>
          <w:sz w:val="22"/>
          <w:szCs w:val="22"/>
        </w:rPr>
        <w:t>   </w:t>
      </w:r>
      <w:r>
        <w:rPr>
          <w:rFonts w:cs="Arial" w:hAnsi="Arial" w:eastAsia="Arial" w:ascii="Arial"/>
          <w:spacing w:val="-27"/>
          <w:sz w:val="22"/>
          <w:szCs w:val="22"/>
        </w:rPr>
        <w:t> </w:t>
      </w:r>
      <w:r>
        <w:rPr>
          <w:rFonts w:cs="Arial" w:hAnsi="Arial" w:eastAsia="Arial" w:ascii="Arial"/>
          <w:spacing w:val="2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he</w:t>
      </w:r>
      <w:r>
        <w:rPr>
          <w:rFonts w:cs="Arial" w:hAnsi="Arial" w:eastAsia="Arial" w:ascii="Arial"/>
          <w:spacing w:val="-6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h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r´s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3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b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r</w:t>
      </w:r>
      <w:r>
        <w:rPr>
          <w:rFonts w:cs="Arial" w:hAnsi="Arial" w:eastAsia="Arial" w:ascii="Arial"/>
          <w:spacing w:val="-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sz w:val="22"/>
          <w:szCs w:val="22"/>
        </w:rPr>
        <w:t>s/s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-2"/>
          <w:sz w:val="22"/>
          <w:szCs w:val="22"/>
        </w:rPr>
        <w:t>v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2"/>
          <w:sz w:val="22"/>
          <w:szCs w:val="22"/>
        </w:rPr>
        <w:t>g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(prop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r</w:t>
      </w:r>
      <w:r>
        <w:rPr>
          <w:rFonts w:cs="Arial" w:hAnsi="Arial" w:eastAsia="Arial" w:ascii="Arial"/>
          <w:spacing w:val="-4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sz w:val="22"/>
          <w:szCs w:val="22"/>
        </w:rPr>
        <w:t>l,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not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sn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sz w:val="22"/>
          <w:szCs w:val="22"/>
        </w:rPr>
        <w:t>c</w:t>
      </w:r>
      <w:r>
        <w:rPr>
          <w:rFonts w:cs="Arial" w:hAnsi="Arial" w:eastAsia="Arial" w:ascii="Arial"/>
          <w:spacing w:val="2"/>
          <w:sz w:val="22"/>
          <w:szCs w:val="22"/>
        </w:rPr>
        <w:t>k</w:t>
      </w:r>
      <w:r>
        <w:rPr>
          <w:rFonts w:cs="Arial" w:hAnsi="Arial" w:eastAsia="Arial" w:ascii="Arial"/>
          <w:spacing w:val="0"/>
          <w:sz w:val="22"/>
          <w:szCs w:val="22"/>
        </w:rPr>
        <w:t>s)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3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ng</w:t>
      </w:r>
      <w:r>
        <w:rPr>
          <w:rFonts w:cs="Arial" w:hAnsi="Arial" w:eastAsia="Arial" w:ascii="Arial"/>
          <w:spacing w:val="-3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a</w:t>
      </w:r>
      <w:r>
        <w:rPr>
          <w:rFonts w:cs="Arial" w:hAnsi="Arial" w:eastAsia="Arial" w:ascii="Arial"/>
          <w:spacing w:val="-4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sz w:val="22"/>
          <w:szCs w:val="22"/>
        </w:rPr>
        <w:t>p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cal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sz w:val="22"/>
          <w:szCs w:val="22"/>
        </w:rPr>
        <w:t>y:</w:t>
      </w:r>
      <w:r>
        <w:rPr>
          <w:rFonts w:cs="Arial" w:hAnsi="Arial" w:eastAsia="Arial" w:ascii="Arial"/>
          <w:spacing w:val="-7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1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r´s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3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3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3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ass/p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ucts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23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mps,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3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23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/>
        <w:ind w:left="1234"/>
        <w:sectPr>
          <w:pgMar w:header="690" w:footer="281" w:top="880" w:bottom="280" w:left="1080" w:right="460"/>
          <w:pgSz w:w="11920" w:h="16860"/>
        </w:sectPr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ass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added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39"/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left"/>
        <w:spacing w:lineRule="auto" w:line="248"/>
        <w:ind w:left="847" w:right="68" w:hanging="7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3.40.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b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3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3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2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40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tabs>
          <w:tab w:pos="9160" w:val="left"/>
        </w:tabs>
        <w:jc w:val="left"/>
        <w:spacing w:lineRule="exact" w:line="240"/>
        <w:ind w:left="139"/>
      </w:pPr>
      <w:r>
        <w:rPr>
          <w:rFonts w:cs="Arial" w:hAnsi="Arial" w:eastAsia="Arial" w:ascii="Arial"/>
          <w:w w:val="97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40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200" w:val="left"/>
        </w:tabs>
        <w:jc w:val="left"/>
        <w:spacing w:before="1"/>
        <w:ind w:left="139"/>
      </w:pPr>
      <w:r>
        <w:rPr>
          <w:rFonts w:cs="Arial" w:hAnsi="Arial" w:eastAsia="Arial" w:ascii="Arial"/>
          <w:w w:val="97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40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160" w:val="left"/>
        </w:tabs>
        <w:jc w:val="left"/>
        <w:spacing w:lineRule="exact" w:line="240"/>
        <w:ind w:left="13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40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left"/>
        <w:spacing w:before="32"/>
        <w:ind w:left="496" w:right="293" w:hanging="35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3.41.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sit</w:t>
      </w:r>
      <w:r>
        <w:rPr>
          <w:rFonts w:cs="Arial" w:hAnsi="Arial" w:eastAsia="Arial" w:ascii="Arial"/>
          <w:b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41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           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41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41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aria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41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&gt;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“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”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needed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5813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5813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160" w:val="left"/>
        </w:tabs>
        <w:jc w:val="left"/>
        <w:spacing w:lineRule="exact" w:line="240"/>
        <w:ind w:left="139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3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4</w:t>
      </w:r>
      <w:r>
        <w:rPr>
          <w:rFonts w:cs="Arial" w:hAnsi="Arial" w:eastAsia="Arial" w:ascii="Arial"/>
          <w:spacing w:val="-1"/>
          <w:w w:val="96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3.42.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b/>
          <w:spacing w:val="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3.43.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</w:t>
      </w:r>
      <w:r>
        <w:rPr>
          <w:rFonts w:cs="Arial" w:hAnsi="Arial" w:eastAsia="Arial" w:ascii="Arial"/>
          <w:b/>
          <w:spacing w:val="5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43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3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43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3.44.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b/>
          <w:spacing w:val="4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652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tabs>
          <w:tab w:pos="9500" w:val="left"/>
        </w:tabs>
        <w:jc w:val="left"/>
        <w:spacing w:lineRule="exact" w:line="240"/>
        <w:ind w:left="13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44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one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10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2" w:lineRule="exact" w:line="240"/>
        <w:ind w:left="141" w:right="323"/>
        <w:sectPr>
          <w:pgMar w:header="690" w:footer="281" w:top="880" w:bottom="280" w:left="1280" w:right="500"/>
          <w:pgSz w:w="11920" w:h="16860"/>
        </w:sectPr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since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sit</w:t>
      </w:r>
      <w:r>
        <w:rPr>
          <w:rFonts w:cs="Arial" w:hAnsi="Arial" w:eastAsia="Arial" w:ascii="Arial"/>
          <w:b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ANY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VISIT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WHERE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FORM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PROGRESS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NOTES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-98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-98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WAS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-98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-98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FILLED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105" w:right="-37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3.45.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ind w:left="849"/>
      </w:pPr>
      <w:r>
        <w:rPr>
          <w:rFonts w:cs="Arial" w:hAnsi="Arial" w:eastAsia="Arial" w:ascii="Arial"/>
          <w:i/>
          <w:sz w:val="18"/>
          <w:szCs w:val="18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(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e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x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  <w:t>c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l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u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d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n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g</w:t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IP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p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-</w:t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SP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g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v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e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n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by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3"/>
          <w:w w:val="100"/>
          <w:sz w:val="18"/>
          <w:szCs w:val="18"/>
          <w:u w:val="single" w:color="000000"/>
        </w:rPr>
        <w:t>C</w:t>
      </w:r>
      <w:r>
        <w:rPr>
          <w:rFonts w:cs="Arial" w:hAnsi="Arial" w:eastAsia="Arial" w:ascii="Arial"/>
          <w:i/>
          <w:spacing w:val="-3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2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M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IPA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s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ff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at</w:t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  <w:t>y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o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u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r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l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s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v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  <w:t>s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)</w:t>
      </w:r>
      <w:r>
        <w:rPr>
          <w:rFonts w:cs="Arial" w:hAnsi="Arial" w:eastAsia="Arial" w:ascii="Arial"/>
          <w:i/>
          <w:spacing w:val="0"/>
          <w:w w:val="100"/>
          <w:sz w:val="18"/>
          <w:szCs w:val="18"/>
        </w:rPr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847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how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ses</w:t>
      </w:r>
      <w:r>
        <w:rPr>
          <w:rFonts w:cs="Arial" w:hAnsi="Arial" w:eastAsia="Arial" w:ascii="Arial"/>
          <w:spacing w:val="-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nce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ast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br w:type="column"/>
      </w: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right="-53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0"/>
          <w:szCs w:val="20"/>
        </w:rPr>
        <w:jc w:val="left"/>
        <w:spacing w:before="20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97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ectPr>
          <w:type w:val="continuous"/>
          <w:pgSz w:w="11920" w:h="16860"/>
          <w:pgMar w:top="880" w:bottom="280" w:left="1280" w:right="500"/>
          <w:cols w:num="3" w:equalWidth="off">
            <w:col w:w="6416" w:space="720"/>
            <w:col w:w="589" w:space="770"/>
            <w:col w:w="1645"/>
          </w:cols>
        </w:sectPr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pict>
          <v:group style="position:absolute;margin-left:64.5534pt;margin-top:84.5pt;width:509.404pt;height:681.044pt;mso-position-horizontal-relative:page;mso-position-vertical-relative:page;z-index:-1525" coordorigin="1291,1690" coordsize="10188,13621">
            <v:shape style="position:absolute;left:6241;top:9104;width:4809;height:0" coordorigin="6241,9104" coordsize="4809,0" path="m6241,9104l11050,9104e" filled="f" stroked="t" strokeweight="0.575736pt" strokecolor="#000000">
              <v:path arrowok="t"/>
            </v:shape>
            <v:shape style="position:absolute;left:1306;top:8551;width:0;height:274" coordorigin="1306,8551" coordsize="0,274" path="m1306,8551l1306,8825e" filled="f" stroked="t" strokeweight="0.580942pt" strokecolor="#000000">
              <v:path arrowok="t"/>
            </v:shape>
            <v:shape style="position:absolute;left:1306;top:1701;width:0;height:6850" coordorigin="1306,1701" coordsize="0,6850" path="m1306,1701l1306,8551e" filled="f" stroked="t" strokeweight="0.581pt" strokecolor="#000000">
              <v:path arrowok="t"/>
            </v:shape>
            <v:shape style="position:absolute;left:1301;top:8713;width:10159;height:0" coordorigin="1301,8713" coordsize="10159,0" path="m1301,8713l11460,8713e" filled="f" stroked="t" strokeweight="0.58pt" strokecolor="#000000">
              <v:path arrowok="t"/>
            </v:shape>
            <v:shape style="position:absolute;left:11455;top:8551;width:0;height:274" coordorigin="11455,8551" coordsize="0,274" path="m11455,8551l11455,8825e" filled="f" stroked="t" strokeweight="0.579004pt" strokecolor="#000000">
              <v:path arrowok="t"/>
            </v:shape>
            <v:shape style="position:absolute;left:11455;top:1701;width:0;height:6850" coordorigin="11455,1701" coordsize="0,6850" path="m11455,1701l11455,8551e" filled="f" stroked="t" strokeweight="0.58pt" strokecolor="#000000">
              <v:path arrowok="t"/>
            </v:shape>
            <v:shape style="position:absolute;left:1301;top:1696;width:10159;height:0" coordorigin="1301,1696" coordsize="10159,0" path="m1301,1696l11460,1696e" filled="f" stroked="t" strokeweight="0.58pt" strokecolor="#000000">
              <v:path arrowok="t"/>
            </v:shape>
            <v:shape style="position:absolute;left:1307;top:11597;width:0;height:1042" coordorigin="1307,11597" coordsize="0,1042" path="m1307,11597l1307,12639e" filled="f" stroked="t" strokeweight="0.581pt" strokecolor="#000000">
              <v:path arrowok="t"/>
            </v:shape>
            <v:shape style="position:absolute;left:1302;top:12639;width:10155;height:2662" coordorigin="1302,12639" coordsize="10155,2662" path="m11457,12639l11447,12639,11447,15281,1312,15281,1312,12639,1302,12639,1302,15301,11457,15301,11457,12639xe" filled="t" fillcolor="#000000" stroked="f">
              <v:path arrowok="t"/>
              <v:fill/>
            </v:shape>
            <v:shape style="position:absolute;left:11460;top:11597;width:0;height:1042" coordorigin="11460,11597" coordsize="0,1042" path="m11460,11597l11460,12639e" filled="f" stroked="t" strokeweight="0.956603pt" strokecolor="#000000">
              <v:path arrowok="t"/>
            </v:shape>
            <v:shape style="position:absolute;left:1302;top:8786;width:10166;height:2810" coordorigin="1302,8786" coordsize="10166,2810" path="m11468,8808l11468,8786,1302,8786,1302,11596,1312,11596,1312,8808,11459,8808,11459,11596,11468,11596,11468,8808xe" filled="t" fillcolor="#000000" stroked="f">
              <v:path arrowok="t"/>
              <v:fill/>
            </v:shape>
            <v:shape type="#_x0000_t75" style="position:absolute;left:1421;top:9096;width:8554;height:509">
              <v:imagedata o:title="" r:id="rId16"/>
            </v:shape>
            <v:shape type="#_x0000_t75" style="position:absolute;left:1421;top:9545;width:6343;height:1457">
              <v:imagedata o:title="" r:id="rId17"/>
            </v:shape>
            <v:shape style="position:absolute;left:1429;top:10059;width:572;height:146" coordorigin="1429,10059" coordsize="572,146" path="m1981,10182l1981,10202,2001,10202,2001,10182,1981,10182xe" filled="t" fillcolor="#000000" stroked="f">
              <v:path arrowok="t"/>
              <v:fill/>
            </v:shape>
            <v:shape style="position:absolute;left:1429;top:10059;width:572;height:146" coordorigin="1429,10059" coordsize="572,146" path="m1882,10110l1888,10107,1895,10103,1902,10099,1907,10095,1911,10091,1911,10202,1929,10202,1929,10059,1918,10059,1914,10065,1909,10072,1902,10078,1895,10085,1886,10090,1877,10095,1877,10112,1882,10110xe" filled="t" fillcolor="#000000" stroked="f">
              <v:path arrowok="t"/>
              <v:fill/>
            </v:shape>
            <v:shape style="position:absolute;left:1429;top:10059;width:572;height:146" coordorigin="1429,10059" coordsize="572,146" path="m1452,10179l1448,10172,1446,10162,1429,10165,1430,10177,1435,10186,1443,10194,1451,10201,1462,10205,1488,10205,1499,10201,1508,10192,1517,10183,1522,10173,1522,10151,1519,10143,1515,10137,1510,10131,1503,10127,1495,10125,1502,10122,1506,10118,1510,10113,1513,10108,1515,10102,1515,10090,1513,10084,1509,10078,1506,10072,1501,10068,1495,10064,1488,10061,1481,10059,1462,10059,1453,10062,1445,10069,1438,10075,1433,10084,1431,10096,1448,10099,1449,10091,1452,10084,1457,10080,1461,10076,1467,10074,1480,10074,1486,10076,1490,10080,1495,10084,1497,10089,1497,10104,1494,10110,1488,10114,1482,10118,1475,10120,1468,10120,1465,10120,1463,10135,1468,10134,1472,10133,1484,10133,1490,10136,1495,10141,1501,10146,1503,10153,1503,10169,1500,10176,1495,10182,1489,10188,1482,10190,1467,10190,1461,10188,1457,10184,1452,10179xe" filled="t" fillcolor="#000000" stroked="f">
              <v:path arrowok="t"/>
              <v:fill/>
            </v:shape>
            <v:shape style="position:absolute;left:1429;top:10059;width:572;height:146" coordorigin="1429,10059" coordsize="572,146" path="m1547,10182l1547,10202,1566,10202,1566,10182,1547,10182xe" filled="t" fillcolor="#000000" stroked="f">
              <v:path arrowok="t"/>
              <v:fill/>
            </v:shape>
            <v:shape style="position:absolute;left:1429;top:10059;width:572;height:146" coordorigin="1429,10059" coordsize="572,146" path="m1587,10168l1648,10168,1604,10152,1648,10088,1648,10152,1604,10152,1648,10168,1648,10202,1665,10202,1665,10168,1684,10168,1684,10152,1665,10152,1665,10060,1651,10060,1587,10152,1587,10168xe" filled="t" fillcolor="#000000" stroked="f">
              <v:path arrowok="t"/>
              <v:fill/>
            </v:shape>
            <v:shape style="position:absolute;left:1429;top:10059;width:572;height:146" coordorigin="1429,10059" coordsize="572,146" path="m1718,10163l1700,10165,1701,10177,1706,10187,1714,10194,1722,10201,1733,10205,1747,10205,1767,10200,1783,10188,1790,10178,1794,10167,1794,10141,1790,10129,1781,10121,1773,10112,1762,10108,1741,10108,1732,10111,1723,10117,1731,10078,1787,10078,1787,10062,1717,10062,1703,10135,1720,10137,1722,10133,1726,10130,1730,10127,1735,10125,1740,10123,1754,10123,1762,10126,1767,10132,1773,10138,1775,10146,1775,10166,1773,10175,1767,10181,1761,10187,1754,10190,1739,10190,1733,10188,1728,10184,1723,10179,1720,10172,1718,10163xe" filled="t" fillcolor="#000000" stroked="f">
              <v:path arrowok="t"/>
              <v:fill/>
            </v:shape>
            <v:shape style="position:absolute;left:1429;top:10059;width:572;height:146" coordorigin="1429,10059" coordsize="572,146" path="m1818,10182l1818,10202,1838,10202,1838,10182,1818,10182xe" filled="t" fillcolor="#000000" stroked="f">
              <v:path arrowok="t"/>
              <v:fill/>
            </v:shape>
            <v:shape style="position:absolute;left:1547;top:10192;width:20;height:0" coordorigin="1547,10192" coordsize="20,0" path="m1547,10192l1566,10192e" filled="f" stroked="t" strokeweight="1.1pt" strokecolor="#000000">
              <v:path arrowok="t"/>
            </v:shape>
            <v:shape style="position:absolute;left:1818;top:10192;width:20;height:0" coordorigin="1818,10192" coordsize="20,0" path="m1818,10192l1838,10192e" filled="f" stroked="t" strokeweight="1.1pt" strokecolor="#000000">
              <v:path arrowok="t"/>
            </v:shape>
            <v:shape style="position:absolute;left:1981;top:10192;width:20;height:0" coordorigin="1981,10192" coordsize="20,0" path="m1981,10192l2001,10192e" filled="f" stroked="t" strokeweight="1.1pt" strokecolor="#000000">
              <v:path arrowok="t"/>
            </v:shape>
            <v:shape type="#_x0000_t75" style="position:absolute;left:8414;top:9494;width:622;height:1457">
              <v:imagedata o:title="" r:id="rId18"/>
            </v:shape>
            <v:shape type="#_x0000_t75" style="position:absolute;left:9773;top:9506;width:523;height:509">
              <v:imagedata o:title="" r:id="rId19"/>
            </v:shape>
            <v:shape type="#_x0000_t75" style="position:absolute;left:1421;top:10392;width:7711;height:506">
              <v:imagedata o:title="" r:id="rId20"/>
            </v:shape>
            <v:shape type="#_x0000_t75" style="position:absolute;left:9792;top:10392;width:523;height:506">
              <v:imagedata o:title="" r:id="rId21"/>
            </v:shape>
            <v:shape type="#_x0000_t75" style="position:absolute;left:1421;top:10807;width:10036;height:4231">
              <v:imagedata o:title="" r:id="rId22"/>
            </v:shape>
            <v:shape style="position:absolute;left:5448;top:12510;width:5628;height:0" coordorigin="5448,12510" coordsize="5628,0" path="m5448,12510l11076,12510e" filled="f" stroked="t" strokeweight="0.940027pt" strokecolor="#000000">
              <v:path arrowok="t"/>
            </v:shape>
            <v:shape style="position:absolute;left:5449;top:12517;width:5630;height:0" coordorigin="5449,12517" coordsize="5630,0" path="m5449,12517l11079,12517e" filled="f" stroked="t" strokeweight="0.69552pt" strokecolor="#000000">
              <v:path arrowok="t"/>
            </v:shape>
            <w10:wrap type="none"/>
          </v:group>
        </w:pict>
      </w: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41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ast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ou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en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ny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54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</w:t>
      </w:r>
      <w:r>
        <w:rPr>
          <w:rFonts w:cs="Arial" w:hAnsi="Arial" w:eastAsia="Arial" w:ascii="Arial"/>
          <w:spacing w:val="10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35" w:hRule="exact"/>
        </w:trPr>
        <w:tc>
          <w:tcPr>
            <w:tcW w:w="60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</w:t>
            </w:r>
            <w:r>
              <w:rPr>
                <w:rFonts w:cs="Arial" w:hAnsi="Arial" w:eastAsia="Arial" w:ascii="Arial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≥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“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”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</w:t>
            </w:r>
            <w:r>
              <w:rPr>
                <w:rFonts w:cs="Arial" w:hAnsi="Arial" w:eastAsia="Arial" w:ascii="Arial"/>
                <w:spacing w:val="2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2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26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14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167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251" w:hRule="exact"/>
        </w:trPr>
        <w:tc>
          <w:tcPr>
            <w:tcW w:w="60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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2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4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</w:tc>
        <w:tc>
          <w:tcPr>
            <w:tcW w:w="14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6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</w:tr>
      <w:tr>
        <w:trPr>
          <w:trHeight w:val="252" w:hRule="exact"/>
        </w:trPr>
        <w:tc>
          <w:tcPr>
            <w:tcW w:w="60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right"/>
              <w:spacing w:lineRule="exact" w:line="240"/>
              <w:ind w:right="4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2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6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</w:tr>
      <w:tr>
        <w:trPr>
          <w:trHeight w:val="272" w:hRule="exact"/>
        </w:trPr>
        <w:tc>
          <w:tcPr>
            <w:tcW w:w="60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</w:t>
            </w: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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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  <w:tc>
          <w:tcPr>
            <w:tcW w:w="22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7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45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8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ers</w:t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14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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c,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41"/>
      </w:pPr>
      <w:r>
        <w:rPr>
          <w:rFonts w:cs="Arial" w:hAnsi="Arial" w:eastAsia="Arial" w:ascii="Arial"/>
          <w:spacing w:val="-2"/>
          <w:w w:val="100"/>
          <w:sz w:val="18"/>
          <w:szCs w:val="18"/>
        </w:rPr>
        <w:t>3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4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6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tabs>
          <w:tab w:pos="9740" w:val="left"/>
        </w:tabs>
        <w:jc w:val="left"/>
        <w:spacing w:before="37"/>
        <w:ind w:left="141"/>
      </w:pPr>
      <w:r>
        <w:rPr>
          <w:rFonts w:cs="Arial" w:hAnsi="Arial" w:eastAsia="Arial" w:ascii="Arial"/>
          <w:spacing w:val="-2"/>
          <w:sz w:val="18"/>
          <w:szCs w:val="18"/>
        </w:rPr>
        <w:t>3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4</w:t>
      </w:r>
      <w:r>
        <w:rPr>
          <w:rFonts w:cs="Arial" w:hAnsi="Arial" w:eastAsia="Arial" w:ascii="Arial"/>
          <w:spacing w:val="-2"/>
          <w:sz w:val="18"/>
          <w:szCs w:val="18"/>
        </w:rPr>
        <w:t>6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1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2</w:t>
      </w:r>
      <w:r>
        <w:rPr>
          <w:rFonts w:cs="Arial" w:hAnsi="Arial" w:eastAsia="Arial" w:ascii="Arial"/>
          <w:spacing w:val="0"/>
          <w:sz w:val="18"/>
          <w:szCs w:val="18"/>
        </w:rPr>
        <w:t>.</w:t>
      </w:r>
      <w:r>
        <w:rPr>
          <w:rFonts w:cs="Arial" w:hAnsi="Arial" w:eastAsia="Arial" w:ascii="Arial"/>
          <w:spacing w:val="0"/>
          <w:sz w:val="18"/>
          <w:szCs w:val="18"/>
        </w:rPr>
        <w:t>        </w:t>
      </w:r>
      <w:r>
        <w:rPr>
          <w:rFonts w:cs="Arial" w:hAnsi="Arial" w:eastAsia="Arial" w:ascii="Arial"/>
          <w:spacing w:val="-24"/>
          <w:sz w:val="18"/>
          <w:szCs w:val="18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,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a</w:t>
      </w:r>
      <w:r>
        <w:rPr>
          <w:rFonts w:cs="Arial" w:hAnsi="Arial" w:eastAsia="Arial" w:ascii="Arial"/>
          <w:spacing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o</w:t>
      </w:r>
      <w:r>
        <w:rPr>
          <w:rFonts w:cs="Arial" w:hAnsi="Arial" w:eastAsia="Arial" w:ascii="Arial"/>
          <w:spacing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sz w:val="22"/>
          <w:szCs w:val="22"/>
        </w:rPr>
        <w:t>al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sp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c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2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5"/>
        <w:ind w:left="141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</w:t>
      </w:r>
      <w:r>
        <w:rPr>
          <w:rFonts w:cs="Arial" w:hAnsi="Arial" w:eastAsia="Arial" w:ascii="Arial"/>
          <w:spacing w:val="4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13"/>
          <w:szCs w:val="13"/>
        </w:rPr>
        <w:tabs>
          <w:tab w:pos="9820" w:val="left"/>
        </w:tabs>
        <w:jc w:val="left"/>
        <w:spacing w:lineRule="exact" w:line="240"/>
        <w:ind w:left="141"/>
      </w:pP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</w:t>
      </w:r>
      <w:r>
        <w:rPr>
          <w:rFonts w:cs="Arial" w:hAnsi="Arial" w:eastAsia="Arial" w:ascii="Arial"/>
          <w:spacing w:val="-16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99"/>
          <w:position w:val="9"/>
          <w:sz w:val="13"/>
          <w:szCs w:val="13"/>
        </w:rPr>
        <w:t>st</w:t>
      </w:r>
      <w:r>
        <w:rPr>
          <w:rFonts w:cs="Arial" w:hAnsi="Arial" w:eastAsia="Arial" w:ascii="Arial"/>
          <w:spacing w:val="14"/>
          <w:w w:val="100"/>
          <w:position w:val="9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tabs>
          <w:tab w:pos="9860" w:val="left"/>
        </w:tabs>
        <w:jc w:val="left"/>
        <w:spacing w:lineRule="exact" w:line="240"/>
        <w:ind w:left="141"/>
      </w:pP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</w:t>
      </w:r>
      <w:r>
        <w:rPr>
          <w:rFonts w:cs="Arial" w:hAnsi="Arial" w:eastAsia="Arial" w:ascii="Arial"/>
          <w:spacing w:val="-16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2</w:t>
      </w:r>
      <w:r>
        <w:rPr>
          <w:rFonts w:cs="Arial" w:hAnsi="Arial" w:eastAsia="Arial" w:ascii="Arial"/>
          <w:spacing w:val="-2"/>
          <w:w w:val="99"/>
          <w:position w:val="9"/>
          <w:sz w:val="13"/>
          <w:szCs w:val="13"/>
        </w:rPr>
        <w:t>n</w:t>
      </w:r>
      <w:r>
        <w:rPr>
          <w:rFonts w:cs="Arial" w:hAnsi="Arial" w:eastAsia="Arial" w:ascii="Arial"/>
          <w:spacing w:val="0"/>
          <w:w w:val="99"/>
          <w:position w:val="9"/>
          <w:sz w:val="13"/>
          <w:szCs w:val="13"/>
        </w:rPr>
        <w:t>d</w:t>
      </w:r>
      <w:r>
        <w:rPr>
          <w:rFonts w:cs="Arial" w:hAnsi="Arial" w:eastAsia="Arial" w:ascii="Arial"/>
          <w:spacing w:val="17"/>
          <w:w w:val="100"/>
          <w:position w:val="9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tabs>
          <w:tab w:pos="9840" w:val="left"/>
        </w:tabs>
        <w:jc w:val="left"/>
        <w:spacing w:lineRule="exact" w:line="240"/>
        <w:ind w:left="141"/>
      </w:pP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</w:t>
      </w:r>
      <w:r>
        <w:rPr>
          <w:rFonts w:cs="Arial" w:hAnsi="Arial" w:eastAsia="Arial" w:ascii="Arial"/>
          <w:spacing w:val="-16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99"/>
          <w:position w:val="9"/>
          <w:sz w:val="13"/>
          <w:szCs w:val="13"/>
        </w:rPr>
        <w:t>rd</w:t>
      </w:r>
      <w:r>
        <w:rPr>
          <w:rFonts w:cs="Arial" w:hAnsi="Arial" w:eastAsia="Arial" w:ascii="Arial"/>
          <w:spacing w:val="14"/>
          <w:w w:val="100"/>
          <w:position w:val="9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tabs>
          <w:tab w:pos="9840" w:val="left"/>
        </w:tabs>
        <w:jc w:val="left"/>
        <w:spacing w:lineRule="exact" w:line="240"/>
        <w:ind w:left="141"/>
      </w:pP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</w:t>
      </w:r>
      <w:r>
        <w:rPr>
          <w:rFonts w:cs="Arial" w:hAnsi="Arial" w:eastAsia="Arial" w:ascii="Arial"/>
          <w:spacing w:val="-16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99"/>
          <w:position w:val="9"/>
          <w:sz w:val="13"/>
          <w:szCs w:val="13"/>
        </w:rPr>
        <w:t>th</w:t>
      </w:r>
      <w:r>
        <w:rPr>
          <w:rFonts w:cs="Arial" w:hAnsi="Arial" w:eastAsia="Arial" w:ascii="Arial"/>
          <w:spacing w:val="14"/>
          <w:w w:val="100"/>
          <w:position w:val="9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3"/>
          <w:szCs w:val="13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3"/>
          <w:szCs w:val="13"/>
        </w:rPr>
      </w:r>
    </w:p>
    <w:p>
      <w:pPr>
        <w:rPr>
          <w:sz w:val="22"/>
          <w:szCs w:val="22"/>
        </w:rPr>
        <w:jc w:val="left"/>
        <w:spacing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41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ny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880" w:val="left"/>
        </w:tabs>
        <w:jc w:val="left"/>
        <w:spacing w:lineRule="exact" w:line="240"/>
        <w:ind w:left="141"/>
        <w:sectPr>
          <w:type w:val="continuous"/>
          <w:pgSz w:w="11920" w:h="16860"/>
          <w:pgMar w:top="880" w:bottom="280" w:left="1280" w:right="500"/>
        </w:sectPr>
      </w:pPr>
      <w:r>
        <w:rPr>
          <w:rFonts w:cs="Arial" w:hAnsi="Arial" w:eastAsia="Arial" w:ascii="Arial"/>
          <w:w w:val="99"/>
          <w:sz w:val="20"/>
          <w:szCs w:val="20"/>
        </w:rPr>
        <w:t>3.</w:t>
      </w:r>
      <w:r>
        <w:rPr>
          <w:rFonts w:cs="Arial" w:hAnsi="Arial" w:eastAsia="Arial" w:ascii="Arial"/>
          <w:spacing w:val="-1"/>
          <w:w w:val="99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7</w:t>
      </w:r>
      <w:r>
        <w:rPr>
          <w:rFonts w:cs="Arial" w:hAnsi="Arial" w:eastAsia="Arial" w:ascii="Arial"/>
          <w:spacing w:val="2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19"/>
      </w:pPr>
      <w:r>
        <w:pict>
          <v:group style="position:absolute;margin-left:64.549pt;margin-top:-0.0421289pt;width:508.941pt;height:15.16pt;mso-position-horizontal-relative:page;mso-position-vertical-relative:paragraph;z-index:-1523" coordorigin="1291,-1" coordsize="10179,303">
            <v:shape style="position:absolute;left:1301;top:9;width:10159;height:283" coordorigin="1301,9" coordsize="10159,283" path="m11460,19l11460,9,1301,9,1301,292,1311,292,1311,19,11450,19,11450,292,11460,292,11460,19xe" filled="t" fillcolor="#000000" stroked="f">
              <v:path arrowok="t"/>
              <v:fill/>
            </v:shape>
            <v:shape type="#_x0000_t75" style="position:absolute;left:1301;top:10;width:10159;height:283">
              <v:imagedata o:title="" r:id="rId23"/>
            </v:shape>
            <w10:wrap type="none"/>
          </v:group>
        </w:pic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26"/>
        <w:sectPr>
          <w:pgMar w:header="690" w:footer="281" w:top="880" w:bottom="280" w:left="1200" w:right="340"/>
          <w:pgSz w:w="11920" w:h="16860"/>
        </w:sectPr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emo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                                       </w:t>
      </w:r>
      <w:r>
        <w:rPr>
          <w:rFonts w:cs="Arial" w:hAnsi="Arial" w:eastAsia="Arial" w:ascii="Arial"/>
          <w:b/>
          <w:spacing w:val="32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       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5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  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5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</w:t>
      </w:r>
      <w:r>
        <w:rPr>
          <w:rFonts w:cs="Arial" w:hAnsi="Arial" w:eastAsia="Arial" w:ascii="Arial"/>
          <w:spacing w:val="4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5"/>
        <w:ind w:left="226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26" w:right="-53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</w:t>
      </w:r>
      <w:r>
        <w:rPr>
          <w:rFonts w:cs="Arial" w:hAnsi="Arial" w:eastAsia="Arial" w:ascii="Arial"/>
          <w:spacing w:val="52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</w:t>
      </w:r>
      <w:r>
        <w:rPr>
          <w:rFonts w:cs="Arial" w:hAnsi="Arial" w:eastAsia="Arial" w:ascii="Arial"/>
          <w:spacing w:val="32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0"/>
          <w:sz w:val="22"/>
          <w:szCs w:val="22"/>
        </w:rPr>
        <w:t>PF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5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sectPr>
          <w:type w:val="continuous"/>
          <w:pgSz w:w="11920" w:h="16860"/>
          <w:pgMar w:top="880" w:bottom="280" w:left="1200" w:right="340"/>
          <w:cols w:num="2" w:equalWidth="off">
            <w:col w:w="5294" w:space="888"/>
            <w:col w:w="4198"/>
          </w:cols>
        </w:sectPr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PA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49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+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by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    </w:t>
      </w:r>
      <w:r>
        <w:rPr>
          <w:rFonts w:cs="Arial" w:hAnsi="Arial" w:eastAsia="Arial" w:ascii="Arial"/>
          <w:b/>
          <w:spacing w:val="4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blood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</w:t>
      </w:r>
      <w:r>
        <w:rPr>
          <w:rFonts w:cs="Arial" w:hAnsi="Arial" w:eastAsia="Arial" w:ascii="Arial"/>
          <w:spacing w:val="1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5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hy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</w:t>
      </w:r>
      <w:r>
        <w:rPr>
          <w:rFonts w:cs="Arial" w:hAnsi="Arial" w:eastAsia="Arial" w:ascii="Arial"/>
          <w:spacing w:val="49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</w:t>
      </w:r>
      <w:r>
        <w:rPr>
          <w:rFonts w:cs="Arial" w:hAnsi="Arial" w:eastAsia="Arial" w:ascii="Arial"/>
          <w:spacing w:val="23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</w:t>
      </w:r>
      <w:r>
        <w:rPr>
          <w:rFonts w:cs="Arial" w:hAnsi="Arial" w:eastAsia="Arial" w:ascii="Arial"/>
          <w:spacing w:val="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18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83" w:hRule="exact"/>
        </w:trPr>
        <w:tc>
          <w:tcPr>
            <w:tcW w:w="7569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8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3.54.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4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me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blood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g.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26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2220" w:val="left"/>
              </w:tabs>
              <w:jc w:val="left"/>
              <w:spacing w:before="18"/>
              <w:ind w:left="272"/>
            </w:pPr>
            <w:r>
              <w:rPr>
                <w:rFonts w:cs="Arial" w:hAnsi="Arial" w:eastAsia="Arial" w:ascii="Arial"/>
                <w:spacing w:val="2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       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3.55.</w:t>
            </w:r>
          </w:p>
        </w:tc>
        <w:tc>
          <w:tcPr>
            <w:tcW w:w="28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7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7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</w:tr>
      <w:tr>
        <w:trPr>
          <w:trHeight w:val="236" w:hRule="exact"/>
        </w:trPr>
        <w:tc>
          <w:tcPr>
            <w:tcW w:w="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3.56.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8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63"/>
            </w:pP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79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722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2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45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272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70" w:hRule="exact"/>
        </w:trPr>
        <w:tc>
          <w:tcPr>
            <w:tcW w:w="9838" w:type="dxa"/>
            <w:gridSpan w:val="5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3.57.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4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be</w:t>
            </w:r>
            <w:r>
              <w:rPr>
                <w:rFonts w:cs="Arial" w:hAnsi="Arial" w:eastAsia="Arial" w:ascii="Arial"/>
                <w:spacing w:val="5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i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dy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998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72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</w:t>
            </w:r>
            <w:r>
              <w:rPr>
                <w:rFonts w:cs="Arial" w:hAnsi="Arial" w:eastAsia="Arial" w:ascii="Arial"/>
                <w:spacing w:val="14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27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</w:tr>
      <w:tr>
        <w:trPr>
          <w:trHeight w:val="338" w:hRule="exact"/>
        </w:trPr>
        <w:tc>
          <w:tcPr>
            <w:tcW w:w="6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57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1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3998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9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226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2220" w:val="left"/>
              </w:tabs>
              <w:jc w:val="left"/>
              <w:spacing w:lineRule="exact" w:line="240"/>
              <w:ind w:left="272"/>
            </w:pPr>
            <w:r>
              <w:rPr>
                <w:rFonts w:cs="Arial" w:hAnsi="Arial" w:eastAsia="Arial" w:ascii="Arial"/>
                <w:spacing w:val="2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       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</w:r>
          </w:p>
        </w:tc>
      </w:tr>
    </w:tbl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26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3.58.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(Hemocue)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26-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28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b/>
          <w:spacing w:val="3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hrs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;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;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;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ne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                    </w:t>
      </w:r>
      <w:r>
        <w:rPr>
          <w:rFonts w:cs="Arial" w:hAnsi="Arial" w:eastAsia="Arial" w:ascii="Arial"/>
          <w:b/>
          <w:spacing w:val="56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14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4" w:hRule="exact"/>
        </w:trPr>
        <w:tc>
          <w:tcPr>
            <w:tcW w:w="98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27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267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6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11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2+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3+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6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3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1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98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67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6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2+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3+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4+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6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5"/>
            </w:pPr>
            <w:r>
              <w:rPr>
                <w:rFonts w:cs="Wingdings" w:hAnsi="Wingdings" w:eastAsia="Wingdings" w:ascii="Wingdings"/>
                <w:spacing w:val="-5"/>
                <w:w w:val="100"/>
                <w:sz w:val="22"/>
                <w:szCs w:val="22"/>
              </w:rPr>
              <w:t>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5+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3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98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67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6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2+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3+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6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3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98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67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6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2+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3+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6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3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0" w:hRule="exact"/>
        </w:trPr>
        <w:tc>
          <w:tcPr>
            <w:tcW w:w="98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67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68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2+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3+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6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36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81" w:hRule="exact"/>
        </w:trPr>
        <w:tc>
          <w:tcPr>
            <w:tcW w:w="985" w:type="dxa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5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95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67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688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9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1+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9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2+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706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/>
        </w:tc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/>
        </w:tc>
        <w:tc>
          <w:tcPr>
            <w:tcW w:w="677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/>
        </w:tc>
        <w:tc>
          <w:tcPr>
            <w:tcW w:w="2363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22"/>
          <w:szCs w:val="22"/>
        </w:rPr>
        <w:jc w:val="left"/>
        <w:spacing w:before="16" w:lineRule="exact" w:line="220"/>
        <w:sectPr>
          <w:type w:val="continuous"/>
          <w:pgSz w:w="11920" w:h="16860"/>
          <w:pgMar w:top="880" w:bottom="280" w:left="1200" w:right="34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19" w:right="-53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X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</w:p>
    <w:p>
      <w:pPr>
        <w:rPr>
          <w:sz w:val="28"/>
          <w:szCs w:val="28"/>
        </w:rPr>
        <w:jc w:val="left"/>
        <w:spacing w:before="5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right="-53"/>
      </w:pPr>
      <w:r>
        <w:pict>
          <v:group style="position:absolute;margin-left:64.549pt;margin-top:232.96pt;width:508.941pt;height:466.69pt;mso-position-horizontal-relative:page;mso-position-vertical-relative:page;z-index:-1522" coordorigin="1291,4659" coordsize="10179,9334">
            <v:shape style="position:absolute;left:1306;top:13205;width:0;height:778" coordorigin="1306,13205" coordsize="0,778" path="m1306,13205l1306,13982e" filled="f" stroked="t" strokeweight="0.581pt" strokecolor="#000000">
              <v:path arrowok="t"/>
            </v:shape>
            <v:shape style="position:absolute;left:1306;top:10927;width:0;height:2278" coordorigin="1306,10927" coordsize="0,2278" path="m1306,10927l1306,13205e" filled="f" stroked="t" strokeweight="0.581pt" strokecolor="#000000">
              <v:path arrowok="t"/>
            </v:shape>
            <v:shape style="position:absolute;left:1306;top:10675;width:0;height:252" coordorigin="1306,10675" coordsize="0,252" path="m1306,10675l1306,10927e" filled="f" stroked="t" strokeweight="0.580942pt" strokecolor="#000000">
              <v:path arrowok="t"/>
            </v:shape>
            <v:shape style="position:absolute;left:1301;top:13987;width:10159;height:0" coordorigin="1301,13987" coordsize="10159,0" path="m1301,13987l11460,13987e" filled="f" stroked="t" strokeweight="0.58pt" strokecolor="#000000">
              <v:path arrowok="t"/>
            </v:shape>
            <v:shape style="position:absolute;left:11455;top:13205;width:0;height:778" coordorigin="11455,13205" coordsize="0,778" path="m11455,13205l11455,13982e" filled="f" stroked="t" strokeweight="0.58pt" strokecolor="#000000">
              <v:path arrowok="t"/>
            </v:shape>
            <v:shape style="position:absolute;left:11455;top:10927;width:0;height:2278" coordorigin="11455,10927" coordsize="0,2278" path="m11455,10927l11455,13205e" filled="f" stroked="t" strokeweight="0.58pt" strokecolor="#000000">
              <v:path arrowok="t"/>
            </v:shape>
            <v:shape style="position:absolute;left:11455;top:10675;width:0;height:252" coordorigin="11455,10675" coordsize="0,252" path="m11455,10675l11455,10927e" filled="f" stroked="t" strokeweight="0.578943pt" strokecolor="#000000">
              <v:path arrowok="t"/>
            </v:shape>
            <v:shape style="position:absolute;left:1301;top:10137;width:10159;height:538" coordorigin="1301,10137" coordsize="10159,538" path="m1311,10420l1311,10147,11450,10147,11450,10675,11460,10675,11460,10137,1301,10137,1301,10675,1311,10675,1311,10420xe" filled="t" fillcolor="#000000" stroked="f">
              <v:path arrowok="t"/>
              <v:fill/>
            </v:shape>
            <v:shape type="#_x0000_t75" style="position:absolute;left:9221;top:13462;width:1368;height:504">
              <v:imagedata o:title="" r:id="rId24"/>
            </v:shape>
            <v:shape type="#_x0000_t75" style="position:absolute;left:1418;top:13718;width:7346;height:247">
              <v:imagedata o:title="" r:id="rId25"/>
            </v:shape>
            <v:shape type="#_x0000_t75" style="position:absolute;left:1418;top:13210;width:9336;height:499">
              <v:imagedata o:title="" r:id="rId26"/>
            </v:shape>
            <v:shape style="position:absolute;left:1427;top:13263;width:92;height:146" coordorigin="1427,13263" coordsize="92,146" path="m1449,13383l1446,13376,1444,13366,1427,13369,1428,13381,1433,13390,1441,13398,1449,13405,1459,13409,1485,13409,1497,13405,1506,13396,1515,13387,1519,13377,1519,13355,1517,13347,1512,13341,1508,13335,1501,13331,1493,13329,1499,13326,1504,13322,1507,13317,1511,13312,1512,13306,1512,13294,1510,13288,1507,13282,1504,13276,1499,13272,1492,13268,1486,13265,1479,13263,1460,13263,1450,13266,1443,13273,1435,13279,1431,13288,1428,13300,1446,13303,1447,13295,1450,13288,1454,13284,1459,13280,1465,13278,1478,13278,1484,13280,1488,13284,1492,13288,1494,13293,1494,13308,1491,13314,1486,13318,1480,13322,1473,13324,1463,13324,1461,13339,1466,13338,1470,13337,1481,13337,1488,13340,1493,13345,1498,13350,1501,13357,1501,13373,1498,13380,1492,13386,1487,13392,1480,13394,1465,13394,1459,13392,1454,13388,1449,13383xe" filled="t" fillcolor="#000000" stroked="f">
              <v:path arrowok="t"/>
              <v:fill/>
            </v:shape>
            <v:shape style="position:absolute;left:1544;top:13396;width:20;height:0" coordorigin="1544,13396" coordsize="20,0" path="m1544,13396l1564,13396e" filled="f" stroked="t" strokeweight="1.1pt" strokecolor="#000000">
              <v:path arrowok="t"/>
            </v:shape>
            <v:shape style="position:absolute;left:1612;top:13378;width:26;height:31" coordorigin="1612,13378" coordsize="26,31" path="m1638,13394l1633,13394,1628,13393,1623,13390,1619,13387,1615,13383,1613,13378,1612,13403,1624,13409,1638,13409,1638,13394xe" filled="t" fillcolor="#000000" stroked="f">
              <v:path arrowok="t"/>
              <v:fill/>
            </v:shape>
            <v:shape style="position:absolute;left:1816;top:13396;width:20;height:0" coordorigin="1816,13396" coordsize="20,0" path="m1816,13396l1835,13396e" filled="f" stroked="t" strokeweight="1.1pt" strokecolor="#000000">
              <v:path arrowok="t"/>
            </v:shape>
            <v:shape style="position:absolute;left:1695;top:13263;width:93;height:143" coordorigin="1695,13263" coordsize="93,143" path="m1720,13390l1724,13383,1730,13377,1737,13371,1747,13362,1759,13352,1768,13343,1774,13337,1779,13331,1783,13325,1785,13320,1788,13314,1789,13309,1789,13292,1785,13282,1777,13275,1769,13267,1758,13263,1731,13263,1721,13267,1713,13274,1705,13281,1700,13291,1699,13304,1717,13306,1717,13297,1719,13290,1724,13285,1729,13280,1736,13278,1752,13278,1759,13280,1764,13285,1768,13290,1771,13295,1771,13309,1768,13316,1763,13323,1750,13338,1732,13354,1722,13362,1714,13369,1709,13375,1704,13381,1700,13388,1698,13394,1696,13398,1695,13402,1696,13406,1789,13406,1789,13390,1720,13390xe" filled="t" fillcolor="#000000" stroked="f">
              <v:path arrowok="t"/>
              <v:fill/>
            </v:shape>
            <v:shape style="position:absolute;left:1979;top:13396;width:20;height:0" coordorigin="1979,13396" coordsize="20,0" path="m1979,13396l1998,13396e" filled="f" stroked="t" strokeweight="1.1pt" strokecolor="#000000">
              <v:path arrowok="t"/>
            </v:shape>
            <v:shape style="position:absolute;left:1874;top:13263;width:52;height:143" coordorigin="1874,13263" coordsize="52,143" path="m1880,13314l1886,13311,1893,13307,1899,13303,1905,13299,1909,13295,1909,13406,1926,13406,1926,13263,1915,13263,1912,13269,1907,13276,1900,13282,1892,13289,1884,13294,1874,13299,1874,13316,1880,13314xe" filled="t" fillcolor="#000000" stroked="f">
              <v:path arrowok="t"/>
              <v:fill/>
            </v:shape>
            <v:shape style="position:absolute;left:1589;top:13263;width:93;height:146" coordorigin="1589,13263" coordsize="93,146" path="m1609,13351l1612,13344,1617,13338,1623,13332,1629,13329,1645,13329,1652,13332,1657,13338,1662,13344,1665,13351,1665,13371,1662,13380,1657,13385,1651,13391,1645,13394,1638,13394,1638,13409,1647,13409,1654,13407,1661,13403,1667,13399,1673,13393,1677,13385,1680,13377,1682,13369,1682,13346,1678,13335,1670,13327,1662,13318,1652,13314,1634,13314,1628,13315,1622,13319,1616,13322,1610,13326,1606,13333,1606,13319,1608,13308,1611,13300,1614,13292,1619,13286,1624,13282,1628,13279,1633,13278,1645,13278,1651,13280,1656,13285,1659,13288,1661,13293,1662,13300,1680,13299,1678,13288,1674,13279,1667,13273,1660,13266,1651,13263,1625,13263,1613,13269,1604,13280,1595,13296,1591,13315,1589,13340,1590,13358,1595,13378,1603,13393,1612,13403,1613,13378,1610,13372,1609,13366,1609,13351xe" filled="t" fillcolor="#000000" stroked="f">
              <v:path arrowok="t"/>
              <v:fill/>
            </v:shape>
            <v:shape style="position:absolute;left:1816;top:13646;width:20;height:0" coordorigin="1816,13646" coordsize="20,0" path="m1816,13646l1835,13646e" filled="f" stroked="t" strokeweight="1.1pt" strokecolor="#000000">
              <v:path arrowok="t"/>
            </v:shape>
            <v:shape style="position:absolute;left:1695;top:13513;width:93;height:143" coordorigin="1695,13513" coordsize="93,143" path="m1720,13639l1724,13633,1730,13627,1737,13621,1747,13612,1759,13601,1768,13593,1774,13587,1779,13581,1783,13575,1785,13569,1788,13564,1789,13558,1789,13541,1785,13532,1777,13524,1769,13517,1758,13513,1731,13513,1721,13516,1713,13523,1705,13530,1700,13541,1699,13554,1717,13556,1717,13547,1719,13540,1724,13535,1729,13530,1736,13527,1752,13527,1759,13530,1764,13534,1768,13539,1771,13545,1771,13559,1768,13566,1763,13573,1750,13587,1732,13603,1722,13611,1714,13619,1709,13625,1704,13631,1700,13637,1698,13644,1696,13648,1695,13652,1696,13656,1789,13656,1789,13639,1720,13639xe" filled="t" fillcolor="#000000" stroked="f">
              <v:path arrowok="t"/>
              <v:fill/>
            </v:shape>
            <v:shape style="position:absolute;left:1859;top:13513;width:93;height:143" coordorigin="1859,13513" coordsize="93,143" path="m1883,13639l1887,13633,1893,13627,1900,13621,1910,13612,1923,13601,1932,13593,1937,13587,1942,13581,1946,13575,1948,13569,1951,13564,1952,13558,1952,13541,1948,13532,1940,13524,1932,13517,1921,13513,1894,13513,1884,13516,1876,13523,1868,13530,1863,13541,1862,13554,1880,13556,1880,13547,1882,13540,1887,13535,1892,13530,1899,13527,1915,13527,1922,13530,1927,13534,1932,13539,1934,13545,1934,13559,1931,13566,1926,13573,1913,13587,1895,13603,1885,13611,1877,13619,1872,13625,1867,13631,1863,13637,1861,13644,1859,13648,1859,13652,1859,13656,1952,13656,1952,13639,1883,13639xe" filled="t" fillcolor="#000000" stroked="f">
              <v:path arrowok="t"/>
              <v:fill/>
            </v:shape>
            <v:shape style="position:absolute;left:1589;top:13513;width:93;height:146" coordorigin="1589,13513" coordsize="93,146" path="m1609,13601l1612,13593,1617,13587,1623,13582,1629,13579,1645,13579,1652,13582,1657,13587,1662,13593,1665,13601,1665,13621,1662,13629,1657,13635,1651,13641,1645,13644,1638,13644,1638,13658,1647,13658,1654,13656,1661,13652,1667,13648,1673,13642,1677,13635,1680,13627,1682,13619,1682,13596,1678,13585,1670,13576,1662,13568,1652,13563,1634,13563,1628,13565,1622,13568,1616,13571,1610,13576,1606,13582,1606,13568,1608,13557,1611,13549,1614,13542,1619,13536,1624,13532,1628,13529,1633,13527,1645,13527,1651,13530,1656,13535,1659,13538,1661,13543,1662,13550,1680,13548,1678,13537,1674,13529,1667,13522,1660,13516,1651,13513,1625,13513,1613,13518,1604,13529,1595,13545,1591,13565,1589,13589,1590,13608,1595,13628,1603,13642,1612,13653,1613,13627,1610,13622,1609,13616,1609,13601xe" filled="t" fillcolor="#000000" stroked="f">
              <v:path arrowok="t"/>
              <v:fill/>
            </v:shape>
            <v:shape style="position:absolute;left:1427;top:13513;width:92;height:146" coordorigin="1427,13513" coordsize="92,146" path="m1449,13633l1446,13626,1444,13616,1427,13618,1428,13630,1433,13640,1441,13647,1449,13655,1459,13659,1485,13659,1497,13654,1506,13646,1515,13637,1519,13626,1519,13605,1517,13597,1512,13591,1508,13585,1501,13581,1493,13579,1499,13576,1504,13572,1507,13567,1511,13562,1512,13556,1512,13543,1510,13537,1507,13531,1504,13526,1499,13521,1492,13518,1486,13514,1479,13513,1460,13513,1450,13516,1443,13523,1435,13529,1431,13538,1428,13550,1446,13553,1447,13544,1450,13538,1454,13534,1459,13529,1465,13527,1478,13527,1484,13529,1488,13534,1492,13538,1494,13543,1494,13558,1491,13564,1486,13567,1480,13571,1473,13573,1466,13573,1463,13573,1461,13588,1466,13587,1470,13587,1481,13587,1488,13589,1493,13594,1498,13600,1501,13606,1501,13623,1498,13630,1492,13635,1487,13641,1480,13644,1465,13644,1459,13642,1454,13637,1449,13633xe" filled="t" fillcolor="#000000" stroked="f">
              <v:path arrowok="t"/>
              <v:fill/>
            </v:shape>
            <v:shape style="position:absolute;left:1544;top:13646;width:20;height:0" coordorigin="1544,13646" coordsize="20,0" path="m1544,13646l1564,13646e" filled="f" stroked="t" strokeweight="1.1pt" strokecolor="#000000">
              <v:path arrowok="t"/>
            </v:shape>
            <v:shape style="position:absolute;left:1612;top:13627;width:26;height:31" coordorigin="1612,13627" coordsize="26,31" path="m1638,13644l1633,13644,1628,13643,1623,13640,1619,13637,1615,13633,1613,13627,1612,13653,1624,13658,1638,13658,1638,13644xe" filled="t" fillcolor="#000000" stroked="f">
              <v:path arrowok="t"/>
              <v:fill/>
            </v:shape>
            <v:shape style="position:absolute;left:1979;top:13646;width:20;height:0" coordorigin="1979,13646" coordsize="20,0" path="m1979,13646l1998,13646e" filled="f" stroked="t" strokeweight="1.1pt" strokecolor="#000000">
              <v:path arrowok="t"/>
            </v:shape>
            <v:shape type="#_x0000_t75" style="position:absolute;left:9221;top:12953;width:523;height:247">
              <v:imagedata o:title="" r:id="rId27"/>
            </v:shape>
            <v:shape type="#_x0000_t75" style="position:absolute;left:7802;top:12953;width:622;height:247">
              <v:imagedata o:title="" r:id="rId28"/>
            </v:shape>
            <v:shape type="#_x0000_t75" style="position:absolute;left:1418;top:12953;width:5570;height:247">
              <v:imagedata o:title="" r:id="rId29"/>
            </v:shape>
            <v:shape type="#_x0000_t75" style="position:absolute;left:8510;top:10416;width:2278;height:252">
              <v:imagedata o:title="" r:id="rId30"/>
            </v:shape>
            <v:shape type="#_x0000_t75" style="position:absolute;left:3120;top:11945;width:7750;height:247">
              <v:imagedata o:title="" r:id="rId31"/>
            </v:shape>
            <v:shape type="#_x0000_t75" style="position:absolute;left:9650;top:11438;width:893;height:499">
              <v:imagedata o:title="" r:id="rId32"/>
            </v:shape>
            <v:shape type="#_x0000_t75" style="position:absolute;left:6353;top:10932;width:3149;height:1006">
              <v:imagedata o:title="" r:id="rId33"/>
            </v:shape>
            <v:shape type="#_x0000_t75" style="position:absolute;left:7092;top:10416;width:1267;height:511">
              <v:imagedata o:title="" r:id="rId34"/>
            </v:shape>
            <v:shape type="#_x0000_t75" style="position:absolute;left:6384;top:10423;width:619;height:504">
              <v:imagedata o:title="" r:id="rId35"/>
            </v:shape>
            <v:shape type="#_x0000_t75" style="position:absolute;left:2551;top:10680;width:3173;height:499">
              <v:imagedata o:title="" r:id="rId36"/>
            </v:shape>
            <v:shape type="#_x0000_t75" style="position:absolute;left:1418;top:10699;width:631;height:475">
              <v:imagedata o:title="" r:id="rId37"/>
            </v:shape>
            <v:shape type="#_x0000_t75" style="position:absolute;left:1418;top:10171;width:4469;height:497">
              <v:imagedata o:title="" r:id="rId38"/>
            </v:shape>
            <v:shape style="position:absolute;left:1306;top:5424;width:0;height:6598" coordorigin="1306,5424" coordsize="0,6598" path="m1306,5424l1306,12022e" filled="f" stroked="t" strokeweight="0.581pt" strokecolor="#000000">
              <v:path arrowok="t"/>
            </v:shape>
            <v:shape style="position:absolute;left:1306;top:4665;width:0;height:758" coordorigin="1306,4665" coordsize="0,758" path="m1306,4665l1306,5423e" filled="f" stroked="t" strokeweight="0.581pt" strokecolor="#000000">
              <v:path arrowok="t"/>
            </v:shape>
            <v:shape style="position:absolute;left:11455;top:5424;width:0;height:6598" coordorigin="11455,5424" coordsize="0,6598" path="m11455,5424l11455,12022e" filled="f" stroked="t" strokeweight="0.58pt" strokecolor="#000000">
              <v:path arrowok="t"/>
            </v:shape>
            <v:shape style="position:absolute;left:11455;top:4665;width:0;height:758" coordorigin="11455,4665" coordsize="0,758" path="m11455,4665l11455,5423e" filled="f" stroked="t" strokeweight="0.58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br w:type="column"/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4"/>
          <w:szCs w:val="14"/>
        </w:rPr>
        <w:jc w:val="left"/>
        <w:spacing w:lineRule="exact" w:line="220"/>
        <w:ind w:right="-54"/>
      </w:pPr>
      <w:r>
        <w:rPr>
          <w:rFonts w:cs="Wingdings" w:hAnsi="Wingdings" w:eastAsia="Wingdings" w:ascii="Wingdings"/>
          <w:spacing w:val="0"/>
          <w:w w:val="100"/>
          <w:position w:val="-2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2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2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100"/>
          <w:position w:val="5"/>
          <w:sz w:val="14"/>
          <w:szCs w:val="14"/>
        </w:rPr>
        <w:t>s</w:t>
      </w:r>
      <w:r>
        <w:rPr>
          <w:rFonts w:cs="Arial" w:hAnsi="Arial" w:eastAsia="Arial" w:ascii="Arial"/>
          <w:spacing w:val="0"/>
          <w:w w:val="100"/>
          <w:position w:val="5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100"/>
          <w:position w:val="5"/>
          <w:sz w:val="14"/>
          <w:szCs w:val="14"/>
        </w:rPr>
        <w:t>    </w:t>
      </w:r>
      <w:r>
        <w:rPr>
          <w:rFonts w:cs="Arial" w:hAnsi="Arial" w:eastAsia="Arial" w:ascii="Arial"/>
          <w:spacing w:val="38"/>
          <w:w w:val="100"/>
          <w:position w:val="5"/>
          <w:sz w:val="14"/>
          <w:szCs w:val="14"/>
        </w:rPr>
        <w:t> </w:t>
      </w:r>
      <w:r>
        <w:rPr>
          <w:rFonts w:cs="Wingdings" w:hAnsi="Wingdings" w:eastAsia="Wingdings" w:ascii="Wingdings"/>
          <w:spacing w:val="0"/>
          <w:w w:val="100"/>
          <w:position w:val="-2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2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2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100"/>
          <w:position w:val="5"/>
          <w:sz w:val="14"/>
          <w:szCs w:val="14"/>
        </w:rPr>
        <w:t>nd</w:t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br w:type="column"/>
      </w: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ectPr>
          <w:type w:val="continuous"/>
          <w:pgSz w:w="11920" w:h="16860"/>
          <w:pgMar w:top="880" w:bottom="280" w:left="1200" w:right="340"/>
          <w:cols w:num="4" w:equalWidth="off">
            <w:col w:w="4625" w:space="561"/>
            <w:col w:w="493" w:space="232"/>
            <w:col w:w="1232" w:space="171"/>
            <w:col w:w="3066"/>
          </w:cols>
        </w:sectPr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10"/>
          <w:sz w:val="14"/>
          <w:szCs w:val="14"/>
        </w:rPr>
        <w:t>r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d</w:t>
      </w:r>
      <w:r>
        <w:rPr>
          <w:rFonts w:cs="Arial" w:hAnsi="Arial" w:eastAsia="Arial" w:ascii="Arial"/>
          <w:spacing w:val="20"/>
          <w:w w:val="100"/>
          <w:position w:val="10"/>
          <w:sz w:val="14"/>
          <w:szCs w:val="14"/>
        </w:rPr>
        <w:t> </w:t>
      </w:r>
      <w:r>
        <w:rPr>
          <w:rFonts w:cs="Wingdings" w:hAnsi="Wingdings" w:eastAsia="Wingdings" w:ascii="Wingdings"/>
          <w:spacing w:val="0"/>
          <w:w w:val="100"/>
          <w:position w:val="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th</w:t>
      </w:r>
      <w:r>
        <w:rPr>
          <w:rFonts w:cs="Arial" w:hAnsi="Arial" w:eastAsia="Arial" w:ascii="Arial"/>
          <w:spacing w:val="17"/>
          <w:w w:val="100"/>
          <w:position w:val="10"/>
          <w:sz w:val="14"/>
          <w:szCs w:val="14"/>
        </w:rPr>
        <w:t> </w:t>
      </w:r>
      <w:r>
        <w:rPr>
          <w:rFonts w:cs="Wingdings" w:hAnsi="Wingdings" w:eastAsia="Wingdings" w:ascii="Wingdings"/>
          <w:spacing w:val="0"/>
          <w:w w:val="100"/>
          <w:position w:val="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th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39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-6"/>
          <w:w w:val="100"/>
          <w:position w:val="0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position w:val="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right="-53"/>
      </w:pPr>
      <w:r>
        <w:br w:type="column"/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escri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by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8" w:lineRule="exact" w:line="220"/>
        <w:sectPr>
          <w:type w:val="continuous"/>
          <w:pgSz w:w="11920" w:h="16860"/>
          <w:pgMar w:top="880" w:bottom="280" w:left="1200" w:right="340"/>
          <w:cols w:num="4" w:equalWidth="off">
            <w:col w:w="817" w:space="534"/>
            <w:col w:w="3114" w:space="719"/>
            <w:col w:w="589" w:space="847"/>
            <w:col w:w="376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3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3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3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right="-53"/>
      </w:pPr>
      <w:r>
        <w:br w:type="column"/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31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" w:right="-53"/>
      </w:pPr>
      <w:r>
        <w:pict>
          <v:shape type="#_x0000_t75" style="position:absolute;margin-left:482.52pt;margin-top:-12.2711pt;width:46.44pt;height:12.36pt;mso-position-horizontal-relative:page;mso-position-vertical-relative:paragraph;z-index:-1518">
            <v:imagedata o:title="" r:id="rId39"/>
          </v:shape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comp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eted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&lt;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nce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gy</w:t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sectPr>
          <w:type w:val="continuous"/>
          <w:pgSz w:w="11920" w:h="16860"/>
          <w:pgMar w:top="880" w:bottom="280" w:left="1200" w:right="340"/>
          <w:cols w:num="4" w:equalWidth="off">
            <w:col w:w="817" w:space="535"/>
            <w:col w:w="2187" w:space="1616"/>
            <w:col w:w="3092" w:space="206"/>
            <w:col w:w="1927"/>
          </w:cols>
        </w:sectPr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6"/>
        <w:ind w:left="219" w:right="-47"/>
      </w:pPr>
      <w:r>
        <w:pict>
          <v:shape type="#_x0000_t75" style="position:absolute;margin-left:70.92pt;margin-top:2.60189pt;width:36.24pt;height:10.08pt;mso-position-horizontal-relative:page;mso-position-vertical-relative:paragraph;z-index:-1519">
            <v:imagedata o:title="" r:id="rId40"/>
          </v:shape>
        </w:pic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3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6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0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2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tabs>
          <w:tab w:pos="7720" w:val="left"/>
        </w:tabs>
        <w:jc w:val="left"/>
        <w:spacing w:before="8" w:lineRule="exact" w:line="240"/>
        <w:sectPr>
          <w:type w:val="continuous"/>
          <w:pgSz w:w="11920" w:h="16860"/>
          <w:pgMar w:top="880" w:bottom="280" w:left="1200" w:right="340"/>
          <w:cols w:num="2" w:equalWidth="off">
            <w:col w:w="906" w:space="1015"/>
            <w:col w:w="8459"/>
          </w:cols>
        </w:sectPr>
      </w:pPr>
      <w:r>
        <w:br w:type="column"/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oth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6" w:lineRule="exact" w:line="220"/>
        <w:sectPr>
          <w:type w:val="continuous"/>
          <w:pgSz w:w="11920" w:h="16860"/>
          <w:pgMar w:top="880" w:bottom="280" w:left="1200" w:right="34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219" w:right="-53"/>
      </w:pPr>
      <w:r>
        <w:pict>
          <v:shape type="#_x0000_t75" style="position:absolute;margin-left:461.04pt;margin-top:1.97787pt;width:57.96pt;height:12.36pt;mso-position-horizontal-relative:page;mso-position-vertical-relative:paragraph;z-index:-1521">
            <v:imagedata o:title="" r:id="rId41"/>
          </v:shape>
        </w:pict>
      </w:r>
      <w:r>
        <w:pict>
          <v:shape type="#_x0000_t75" style="position:absolute;margin-left:70.92pt;margin-top:1.97787pt;width:371.04pt;height:12.36pt;mso-position-horizontal-relative:page;mso-position-vertical-relative:paragraph;z-index:-1520">
            <v:imagedata o:title="" r:id="rId42"/>
          </v:shape>
        </w:pic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ses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’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4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sectPr>
          <w:type w:val="continuous"/>
          <w:pgSz w:w="11920" w:h="16860"/>
          <w:pgMar w:top="880" w:bottom="280" w:left="1200" w:right="340"/>
          <w:cols w:num="2" w:equalWidth="off">
            <w:col w:w="7620" w:space="402"/>
            <w:col w:w="2358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" w:lineRule="exact" w:line="220"/>
        <w:sectPr>
          <w:type w:val="continuous"/>
          <w:pgSz w:w="11920" w:h="16860"/>
          <w:pgMar w:top="880" w:bottom="280" w:left="1200" w:right="34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219" w:right="-53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etan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x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oid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sectPr>
          <w:type w:val="continuous"/>
          <w:pgSz w:w="11920" w:h="16860"/>
          <w:pgMar w:top="880" w:bottom="280" w:left="1200" w:right="340"/>
          <w:cols w:num="3" w:equalWidth="off">
            <w:col w:w="5729" w:space="875"/>
            <w:col w:w="588" w:space="831"/>
            <w:col w:w="2357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520" w:val="left"/>
        </w:tabs>
        <w:jc w:val="left"/>
        <w:spacing w:before="15" w:lineRule="exact" w:line="240"/>
        <w:ind w:left="936" w:right="800" w:firstLine="415"/>
        <w:sectPr>
          <w:type w:val="continuous"/>
          <w:pgSz w:w="11920" w:h="16860"/>
          <w:pgMar w:top="880" w:bottom="280" w:left="1200" w:right="340"/>
        </w:sectPr>
      </w:pPr>
      <w:r>
        <w:pict>
          <v:shape type="#_x0000_t202" style="position:absolute;margin-left:70.92pt;margin-top:0.81pt;width:466.8pt;height:24.96pt;mso-position-horizontal-relative:page;mso-position-vertical-relative:paragraph;z-index:-1524" filled="f" stroked="f">
            <v:textbox inset="0,0,0,0">
              <w:txbxContent>
                <w:p>
                  <w:pPr>
                    <w:rPr>
                      <w:sz w:val="24"/>
                      <w:szCs w:val="24"/>
                    </w:rPr>
                    <w:jc w:val="left"/>
                    <w:spacing w:before="4" w:lineRule="exact" w:line="240"/>
                  </w:pPr>
                  <w:r>
                    <w:rPr>
                      <w:sz w:val="24"/>
                      <w:szCs w:val="24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22"/>
                      <w:szCs w:val="22"/>
                    </w:rPr>
                    <w:jc w:val="right"/>
                    <w:ind w:right="408"/>
                  </w:pPr>
                  <w:r>
                    <w:rPr>
                      <w:rFonts w:cs="Wingdings" w:hAnsi="Wingdings" w:eastAsia="Wingdings" w:ascii="Wingdings"/>
                      <w:spacing w:val="0"/>
                      <w:w w:val="100"/>
                      <w:sz w:val="22"/>
                      <w:szCs w:val="22"/>
                    </w:rPr>
                    <w:t></w:t>
                  </w:r>
                  <w:r>
                    <w:rPr>
                      <w:rFonts w:cs="Times New Roman" w:hAnsi="Times New Roman" w:eastAsia="Times New Roman" w:ascii="Times New Roman"/>
                      <w:spacing w:val="5"/>
                      <w:w w:val="100"/>
                      <w:sz w:val="22"/>
                      <w:szCs w:val="2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22"/>
                      <w:szCs w:val="22"/>
                    </w:rPr>
                    <w:t>u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22"/>
                      <w:szCs w:val="22"/>
                    </w:rPr>
                    <w:t>n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22"/>
                      <w:szCs w:val="22"/>
                    </w:rPr>
                    <w:t>k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22"/>
                      <w:szCs w:val="22"/>
                    </w:rPr>
                    <w:t>n</w:t>
                  </w:r>
                  <w:r>
                    <w:rPr>
                      <w:rFonts w:cs="Arial" w:hAnsi="Arial" w:eastAsia="Arial" w:ascii="Arial"/>
                      <w:spacing w:val="-3"/>
                      <w:w w:val="100"/>
                      <w:sz w:val="22"/>
                      <w:szCs w:val="22"/>
                    </w:rPr>
                    <w:t>o</w:t>
                  </w:r>
                  <w:r>
                    <w:rPr>
                      <w:rFonts w:cs="Arial" w:hAnsi="Arial" w:eastAsia="Arial" w:ascii="Arial"/>
                      <w:spacing w:val="-6"/>
                      <w:w w:val="100"/>
                      <w:sz w:val="22"/>
                      <w:szCs w:val="22"/>
                    </w:rPr>
                    <w:t>w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22"/>
                      <w:szCs w:val="22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’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219" w:right="-53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’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</w:p>
    <w:p>
      <w:pPr>
        <w:rPr>
          <w:rFonts w:cs="Wingdings" w:hAnsi="Wingdings" w:eastAsia="Wingdings" w:ascii="Wingdings"/>
          <w:sz w:val="22"/>
          <w:szCs w:val="22"/>
        </w:rPr>
        <w:jc w:val="left"/>
        <w:spacing w:before="13"/>
        <w:sectPr>
          <w:type w:val="continuous"/>
          <w:pgSz w:w="11920" w:h="16860"/>
          <w:pgMar w:top="880" w:bottom="280" w:left="1200" w:right="340"/>
          <w:cols w:num="2" w:equalWidth="off">
            <w:col w:w="7539" w:space="484"/>
            <w:col w:w="2357"/>
          </w:cols>
        </w:sectPr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24" w:hRule="exact"/>
        </w:trPr>
        <w:tc>
          <w:tcPr>
            <w:tcW w:w="4293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9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5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ment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disea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sed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"/>
              <w:ind w:left="10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</w:t>
            </w:r>
            <w:r>
              <w:rPr>
                <w:rFonts w:cs="Arial" w:hAnsi="Arial" w:eastAsia="Arial" w:ascii="Arial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≥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“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”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34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"/>
              <w:ind w:left="220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"/>
              <w:ind w:left="1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</w:t>
            </w:r>
            <w:r>
              <w:rPr>
                <w:rFonts w:cs="Arial" w:hAnsi="Arial" w:eastAsia="Arial" w:ascii="Arial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</w:p>
        </w:tc>
        <w:tc>
          <w:tcPr>
            <w:tcW w:w="2441" w:type="dxa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11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"/>
              <w:ind w:left="211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1284" w:hRule="exact"/>
        </w:trPr>
        <w:tc>
          <w:tcPr>
            <w:tcW w:w="4293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4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act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ucti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act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V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4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NA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4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0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0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0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0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9780" w:val="left"/>
        </w:tabs>
        <w:jc w:val="left"/>
        <w:spacing w:lineRule="exact" w:line="220"/>
        <w:ind w:left="224"/>
      </w:pPr>
      <w:r>
        <w:rPr>
          <w:rFonts w:cs="Arial" w:hAnsi="Arial" w:eastAsia="Arial" w:ascii="Arial"/>
          <w:spacing w:val="-2"/>
          <w:sz w:val="18"/>
          <w:szCs w:val="18"/>
        </w:rPr>
        <w:t>3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6</w:t>
      </w:r>
      <w:r>
        <w:rPr>
          <w:rFonts w:cs="Arial" w:hAnsi="Arial" w:eastAsia="Arial" w:ascii="Arial"/>
          <w:spacing w:val="-2"/>
          <w:sz w:val="18"/>
          <w:szCs w:val="18"/>
        </w:rPr>
        <w:t>3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1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1</w:t>
      </w:r>
      <w:r>
        <w:rPr>
          <w:rFonts w:cs="Arial" w:hAnsi="Arial" w:eastAsia="Arial" w:ascii="Arial"/>
          <w:spacing w:val="0"/>
          <w:sz w:val="18"/>
          <w:szCs w:val="18"/>
        </w:rPr>
        <w:t>.</w:t>
      </w:r>
      <w:r>
        <w:rPr>
          <w:rFonts w:cs="Arial" w:hAnsi="Arial" w:eastAsia="Arial" w:ascii="Arial"/>
          <w:spacing w:val="0"/>
          <w:sz w:val="18"/>
          <w:szCs w:val="18"/>
        </w:rPr>
        <w:t>                   </w:t>
      </w:r>
      <w:r>
        <w:rPr>
          <w:rFonts w:cs="Arial" w:hAnsi="Arial" w:eastAsia="Arial" w:ascii="Arial"/>
          <w:spacing w:val="18"/>
          <w:sz w:val="18"/>
          <w:szCs w:val="18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oth</w:t>
      </w:r>
      <w:r>
        <w:rPr>
          <w:rFonts w:cs="Arial" w:hAnsi="Arial" w:eastAsia="Arial" w:ascii="Arial"/>
          <w:spacing w:val="-2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,</w:t>
      </w:r>
      <w:r>
        <w:rPr>
          <w:rFonts w:cs="Arial" w:hAnsi="Arial" w:eastAsia="Arial" w:ascii="Arial"/>
          <w:spacing w:val="-4"/>
          <w:sz w:val="22"/>
          <w:szCs w:val="22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p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-2"/>
          <w:sz w:val="22"/>
          <w:szCs w:val="22"/>
        </w:rPr>
        <w:t>c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f</w:t>
      </w:r>
      <w:r>
        <w:rPr>
          <w:rFonts w:cs="Arial" w:hAnsi="Arial" w:eastAsia="Arial" w:ascii="Arial"/>
          <w:spacing w:val="-5"/>
          <w:sz w:val="22"/>
          <w:szCs w:val="22"/>
        </w:rPr>
        <w:t>y</w:t>
      </w:r>
      <w:r>
        <w:rPr>
          <w:rFonts w:cs="Arial" w:hAnsi="Arial" w:eastAsia="Arial" w:ascii="Arial"/>
          <w:spacing w:val="-3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3.64.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reat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pres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22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64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≥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“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”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54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54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otics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54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T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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center"/>
        <w:spacing w:before="2"/>
        <w:ind w:left="4508" w:right="4999"/>
      </w:pPr>
      <w:r>
        <w:pict>
          <v:group style="position:absolute;margin-left:65.134pt;margin-top:63.79pt;width:508.036pt;height:281.55pt;mso-position-horizontal-relative:page;mso-position-vertical-relative:page;z-index:-1515" coordorigin="1303,1276" coordsize="10161,5631">
            <v:shape style="position:absolute;left:1308;top:1282;width:0;height:5619" coordorigin="1308,1282" coordsize="0,5619" path="m1308,1282l1308,6901e" filled="f" stroked="t" strokeweight="0.580003pt" strokecolor="#000000">
              <v:path arrowok="t"/>
            </v:shape>
            <v:shape style="position:absolute;left:1313;top:6896;width:10140;height:0" coordorigin="1313,6896" coordsize="10140,0" path="m1313,6896l11453,6896e" filled="f" stroked="t" strokeweight="0.580011pt" strokecolor="#000000">
              <v:path arrowok="t"/>
            </v:shape>
            <v:shape style="position:absolute;left:11458;top:1282;width:0;height:5619" coordorigin="11458,1282" coordsize="0,5619" path="m11458,1282l11458,6901e" filled="f" stroked="t" strokeweight="0.57998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80" w:val="left"/>
        </w:tabs>
        <w:jc w:val="left"/>
        <w:ind w:left="224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3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6</w:t>
      </w:r>
      <w:r>
        <w:rPr>
          <w:rFonts w:cs="Arial" w:hAnsi="Arial" w:eastAsia="Arial" w:ascii="Arial"/>
          <w:spacing w:val="-1"/>
          <w:w w:val="96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</w:t>
      </w:r>
      <w:r>
        <w:rPr>
          <w:rFonts w:cs="Arial" w:hAnsi="Arial" w:eastAsia="Arial" w:ascii="Arial"/>
          <w:spacing w:val="-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ers,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4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3.65.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e,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nd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40" w:val="left"/>
        </w:tabs>
        <w:jc w:val="left"/>
        <w:spacing w:lineRule="exact" w:line="240"/>
        <w:ind w:left="224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65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99"/>
          <w:position w:val="9"/>
          <w:sz w:val="14"/>
          <w:szCs w:val="14"/>
        </w:rPr>
        <w:t>s</w:t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9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9"/>
          <w:w w:val="99"/>
          <w:position w:val="9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20" w:val="left"/>
        </w:tabs>
        <w:jc w:val="left"/>
        <w:spacing w:lineRule="exact" w:line="240"/>
        <w:ind w:left="224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65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99"/>
          <w:position w:val="9"/>
          <w:sz w:val="14"/>
          <w:szCs w:val="14"/>
        </w:rPr>
        <w:t>n</w:t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</w:rPr>
        <w:t>d</w:t>
      </w:r>
      <w:r>
        <w:rPr>
          <w:rFonts w:cs="Arial" w:hAnsi="Arial" w:eastAsia="Arial" w:ascii="Arial"/>
          <w:spacing w:val="-15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-15"/>
          <w:w w:val="99"/>
          <w:position w:val="9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40" w:val="left"/>
        </w:tabs>
        <w:jc w:val="left"/>
        <w:spacing w:lineRule="exact" w:line="240"/>
        <w:ind w:left="224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65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6"/>
          <w:w w:val="99"/>
          <w:position w:val="9"/>
          <w:sz w:val="14"/>
          <w:szCs w:val="14"/>
        </w:rPr>
        <w:t>r</w:t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</w:rPr>
        <w:t>d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-7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-7"/>
          <w:w w:val="99"/>
          <w:position w:val="9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40" w:val="left"/>
        </w:tabs>
        <w:jc w:val="left"/>
        <w:spacing w:lineRule="exact" w:line="240"/>
        <w:ind w:left="224"/>
      </w:pPr>
      <w:r>
        <w:rPr>
          <w:rFonts w:cs="Arial" w:hAnsi="Arial" w:eastAsia="Arial" w:ascii="Arial"/>
          <w:w w:val="97"/>
          <w:sz w:val="20"/>
          <w:szCs w:val="20"/>
        </w:rPr>
        <w:t>3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65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5"/>
          <w:w w:val="99"/>
          <w:position w:val="10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99"/>
          <w:position w:val="10"/>
          <w:sz w:val="14"/>
          <w:szCs w:val="14"/>
        </w:rPr>
        <w:t>h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8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8"/>
          <w:w w:val="99"/>
          <w:position w:val="10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10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left="224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100" w:val="left"/>
        </w:tabs>
        <w:jc w:val="left"/>
        <w:spacing w:before="13" w:lineRule="exact" w:line="240"/>
        <w:ind w:left="219"/>
      </w:pPr>
      <w:r>
        <w:pict>
          <v:group style="position:absolute;margin-left:88.8pt;margin-top:25.1179pt;width:477.36pt;height:0pt;mso-position-horizontal-relative:page;mso-position-vertical-relative:paragraph;z-index:-1517" coordorigin="1776,502" coordsize="9547,0">
            <v:shape style="position:absolute;left:1776;top:502;width:9547;height:0" coordorigin="1776,502" coordsize="9547,0" path="m1776,502l11323,50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8.8pt;margin-top:37.7179pt;width:410.04pt;height:0pt;mso-position-horizontal-relative:page;mso-position-vertical-relative:paragraph;z-index:-1516" coordorigin="1776,754" coordsize="8201,0">
            <v:shape style="position:absolute;left:1776;top:754;width:8201;height:0" coordorigin="1776,754" coordsize="8201,0" path="m1776,754l9977,754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position w:val="-1"/>
          <w:sz w:val="22"/>
          <w:szCs w:val="22"/>
        </w:rPr>
        <w:t>3.67.</w:t>
      </w:r>
      <w:r>
        <w:rPr>
          <w:rFonts w:cs="Arial" w:hAnsi="Arial" w:eastAsia="Arial" w:ascii="Arial"/>
          <w:spacing w:val="1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8440" w:val="left"/>
        </w:tabs>
        <w:jc w:val="left"/>
        <w:spacing w:before="29" w:lineRule="exact" w:line="260"/>
        <w:ind w:left="219"/>
      </w:pPr>
      <w:r>
        <w:rPr>
          <w:rFonts w:cs="Arial" w:hAnsi="Arial" w:eastAsia="Arial" w:ascii="Arial"/>
          <w:b/>
          <w:position w:val="-1"/>
          <w:sz w:val="24"/>
          <w:szCs w:val="24"/>
        </w:rPr>
        <w:t>Ne</w:t>
      </w:r>
      <w:r>
        <w:rPr>
          <w:rFonts w:cs="Arial" w:hAnsi="Arial" w:eastAsia="Arial" w:ascii="Arial"/>
          <w:b/>
          <w:spacing w:val="1"/>
          <w:position w:val="-1"/>
          <w:sz w:val="24"/>
          <w:szCs w:val="24"/>
        </w:rPr>
        <w:t>x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-5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-4"/>
          <w:position w:val="-1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position w:val="-1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it</w:t>
      </w:r>
      <w:r>
        <w:rPr>
          <w:rFonts w:cs="Arial" w:hAnsi="Arial" w:eastAsia="Arial" w:ascii="Arial"/>
          <w:b/>
          <w:spacing w:val="-4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book</w:t>
      </w:r>
      <w:r>
        <w:rPr>
          <w:rFonts w:cs="Arial" w:hAnsi="Arial" w:eastAsia="Arial" w:ascii="Arial"/>
          <w:b/>
          <w:spacing w:val="1"/>
          <w:position w:val="-1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d</w:t>
      </w:r>
      <w:r>
        <w:rPr>
          <w:rFonts w:cs="Arial" w:hAnsi="Arial" w:eastAsia="Arial" w:ascii="Arial"/>
          <w:b/>
          <w:spacing w:val="-4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on: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-6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_</w:t>
      </w:r>
      <w:r>
        <w:rPr>
          <w:rFonts w:cs="Arial" w:hAnsi="Arial" w:eastAsia="Arial" w:ascii="Arial"/>
          <w:b/>
          <w:spacing w:val="-3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_</w:t>
      </w:r>
      <w:r>
        <w:rPr>
          <w:rFonts w:cs="Arial" w:hAnsi="Arial" w:eastAsia="Arial" w:ascii="Arial"/>
          <w:b/>
          <w:spacing w:val="-6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/</w:t>
      </w:r>
      <w:r>
        <w:rPr>
          <w:rFonts w:cs="Arial" w:hAnsi="Arial" w:eastAsia="Arial" w:ascii="Arial"/>
          <w:b/>
          <w:spacing w:val="-1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_</w:t>
      </w:r>
      <w:r>
        <w:rPr>
          <w:rFonts w:cs="Arial" w:hAnsi="Arial" w:eastAsia="Arial" w:ascii="Arial"/>
          <w:b/>
          <w:spacing w:val="-6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_</w:t>
      </w:r>
      <w:r>
        <w:rPr>
          <w:rFonts w:cs="Arial" w:hAnsi="Arial" w:eastAsia="Arial" w:ascii="Arial"/>
          <w:b/>
          <w:spacing w:val="-3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/</w:t>
      </w:r>
      <w:r>
        <w:rPr>
          <w:rFonts w:cs="Arial" w:hAnsi="Arial" w:eastAsia="Arial" w:ascii="Arial"/>
          <w:b/>
          <w:spacing w:val="-32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  <w:u w:val="thick" w:color="000000"/>
        </w:rPr>
        <w:t>           </w:t>
      </w:r>
      <w:r>
        <w:rPr>
          <w:rFonts w:cs="Arial" w:hAnsi="Arial" w:eastAsia="Arial" w:ascii="Arial"/>
          <w:b/>
          <w:spacing w:val="8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8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8"/>
          <w:position w:val="-1"/>
          <w:sz w:val="24"/>
          <w:szCs w:val="24"/>
        </w:rPr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,</w:t>
      </w:r>
      <w:r>
        <w:rPr>
          <w:rFonts w:cs="Arial" w:hAnsi="Arial" w:eastAsia="Arial" w:ascii="Arial"/>
          <w:b/>
          <w:spacing w:val="1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position w:val="-1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pe</w:t>
      </w:r>
      <w:r>
        <w:rPr>
          <w:rFonts w:cs="Arial" w:hAnsi="Arial" w:eastAsia="Arial" w:ascii="Arial"/>
          <w:b/>
          <w:spacing w:val="-1"/>
          <w:position w:val="-1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i</w:t>
      </w:r>
      <w:r>
        <w:rPr>
          <w:rFonts w:cs="Arial" w:hAnsi="Arial" w:eastAsia="Arial" w:ascii="Arial"/>
          <w:b/>
          <w:spacing w:val="2"/>
          <w:position w:val="-1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y</w:t>
      </w:r>
      <w:r>
        <w:rPr>
          <w:rFonts w:cs="Arial" w:hAnsi="Arial" w:eastAsia="Arial" w:ascii="Arial"/>
          <w:b/>
          <w:spacing w:val="-3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-4"/>
          <w:position w:val="-1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position w:val="-1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it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4"/>
          <w:position w:val="-1"/>
          <w:sz w:val="24"/>
          <w:szCs w:val="24"/>
        </w:rPr>
        <w:t>t</w:t>
      </w:r>
      <w:r>
        <w:rPr>
          <w:rFonts w:cs="Arial" w:hAnsi="Arial" w:eastAsia="Arial" w:ascii="Arial"/>
          <w:b/>
          <w:spacing w:val="-4"/>
          <w:position w:val="-1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  <w:t>pe:</w:t>
      </w:r>
      <w:r>
        <w:rPr>
          <w:rFonts w:cs="Arial" w:hAnsi="Arial" w:eastAsia="Arial" w:ascii="Arial"/>
          <w:b/>
          <w:spacing w:val="5"/>
          <w:position w:val="-1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  <w:u w:val="thick" w:color="000000"/>
        </w:rPr>
        <w:tab/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position w:val="-1"/>
          <w:sz w:val="24"/>
          <w:szCs w:val="24"/>
        </w:rPr>
      </w:r>
      <w:r>
        <w:rPr>
          <w:rFonts w:cs="Arial" w:hAnsi="Arial" w:eastAsia="Arial" w:ascii="Arial"/>
          <w:spacing w:val="0"/>
          <w:position w:val="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6"/>
          <w:szCs w:val="16"/>
        </w:rPr>
        <w:tabs>
          <w:tab w:pos="2580" w:val="left"/>
          <w:tab w:pos="9960" w:val="left"/>
        </w:tabs>
        <w:jc w:val="left"/>
        <w:spacing w:before="40"/>
        <w:ind w:left="219" w:right="36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Q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u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s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io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ma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r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k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e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d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*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f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illed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in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b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(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M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D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,</w:t>
      </w:r>
      <w:r>
        <w:rPr>
          <w:rFonts w:cs="Arial" w:hAnsi="Arial" w:eastAsia="Arial" w:ascii="Arial"/>
          <w:spacing w:val="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A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M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o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c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l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ini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c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l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f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f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i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c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r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)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16"/>
          <w:szCs w:val="16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16"/>
          <w:szCs w:val="16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0" w:lineRule="exact" w:line="180"/>
        <w:ind w:left="2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2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7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7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7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3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2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8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7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sectPr>
      <w:pgMar w:header="690" w:footer="281" w:top="880" w:bottom="280" w:left="1200" w:right="340"/>
      <w:headerReference w:type="default" r:id="rId43"/>
      <w:pgSz w:w="11920" w:h="1686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306.11pt;margin-top:817.454pt;width:24.4944pt;height:13.04pt;mso-position-horizontal-relative:page;mso-position-vertical-relative:page;z-index:-153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2"/>
                    <w:szCs w:val="22"/>
                  </w:rPr>
                  <w:jc w:val="left"/>
                  <w:spacing w:lineRule="exact" w:line="240"/>
                  <w:ind w:left="40" w:right="-33"/>
                </w:pPr>
                <w:r>
                  <w:rPr>
                    <w:rFonts w:cs="Arial" w:hAnsi="Arial" w:eastAsia="Arial" w:ascii="Arial"/>
                    <w:b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2"/>
                    <w:szCs w:val="22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/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6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61pt;margin-top:36.48pt;width:488pt;height:13.2pt;mso-position-horizontal-relative:page;mso-position-vertical-relative:page;z-index:-1542" coordorigin="1412,730" coordsize="9760,264">
          <v:shape style="position:absolute;left:1418;top:741;width:9748;height:0" coordorigin="1418,741" coordsize="9748,0" path="m1418,741l11166,741e" filled="f" stroked="t" strokeweight="0.57998pt" strokecolor="#000000">
            <v:path arrowok="t"/>
          </v:shape>
          <v:shape type="#_x0000_t75" style="position:absolute;left:1541;top:751;width:4694;height:240">
            <v:imagedata o:title="" r:id="rId1"/>
          </v:shape>
          <v:shape type="#_x0000_t75" style="position:absolute;left:8724;top:730;width:2196;height:264">
            <v:imagedata o:title="" r:id="rId2"/>
          </v:shape>
          <w10:wrap type="none"/>
        </v:group>
      </w:pict>
    </w:r>
    <w:r>
      <w:pict>
        <v:group style="position:absolute;margin-left:70.2pt;margin-top:54.79pt;width:488.14pt;height:0pt;mso-position-horizontal-relative:page;mso-position-vertical-relative:page;z-index:-1541" coordorigin="1404,1096" coordsize="9763,0">
          <v:shape style="position:absolute;left:1404;top:1096;width:9763;height:0" coordorigin="1404,1096" coordsize="9763,0" path="m1404,1096l11167,1096e" filled="f" stroked="t" strokeweight="0.57998pt" strokecolor="#000000">
            <v:path arrowok="t"/>
          </v:shape>
          <w10:wrap type="none"/>
        </v:group>
      </w:pict>
    </w:r>
    <w:r>
      <w:pict>
        <v:shape type="#_x0000_t202" style="position:absolute;margin-left:436.259pt;margin-top:37.6159pt;width:109.735pt;height:12pt;mso-position-horizontal-relative:page;mso-position-vertical-relative:page;z-index:-1540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sion</w:t>
                </w:r>
                <w:r>
                  <w:rPr>
                    <w:rFonts w:cs="Arial" w:hAnsi="Arial" w:eastAsia="Arial" w:ascii="Arial"/>
                    <w:b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3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3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2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0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77.024pt;margin-top:38.2093pt;width:226.417pt;height:11.96pt;mso-position-horizontal-relative:page;mso-position-vertical-relative:page;z-index:-153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ific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3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9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4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I__I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I__I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I__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__I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61pt;margin-top:36.48pt;width:488pt;height:13.2pt;mso-position-horizontal-relative:page;mso-position-vertical-relative:page;z-index:-1537" coordorigin="1412,730" coordsize="9760,264">
          <v:shape style="position:absolute;left:1418;top:741;width:9748;height:0" coordorigin="1418,741" coordsize="9748,0" path="m1418,741l11166,741e" filled="f" stroked="t" strokeweight="0.57998pt" strokecolor="#000000">
            <v:path arrowok="t"/>
          </v:shape>
          <v:shape type="#_x0000_t75" style="position:absolute;left:1538;top:730;width:3341;height:264">
            <v:imagedata o:title="" r:id="rId1"/>
          </v:shape>
          <v:shape type="#_x0000_t75" style="position:absolute;left:8724;top:730;width:2196;height:264">
            <v:imagedata o:title="" r:id="rId2"/>
          </v:shape>
          <w10:wrap type="none"/>
        </v:group>
      </w:pict>
    </w:r>
    <w:r>
      <w:pict>
        <v:group style="position:absolute;margin-left:70.2pt;margin-top:54.79pt;width:488.14pt;height:0pt;mso-position-horizontal-relative:page;mso-position-vertical-relative:page;z-index:-1536" coordorigin="1404,1096" coordsize="9763,0">
          <v:shape style="position:absolute;left:1404;top:1096;width:9763;height:0" coordorigin="1404,1096" coordsize="9763,0" path="m1404,1096l11167,1096e" filled="f" stroked="t" strokeweight="0.57998pt" strokecolor="#000000">
            <v:path arrowok="t"/>
          </v:shape>
          <w10:wrap type="none"/>
        </v:group>
      </w:pict>
    </w:r>
    <w:r>
      <w:pict>
        <v:shape type="#_x0000_t202" style="position:absolute;margin-left:76.904pt;margin-top:37.6093pt;width:165.724pt;height:11.96pt;mso-position-horizontal-relative:page;mso-position-vertical-relative:page;z-index:-153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ific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4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5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436.259pt;margin-top:37.6123pt;width:116.052pt;height:11.96pt;mso-position-horizontal-relative:page;mso-position-vertical-relative:page;z-index:-153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Version</w:t>
                </w:r>
                <w:r>
                  <w:rPr>
                    <w:rFonts w:cs="Arial" w:hAnsi="Arial" w:eastAsia="Arial" w:ascii="Arial"/>
                    <w:b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3,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13</w:t>
                </w:r>
                <w:r>
                  <w:rPr>
                    <w:rFonts w:cs="Arial" w:hAnsi="Arial" w:eastAsia="Arial" w:ascii="Arial"/>
                    <w:b/>
                    <w:spacing w:val="5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Arial" w:hAnsi="Arial" w:eastAsia="Arial" w:ascii="Arial"/>
                    <w:b/>
                    <w:spacing w:val="5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2024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header" Target="header2.xml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
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/image40.png"/><Relationship Id="rId2" Type="http://schemas.openxmlformats.org/officeDocument/2006/relationships/image" Target="media/image41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