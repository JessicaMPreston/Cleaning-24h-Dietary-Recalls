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20"/>
        <w:ind w:left="915" w:right="-50"/>
      </w:pPr>
      <w:r>
        <w:pict>
          <v:shape type="#_x0000_t75" style="position:absolute;margin-left:448.2pt;margin-top:48.48pt;width:109.8pt;height:13.2pt;mso-position-horizontal-relative:page;mso-position-vertical-relative:page;z-index:-151">
            <v:imagedata o:title="" r:id="rId4"/>
          </v:shape>
        </w:pict>
      </w:r>
      <w:r>
        <w:pict>
          <v:shape type="#_x0000_t75" style="position:absolute;margin-left:107.76pt;margin-top:-0.340117pt;width:234.84pt;height:12pt;mso-position-horizontal-relative:page;mso-position-vertical-relative:paragraph;z-index:-150">
            <v:imagedata o:title="" r:id="rId5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Ide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n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ific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ion</w:t>
      </w:r>
      <w:r>
        <w:rPr>
          <w:rFonts w:cs="Arial" w:hAnsi="Arial" w:eastAsia="Arial" w:ascii="Arial"/>
          <w:b/>
          <w:spacing w:val="-12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N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b/>
          <w:spacing w:val="-5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:</w:t>
      </w:r>
      <w:r>
        <w:rPr>
          <w:rFonts w:cs="Arial" w:hAnsi="Arial" w:eastAsia="Arial" w:ascii="Arial"/>
          <w:b/>
          <w:spacing w:val="-3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3"/>
          <w:w w:val="100"/>
          <w:position w:val="-1"/>
          <w:sz w:val="20"/>
          <w:szCs w:val="20"/>
        </w:rPr>
        <w:t>C</w:t>
      </w:r>
      <w:r>
        <w:rPr>
          <w:rFonts w:cs="Arial" w:hAnsi="Arial" w:eastAsia="Arial" w:ascii="Arial"/>
          <w:b/>
          <w:spacing w:val="-9"/>
          <w:w w:val="100"/>
          <w:position w:val="-1"/>
          <w:sz w:val="20"/>
          <w:szCs w:val="20"/>
        </w:rPr>
        <w:t>A</w:t>
      </w:r>
      <w:r>
        <w:rPr>
          <w:rFonts w:cs="Arial" w:hAnsi="Arial" w:eastAsia="Arial" w:ascii="Arial"/>
          <w:b/>
          <w:spacing w:val="4"/>
          <w:w w:val="100"/>
          <w:position w:val="-1"/>
          <w:sz w:val="20"/>
          <w:szCs w:val="20"/>
        </w:rPr>
        <w:t>M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-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  <w:u w:val="single" w:color="000000"/>
        </w:rPr>
        <w:t>  </w:t>
      </w:r>
      <w:r>
        <w:rPr>
          <w:rFonts w:cs="Arial" w:hAnsi="Arial" w:eastAsia="Arial" w:ascii="Arial"/>
          <w:b/>
          <w:spacing w:val="49"/>
          <w:w w:val="100"/>
          <w:position w:val="-1"/>
          <w:sz w:val="20"/>
          <w:szCs w:val="20"/>
          <w:u w:val="single" w:color="000000"/>
        </w:rPr>
        <w:t> </w:t>
      </w:r>
      <w:r>
        <w:rPr>
          <w:rFonts w:cs="Arial" w:hAnsi="Arial" w:eastAsia="Arial" w:ascii="Arial"/>
          <w:b/>
          <w:spacing w:val="49"/>
          <w:w w:val="100"/>
          <w:position w:val="-1"/>
          <w:sz w:val="20"/>
          <w:szCs w:val="2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2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_I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2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  <w:u w:val="single" w:color="000000"/>
        </w:rPr>
        <w:t>  </w:t>
      </w:r>
      <w:r>
        <w:rPr>
          <w:rFonts w:cs="Arial" w:hAnsi="Arial" w:eastAsia="Arial" w:ascii="Arial"/>
          <w:b/>
          <w:spacing w:val="49"/>
          <w:w w:val="100"/>
          <w:position w:val="-1"/>
          <w:sz w:val="20"/>
          <w:szCs w:val="20"/>
          <w:u w:val="single" w:color="000000"/>
        </w:rPr>
        <w:t> </w:t>
      </w:r>
      <w:r>
        <w:rPr>
          <w:rFonts w:cs="Arial" w:hAnsi="Arial" w:eastAsia="Arial" w:ascii="Arial"/>
          <w:b/>
          <w:spacing w:val="49"/>
          <w:w w:val="100"/>
          <w:position w:val="-1"/>
          <w:sz w:val="20"/>
          <w:szCs w:val="20"/>
        </w:rPr>
      </w:r>
      <w:r>
        <w:rPr>
          <w:rFonts w:cs="Arial" w:hAnsi="Arial" w:eastAsia="Arial" w:ascii="Arial"/>
          <w:b/>
          <w:spacing w:val="2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4"/>
          <w:w w:val="100"/>
          <w:position w:val="-1"/>
          <w:sz w:val="20"/>
          <w:szCs w:val="20"/>
        </w:rPr>
        <w:t>-</w:t>
      </w:r>
      <w:r>
        <w:rPr>
          <w:rFonts w:cs="Arial" w:hAnsi="Arial" w:eastAsia="Arial" w:ascii="Arial"/>
          <w:b/>
          <w:spacing w:val="-5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2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_I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_I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2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67"/>
        <w:sectPr>
          <w:type w:val="continuous"/>
          <w:pgSz w:w="11880" w:h="16820"/>
          <w:pgMar w:top="900" w:bottom="0" w:left="1260" w:right="460"/>
          <w:cols w:num="2" w:equalWidth="off">
            <w:col w:w="5339" w:space="2386"/>
            <w:col w:w="2435"/>
          </w:cols>
        </w:sectPr>
      </w:pPr>
      <w:r>
        <w:br w:type="column"/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Version</w:t>
      </w:r>
      <w:r>
        <w:rPr>
          <w:rFonts w:cs="Arial" w:hAnsi="Arial" w:eastAsia="Arial" w:ascii="Arial"/>
          <w:b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3,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13</w:t>
      </w:r>
      <w:r>
        <w:rPr>
          <w:rFonts w:cs="Arial" w:hAnsi="Arial" w:eastAsia="Arial" w:ascii="Arial"/>
          <w:b/>
          <w:spacing w:val="5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May</w:t>
      </w:r>
      <w:r>
        <w:rPr>
          <w:rFonts w:cs="Arial" w:hAnsi="Arial" w:eastAsia="Arial" w:ascii="Arial"/>
          <w:b/>
          <w:spacing w:val="5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2024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pict>
          <v:group style="position:absolute;margin-left:70.9pt;margin-top:37.04pt;width:487.42pt;height:0pt;mso-position-horizontal-relative:page;mso-position-vertical-relative:page;z-index:-118" coordorigin="1418,741" coordsize="9748,0">
            <v:shape style="position:absolute;left:1418;top:741;width:9748;height:0" coordorigin="1418,741" coordsize="9748,0" path="m1418,741l11166,741e" filled="f" stroked="t" strokeweight="0.57998pt" strokecolor="#000000">
              <v:path arrowok="t"/>
            </v:shape>
            <w10:wrap type="none"/>
          </v:group>
        </w:pict>
      </w:r>
      <w:r>
        <w:pict>
          <v:group style="position:absolute;margin-left:68.76pt;margin-top:92.31pt;width:502.58pt;height:35.3799pt;mso-position-horizontal-relative:page;mso-position-vertical-relative:page;z-index:-119" coordorigin="1375,1846" coordsize="10052,708">
            <v:shape style="position:absolute;left:1380;top:1851;width:10042;height:698" coordorigin="1380,1851" coordsize="10042,698" path="m1380,2549l11422,2549,11422,1851,1380,1851,1380,2549xe" filled="f" stroked="t" strokeweight="0.47992pt" strokecolor="#000000">
              <v:path arrowok="t"/>
            </v:shape>
            <v:shape type="#_x0000_t75" style="position:absolute;left:1385;top:1855;width:10032;height:689">
              <v:imagedata o:title="" r:id="rId6"/>
            </v:shape>
            <w10:wrap type="none"/>
          </v:group>
        </w:pict>
      </w: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5"/>
        <w:ind w:left="2103"/>
      </w:pP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9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.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 </w:t>
      </w:r>
      <w:r>
        <w:rPr>
          <w:rFonts w:cs="Arial" w:hAnsi="Arial" w:eastAsia="Arial" w:ascii="Arial"/>
          <w:b/>
          <w:spacing w:val="4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F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6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-7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F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center"/>
        <w:spacing w:before="29"/>
        <w:ind w:left="5127" w:right="3557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W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64"/>
        <w:ind w:left="15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9.1.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tabs>
          <w:tab w:pos="9620" w:val="left"/>
        </w:tabs>
        <w:jc w:val="left"/>
        <w:spacing w:lineRule="exact" w:line="240"/>
        <w:ind w:left="159"/>
      </w:pPr>
      <w:r>
        <w:rPr>
          <w:rFonts w:cs="Arial" w:hAnsi="Arial" w:eastAsia="Arial" w:ascii="Arial"/>
          <w:w w:val="97"/>
          <w:sz w:val="20"/>
          <w:szCs w:val="20"/>
        </w:rPr>
        <w:t>9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1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</w:t>
      </w:r>
      <w:r>
        <w:rPr>
          <w:rFonts w:cs="Arial" w:hAnsi="Arial" w:eastAsia="Arial" w:ascii="Arial"/>
          <w:spacing w:val="-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720" w:val="left"/>
        </w:tabs>
        <w:jc w:val="left"/>
        <w:spacing w:lineRule="exact" w:line="240"/>
        <w:ind w:left="159"/>
      </w:pPr>
      <w:r>
        <w:rPr>
          <w:rFonts w:cs="Arial" w:hAnsi="Arial" w:eastAsia="Arial" w:ascii="Arial"/>
          <w:sz w:val="22"/>
          <w:szCs w:val="22"/>
        </w:rPr>
        <w:t>9.2.</w:t>
      </w:r>
      <w:r>
        <w:rPr>
          <w:rFonts w:cs="Arial" w:hAnsi="Arial" w:eastAsia="Arial" w:ascii="Arial"/>
          <w:sz w:val="22"/>
          <w:szCs w:val="22"/>
        </w:rPr>
        <w:t>     </w:t>
      </w:r>
      <w:r>
        <w:rPr>
          <w:rFonts w:cs="Arial" w:hAnsi="Arial" w:eastAsia="Arial" w:ascii="Arial"/>
          <w:spacing w:val="-26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-1"/>
          <w:sz w:val="22"/>
          <w:szCs w:val="22"/>
        </w:rPr>
        <w:t>o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m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comp</w:t>
      </w:r>
      <w:r>
        <w:rPr>
          <w:rFonts w:cs="Arial" w:hAnsi="Arial" w:eastAsia="Arial" w:ascii="Arial"/>
          <w:spacing w:val="-1"/>
          <w:sz w:val="22"/>
          <w:szCs w:val="22"/>
        </w:rPr>
        <w:t>l</w:t>
      </w:r>
      <w:r>
        <w:rPr>
          <w:rFonts w:cs="Arial" w:hAnsi="Arial" w:eastAsia="Arial" w:ascii="Arial"/>
          <w:spacing w:val="-3"/>
          <w:sz w:val="22"/>
          <w:szCs w:val="22"/>
        </w:rPr>
        <w:t>e</w:t>
      </w:r>
      <w:r>
        <w:rPr>
          <w:rFonts w:cs="Arial" w:hAnsi="Arial" w:eastAsia="Arial" w:ascii="Arial"/>
          <w:spacing w:val="1"/>
          <w:sz w:val="22"/>
          <w:szCs w:val="22"/>
        </w:rPr>
        <w:t>t</w:t>
      </w:r>
      <w:r>
        <w:rPr>
          <w:rFonts w:cs="Arial" w:hAnsi="Arial" w:eastAsia="Arial" w:ascii="Arial"/>
          <w:spacing w:val="0"/>
          <w:sz w:val="22"/>
          <w:szCs w:val="22"/>
        </w:rPr>
        <w:t>ed</w:t>
      </w:r>
      <w:r>
        <w:rPr>
          <w:rFonts w:cs="Arial" w:hAnsi="Arial" w:eastAsia="Arial" w:ascii="Arial"/>
          <w:spacing w:val="1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by</w:t>
      </w:r>
      <w:r>
        <w:rPr>
          <w:rFonts w:cs="Arial" w:hAnsi="Arial" w:eastAsia="Arial" w:ascii="Arial"/>
          <w:spacing w:val="-2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:</w:t>
      </w:r>
      <w:r>
        <w:rPr>
          <w:rFonts w:cs="Arial" w:hAnsi="Arial" w:eastAsia="Arial" w:ascii="Arial"/>
          <w:spacing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5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9.3.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(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  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5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9.4.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</w:t>
      </w:r>
      <w:r>
        <w:rPr>
          <w:rFonts w:cs="Arial" w:hAnsi="Arial" w:eastAsia="Arial" w:ascii="Arial"/>
          <w:spacing w:val="5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4659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ombo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4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tabs>
          <w:tab w:pos="9620" w:val="left"/>
        </w:tabs>
        <w:jc w:val="left"/>
        <w:spacing w:before="1"/>
        <w:ind w:left="159"/>
      </w:pPr>
      <w:r>
        <w:rPr>
          <w:rFonts w:cs="Arial" w:hAnsi="Arial" w:eastAsia="Arial" w:ascii="Arial"/>
          <w:w w:val="97"/>
          <w:sz w:val="20"/>
          <w:szCs w:val="20"/>
        </w:rPr>
        <w:t>9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</w:t>
      </w:r>
      <w:r>
        <w:rPr>
          <w:rFonts w:cs="Arial" w:hAnsi="Arial" w:eastAsia="Arial" w:ascii="Arial"/>
          <w:spacing w:val="-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exact" w:line="240"/>
        <w:ind w:left="159"/>
      </w:pP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9.5.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al</w:t>
      </w:r>
      <w:r>
        <w:rPr>
          <w:rFonts w:cs="Arial" w:hAnsi="Arial" w:eastAsia="Arial" w:ascii="Arial"/>
          <w:spacing w:val="-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  <w:ind w:left="4696"/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ss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cal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at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5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position w:val="10"/>
          <w:sz w:val="14"/>
          <w:szCs w:val="14"/>
        </w:rPr>
        <w:t>n</w:t>
      </w:r>
      <w:r>
        <w:rPr>
          <w:rFonts w:cs="Arial" w:hAnsi="Arial" w:eastAsia="Arial" w:ascii="Arial"/>
          <w:spacing w:val="0"/>
          <w:w w:val="100"/>
          <w:position w:val="10"/>
          <w:sz w:val="14"/>
          <w:szCs w:val="14"/>
        </w:rPr>
        <w:t>d</w:t>
      </w:r>
      <w:r>
        <w:rPr>
          <w:rFonts w:cs="Arial" w:hAnsi="Arial" w:eastAsia="Arial" w:ascii="Arial"/>
          <w:spacing w:val="16"/>
          <w:w w:val="100"/>
          <w:position w:val="10"/>
          <w:sz w:val="14"/>
          <w:szCs w:val="14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on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4696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tabs>
          <w:tab w:pos="10040" w:val="left"/>
        </w:tabs>
        <w:jc w:val="left"/>
        <w:spacing w:before="1" w:lineRule="exact" w:line="240"/>
        <w:ind w:left="159"/>
      </w:pPr>
      <w:r>
        <w:pict>
          <v:group style="position:absolute;margin-left:106.3pt;margin-top:25.0279pt;width:459pt;height:0pt;mso-position-horizontal-relative:page;mso-position-vertical-relative:paragraph;z-index:-149" coordorigin="2126,501" coordsize="9180,0">
            <v:shape style="position:absolute;left:2126;top:501;width:9180;height:0" coordorigin="2126,501" coordsize="9180,0" path="m2126,501l11306,501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37.7279pt;width:459pt;height:0pt;mso-position-horizontal-relative:page;mso-position-vertical-relative:paragraph;z-index:-148" coordorigin="2126,755" coordsize="9180,0">
            <v:shape style="position:absolute;left:2126;top:755;width:9180;height:0" coordorigin="2126,755" coordsize="9180,0" path="m2126,755l11306,755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50.3279pt;width:459.03pt;height:0pt;mso-position-horizontal-relative:page;mso-position-vertical-relative:paragraph;z-index:-147" coordorigin="2126,1007" coordsize="9181,0">
            <v:shape style="position:absolute;left:2126;top:1007;width:9181;height:0" coordorigin="2126,1007" coordsize="9181,0" path="m2126,1007l11307,1007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62.9279pt;width:459pt;height:0pt;mso-position-horizontal-relative:page;mso-position-vertical-relative:paragraph;z-index:-146" coordorigin="2126,1259" coordsize="9180,0">
            <v:shape style="position:absolute;left:2126;top:1259;width:9180;height:0" coordorigin="2126,1259" coordsize="9180,0" path="m2126,1259l11306,1259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75.6779pt;width:459pt;height:0pt;mso-position-horizontal-relative:page;mso-position-vertical-relative:paragraph;z-index:-145" coordorigin="2126,1514" coordsize="9180,0">
            <v:shape style="position:absolute;left:2126;top:1514;width:9180;height:0" coordorigin="2126,1514" coordsize="9180,0" path="m2126,1514l11306,1514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88.2779pt;width:459.08pt;height:0pt;mso-position-horizontal-relative:page;mso-position-vertical-relative:paragraph;z-index:-144" coordorigin="2126,1766" coordsize="9182,0">
            <v:shape style="position:absolute;left:2126;top:1766;width:9182;height:0" coordorigin="2126,1766" coordsize="9182,0" path="m2126,1766l11308,1766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100.978pt;width:459pt;height:0pt;mso-position-horizontal-relative:page;mso-position-vertical-relative:paragraph;z-index:-143" coordorigin="2126,2020" coordsize="9180,0">
            <v:shape style="position:absolute;left:2126;top:2020;width:9180;height:0" coordorigin="2126,2020" coordsize="9180,0" path="m2126,2020l11306,2020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113.578pt;width:459pt;height:0pt;mso-position-horizontal-relative:page;mso-position-vertical-relative:paragraph;z-index:-142" coordorigin="2126,2272" coordsize="9180,0">
            <v:shape style="position:absolute;left:2126;top:2272;width:9180;height:0" coordorigin="2126,2272" coordsize="9180,0" path="m2126,2272l11306,2272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126.178pt;width:459pt;height:0pt;mso-position-horizontal-relative:page;mso-position-vertical-relative:paragraph;z-index:-141" coordorigin="2126,2524" coordsize="9180,0">
            <v:shape style="position:absolute;left:2126;top:2524;width:9180;height:0" coordorigin="2126,2524" coordsize="9180,0" path="m2126,2524l11306,2524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position w:val="-1"/>
          <w:sz w:val="22"/>
          <w:szCs w:val="22"/>
        </w:rPr>
        <w:t>9.6.</w:t>
      </w:r>
      <w:r>
        <w:rPr>
          <w:rFonts w:cs="Arial" w:hAnsi="Arial" w:eastAsia="Arial" w:ascii="Arial"/>
          <w:position w:val="-1"/>
          <w:sz w:val="22"/>
          <w:szCs w:val="22"/>
        </w:rPr>
        <w:t>     </w:t>
      </w:r>
      <w:r>
        <w:rPr>
          <w:rFonts w:cs="Arial" w:hAnsi="Arial" w:eastAsia="Arial" w:ascii="Arial"/>
          <w:spacing w:val="-26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eta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6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1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6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159"/>
      </w:pPr>
      <w:r>
        <w:pict>
          <v:group style="position:absolute;margin-left:106.3pt;margin-top:1.56787pt;width:459pt;height:0pt;mso-position-horizontal-relative:page;mso-position-vertical-relative:paragraph;z-index:-140" coordorigin="2126,31" coordsize="9180,0">
            <v:shape style="position:absolute;left:2126;top:31;width:9180;height:0" coordorigin="2126,31" coordsize="9180,0" path="m2126,31l11306,31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9.7.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utc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59"/>
      </w:pPr>
      <w:r>
        <w:pict>
          <v:group style="position:absolute;margin-left:106.3pt;margin-top:-0.0621289pt;width:459pt;height:0pt;mso-position-horizontal-relative:page;mso-position-vertical-relative:paragraph;z-index:-139" coordorigin="2126,-1" coordsize="9180,0">
            <v:shape style="position:absolute;left:2126;top:-1;width:9180;height:0" coordorigin="2126,-1" coordsize="9180,0" path="m2126,-1l11306,-1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24.9879pt;width:459.08pt;height:0pt;mso-position-horizontal-relative:page;mso-position-vertical-relative:paragraph;z-index:-138" coordorigin="2126,500" coordsize="9182,0">
            <v:shape style="position:absolute;left:2126;top:500;width:9182;height:0" coordorigin="2126,500" coordsize="9182,0" path="m2126,500l11308,500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37.5879pt;width:459pt;height:0pt;mso-position-horizontal-relative:page;mso-position-vertical-relative:paragraph;z-index:-137" coordorigin="2126,752" coordsize="9180,0">
            <v:shape style="position:absolute;left:2126;top:752;width:9180;height:0" coordorigin="2126,752" coordsize="9180,0" path="m2126,752l11306,752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50.1879pt;width:459pt;height:0pt;mso-position-horizontal-relative:page;mso-position-vertical-relative:paragraph;z-index:-136" coordorigin="2126,1004" coordsize="9180,0">
            <v:shape style="position:absolute;left:2126;top:1004;width:9180;height:0" coordorigin="2126,1004" coordsize="9180,0" path="m2126,1004l11306,1004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62.9379pt;width:459pt;height:0pt;mso-position-horizontal-relative:page;mso-position-vertical-relative:paragraph;z-index:-135" coordorigin="2126,1259" coordsize="9180,0">
            <v:shape style="position:absolute;left:2126;top:1259;width:9180;height:0" coordorigin="2126,1259" coordsize="9180,0" path="m2126,1259l11306,1259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75.5379pt;width:459.03pt;height:0pt;mso-position-horizontal-relative:page;mso-position-vertical-relative:paragraph;z-index:-134" coordorigin="2126,1511" coordsize="9181,0">
            <v:shape style="position:absolute;left:2126;top:1511;width:9181;height:0" coordorigin="2126,1511" coordsize="9181,0" path="m2126,1511l11307,1511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88.2379pt;width:459pt;height:0pt;mso-position-horizontal-relative:page;mso-position-vertical-relative:paragraph;z-index:-133" coordorigin="2126,1765" coordsize="9180,0">
            <v:shape style="position:absolute;left:2126;top:1765;width:9180;height:0" coordorigin="2126,1765" coordsize="9180,0" path="m2126,1765l11306,1765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100.838pt;width:459pt;height:0pt;mso-position-horizontal-relative:page;mso-position-vertical-relative:paragraph;z-index:-132" coordorigin="2126,2017" coordsize="9180,0">
            <v:shape style="position:absolute;left:2126;top:2017;width:9180;height:0" coordorigin="2126,2017" coordsize="9180,0" path="m2126,2017l11306,2017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113.438pt;width:459.05pt;height:0pt;mso-position-horizontal-relative:page;mso-position-vertical-relative:paragraph;z-index:-131" coordorigin="2126,2269" coordsize="9181,0">
            <v:shape style="position:absolute;left:2126;top:2269;width:9181;height:0" coordorigin="2126,2269" coordsize="9181,0" path="m2126,2269l11307,2269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126.188pt;width:459pt;height:0pt;mso-position-horizontal-relative:page;mso-position-vertical-relative:paragraph;z-index:-130" coordorigin="2126,2524" coordsize="9180,0">
            <v:shape style="position:absolute;left:2126;top:2524;width:9180;height:0" coordorigin="2126,2524" coordsize="9180,0" path="m2126,2524l11306,2524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9.8.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om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ests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740" w:val="left"/>
        </w:tabs>
        <w:jc w:val="left"/>
        <w:ind w:left="159"/>
      </w:pPr>
      <w:r>
        <w:pict>
          <v:group style="position:absolute;margin-left:106.3pt;margin-top:-0.0821289pt;width:459pt;height:0pt;mso-position-horizontal-relative:page;mso-position-vertical-relative:paragraph;z-index:-129" coordorigin="2126,-2" coordsize="9180,0">
            <v:shape style="position:absolute;left:2126;top:-2;width:9180;height:0" coordorigin="2126,-2" coordsize="9180,0" path="m2126,-2l11306,-2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37.5679pt;width:459pt;height:0pt;mso-position-horizontal-relative:page;mso-position-vertical-relative:paragraph;z-index:-128" coordorigin="2126,751" coordsize="9180,0">
            <v:shape style="position:absolute;left:2126;top:751;width:9180;height:0" coordorigin="2126,751" coordsize="9180,0" path="m2126,751l11306,751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50.2679pt;width:459pt;height:0pt;mso-position-horizontal-relative:page;mso-position-vertical-relative:paragraph;z-index:-127" coordorigin="2126,1005" coordsize="9180,0">
            <v:shape style="position:absolute;left:2126;top:1005;width:9180;height:0" coordorigin="2126,1005" coordsize="9180,0" path="m2126,1005l11306,1005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z w:val="22"/>
          <w:szCs w:val="22"/>
        </w:rPr>
        <w:t>9.9.</w:t>
      </w:r>
      <w:r>
        <w:rPr>
          <w:rFonts w:cs="Arial" w:hAnsi="Arial" w:eastAsia="Arial" w:ascii="Arial"/>
          <w:sz w:val="22"/>
          <w:szCs w:val="22"/>
        </w:rPr>
        <w:t>     </w:t>
      </w:r>
      <w:r>
        <w:rPr>
          <w:rFonts w:cs="Arial" w:hAnsi="Arial" w:eastAsia="Arial" w:ascii="Arial"/>
          <w:spacing w:val="-26"/>
          <w:sz w:val="22"/>
          <w:szCs w:val="22"/>
        </w:rPr>
        <w:t> </w:t>
      </w:r>
      <w:r>
        <w:rPr>
          <w:rFonts w:cs="Arial" w:hAnsi="Arial" w:eastAsia="Arial" w:ascii="Arial"/>
          <w:spacing w:val="-1"/>
          <w:sz w:val="22"/>
          <w:szCs w:val="22"/>
        </w:rPr>
        <w:t>C</w:t>
      </w:r>
      <w:r>
        <w:rPr>
          <w:rFonts w:cs="Arial" w:hAnsi="Arial" w:eastAsia="Arial" w:ascii="Arial"/>
          <w:spacing w:val="0"/>
          <w:sz w:val="22"/>
          <w:szCs w:val="22"/>
        </w:rPr>
        <w:t>o</w:t>
      </w:r>
      <w:r>
        <w:rPr>
          <w:rFonts w:cs="Arial" w:hAnsi="Arial" w:eastAsia="Arial" w:ascii="Arial"/>
          <w:spacing w:val="-1"/>
          <w:sz w:val="22"/>
          <w:szCs w:val="22"/>
        </w:rPr>
        <w:t>n</w:t>
      </w:r>
      <w:r>
        <w:rPr>
          <w:rFonts w:cs="Arial" w:hAnsi="Arial" w:eastAsia="Arial" w:ascii="Arial"/>
          <w:spacing w:val="3"/>
          <w:sz w:val="22"/>
          <w:szCs w:val="22"/>
        </w:rPr>
        <w:t>f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sz w:val="22"/>
          <w:szCs w:val="22"/>
        </w:rPr>
        <w:t>r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0"/>
          <w:sz w:val="22"/>
          <w:szCs w:val="22"/>
        </w:rPr>
        <w:t>ed</w:t>
      </w:r>
      <w:r>
        <w:rPr>
          <w:rFonts w:cs="Arial" w:hAnsi="Arial" w:eastAsia="Arial" w:ascii="Arial"/>
          <w:spacing w:val="-13"/>
          <w:sz w:val="22"/>
          <w:szCs w:val="22"/>
        </w:rPr>
        <w:t> </w:t>
      </w:r>
      <w:r>
        <w:rPr>
          <w:rFonts w:cs="Arial" w:hAnsi="Arial" w:eastAsia="Arial" w:ascii="Arial"/>
          <w:spacing w:val="3"/>
          <w:sz w:val="22"/>
          <w:szCs w:val="22"/>
        </w:rPr>
        <w:t>f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n</w:t>
      </w:r>
      <w:r>
        <w:rPr>
          <w:rFonts w:cs="Arial" w:hAnsi="Arial" w:eastAsia="Arial" w:ascii="Arial"/>
          <w:spacing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sz w:val="22"/>
          <w:szCs w:val="22"/>
        </w:rPr>
        <w:t>l</w:t>
      </w:r>
      <w:r>
        <w:rPr>
          <w:rFonts w:cs="Arial" w:hAnsi="Arial" w:eastAsia="Arial" w:ascii="Arial"/>
          <w:spacing w:val="-8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d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a</w:t>
      </w:r>
      <w:r>
        <w:rPr>
          <w:rFonts w:cs="Arial" w:hAnsi="Arial" w:eastAsia="Arial" w:ascii="Arial"/>
          <w:spacing w:val="2"/>
          <w:sz w:val="22"/>
          <w:szCs w:val="22"/>
        </w:rPr>
        <w:t>g</w:t>
      </w:r>
      <w:r>
        <w:rPr>
          <w:rFonts w:cs="Arial" w:hAnsi="Arial" w:eastAsia="Arial" w:ascii="Arial"/>
          <w:spacing w:val="0"/>
          <w:sz w:val="22"/>
          <w:szCs w:val="22"/>
        </w:rPr>
        <w:t>n</w:t>
      </w:r>
      <w:r>
        <w:rPr>
          <w:rFonts w:cs="Arial" w:hAnsi="Arial" w:eastAsia="Arial" w:ascii="Arial"/>
          <w:spacing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sz w:val="22"/>
          <w:szCs w:val="22"/>
        </w:rPr>
        <w:t>s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s</w:t>
      </w:r>
      <w:r>
        <w:rPr>
          <w:rFonts w:cs="Arial" w:hAnsi="Arial" w:eastAsia="Arial" w:ascii="Arial"/>
          <w:spacing w:val="-3"/>
          <w:sz w:val="22"/>
          <w:szCs w:val="22"/>
        </w:rPr>
        <w:t> </w:t>
      </w:r>
      <w:r>
        <w:rPr>
          <w:rFonts w:cs="Arial" w:hAnsi="Arial" w:eastAsia="Arial" w:ascii="Arial"/>
          <w:spacing w:val="-11"/>
          <w:sz w:val="22"/>
          <w:szCs w:val="22"/>
        </w:rPr>
        <w:t>: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exact" w:line="240"/>
        <w:ind w:left="159"/>
      </w:pPr>
      <w:r>
        <w:pict>
          <v:group style="position:absolute;margin-left:106.3pt;margin-top:50.1979pt;width:459pt;height:0pt;mso-position-horizontal-relative:page;mso-position-vertical-relative:paragraph;z-index:-126" coordorigin="2126,1004" coordsize="9180,0">
            <v:shape style="position:absolute;left:2126;top:1004;width:9180;height:0" coordorigin="2126,1004" coordsize="9180,0" path="m2126,1004l11306,1004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62.8979pt;width:459pt;height:0pt;mso-position-horizontal-relative:page;mso-position-vertical-relative:paragraph;z-index:-125" coordorigin="2126,1258" coordsize="9180,0">
            <v:shape style="position:absolute;left:2126;top:1258;width:9180;height:0" coordorigin="2126,1258" coordsize="9180,0" path="m2126,1258l11306,1258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75.4979pt;width:459pt;height:0pt;mso-position-horizontal-relative:page;mso-position-vertical-relative:paragraph;z-index:-124" coordorigin="2126,1510" coordsize="9180,0">
            <v:shape style="position:absolute;left:2126;top:1510;width:9180;height:0" coordorigin="2126,1510" coordsize="9180,0" path="m2126,1510l11306,1510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88.0979pt;width:459pt;height:0pt;mso-position-horizontal-relative:page;mso-position-vertical-relative:paragraph;z-index:-123" coordorigin="2126,1762" coordsize="9180,0">
            <v:shape style="position:absolute;left:2126;top:1762;width:9180;height:0" coordorigin="2126,1762" coordsize="9180,0" path="m2126,1762l11306,1762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100.848pt;width:459.05pt;height:0pt;mso-position-horizontal-relative:page;mso-position-vertical-relative:paragraph;z-index:-122" coordorigin="2126,2017" coordsize="9181,0">
            <v:shape style="position:absolute;left:2126;top:2017;width:9181;height:0" coordorigin="2126,2017" coordsize="9181,0" path="m2126,2017l11307,2017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113.448pt;width:459pt;height:0pt;mso-position-horizontal-relative:page;mso-position-vertical-relative:paragraph;z-index:-121" coordorigin="2126,2269" coordsize="9180,0">
            <v:shape style="position:absolute;left:2126;top:2269;width:9180;height:0" coordorigin="2126,2269" coordsize="9180,0" path="m2126,2269l11306,2269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106.3pt;margin-top:126.148pt;width:459pt;height:0pt;mso-position-horizontal-relative:page;mso-position-vertical-relative:paragraph;z-index:-120" coordorigin="2126,2523" coordsize="9180,0">
            <v:shape style="position:absolute;left:2126;top:2523;width:9180;height:0" coordorigin="2126,2523" coordsize="9180,0" path="m2126,2523l11306,2523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9.10.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ed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at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er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al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sp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sh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be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cumen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60" w:hRule="exact"/>
        </w:trPr>
        <w:tc>
          <w:tcPr>
            <w:tcW w:w="70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9.11.</w:t>
            </w:r>
          </w:p>
        </w:tc>
        <w:tc>
          <w:tcPr>
            <w:tcW w:w="3631" w:type="dxa"/>
            <w:tcBorders>
              <w:top w:val="single" w:sz="6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up:</w:t>
            </w:r>
          </w:p>
        </w:tc>
        <w:tc>
          <w:tcPr>
            <w:tcW w:w="5590" w:type="dxa"/>
            <w:tcBorders>
              <w:top w:val="single" w:sz="6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66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other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ered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56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</w:t>
            </w:r>
            <w:r>
              <w:rPr>
                <w:rFonts w:cs="Arial" w:hAnsi="Arial" w:eastAsia="Arial" w:ascii="Arial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ed</w:t>
            </w:r>
          </w:p>
        </w:tc>
      </w:tr>
      <w:tr>
        <w:trPr>
          <w:trHeight w:val="336" w:hRule="exact"/>
        </w:trPr>
        <w:tc>
          <w:tcPr>
            <w:tcW w:w="70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36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ate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sch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(</w:t>
            </w:r>
            <w:r>
              <w:rPr>
                <w:rFonts w:cs="Arial" w:hAnsi="Arial" w:eastAsia="Arial" w:ascii="Arial"/>
                <w:spacing w:val="-2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18"/>
                <w:szCs w:val="18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18"/>
                <w:szCs w:val="18"/>
              </w:rPr>
              <w:t>/</w:t>
            </w:r>
            <w:r>
              <w:rPr>
                <w:rFonts w:cs="Arial" w:hAnsi="Arial" w:eastAsia="Arial" w:ascii="Arial"/>
                <w:spacing w:val="-1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spacing w:val="-1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spacing w:val="-1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559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50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_/_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</w:tr>
    </w:tbl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40"/>
        <w:ind w:left="159"/>
      </w:pPr>
      <w:r>
        <w:rPr>
          <w:rFonts w:cs="Arial" w:hAnsi="Arial" w:eastAsia="Arial" w:ascii="Arial"/>
          <w:spacing w:val="-1"/>
          <w:w w:val="100"/>
          <w:sz w:val="16"/>
          <w:szCs w:val="16"/>
        </w:rPr>
        <w:t>D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TA</w:t>
      </w:r>
      <w:r>
        <w:rPr>
          <w:rFonts w:cs="Arial" w:hAnsi="Arial" w:eastAsia="Arial" w:ascii="Arial"/>
          <w:spacing w:val="-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E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N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R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:</w:t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70"/>
        <w:ind w:left="159"/>
      </w:pPr>
      <w:r>
        <w:rPr>
          <w:rFonts w:cs="Arial" w:hAnsi="Arial" w:eastAsia="Arial" w:ascii="Arial"/>
          <w:spacing w:val="-1"/>
          <w:w w:val="100"/>
          <w:sz w:val="16"/>
          <w:szCs w:val="16"/>
        </w:rPr>
        <w:t>1</w:t>
      </w:r>
      <w:r>
        <w:rPr>
          <w:rFonts w:cs="Arial" w:hAnsi="Arial" w:eastAsia="Arial" w:ascii="Arial"/>
          <w:spacing w:val="-2"/>
          <w:w w:val="100"/>
          <w:position w:val="8"/>
          <w:sz w:val="10"/>
          <w:szCs w:val="10"/>
        </w:rPr>
        <w:t>s</w:t>
      </w:r>
      <w:r>
        <w:rPr>
          <w:rFonts w:cs="Arial" w:hAnsi="Arial" w:eastAsia="Arial" w:ascii="Arial"/>
          <w:spacing w:val="0"/>
          <w:w w:val="100"/>
          <w:position w:val="8"/>
          <w:sz w:val="10"/>
          <w:szCs w:val="10"/>
        </w:rPr>
        <w:t>t</w:t>
      </w:r>
      <w:r>
        <w:rPr>
          <w:rFonts w:cs="Arial" w:hAnsi="Arial" w:eastAsia="Arial" w:ascii="Arial"/>
          <w:spacing w:val="19"/>
          <w:w w:val="100"/>
          <w:position w:val="8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o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b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-31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20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66" w:lineRule="exact" w:line="200"/>
        <w:ind w:left="159"/>
      </w:pP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2</w:t>
      </w:r>
      <w:r>
        <w:rPr>
          <w:rFonts w:cs="Arial" w:hAnsi="Arial" w:eastAsia="Arial" w:ascii="Arial"/>
          <w:spacing w:val="-1"/>
          <w:w w:val="100"/>
          <w:position w:val="7"/>
          <w:sz w:val="10"/>
          <w:szCs w:val="10"/>
        </w:rPr>
        <w:t>n</w:t>
      </w:r>
      <w:r>
        <w:rPr>
          <w:rFonts w:cs="Arial" w:hAnsi="Arial" w:eastAsia="Arial" w:ascii="Arial"/>
          <w:spacing w:val="0"/>
          <w:w w:val="100"/>
          <w:position w:val="7"/>
          <w:sz w:val="10"/>
          <w:szCs w:val="10"/>
        </w:rPr>
        <w:t>d</w:t>
      </w:r>
      <w:r>
        <w:rPr>
          <w:rFonts w:cs="Arial" w:hAnsi="Arial" w:eastAsia="Arial" w:ascii="Arial"/>
          <w:spacing w:val="15"/>
          <w:w w:val="100"/>
          <w:position w:val="7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don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16"/>
          <w:szCs w:val="16"/>
        </w:rPr>
        <w:t>b</w:t>
      </w:r>
      <w:r>
        <w:rPr>
          <w:rFonts w:cs="Arial" w:hAnsi="Arial" w:eastAsia="Arial" w:ascii="Arial"/>
          <w:spacing w:val="-6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-6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20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6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center"/>
        <w:spacing w:before="32"/>
        <w:ind w:left="4861" w:right="4796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</w:p>
    <w:sectPr>
      <w:type w:val="continuous"/>
      <w:pgSz w:w="11880" w:h="16820"/>
      <w:pgMar w:top="900" w:bottom="0" w:left="1260" w:right="46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