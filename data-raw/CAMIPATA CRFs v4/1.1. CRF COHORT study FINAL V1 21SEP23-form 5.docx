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Arial" w:hAnsi="Arial" w:eastAsia="Arial" w:ascii="Arial"/>
          <w:sz w:val="20"/>
          <w:szCs w:val="20"/>
        </w:rPr>
        <w:jc w:val="left"/>
        <w:spacing w:before="79" w:lineRule="exact" w:line="220"/>
        <w:ind w:left="960" w:right="-50"/>
      </w:pPr>
      <w:r>
        <w:pict>
          <v:shape type="#_x0000_t75" style="position:absolute;margin-left:460.2pt;margin-top:60.48pt;width:109.8pt;height:13.2pt;mso-position-horizontal-relative:page;mso-position-vertical-relative:page;z-index:-590">
            <v:imagedata o:title="" r:id="rId4"/>
          </v:shape>
        </w:pict>
      </w:r>
      <w:r>
        <w:pict>
          <v:shape type="#_x0000_t75" style="position:absolute;margin-left:101.04pt;margin-top:3.60988pt;width:234.72pt;height:12pt;mso-position-horizontal-relative:page;mso-position-vertical-relative:paragraph;z-index:-589">
            <v:imagedata o:title="" r:id="rId5"/>
          </v:shape>
        </w:pic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Identi</w:t>
      </w:r>
      <w:r>
        <w:rPr>
          <w:rFonts w:cs="Arial" w:hAnsi="Arial" w:eastAsia="Arial" w:ascii="Arial"/>
          <w:b/>
          <w:spacing w:val="1"/>
          <w:w w:val="100"/>
          <w:position w:val="-1"/>
          <w:sz w:val="20"/>
          <w:szCs w:val="20"/>
        </w:rPr>
        <w:t>f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b/>
          <w:spacing w:val="-1"/>
          <w:w w:val="100"/>
          <w:position w:val="-1"/>
          <w:sz w:val="20"/>
          <w:szCs w:val="20"/>
        </w:rPr>
        <w:t>c</w:t>
      </w:r>
      <w:r>
        <w:rPr>
          <w:rFonts w:cs="Arial" w:hAnsi="Arial" w:eastAsia="Arial" w:ascii="Arial"/>
          <w:b/>
          <w:spacing w:val="-1"/>
          <w:w w:val="100"/>
          <w:position w:val="-1"/>
          <w:sz w:val="20"/>
          <w:szCs w:val="20"/>
        </w:rPr>
        <w:t>a</w:t>
      </w:r>
      <w:r>
        <w:rPr>
          <w:rFonts w:cs="Arial" w:hAnsi="Arial" w:eastAsia="Arial" w:ascii="Arial"/>
          <w:b/>
          <w:spacing w:val="1"/>
          <w:w w:val="100"/>
          <w:position w:val="-1"/>
          <w:sz w:val="20"/>
          <w:szCs w:val="20"/>
        </w:rPr>
        <w:t>t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ion</w:t>
      </w:r>
      <w:r>
        <w:rPr>
          <w:rFonts w:cs="Arial" w:hAnsi="Arial" w:eastAsia="Arial" w:ascii="Arial"/>
          <w:b/>
          <w:spacing w:val="-11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No.</w:t>
      </w:r>
      <w:r>
        <w:rPr>
          <w:rFonts w:cs="Arial" w:hAnsi="Arial" w:eastAsia="Arial" w:ascii="Arial"/>
          <w:b/>
          <w:spacing w:val="-5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:</w:t>
      </w:r>
      <w:r>
        <w:rPr>
          <w:rFonts w:cs="Arial" w:hAnsi="Arial" w:eastAsia="Arial" w:ascii="Arial"/>
          <w:b/>
          <w:spacing w:val="-3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b/>
          <w:spacing w:val="2"/>
          <w:w w:val="100"/>
          <w:position w:val="-1"/>
          <w:sz w:val="20"/>
          <w:szCs w:val="20"/>
        </w:rPr>
        <w:t>C</w:t>
      </w:r>
      <w:r>
        <w:rPr>
          <w:rFonts w:cs="Arial" w:hAnsi="Arial" w:eastAsia="Arial" w:ascii="Arial"/>
          <w:b/>
          <w:spacing w:val="-10"/>
          <w:w w:val="100"/>
          <w:position w:val="-1"/>
          <w:sz w:val="20"/>
          <w:szCs w:val="20"/>
        </w:rPr>
        <w:t>A</w:t>
      </w:r>
      <w:r>
        <w:rPr>
          <w:rFonts w:cs="Arial" w:hAnsi="Arial" w:eastAsia="Arial" w:ascii="Arial"/>
          <w:b/>
          <w:spacing w:val="4"/>
          <w:w w:val="100"/>
          <w:position w:val="-1"/>
          <w:sz w:val="20"/>
          <w:szCs w:val="20"/>
        </w:rPr>
        <w:t>M</w:t>
      </w:r>
      <w:r>
        <w:rPr>
          <w:rFonts w:cs="Arial" w:hAnsi="Arial" w:eastAsia="Arial" w:ascii="Arial"/>
          <w:b/>
          <w:spacing w:val="1"/>
          <w:w w:val="100"/>
          <w:position w:val="-1"/>
          <w:sz w:val="20"/>
          <w:szCs w:val="20"/>
        </w:rPr>
        <w:t>-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b/>
          <w:spacing w:val="-1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-1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b/>
          <w:spacing w:val="1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-1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b/>
          <w:spacing w:val="-1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2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b/>
          <w:spacing w:val="-1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-1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3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b/>
          <w:spacing w:val="-4"/>
          <w:w w:val="100"/>
          <w:position w:val="-1"/>
          <w:sz w:val="20"/>
          <w:szCs w:val="20"/>
        </w:rPr>
        <w:t>-</w:t>
      </w:r>
      <w:r>
        <w:rPr>
          <w:rFonts w:cs="Arial" w:hAnsi="Arial" w:eastAsia="Arial" w:ascii="Arial"/>
          <w:b/>
          <w:spacing w:val="-5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  <w:u w:val="single" w:color="000000"/>
        </w:rPr>
        <w:t>  </w:t>
      </w:r>
      <w:r>
        <w:rPr>
          <w:rFonts w:cs="Arial" w:hAnsi="Arial" w:eastAsia="Arial" w:ascii="Arial"/>
          <w:b/>
          <w:spacing w:val="39"/>
          <w:w w:val="100"/>
          <w:position w:val="-1"/>
          <w:sz w:val="20"/>
          <w:szCs w:val="20"/>
          <w:u w:val="single" w:color="000000"/>
        </w:rPr>
        <w:t> </w:t>
      </w:r>
      <w:r>
        <w:rPr>
          <w:rFonts w:cs="Arial" w:hAnsi="Arial" w:eastAsia="Arial" w:ascii="Arial"/>
          <w:b/>
          <w:spacing w:val="-54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b/>
          <w:spacing w:val="1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-1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b/>
          <w:spacing w:val="-1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2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67"/>
        <w:sectPr>
          <w:type w:val="continuous"/>
          <w:pgSz w:w="11880" w:h="16820"/>
          <w:pgMar w:top="1140" w:bottom="0" w:left="1080" w:right="240"/>
          <w:cols w:num="2" w:equalWidth="off">
            <w:col w:w="5384" w:space="2761"/>
            <w:col w:w="2415"/>
          </w:cols>
        </w:sectPr>
      </w:pPr>
      <w:r>
        <w:br w:type="column"/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Version</w:t>
      </w:r>
      <w:r>
        <w:rPr>
          <w:rFonts w:cs="Arial" w:hAnsi="Arial" w:eastAsia="Arial" w:ascii="Arial"/>
          <w:b/>
          <w:spacing w:val="-7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3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,</w:t>
      </w:r>
      <w:r>
        <w:rPr>
          <w:rFonts w:cs="Arial" w:hAnsi="Arial" w:eastAsia="Arial" w:ascii="Arial"/>
          <w:b/>
          <w:spacing w:val="-1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13</w:t>
      </w:r>
      <w:r>
        <w:rPr>
          <w:rFonts w:cs="Arial" w:hAnsi="Arial" w:eastAsia="Arial" w:ascii="Arial"/>
          <w:b/>
          <w:spacing w:val="-2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May</w:t>
      </w:r>
      <w:r>
        <w:rPr>
          <w:rFonts w:cs="Arial" w:hAnsi="Arial" w:eastAsia="Arial" w:ascii="Arial"/>
          <w:b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2024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26"/>
          <w:szCs w:val="26"/>
        </w:rPr>
        <w:jc w:val="left"/>
        <w:spacing w:before="15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8"/>
          <w:szCs w:val="28"/>
        </w:rPr>
        <w:jc w:val="left"/>
        <w:spacing w:before="25" w:lineRule="exact" w:line="300"/>
        <w:ind w:left="3030"/>
      </w:pPr>
      <w:r>
        <w:pict>
          <v:group style="position:absolute;margin-left:65.56pt;margin-top:86.96pt;width:506.53pt;height:19.0799pt;mso-position-horizontal-relative:page;mso-position-vertical-relative:page;z-index:-573" coordorigin="1311,1739" coordsize="10131,382">
            <v:shape style="position:absolute;left:1316;top:1744;width:10121;height:372" coordorigin="1316,1744" coordsize="10121,372" path="m1316,2116l11437,2116,11437,1744,1316,1744,1316,2116xe" filled="f" stroked="t" strokeweight="0.47992pt" strokecolor="#000000">
              <v:path arrowok="t"/>
            </v:shape>
            <v:shape type="#_x0000_t75" style="position:absolute;left:1320;top:1750;width:10111;height:362">
              <v:imagedata o:title="" r:id="rId6"/>
            </v:shape>
            <w10:wrap type="none"/>
          </v:group>
        </w:pic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5.</w:t>
      </w:r>
      <w:r>
        <w:rPr>
          <w:rFonts w:cs="Arial" w:hAnsi="Arial" w:eastAsia="Arial" w:ascii="Arial"/>
          <w:b/>
          <w:spacing w:val="42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cs="Arial" w:hAnsi="Arial" w:eastAsia="Arial" w:ascii="Arial"/>
          <w:b/>
          <w:spacing w:val="-1"/>
          <w:w w:val="100"/>
          <w:position w:val="-1"/>
          <w:sz w:val="28"/>
          <w:szCs w:val="28"/>
        </w:rPr>
        <w:t>W</w:t>
      </w:r>
      <w:r>
        <w:rPr>
          <w:rFonts w:cs="Arial" w:hAnsi="Arial" w:eastAsia="Arial" w:ascii="Arial"/>
          <w:b/>
          <w:spacing w:val="-1"/>
          <w:w w:val="100"/>
          <w:position w:val="-1"/>
          <w:sz w:val="28"/>
          <w:szCs w:val="28"/>
        </w:rPr>
        <w:t>B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O</w:t>
      </w:r>
      <w:r>
        <w:rPr>
          <w:rFonts w:cs="Arial" w:hAnsi="Arial" w:eastAsia="Arial" w:ascii="Arial"/>
          <w:b/>
          <w:spacing w:val="-1"/>
          <w:w w:val="100"/>
          <w:position w:val="-1"/>
          <w:sz w:val="28"/>
          <w:szCs w:val="28"/>
        </w:rPr>
        <w:t>R</w:t>
      </w:r>
      <w:r>
        <w:rPr>
          <w:rFonts w:cs="Arial" w:hAnsi="Arial" w:eastAsia="Arial" w:asci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S</w:t>
      </w:r>
      <w:r>
        <w:rPr>
          <w:rFonts w:cs="Arial" w:hAnsi="Arial" w:eastAsia="Arial" w:ascii="Arial"/>
          <w:b/>
          <w:spacing w:val="-3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b/>
          <w:spacing w:val="2"/>
          <w:w w:val="100"/>
          <w:position w:val="-1"/>
          <w:sz w:val="28"/>
          <w:szCs w:val="28"/>
        </w:rPr>
        <w:t>(</w:t>
      </w:r>
      <w:r>
        <w:rPr>
          <w:rFonts w:cs="Arial" w:hAnsi="Arial" w:eastAsia="Arial" w:ascii="Arial"/>
          <w:b/>
          <w:spacing w:val="-6"/>
          <w:w w:val="100"/>
          <w:position w:val="-1"/>
          <w:sz w:val="28"/>
          <w:szCs w:val="28"/>
        </w:rPr>
        <w:t>A</w:t>
      </w:r>
      <w:r>
        <w:rPr>
          <w:rFonts w:cs="Arial" w:hAnsi="Arial" w:eastAsia="Arial" w:ascii="Arial"/>
          <w:b/>
          <w:spacing w:val="-1"/>
          <w:w w:val="100"/>
          <w:position w:val="-1"/>
          <w:sz w:val="28"/>
          <w:szCs w:val="28"/>
        </w:rPr>
        <w:t>L</w:t>
      </w:r>
      <w:r>
        <w:rPr>
          <w:rFonts w:cs="Arial" w:hAnsi="Arial" w:eastAsia="Arial" w:ascii="Arial"/>
          <w:b/>
          <w:spacing w:val="3"/>
          <w:w w:val="100"/>
          <w:position w:val="-1"/>
          <w:sz w:val="28"/>
          <w:szCs w:val="28"/>
        </w:rPr>
        <w:t>W</w:t>
      </w:r>
      <w:r>
        <w:rPr>
          <w:rFonts w:cs="Arial" w:hAnsi="Arial" w:eastAsia="Arial" w:ascii="Arial"/>
          <w:b/>
          <w:spacing w:val="-8"/>
          <w:w w:val="100"/>
          <w:position w:val="-1"/>
          <w:sz w:val="28"/>
          <w:szCs w:val="28"/>
        </w:rPr>
        <w:t>A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YS</w:t>
      </w:r>
      <w:r>
        <w:rPr>
          <w:rFonts w:cs="Arial" w:hAnsi="Arial" w:eastAsia="Arial" w:ascii="Arial"/>
          <w:b/>
          <w:spacing w:val="-3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b/>
          <w:spacing w:val="-1"/>
          <w:w w:val="100"/>
          <w:position w:val="-1"/>
          <w:sz w:val="28"/>
          <w:szCs w:val="28"/>
        </w:rPr>
        <w:t>F</w:t>
      </w:r>
      <w:r>
        <w:rPr>
          <w:rFonts w:cs="Arial" w:hAnsi="Arial" w:eastAsia="Arial" w:asci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cs="Arial" w:hAnsi="Arial" w:eastAsia="Arial" w:ascii="Arial"/>
          <w:b/>
          <w:spacing w:val="-1"/>
          <w:w w:val="100"/>
          <w:position w:val="-1"/>
          <w:sz w:val="28"/>
          <w:szCs w:val="28"/>
        </w:rPr>
        <w:t>L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L</w:t>
      </w:r>
      <w:r>
        <w:rPr>
          <w:rFonts w:cs="Arial" w:hAnsi="Arial" w:eastAsia="Arial" w:ascii="Arial"/>
          <w:b/>
          <w:spacing w:val="-7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b/>
          <w:spacing w:val="-4"/>
          <w:w w:val="100"/>
          <w:position w:val="-1"/>
          <w:sz w:val="28"/>
          <w:szCs w:val="28"/>
        </w:rPr>
        <w:t>I</w:t>
      </w:r>
      <w:r>
        <w:rPr>
          <w:rFonts w:cs="Arial" w:hAnsi="Arial" w:eastAsia="Arial" w:ascii="Arial"/>
          <w:b/>
          <w:spacing w:val="-5"/>
          <w:w w:val="100"/>
          <w:position w:val="-1"/>
          <w:sz w:val="28"/>
          <w:szCs w:val="28"/>
        </w:rPr>
        <w:t>N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)</w:t>
      </w:r>
      <w:r>
        <w:rPr>
          <w:rFonts w:cs="Arial" w:hAnsi="Arial" w:eastAsia="Arial" w:ascii="Arial"/>
          <w:spacing w:val="0"/>
          <w:w w:val="100"/>
          <w:position w:val="0"/>
          <w:sz w:val="28"/>
          <w:szCs w:val="28"/>
        </w:rPr>
      </w:r>
    </w:p>
    <w:p>
      <w:pPr>
        <w:rPr>
          <w:sz w:val="4"/>
          <w:szCs w:val="4"/>
        </w:rPr>
        <w:jc w:val="left"/>
        <w:spacing w:before="2" w:lineRule="exact" w:line="40"/>
      </w:pPr>
      <w:r>
        <w:rPr>
          <w:sz w:val="4"/>
          <w:szCs w:val="4"/>
        </w:rPr>
      </w:r>
    </w:p>
    <w:tbl>
      <w:tblPr>
        <w:tblW w:w="0" w:type="auto"/>
        <w:tblLook w:val="01E0"/>
        <w:jc w:val="left"/>
        <w:tblInd w:w="23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40" w:hRule="exact"/>
        </w:trPr>
        <w:tc>
          <w:tcPr>
            <w:tcW w:w="653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27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5.1.</w:t>
            </w:r>
          </w:p>
        </w:tc>
        <w:tc>
          <w:tcPr>
            <w:tcW w:w="3845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82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ace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of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</w:p>
        </w:tc>
        <w:tc>
          <w:tcPr>
            <w:tcW w:w="3988" w:type="dxa"/>
            <w:gridSpan w:val="2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59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or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nc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l</w:t>
            </w:r>
          </w:p>
        </w:tc>
        <w:tc>
          <w:tcPr>
            <w:tcW w:w="1635" w:type="dxa"/>
            <w:tcBorders>
              <w:top w:val="single" w:sz="4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51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</w:p>
        </w:tc>
      </w:tr>
      <w:tr>
        <w:trPr>
          <w:trHeight w:val="233" w:hRule="exact"/>
        </w:trPr>
        <w:tc>
          <w:tcPr>
            <w:tcW w:w="65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38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3988" w:type="dxa"/>
            <w:gridSpan w:val="2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595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y</w:t>
            </w:r>
          </w:p>
        </w:tc>
        <w:tc>
          <w:tcPr>
            <w:tcW w:w="163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5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</w:p>
        </w:tc>
      </w:tr>
      <w:tr>
        <w:trPr>
          <w:trHeight w:val="268" w:hRule="exact"/>
        </w:trPr>
        <w:tc>
          <w:tcPr>
            <w:tcW w:w="10121" w:type="dxa"/>
            <w:gridSpan w:val="5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tabs>
                <w:tab w:pos="9180" w:val="left"/>
              </w:tabs>
              <w:jc w:val="left"/>
              <w:spacing w:before="3"/>
              <w:ind w:left="103"/>
            </w:pPr>
            <w:r>
              <w:rPr>
                <w:rFonts w:cs="Arial" w:hAnsi="Arial" w:eastAsia="Arial" w:ascii="Arial"/>
                <w:w w:val="97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1"/>
                <w:w w:val="97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7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1"/>
                <w:w w:val="97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7"/>
                <w:sz w:val="20"/>
                <w:szCs w:val="20"/>
              </w:rPr>
              <w:t>1.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          </w:t>
            </w:r>
            <w:r>
              <w:rPr>
                <w:rFonts w:cs="Arial" w:hAnsi="Arial" w:eastAsia="Arial" w:ascii="Arial"/>
                <w:spacing w:val="-2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oth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sp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othe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Arial" w:hAnsi="Arial" w:eastAsia="Arial" w:ascii="Arial"/>
                <w:spacing w:val="-9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single" w:color="000000"/>
              </w:rPr>
              <w:tab/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single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2" w:hRule="exact"/>
        </w:trPr>
        <w:tc>
          <w:tcPr>
            <w:tcW w:w="65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0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5.2.</w:t>
            </w:r>
          </w:p>
        </w:tc>
        <w:tc>
          <w:tcPr>
            <w:tcW w:w="38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exact" w:line="220"/>
              <w:ind w:left="158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ate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esti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ati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18"/>
                <w:szCs w:val="18"/>
              </w:rPr>
              <w:t>(</w:t>
            </w:r>
            <w:r>
              <w:rPr>
                <w:rFonts w:cs="Arial" w:hAnsi="Arial" w:eastAsia="Arial" w:ascii="Arial"/>
                <w:spacing w:val="-2"/>
                <w:w w:val="100"/>
                <w:sz w:val="18"/>
                <w:szCs w:val="18"/>
              </w:rPr>
              <w:t>d</w:t>
            </w:r>
            <w:r>
              <w:rPr>
                <w:rFonts w:cs="Arial" w:hAnsi="Arial" w:eastAsia="Arial" w:ascii="Arial"/>
                <w:spacing w:val="-2"/>
                <w:w w:val="100"/>
                <w:sz w:val="18"/>
                <w:szCs w:val="18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18"/>
                <w:szCs w:val="18"/>
              </w:rPr>
              <w:t>/</w:t>
            </w:r>
            <w:r>
              <w:rPr>
                <w:rFonts w:cs="Arial" w:hAnsi="Arial" w:eastAsia="Arial" w:ascii="Arial"/>
                <w:spacing w:val="-1"/>
                <w:w w:val="100"/>
                <w:sz w:val="18"/>
                <w:szCs w:val="18"/>
              </w:rPr>
              <w:t>m</w:t>
            </w:r>
            <w:r>
              <w:rPr>
                <w:rFonts w:cs="Arial" w:hAnsi="Arial" w:eastAsia="Arial" w:ascii="Arial"/>
                <w:spacing w:val="-1"/>
                <w:w w:val="100"/>
                <w:sz w:val="18"/>
                <w:szCs w:val="18"/>
              </w:rPr>
              <w:t>m</w:t>
            </w:r>
            <w:r>
              <w:rPr>
                <w:rFonts w:cs="Arial" w:hAnsi="Arial" w:eastAsia="Arial" w:ascii="Arial"/>
                <w:spacing w:val="-2"/>
                <w:w w:val="100"/>
                <w:sz w:val="18"/>
                <w:szCs w:val="18"/>
              </w:rPr>
              <w:t>/</w:t>
            </w:r>
            <w:r>
              <w:rPr>
                <w:rFonts w:cs="Arial" w:hAnsi="Arial" w:eastAsia="Arial" w:ascii="Arial"/>
                <w:spacing w:val="-4"/>
                <w:w w:val="100"/>
                <w:sz w:val="18"/>
                <w:szCs w:val="18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18"/>
                <w:szCs w:val="18"/>
              </w:rPr>
              <w:t>y</w:t>
            </w:r>
            <w:r>
              <w:rPr>
                <w:rFonts w:cs="Arial" w:hAnsi="Arial" w:eastAsia="Arial" w:ascii="Arial"/>
                <w:spacing w:val="-1"/>
                <w:w w:val="100"/>
                <w:sz w:val="18"/>
                <w:szCs w:val="18"/>
              </w:rPr>
              <w:t>y</w:t>
            </w:r>
            <w:r>
              <w:rPr>
                <w:rFonts w:cs="Arial" w:hAnsi="Arial" w:eastAsia="Arial" w:ascii="Arial"/>
                <w:spacing w:val="-4"/>
                <w:w w:val="100"/>
                <w:sz w:val="18"/>
                <w:szCs w:val="18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)</w:t>
            </w:r>
          </w:p>
        </w:tc>
        <w:tc>
          <w:tcPr>
            <w:tcW w:w="316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277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</w:p>
        </w:tc>
        <w:tc>
          <w:tcPr>
            <w:tcW w:w="2456" w:type="dxa"/>
            <w:gridSpan w:val="2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242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ot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done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70" w:hRule="exact"/>
        </w:trPr>
        <w:tc>
          <w:tcPr>
            <w:tcW w:w="65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0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5.3.</w:t>
            </w:r>
          </w:p>
        </w:tc>
        <w:tc>
          <w:tcPr>
            <w:tcW w:w="38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58"/>
            </w:pP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</w:p>
        </w:tc>
        <w:tc>
          <w:tcPr>
            <w:tcW w:w="316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tabs>
                <w:tab w:pos="1960" w:val="left"/>
              </w:tabs>
              <w:jc w:val="center"/>
              <w:spacing w:lineRule="exact" w:line="240"/>
              <w:ind w:left="1240" w:right="1121"/>
            </w:pPr>
            <w:r>
              <w:rPr>
                <w:rFonts w:cs="Arial" w:hAnsi="Arial" w:eastAsia="Arial" w:ascii="Arial"/>
                <w:sz w:val="22"/>
                <w:szCs w:val="22"/>
              </w:rPr>
            </w:r>
            <w:r>
              <w:rPr>
                <w:rFonts w:cs="Arial" w:hAnsi="Arial" w:eastAsia="Arial" w:ascii="Arial"/>
                <w:sz w:val="22"/>
                <w:szCs w:val="22"/>
                <w:u w:val="single" w:color="000000"/>
              </w:rPr>
              <w:t>    </w:t>
            </w:r>
            <w:r>
              <w:rPr>
                <w:rFonts w:cs="Arial" w:hAnsi="Arial" w:eastAsia="Arial" w:ascii="Arial"/>
                <w:spacing w:val="-3"/>
                <w:sz w:val="22"/>
                <w:szCs w:val="22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3"/>
                <w:sz w:val="22"/>
                <w:szCs w:val="22"/>
                <w:u w:val="single" w:color="000000"/>
              </w:rPr>
            </w:r>
            <w:r>
              <w:rPr>
                <w:rFonts w:cs="Arial" w:hAnsi="Arial" w:eastAsia="Arial" w:ascii="Arial"/>
                <w:spacing w:val="-3"/>
                <w:sz w:val="22"/>
                <w:szCs w:val="22"/>
              </w:rPr>
            </w:r>
            <w:r>
              <w:rPr>
                <w:rFonts w:cs="Arial" w:hAnsi="Arial" w:eastAsia="Arial" w:ascii="Arial"/>
                <w:spacing w:val="0"/>
                <w:sz w:val="22"/>
                <w:szCs w:val="22"/>
              </w:rPr>
              <w:t>:</w:t>
            </w:r>
            <w:r>
              <w:rPr>
                <w:rFonts w:cs="Arial" w:hAnsi="Arial" w:eastAsia="Arial" w:ascii="Arial"/>
                <w:spacing w:val="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sz w:val="22"/>
                <w:szCs w:val="22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sz w:val="22"/>
                <w:szCs w:val="22"/>
                <w:u w:val="single" w:color="000000"/>
              </w:rPr>
              <w:tab/>
            </w:r>
            <w:r>
              <w:rPr>
                <w:rFonts w:cs="Arial" w:hAnsi="Arial" w:eastAsia="Arial" w:ascii="Arial"/>
                <w:spacing w:val="0"/>
                <w:sz w:val="22"/>
                <w:szCs w:val="22"/>
                <w:u w:val="single" w:color="000000"/>
              </w:rPr>
            </w:r>
            <w:r>
              <w:rPr>
                <w:rFonts w:cs="Arial" w:hAnsi="Arial" w:eastAsia="Arial" w:ascii="Arial"/>
                <w:spacing w:val="0"/>
                <w:sz w:val="22"/>
                <w:szCs w:val="22"/>
              </w:rPr>
            </w:r>
          </w:p>
        </w:tc>
        <w:tc>
          <w:tcPr>
            <w:tcW w:w="2456" w:type="dxa"/>
            <w:gridSpan w:val="2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</w:tr>
    </w:tbl>
    <w:p>
      <w:pPr>
        <w:rPr>
          <w:rFonts w:cs="Arial" w:hAnsi="Arial" w:eastAsia="Arial" w:ascii="Arial"/>
          <w:sz w:val="22"/>
          <w:szCs w:val="22"/>
        </w:rPr>
        <w:tabs>
          <w:tab w:pos="8980" w:val="left"/>
        </w:tabs>
        <w:jc w:val="left"/>
        <w:spacing w:lineRule="exact" w:line="220"/>
        <w:ind w:left="339"/>
      </w:pPr>
      <w:r>
        <w:pict>
          <v:shape type="#_x0000_t75" style="position:absolute;margin-left:445.45pt;margin-top:100.896pt;width:14.88pt;height:11.16pt;mso-position-horizontal-relative:page;mso-position-vertical-relative:paragraph;z-index:-588">
            <v:imagedata o:title="" r:id="rId7"/>
          </v:shape>
        </w:pict>
      </w:r>
      <w:r>
        <w:pict>
          <v:shape type="#_x0000_t75" style="position:absolute;margin-left:445.45pt;margin-top:134.846pt;width:14.88pt;height:11.16pt;mso-position-horizontal-relative:page;mso-position-vertical-relative:paragraph;z-index:-587">
            <v:imagedata o:title="" r:id="rId8"/>
          </v:shape>
        </w:pict>
      </w:r>
      <w:r>
        <w:pict>
          <v:shape type="#_x0000_t75" style="position:absolute;margin-left:445.45pt;margin-top:167.696pt;width:14.88pt;height:11.16pt;mso-position-horizontal-relative:page;mso-position-vertical-relative:paragraph;z-index:-586">
            <v:imagedata o:title="" r:id="rId9"/>
          </v:shape>
        </w:pict>
      </w:r>
      <w:r>
        <w:pict>
          <v:shape type="#_x0000_t75" style="position:absolute;margin-left:445.45pt;margin-top:197.546pt;width:14.88pt;height:11.16pt;mso-position-horizontal-relative:page;mso-position-vertical-relative:paragraph;z-index:-585">
            <v:imagedata o:title="" r:id="rId10"/>
          </v:shape>
        </w:pict>
      </w:r>
      <w:r>
        <w:pict>
          <v:shape type="#_x0000_t75" style="position:absolute;margin-left:445.45pt;margin-top:236.146pt;width:14.88pt;height:11.16pt;mso-position-horizontal-relative:page;mso-position-vertical-relative:paragraph;z-index:-584">
            <v:imagedata o:title="" r:id="rId11"/>
          </v:shape>
        </w:pict>
      </w:r>
      <w:r>
        <w:pict>
          <v:shape type="#_x0000_t75" style="position:absolute;margin-left:445.6pt;margin-top:275.396pt;width:14.88pt;height:11.16pt;mso-position-horizontal-relative:page;mso-position-vertical-relative:paragraph;z-index:-583">
            <v:imagedata o:title="" r:id="rId12"/>
          </v:shape>
        </w:pict>
      </w:r>
      <w:r>
        <w:pict>
          <v:shape type="#_x0000_t75" style="position:absolute;margin-left:445.6pt;margin-top:314.196pt;width:14.88pt;height:11.16pt;mso-position-horizontal-relative:page;mso-position-vertical-relative:paragraph;z-index:-582">
            <v:imagedata o:title="" r:id="rId13"/>
          </v:shape>
        </w:pict>
      </w:r>
      <w:r>
        <w:pict>
          <v:shape type="#_x0000_t75" style="position:absolute;margin-left:445.6pt;margin-top:525.6pt;width:14.88pt;height:11.16pt;mso-position-horizontal-relative:page;mso-position-vertical-relative:page;z-index:-581">
            <v:imagedata o:title="" r:id="rId14"/>
          </v:shape>
        </w:pict>
      </w:r>
      <w:r>
        <w:pict>
          <v:shape type="#_x0000_t75" style="position:absolute;margin-left:445.6pt;margin-top:568.05pt;width:14.88pt;height:11.16pt;mso-position-horizontal-relative:page;mso-position-vertical-relative:page;z-index:-580">
            <v:imagedata o:title="" r:id="rId15"/>
          </v:shape>
        </w:pict>
      </w:r>
      <w:r>
        <w:pict>
          <v:shape type="#_x0000_t75" style="position:absolute;margin-left:445.6pt;margin-top:610.9pt;width:14.88pt;height:11.16pt;mso-position-horizontal-relative:page;mso-position-vertical-relative:page;z-index:-579">
            <v:imagedata o:title="" r:id="rId16"/>
          </v:shape>
        </w:pict>
      </w:r>
      <w:r>
        <w:pict>
          <v:group style="position:absolute;margin-left:259.85pt;margin-top:291.716pt;width:24.96pt;height:0pt;mso-position-horizontal-relative:page;mso-position-vertical-relative:paragraph;z-index:-578" coordorigin="5197,5834" coordsize="499,0">
            <v:shape style="position:absolute;left:5197;top:5834;width:499;height:0" coordorigin="5197,5834" coordsize="499,0" path="m5197,5834l5696,5834e" filled="f" stroked="t" strokeweight="0.820001pt" strokecolor="#000000">
              <v:path arrowok="t"/>
            </v:shape>
            <w10:wrap type="none"/>
          </v:group>
        </w:pict>
      </w:r>
      <w:r>
        <w:pict>
          <v:group style="position:absolute;margin-left:336.55pt;margin-top:536.23pt;width:8.16pt;height:0pt;mso-position-horizontal-relative:page;mso-position-vertical-relative:page;z-index:-577" coordorigin="6731,10725" coordsize="163,0">
            <v:shape style="position:absolute;left:6731;top:10725;width:163;height:0" coordorigin="6731,10725" coordsize="163,0" path="m6731,10725l6894,10725e" filled="f" stroked="t" strokeweight="0.819971pt" strokecolor="#000000">
              <v:path arrowok="t"/>
            </v:shape>
            <w10:wrap type="none"/>
          </v:group>
        </w:pict>
      </w:r>
      <w:r>
        <w:pict>
          <v:group style="position:absolute;margin-left:336.55pt;margin-top:578.74pt;width:8.16pt;height:0pt;mso-position-horizontal-relative:page;mso-position-vertical-relative:page;z-index:-576" coordorigin="6731,11575" coordsize="163,0">
            <v:shape style="position:absolute;left:6731;top:11575;width:163;height:0" coordorigin="6731,11575" coordsize="163,0" path="m6731,11575l6894,11575e" filled="f" stroked="t" strokeweight="0.820032pt" strokecolor="#000000">
              <v:path arrowok="t"/>
            </v:shape>
            <w10:wrap type="none"/>
          </v:group>
        </w:pict>
      </w:r>
      <w:r>
        <w:pict>
          <v:group style="position:absolute;margin-left:334.99pt;margin-top:621.46pt;width:8.16pt;height:0pt;mso-position-horizontal-relative:page;mso-position-vertical-relative:page;z-index:-575" coordorigin="6700,12429" coordsize="163,0">
            <v:shape style="position:absolute;left:6700;top:12429;width:163;height:0" coordorigin="6700,12429" coordsize="163,0" path="m6700,12429l6863,12429e" filled="f" stroked="t" strokeweight="0.819971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z w:val="22"/>
          <w:szCs w:val="22"/>
        </w:rPr>
        <w:t>5.4.</w:t>
      </w:r>
      <w:r>
        <w:rPr>
          <w:rFonts w:cs="Arial" w:hAnsi="Arial" w:eastAsia="Arial" w:ascii="Arial"/>
          <w:sz w:val="22"/>
          <w:szCs w:val="22"/>
        </w:rPr>
        <w:t>     </w:t>
      </w:r>
      <w:r>
        <w:rPr>
          <w:rFonts w:cs="Arial" w:hAnsi="Arial" w:eastAsia="Arial" w:ascii="Arial"/>
          <w:spacing w:val="-26"/>
          <w:sz w:val="22"/>
          <w:szCs w:val="22"/>
        </w:rPr>
        <w:t> </w:t>
      </w:r>
      <w:r>
        <w:rPr>
          <w:rFonts w:cs="Arial" w:hAnsi="Arial" w:eastAsia="Arial" w:ascii="Arial"/>
          <w:spacing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sz w:val="22"/>
          <w:szCs w:val="22"/>
        </w:rPr>
        <w:t>ame</w:t>
      </w:r>
      <w:r>
        <w:rPr>
          <w:rFonts w:cs="Arial" w:hAnsi="Arial" w:eastAsia="Arial" w:ascii="Arial"/>
          <w:spacing w:val="2"/>
          <w:sz w:val="22"/>
          <w:szCs w:val="22"/>
        </w:rPr>
        <w:t> </w:t>
      </w:r>
      <w:r>
        <w:rPr>
          <w:rFonts w:cs="Arial" w:hAnsi="Arial" w:eastAsia="Arial" w:ascii="Arial"/>
          <w:spacing w:val="-3"/>
          <w:sz w:val="22"/>
          <w:szCs w:val="22"/>
        </w:rPr>
        <w:t>o</w:t>
      </w:r>
      <w:r>
        <w:rPr>
          <w:rFonts w:cs="Arial" w:hAnsi="Arial" w:eastAsia="Arial" w:ascii="Arial"/>
          <w:spacing w:val="0"/>
          <w:sz w:val="22"/>
          <w:szCs w:val="22"/>
        </w:rPr>
        <w:t>f</w:t>
      </w:r>
      <w:r>
        <w:rPr>
          <w:rFonts w:cs="Arial" w:hAnsi="Arial" w:eastAsia="Arial" w:ascii="Arial"/>
          <w:spacing w:val="-2"/>
          <w:sz w:val="22"/>
          <w:szCs w:val="22"/>
        </w:rPr>
        <w:t> </w:t>
      </w:r>
      <w:r>
        <w:rPr>
          <w:rFonts w:cs="Arial" w:hAnsi="Arial" w:eastAsia="Arial" w:ascii="Arial"/>
          <w:spacing w:val="1"/>
          <w:sz w:val="22"/>
          <w:szCs w:val="22"/>
        </w:rPr>
        <w:t>m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sz w:val="22"/>
          <w:szCs w:val="22"/>
        </w:rPr>
        <w:t>d</w:t>
      </w:r>
      <w:r>
        <w:rPr>
          <w:rFonts w:cs="Arial" w:hAnsi="Arial" w:eastAsia="Arial" w:ascii="Arial"/>
          <w:spacing w:val="-4"/>
          <w:sz w:val="22"/>
          <w:szCs w:val="22"/>
        </w:rPr>
        <w:t>w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3"/>
          <w:sz w:val="22"/>
          <w:szCs w:val="22"/>
        </w:rPr>
        <w:t>f</w:t>
      </w:r>
      <w:r>
        <w:rPr>
          <w:rFonts w:cs="Arial" w:hAnsi="Arial" w:eastAsia="Arial" w:ascii="Arial"/>
          <w:spacing w:val="0"/>
          <w:sz w:val="22"/>
          <w:szCs w:val="22"/>
        </w:rPr>
        <w:t>e/n</w:t>
      </w:r>
      <w:r>
        <w:rPr>
          <w:rFonts w:cs="Arial" w:hAnsi="Arial" w:eastAsia="Arial" w:ascii="Arial"/>
          <w:spacing w:val="-2"/>
          <w:sz w:val="22"/>
          <w:szCs w:val="22"/>
        </w:rPr>
        <w:t>u</w:t>
      </w:r>
      <w:r>
        <w:rPr>
          <w:rFonts w:cs="Arial" w:hAnsi="Arial" w:eastAsia="Arial" w:ascii="Arial"/>
          <w:spacing w:val="1"/>
          <w:sz w:val="22"/>
          <w:szCs w:val="22"/>
        </w:rPr>
        <w:t>r</w:t>
      </w:r>
      <w:r>
        <w:rPr>
          <w:rFonts w:cs="Arial" w:hAnsi="Arial" w:eastAsia="Arial" w:ascii="Arial"/>
          <w:spacing w:val="0"/>
          <w:sz w:val="22"/>
          <w:szCs w:val="22"/>
        </w:rPr>
        <w:t>se/</w:t>
      </w:r>
      <w:r>
        <w:rPr>
          <w:rFonts w:cs="Arial" w:hAnsi="Arial" w:eastAsia="Arial" w:ascii="Arial"/>
          <w:spacing w:val="-2"/>
          <w:sz w:val="22"/>
          <w:szCs w:val="22"/>
        </w:rPr>
        <w:t>a</w:t>
      </w:r>
      <w:r>
        <w:rPr>
          <w:rFonts w:cs="Arial" w:hAnsi="Arial" w:eastAsia="Arial" w:ascii="Arial"/>
          <w:spacing w:val="0"/>
          <w:sz w:val="22"/>
          <w:szCs w:val="22"/>
        </w:rPr>
        <w:t>u</w:t>
      </w:r>
      <w:r>
        <w:rPr>
          <w:rFonts w:cs="Arial" w:hAnsi="Arial" w:eastAsia="Arial" w:ascii="Arial"/>
          <w:spacing w:val="-3"/>
          <w:sz w:val="22"/>
          <w:szCs w:val="22"/>
        </w:rPr>
        <w:t>x</w:t>
      </w:r>
      <w:r>
        <w:rPr>
          <w:rFonts w:cs="Arial" w:hAnsi="Arial" w:eastAsia="Arial" w:ascii="Arial"/>
          <w:spacing w:val="1"/>
          <w:sz w:val="22"/>
          <w:szCs w:val="22"/>
        </w:rPr>
        <w:t>i</w:t>
      </w:r>
      <w:r>
        <w:rPr>
          <w:rFonts w:cs="Arial" w:hAnsi="Arial" w:eastAsia="Arial" w:ascii="Arial"/>
          <w:spacing w:val="-1"/>
          <w:sz w:val="22"/>
          <w:szCs w:val="22"/>
        </w:rPr>
        <w:t>l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sz w:val="22"/>
          <w:szCs w:val="22"/>
        </w:rPr>
        <w:t>ary</w:t>
      </w:r>
      <w:r>
        <w:rPr>
          <w:rFonts w:cs="Arial" w:hAnsi="Arial" w:eastAsia="Arial" w:ascii="Arial"/>
          <w:spacing w:val="4"/>
          <w:sz w:val="22"/>
          <w:szCs w:val="22"/>
        </w:rPr>
        <w:t> </w:t>
      </w:r>
      <w:r>
        <w:rPr>
          <w:rFonts w:cs="Arial" w:hAnsi="Arial" w:eastAsia="Arial" w:ascii="Arial"/>
          <w:spacing w:val="-3"/>
          <w:sz w:val="22"/>
          <w:szCs w:val="22"/>
        </w:rPr>
        <w:t>w</w:t>
      </w:r>
      <w:r>
        <w:rPr>
          <w:rFonts w:cs="Arial" w:hAnsi="Arial" w:eastAsia="Arial" w:ascii="Arial"/>
          <w:spacing w:val="0"/>
          <w:sz w:val="22"/>
          <w:szCs w:val="22"/>
        </w:rPr>
        <w:t>or</w:t>
      </w:r>
      <w:r>
        <w:rPr>
          <w:rFonts w:cs="Arial" w:hAnsi="Arial" w:eastAsia="Arial" w:ascii="Arial"/>
          <w:spacing w:val="3"/>
          <w:sz w:val="22"/>
          <w:szCs w:val="22"/>
        </w:rPr>
        <w:t>k</w:t>
      </w:r>
      <w:r>
        <w:rPr>
          <w:rFonts w:cs="Arial" w:hAnsi="Arial" w:eastAsia="Arial" w:ascii="Arial"/>
          <w:spacing w:val="-3"/>
          <w:sz w:val="22"/>
          <w:szCs w:val="22"/>
        </w:rPr>
        <w:t>e</w:t>
      </w:r>
      <w:r>
        <w:rPr>
          <w:rFonts w:cs="Arial" w:hAnsi="Arial" w:eastAsia="Arial" w:ascii="Arial"/>
          <w:spacing w:val="1"/>
          <w:sz w:val="22"/>
          <w:szCs w:val="22"/>
        </w:rPr>
        <w:t>r</w:t>
      </w:r>
      <w:r>
        <w:rPr>
          <w:rFonts w:cs="Arial" w:hAnsi="Arial" w:eastAsia="Arial" w:ascii="Arial"/>
          <w:spacing w:val="0"/>
          <w:sz w:val="22"/>
          <w:szCs w:val="22"/>
        </w:rPr>
        <w:t>:</w:t>
      </w:r>
      <w:r>
        <w:rPr>
          <w:rFonts w:cs="Arial" w:hAnsi="Arial" w:eastAsia="Arial" w:ascii="Arial"/>
          <w:spacing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15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98" w:hRule="exact"/>
        </w:trPr>
        <w:tc>
          <w:tcPr>
            <w:tcW w:w="10339" w:type="dxa"/>
            <w:gridSpan w:val="7"/>
            <w:tcBorders>
              <w:top w:val="single" w:sz="7" w:space="0" w:color="000000"/>
              <w:left w:val="single" w:sz="7" w:space="0" w:color="000000"/>
              <w:bottom w:val="nil" w:sz="6" w:space="0" w:color="auto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47"/>
              <w:ind w:left="57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5.5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                            </w:t>
            </w:r>
            <w:r>
              <w:rPr>
                <w:rFonts w:cs="Arial" w:hAnsi="Arial" w:eastAsia="Arial" w:ascii="Arial"/>
                <w:spacing w:val="17"/>
                <w:w w:val="100"/>
                <w:sz w:val="20"/>
                <w:szCs w:val="20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9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              </w:t>
            </w:r>
            <w:r>
              <w:rPr>
                <w:rFonts w:cs="Arial" w:hAnsi="Arial" w:eastAsia="Arial" w:ascii="Arial"/>
                <w:spacing w:val="33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              </w:t>
            </w:r>
            <w:r>
              <w:rPr>
                <w:rFonts w:cs="Arial" w:hAnsi="Arial" w:eastAsia="Arial" w:ascii="Arial"/>
                <w:spacing w:val="53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k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</w:p>
        </w:tc>
      </w:tr>
      <w:tr>
        <w:trPr>
          <w:trHeight w:val="915" w:hRule="exact"/>
        </w:trPr>
        <w:tc>
          <w:tcPr>
            <w:tcW w:w="2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/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3"/>
                <w:szCs w:val="13"/>
              </w:rPr>
              <w:jc w:val="left"/>
              <w:spacing w:before="6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80"/>
              <w:ind w:left="98" w:right="62" w:firstLine="502"/>
            </w:pPr>
            <w:r>
              <w:rPr>
                <w:rFonts w:cs="Arial" w:hAnsi="Arial" w:eastAsia="Arial" w:ascii="Arial"/>
                <w:b/>
                <w:spacing w:val="-5"/>
                <w:w w:val="100"/>
                <w:position w:val="-6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b/>
                <w:spacing w:val="-5"/>
                <w:w w:val="100"/>
                <w:position w:val="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b/>
                <w:spacing w:val="-2"/>
                <w:w w:val="100"/>
                <w:position w:val="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b/>
                <w:spacing w:val="-1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b/>
                <w:spacing w:val="-2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2"/>
                <w:w w:val="100"/>
                <w:position w:val="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3"/>
                <w:szCs w:val="13"/>
              </w:rPr>
              <w:jc w:val="left"/>
              <w:spacing w:before="6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80"/>
              <w:ind w:left="136" w:right="111" w:firstLine="468"/>
            </w:pPr>
            <w:r>
              <w:rPr>
                <w:rFonts w:cs="Arial" w:hAnsi="Arial" w:eastAsia="Arial" w:ascii="Arial"/>
                <w:b/>
                <w:spacing w:val="-5"/>
                <w:w w:val="100"/>
                <w:position w:val="-6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b/>
                <w:spacing w:val="-4"/>
                <w:w w:val="100"/>
                <w:position w:val="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-4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5"/>
                <w:w w:val="100"/>
                <w:position w:val="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position w:val="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4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4"/>
                <w:w w:val="100"/>
                <w:position w:val="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10" w:lineRule="auto" w:line="242"/>
              <w:ind w:left="47" w:right="31" w:hanging="4"/>
            </w:pPr>
            <w:r>
              <w:rPr>
                <w:rFonts w:cs="Arial" w:hAnsi="Arial" w:eastAsia="Arial" w:ascii="Arial"/>
                <w:b/>
                <w:spacing w:val="-2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b/>
                <w:spacing w:val="-3"/>
                <w:w w:val="99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b/>
                <w:spacing w:val="-2"/>
                <w:w w:val="99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b/>
                <w:spacing w:val="-2"/>
                <w:w w:val="99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99"/>
                <w:sz w:val="20"/>
                <w:szCs w:val="20"/>
              </w:rPr>
              <w:t>b</w:t>
            </w:r>
            <w:r>
              <w:rPr>
                <w:rFonts w:cs="Arial" w:hAnsi="Arial" w:eastAsia="Arial" w:ascii="Arial"/>
                <w:b/>
                <w:spacing w:val="-3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2"/>
                <w:w w:val="9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b/>
                <w:spacing w:val="1"/>
                <w:w w:val="99"/>
                <w:sz w:val="20"/>
                <w:szCs w:val="20"/>
              </w:rPr>
              <w:t>w</w:t>
            </w:r>
            <w:r>
              <w:rPr>
                <w:rFonts w:cs="Arial" w:hAnsi="Arial" w:eastAsia="Arial" w:ascii="Arial"/>
                <w:b/>
                <w:spacing w:val="-3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3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68" w:right="54"/>
            </w:pPr>
            <w:r>
              <w:rPr>
                <w:rFonts w:cs="Arial" w:hAnsi="Arial" w:eastAsia="Arial" w:ascii="Arial"/>
                <w:b/>
                <w:spacing w:val="0"/>
                <w:w w:val="100"/>
                <w:position w:val="-1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5"/>
                <w:sz w:val="20"/>
                <w:szCs w:val="20"/>
              </w:rPr>
              <w:t>st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5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99"/>
                <w:position w:val="-1"/>
                <w:sz w:val="20"/>
                <w:szCs w:val="20"/>
              </w:rPr>
              <w:t>and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180"/>
              <w:ind w:left="252" w:right="231"/>
            </w:pPr>
            <w:r>
              <w:rPr>
                <w:rFonts w:cs="Arial" w:hAnsi="Arial" w:eastAsia="Arial" w:ascii="Arial"/>
                <w:b/>
                <w:spacing w:val="-5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b/>
                <w:spacing w:val="-4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6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69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94"/>
              <w:ind w:left="83" w:right="62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Di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b/>
                <w:spacing w:val="-1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b/>
                <w:spacing w:val="-1"/>
                <w:w w:val="99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1"/>
                <w:w w:val="99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9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b/>
                <w:spacing w:val="2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-4"/>
                <w:w w:val="9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b/>
                <w:spacing w:val="-4"/>
                <w:w w:val="99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99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9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b/>
                <w:spacing w:val="-2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b/>
                <w:spacing w:val="-3"/>
                <w:w w:val="99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b/>
                <w:spacing w:val="-3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1"/>
                <w:w w:val="99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b/>
                <w:spacing w:val="-3"/>
                <w:w w:val="99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b/>
                <w:spacing w:val="-3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b/>
                <w:spacing w:val="-3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?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3"/>
                <w:szCs w:val="13"/>
              </w:rPr>
              <w:jc w:val="left"/>
              <w:spacing w:before="6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80"/>
              <w:ind w:left="205" w:right="160" w:firstLine="492"/>
            </w:pPr>
            <w:r>
              <w:rPr>
                <w:rFonts w:cs="Arial" w:hAnsi="Arial" w:eastAsia="Arial" w:ascii="Arial"/>
                <w:b/>
                <w:spacing w:val="-5"/>
                <w:w w:val="100"/>
                <w:position w:val="-6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b/>
                <w:spacing w:val="-2"/>
                <w:w w:val="100"/>
                <w:position w:val="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b/>
                <w:spacing w:val="-1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b/>
                <w:spacing w:val="-2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2"/>
                <w:w w:val="100"/>
                <w:position w:val="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</w:tr>
      <w:tr>
        <w:trPr>
          <w:trHeight w:val="646" w:hRule="exact"/>
        </w:trPr>
        <w:tc>
          <w:tcPr>
            <w:tcW w:w="2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75"/>
              <w:ind w:left="478" w:right="498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5.6</w:t>
            </w:r>
            <w:r>
              <w:rPr>
                <w:rFonts w:cs="Arial" w:hAnsi="Arial" w:eastAsia="Arial" w:ascii="Arial"/>
                <w:spacing w:val="-1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sz w:val="20"/>
                <w:szCs w:val="20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-1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600" w:right="614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78"/>
              <w:ind w:left="490" w:right="482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01" w:right="83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         </w:t>
            </w:r>
            <w:r>
              <w:rPr>
                <w:rFonts w:cs="Arial" w:hAnsi="Arial" w:eastAsia="Arial" w:ascii="Arial"/>
                <w:spacing w:val="9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9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78"/>
              <w:ind w:left="526" w:right="514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37" w:right="115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         </w:t>
            </w:r>
            <w:r>
              <w:rPr>
                <w:rFonts w:cs="Arial" w:hAnsi="Arial" w:eastAsia="Arial" w:ascii="Arial"/>
                <w:spacing w:val="10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0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0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66"/>
              <w:ind w:left="204" w:right="189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66" w:right="40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9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9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position w:val="1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0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4"/>
                <w:szCs w:val="14"/>
              </w:rPr>
              <w:jc w:val="left"/>
              <w:spacing w:before="9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336" w:right="329"/>
            </w:pPr>
            <w:r>
              <w:rPr>
                <w:rFonts w:cs="Arial" w:hAnsi="Arial" w:eastAsia="Arial" w:ascii="Arial"/>
                <w:i/>
                <w:spacing w:val="-5"/>
                <w:w w:val="99"/>
                <w:sz w:val="20"/>
                <w:szCs w:val="20"/>
              </w:rPr>
              <w:t>50g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1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592"/>
            </w:pPr>
            <w:r>
              <w:rPr>
                <w:rFonts w:cs="Arial" w:hAnsi="Arial" w:eastAsia="Arial" w:ascii="Arial"/>
                <w:spacing w:val="-6"/>
                <w:w w:val="100"/>
                <w:position w:val="-1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position w:val="-1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180"/>
              <w:ind w:left="523" w:right="502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82"/>
              <w:ind w:left="244"/>
            </w:pPr>
            <w:r>
              <w:rPr>
                <w:rFonts w:cs="Arial" w:hAnsi="Arial" w:eastAsia="Arial" w:ascii="Arial"/>
                <w:w w:val="99"/>
                <w:position w:val="-11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-1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-11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-6"/>
                <w:w w:val="100"/>
                <w:position w:val="-1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position w:val="-11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-6"/>
                <w:w w:val="100"/>
                <w:position w:val="-1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-11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position w:val="-11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570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     </w:t>
            </w:r>
            <w:r>
              <w:rPr>
                <w:rFonts w:cs="Arial" w:hAnsi="Arial" w:eastAsia="Arial" w:ascii="Arial"/>
                <w:spacing w:val="10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0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0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710" w:hRule="exact"/>
        </w:trPr>
        <w:tc>
          <w:tcPr>
            <w:tcW w:w="2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7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406" w:right="425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5.7</w:t>
            </w:r>
            <w:r>
              <w:rPr>
                <w:rFonts w:cs="Arial" w:hAnsi="Arial" w:eastAsia="Arial" w:ascii="Arial"/>
                <w:spacing w:val="-1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th</w:t>
            </w:r>
            <w:r>
              <w:rPr>
                <w:rFonts w:cs="Arial" w:hAnsi="Arial" w:eastAsia="Arial" w:ascii="Arial"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m)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600" w:right="614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9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490" w:right="482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7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35" w:right="131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9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526" w:right="514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7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73" w:right="159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99"/>
              <w:ind w:left="204" w:right="189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7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-1" w:right="-31"/>
            </w:pPr>
            <w:r>
              <w:rPr>
                <w:rFonts w:cs="Arial" w:hAnsi="Arial" w:eastAsia="Arial" w:ascii="Arial"/>
                <w:w w:val="99"/>
                <w:position w:val="-1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-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-1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9"/>
                <w:w w:val="100"/>
                <w:position w:val="-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position w:val="-1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9"/>
                <w:w w:val="100"/>
                <w:position w:val="-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8"/>
                <w:w w:val="99"/>
                <w:position w:val="0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0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5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270"/>
            </w:pPr>
            <w:r>
              <w:rPr>
                <w:rFonts w:cs="Arial" w:hAnsi="Arial" w:eastAsia="Arial" w:ascii="Arial"/>
                <w:i/>
                <w:spacing w:val="-5"/>
                <w:w w:val="100"/>
                <w:sz w:val="20"/>
                <w:szCs w:val="20"/>
              </w:rPr>
              <w:t>0.7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4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592"/>
            </w:pP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523" w:right="502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597" w:right="580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7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242" w:right="229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52" w:hRule="exact"/>
        </w:trPr>
        <w:tc>
          <w:tcPr>
            <w:tcW w:w="2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27"/>
              <w:ind w:left="262" w:right="281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5.8</w:t>
            </w:r>
            <w:r>
              <w:rPr>
                <w:rFonts w:cs="Arial" w:hAnsi="Arial" w:eastAsia="Arial" w:ascii="Arial"/>
                <w:spacing w:val="-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He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1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m)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600" w:right="614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27"/>
              <w:ind w:left="490" w:right="482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8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135" w:right="131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27"/>
              <w:ind w:left="526" w:right="514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8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173" w:right="159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20"/>
              <w:ind w:left="204" w:right="189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8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-1" w:right="-31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9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9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8"/>
                <w:w w:val="99"/>
                <w:position w:val="1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0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8"/>
                <w:szCs w:val="28"/>
              </w:rPr>
              <w:jc w:val="left"/>
              <w:spacing w:before="4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273"/>
            </w:pPr>
            <w:r>
              <w:rPr>
                <w:rFonts w:cs="Arial" w:hAnsi="Arial" w:eastAsia="Arial" w:ascii="Arial"/>
                <w:i/>
                <w:spacing w:val="-5"/>
                <w:w w:val="100"/>
                <w:sz w:val="20"/>
                <w:szCs w:val="20"/>
              </w:rPr>
              <w:t>0.5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6"/>
                <w:szCs w:val="16"/>
              </w:rPr>
              <w:jc w:val="left"/>
              <w:spacing w:before="9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180"/>
              <w:ind w:left="592"/>
            </w:pPr>
            <w:r>
              <w:rPr>
                <w:rFonts w:cs="Arial" w:hAnsi="Arial" w:eastAsia="Arial" w:ascii="Arial"/>
                <w:spacing w:val="-6"/>
                <w:w w:val="100"/>
                <w:position w:val="-3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position w:val="-3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position w:val="-3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160"/>
              <w:ind w:left="523" w:right="502"/>
            </w:pPr>
            <w:r>
              <w:rPr>
                <w:rFonts w:cs="Arial" w:hAnsi="Arial" w:eastAsia="Arial" w:ascii="Arial"/>
                <w:spacing w:val="0"/>
                <w:w w:val="99"/>
                <w:position w:val="1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2"/>
              <w:ind w:left="597" w:right="580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8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242" w:right="229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713" w:hRule="exact"/>
        </w:trPr>
        <w:tc>
          <w:tcPr>
            <w:tcW w:w="2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9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240" w:right="26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5.9</w:t>
            </w:r>
            <w:r>
              <w:rPr>
                <w:rFonts w:cs="Arial" w:hAnsi="Arial" w:eastAsia="Arial" w:ascii="Arial"/>
                <w:spacing w:val="-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Chest</w:t>
            </w:r>
            <w:r>
              <w:rPr>
                <w:rFonts w:cs="Arial" w:hAnsi="Arial" w:eastAsia="Arial" w:ascii="Arial"/>
                <w:spacing w:val="-1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m)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600" w:right="612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9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490" w:right="482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135" w:right="131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9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526" w:right="514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173" w:right="159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99"/>
              <w:ind w:left="204" w:right="189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-1" w:right="-31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9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9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8"/>
                <w:w w:val="99"/>
                <w:position w:val="1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0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5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273"/>
            </w:pPr>
            <w:r>
              <w:rPr>
                <w:rFonts w:cs="Arial" w:hAnsi="Arial" w:eastAsia="Arial" w:ascii="Arial"/>
                <w:i/>
                <w:spacing w:val="-5"/>
                <w:w w:val="100"/>
                <w:sz w:val="20"/>
                <w:szCs w:val="20"/>
              </w:rPr>
              <w:t>0.5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before="15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592"/>
            </w:pP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523" w:right="502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589" w:right="572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242" w:right="229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852" w:hRule="exact"/>
        </w:trPr>
        <w:tc>
          <w:tcPr>
            <w:tcW w:w="2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1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right="27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5.10</w:t>
            </w:r>
            <w:r>
              <w:rPr>
                <w:rFonts w:cs="Arial" w:hAnsi="Arial" w:eastAsia="Arial" w:ascii="Arial"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bd</w:t>
            </w:r>
            <w:r>
              <w:rPr>
                <w:rFonts w:cs="Arial" w:hAnsi="Arial" w:eastAsia="Arial" w:ascii="Arial"/>
                <w:spacing w:val="-1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b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m)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600" w:right="612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9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435" w:right="427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35" w:right="131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9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470" w:right="458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73" w:right="159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2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149" w:right="134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-1" w:right="-31"/>
            </w:pPr>
            <w:r>
              <w:rPr>
                <w:rFonts w:cs="Arial" w:hAnsi="Arial" w:eastAsia="Arial" w:ascii="Arial"/>
                <w:w w:val="99"/>
                <w:position w:val="-1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-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-1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9"/>
                <w:w w:val="100"/>
                <w:position w:val="-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position w:val="-1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9"/>
                <w:w w:val="100"/>
                <w:position w:val="-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8"/>
                <w:w w:val="99"/>
                <w:position w:val="0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0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before="5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270"/>
            </w:pPr>
            <w:r>
              <w:rPr>
                <w:rFonts w:cs="Arial" w:hAnsi="Arial" w:eastAsia="Arial" w:ascii="Arial"/>
                <w:i/>
                <w:spacing w:val="-5"/>
                <w:w w:val="100"/>
                <w:sz w:val="20"/>
                <w:szCs w:val="20"/>
              </w:rPr>
              <w:t>0.5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6"/>
                <w:szCs w:val="26"/>
              </w:rPr>
              <w:jc w:val="left"/>
              <w:spacing w:before="17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592"/>
            </w:pP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523" w:right="502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4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535" w:right="518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242" w:right="229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708" w:hRule="exact"/>
        </w:trPr>
        <w:tc>
          <w:tcPr>
            <w:tcW w:w="2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9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362" w:right="375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5.11</w:t>
            </w:r>
            <w:r>
              <w:rPr>
                <w:rFonts w:cs="Arial" w:hAnsi="Arial" w:eastAsia="Arial" w:ascii="Arial"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-1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m)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600" w:right="612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435" w:right="427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9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135" w:right="131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9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505"/>
            </w:pP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707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149" w:right="134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-1" w:right="-31"/>
            </w:pPr>
            <w:r>
              <w:rPr>
                <w:rFonts w:cs="Arial" w:hAnsi="Arial" w:eastAsia="Arial" w:ascii="Arial"/>
                <w:w w:val="99"/>
                <w:position w:val="-1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-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-1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9"/>
                <w:w w:val="100"/>
                <w:position w:val="-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position w:val="-1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9"/>
                <w:w w:val="100"/>
                <w:position w:val="-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8"/>
                <w:w w:val="99"/>
                <w:position w:val="0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0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before="3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270"/>
            </w:pP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0.2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1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554" w:right="337"/>
            </w:pP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523" w:right="502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528" w:right="512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242" w:right="229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847" w:hRule="exact"/>
        </w:trPr>
        <w:tc>
          <w:tcPr>
            <w:tcW w:w="2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86" w:lineRule="exact" w:line="200"/>
              <w:ind w:left="99" w:right="126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5.12</w:t>
            </w:r>
            <w:r>
              <w:rPr>
                <w:rFonts w:cs="Arial" w:hAnsi="Arial" w:eastAsia="Arial" w:ascii="Arial"/>
                <w:spacing w:val="-1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3"/>
                <w:w w:val="100"/>
                <w:sz w:val="20"/>
                <w:szCs w:val="20"/>
              </w:rPr>
              <w:t>k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2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9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3"/>
                <w:w w:val="99"/>
                <w:sz w:val="20"/>
                <w:szCs w:val="20"/>
              </w:rPr>
              <w:t>k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tr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  <w:t>m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  <w:t>m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600" w:right="612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6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435" w:right="427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01" w:right="91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6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470" w:right="458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39" w:right="120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70"/>
              <w:ind w:left="144" w:right="139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tabs>
                <w:tab w:pos="740" w:val="left"/>
              </w:tabs>
              <w:jc w:val="center"/>
              <w:spacing w:lineRule="exact" w:line="200"/>
              <w:ind w:left="144" w:right="72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ab/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257" w:right="250"/>
            </w:pP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before="17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229"/>
            </w:pP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8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552" w:right="335"/>
            </w:pP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523" w:right="502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1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534" w:right="517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201" w:right="181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845" w:hRule="exact"/>
        </w:trPr>
        <w:tc>
          <w:tcPr>
            <w:tcW w:w="2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83" w:lineRule="exact" w:line="200"/>
              <w:ind w:left="99" w:right="126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5.13</w:t>
            </w:r>
            <w:r>
              <w:rPr>
                <w:rFonts w:cs="Arial" w:hAnsi="Arial" w:eastAsia="Arial" w:ascii="Arial"/>
                <w:spacing w:val="-1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3"/>
                <w:w w:val="100"/>
                <w:sz w:val="20"/>
                <w:szCs w:val="20"/>
              </w:rPr>
              <w:t>k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2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9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3"/>
                <w:w w:val="99"/>
                <w:sz w:val="20"/>
                <w:szCs w:val="20"/>
              </w:rPr>
              <w:t>k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ac</w:t>
            </w:r>
            <w:r>
              <w:rPr>
                <w:rFonts w:cs="Arial" w:hAnsi="Arial" w:eastAsia="Arial" w:ascii="Arial"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  <w:t>m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4"/>
                <w:w w:val="100"/>
                <w:sz w:val="20"/>
                <w:szCs w:val="20"/>
                <w:u w:val="single" w:color="000000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600" w:right="612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4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435" w:right="427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01" w:right="91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4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470" w:right="458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39" w:right="120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70"/>
              <w:ind w:left="144" w:right="139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tabs>
                <w:tab w:pos="780" w:val="left"/>
              </w:tabs>
              <w:jc w:val="left"/>
              <w:spacing w:lineRule="exact" w:line="200"/>
              <w:ind w:left="345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ab/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00"/>
              <w:ind w:left="292"/>
            </w:pP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before="12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229"/>
            </w:pP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5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554" w:right="337"/>
            </w:pP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523" w:right="502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9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534" w:right="518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209" w:right="190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857" w:hRule="exact"/>
        </w:trPr>
        <w:tc>
          <w:tcPr>
            <w:tcW w:w="2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95" w:lineRule="exact" w:line="220"/>
              <w:ind w:left="99" w:right="126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5.14</w:t>
            </w:r>
            <w:r>
              <w:rPr>
                <w:rFonts w:cs="Arial" w:hAnsi="Arial" w:eastAsia="Arial" w:ascii="Arial"/>
                <w:spacing w:val="-1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3"/>
                <w:w w:val="100"/>
                <w:sz w:val="20"/>
                <w:szCs w:val="20"/>
              </w:rPr>
              <w:t>k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2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9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3"/>
                <w:w w:val="99"/>
                <w:sz w:val="20"/>
                <w:szCs w:val="20"/>
              </w:rPr>
              <w:t>k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ar</w:t>
            </w:r>
            <w:r>
              <w:rPr>
                <w:rFonts w:cs="Arial" w:hAnsi="Arial" w:eastAsia="Arial" w:ascii="Arial"/>
                <w:spacing w:val="-1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  <w:t>m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  <w:t>m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59"/>
              <w:ind w:left="600" w:right="612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2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435" w:right="427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01" w:right="91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2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470" w:right="458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39" w:right="120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76"/>
              <w:ind w:left="144" w:right="139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tabs>
                <w:tab w:pos="780" w:val="left"/>
              </w:tabs>
              <w:jc w:val="left"/>
              <w:spacing w:lineRule="exact" w:line="200"/>
              <w:ind w:left="345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ab/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00"/>
              <w:ind w:left="292"/>
            </w:pP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229"/>
            </w:pP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6"/>
                <w:szCs w:val="26"/>
              </w:rPr>
              <w:jc w:val="left"/>
              <w:spacing w:before="1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554" w:right="337"/>
            </w:pP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514" w:right="492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6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534" w:right="517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209" w:right="190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854" w:hRule="exact"/>
        </w:trPr>
        <w:tc>
          <w:tcPr>
            <w:tcW w:w="2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88" w:lineRule="exact" w:line="200"/>
              <w:ind w:left="99" w:right="126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5.15</w:t>
            </w:r>
            <w:r>
              <w:rPr>
                <w:rFonts w:cs="Arial" w:hAnsi="Arial" w:eastAsia="Arial" w:ascii="Arial"/>
                <w:spacing w:val="-1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3"/>
                <w:w w:val="100"/>
                <w:sz w:val="20"/>
                <w:szCs w:val="20"/>
              </w:rPr>
              <w:t>k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2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9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3"/>
                <w:w w:val="99"/>
                <w:sz w:val="20"/>
                <w:szCs w:val="20"/>
              </w:rPr>
              <w:t>k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q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-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  <w:t>m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  <w:t>m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600" w:right="612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9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435" w:right="427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01" w:right="91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9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470" w:right="458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39" w:right="120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73"/>
              <w:ind w:left="144" w:right="139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276" w:right="183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8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15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15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  <w:u w:val="single" w:color="000000"/>
              </w:rPr>
              <w:t>_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257" w:right="250"/>
            </w:pP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229"/>
            </w:pP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6"/>
                <w:szCs w:val="26"/>
              </w:rPr>
              <w:jc w:val="left"/>
              <w:spacing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554" w:right="337"/>
            </w:pP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519" w:right="498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73"/>
              <w:ind w:left="535" w:right="518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206" w:right="197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28"/>
          <w:szCs w:val="28"/>
        </w:rPr>
        <w:jc w:val="left"/>
        <w:spacing w:before="6" w:lineRule="exact" w:line="280"/>
      </w:pPr>
      <w:r>
        <w:rPr>
          <w:sz w:val="28"/>
          <w:szCs w:val="28"/>
        </w:rPr>
      </w:r>
    </w:p>
    <w:tbl>
      <w:tblPr>
        <w:tblW w:w="0" w:type="auto"/>
        <w:tblLook w:val="01E0"/>
        <w:jc w:val="left"/>
        <w:tblInd w:w="2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64" w:hRule="exact"/>
        </w:trPr>
        <w:tc>
          <w:tcPr>
            <w:tcW w:w="4135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"/>
              <w:ind w:left="3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5.16.</w:t>
            </w:r>
            <w:r>
              <w:rPr>
                <w:rFonts w:cs="Arial" w:hAnsi="Arial" w:eastAsia="Arial" w:ascii="Arial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</w:p>
        </w:tc>
        <w:tc>
          <w:tcPr>
            <w:tcW w:w="5793" w:type="dxa"/>
            <w:gridSpan w:val="3"/>
            <w:tcBorders>
              <w:top w:val="single" w:sz="5" w:space="0" w:color="000000"/>
              <w:left w:val="nil" w:sz="6" w:space="0" w:color="auto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251" w:hRule="exact"/>
        </w:trPr>
        <w:tc>
          <w:tcPr>
            <w:tcW w:w="4135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3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5.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1.</w:t>
            </w:r>
            <w:r>
              <w:rPr>
                <w:rFonts w:cs="Arial" w:hAnsi="Arial" w:eastAsia="Arial" w:ascii="Arial"/>
                <w:spacing w:val="2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</w:p>
        </w:tc>
        <w:tc>
          <w:tcPr>
            <w:tcW w:w="130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right"/>
              <w:spacing w:lineRule="exact" w:line="240"/>
              <w:ind w:right="116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</w:p>
        </w:tc>
        <w:tc>
          <w:tcPr>
            <w:tcW w:w="122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Wingdings" w:hAnsi="Wingdings" w:eastAsia="Wingdings" w:ascii="Wingdings"/>
                <w:sz w:val="22"/>
                <w:szCs w:val="22"/>
              </w:rPr>
              <w:jc w:val="right"/>
              <w:spacing w:lineRule="exact" w:line="240"/>
              <w:ind w:right="5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</w:p>
        </w:tc>
        <w:tc>
          <w:tcPr>
            <w:tcW w:w="325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70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done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2" w:hRule="exact"/>
        </w:trPr>
        <w:tc>
          <w:tcPr>
            <w:tcW w:w="4135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3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5.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2.</w:t>
            </w:r>
            <w:r>
              <w:rPr>
                <w:rFonts w:cs="Arial" w:hAnsi="Arial" w:eastAsia="Arial" w:ascii="Arial"/>
                <w:spacing w:val="2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</w:p>
        </w:tc>
        <w:tc>
          <w:tcPr>
            <w:tcW w:w="130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right"/>
              <w:spacing w:lineRule="exact" w:line="240"/>
              <w:ind w:right="116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</w:p>
        </w:tc>
        <w:tc>
          <w:tcPr>
            <w:tcW w:w="122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Wingdings" w:hAnsi="Wingdings" w:eastAsia="Wingdings" w:ascii="Wingdings"/>
                <w:sz w:val="22"/>
                <w:szCs w:val="22"/>
              </w:rPr>
              <w:jc w:val="right"/>
              <w:spacing w:lineRule="exact" w:line="240"/>
              <w:ind w:right="5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</w:p>
        </w:tc>
        <w:tc>
          <w:tcPr>
            <w:tcW w:w="325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70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done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3" w:hRule="exact"/>
        </w:trPr>
        <w:tc>
          <w:tcPr>
            <w:tcW w:w="4135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3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5.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3.</w:t>
            </w:r>
            <w:r>
              <w:rPr>
                <w:rFonts w:cs="Arial" w:hAnsi="Arial" w:eastAsia="Arial" w:ascii="Arial"/>
                <w:spacing w:val="2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10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</w:p>
        </w:tc>
        <w:tc>
          <w:tcPr>
            <w:tcW w:w="130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right"/>
              <w:spacing w:lineRule="exact" w:line="240"/>
              <w:ind w:right="116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</w:p>
        </w:tc>
        <w:tc>
          <w:tcPr>
            <w:tcW w:w="122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Wingdings" w:hAnsi="Wingdings" w:eastAsia="Wingdings" w:ascii="Wingdings"/>
                <w:sz w:val="22"/>
                <w:szCs w:val="22"/>
              </w:rPr>
              <w:jc w:val="right"/>
              <w:spacing w:lineRule="exact" w:line="240"/>
              <w:ind w:right="5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</w:p>
        </w:tc>
        <w:tc>
          <w:tcPr>
            <w:tcW w:w="325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70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done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39" w:hRule="exact"/>
        </w:trPr>
        <w:tc>
          <w:tcPr>
            <w:tcW w:w="4135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33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7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      </w:t>
            </w:r>
            <w:r>
              <w:rPr>
                <w:rFonts w:cs="Arial" w:hAnsi="Arial" w:eastAsia="Arial" w:ascii="Arial"/>
                <w:spacing w:val="4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ce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otic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</w:p>
        </w:tc>
        <w:tc>
          <w:tcPr>
            <w:tcW w:w="130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56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</w:p>
        </w:tc>
        <w:tc>
          <w:tcPr>
            <w:tcW w:w="122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16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dy</w:t>
            </w:r>
          </w:p>
        </w:tc>
        <w:tc>
          <w:tcPr>
            <w:tcW w:w="325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20"/>
              <w:ind w:left="5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q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Arial" w:hAnsi="Arial" w:eastAsia="Arial" w:ascii="Arial"/>
                <w:spacing w:val="50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-2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2"/>
                <w:szCs w:val="22"/>
              </w:rPr>
              <w:t>NA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94" w:hRule="exact"/>
        </w:trPr>
        <w:tc>
          <w:tcPr>
            <w:tcW w:w="9928" w:type="dxa"/>
            <w:gridSpan w:val="4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4"/>
              <w:ind w:left="4292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k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ec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um)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55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</w:p>
        </w:tc>
      </w:tr>
    </w:tbl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20"/>
        <w:ind w:left="344"/>
      </w:pPr>
      <w:r>
        <w:pict>
          <v:group style="position:absolute;margin-left:68.974pt;margin-top:-78.4841pt;width:496.996pt;height:118.32pt;mso-position-horizontal-relative:page;mso-position-vertical-relative:paragraph;z-index:-574" coordorigin="1379,-1570" coordsize="9940,2366">
            <v:shape style="position:absolute;left:1385;top:-1564;width:0;height:2355" coordorigin="1385,-1564" coordsize="0,2355" path="m1385,-1564l1385,791e" filled="f" stroked="t" strokeweight="0.580003pt" strokecolor="#000000">
              <v:path arrowok="t"/>
            </v:shape>
            <v:shape style="position:absolute;left:1390;top:786;width:9919;height:0" coordorigin="1390,786" coordsize="9919,0" path="m1390,786l11309,786e" filled="f" stroked="t" strokeweight="0.57998pt" strokecolor="#000000">
              <v:path arrowok="t"/>
            </v:shape>
            <v:shape style="position:absolute;left:11314;top:-1564;width:0;height:2355" coordorigin="11314,-1564" coordsize="0,2355" path="m11314,-1564l11314,791e" filled="f" stroked="t" strokeweight="0.57998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5.18.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</w:t>
      </w:r>
      <w:r>
        <w:rPr>
          <w:rFonts w:cs="Arial" w:hAnsi="Arial" w:eastAsia="Arial" w:ascii="Arial"/>
          <w:spacing w:val="3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-1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</w:t>
      </w:r>
      <w:r>
        <w:rPr>
          <w:rFonts w:cs="Arial" w:hAnsi="Arial" w:eastAsia="Arial" w:ascii="Arial"/>
          <w:spacing w:val="3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</w:t>
      </w:r>
      <w:r>
        <w:rPr>
          <w:rFonts w:cs="Arial" w:hAnsi="Arial" w:eastAsia="Arial" w:ascii="Arial"/>
          <w:spacing w:val="41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</w:t>
      </w:r>
      <w:r>
        <w:rPr>
          <w:rFonts w:cs="Arial" w:hAnsi="Arial" w:eastAsia="Arial" w:ascii="Arial"/>
          <w:spacing w:val="3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</w:p>
    <w:p>
      <w:pPr>
        <w:rPr>
          <w:rFonts w:cs="Arial" w:hAnsi="Arial" w:eastAsia="Arial" w:ascii="Arial"/>
          <w:sz w:val="22"/>
          <w:szCs w:val="22"/>
        </w:rPr>
        <w:tabs>
          <w:tab w:pos="9840" w:val="left"/>
        </w:tabs>
        <w:jc w:val="left"/>
        <w:spacing w:before="1" w:lineRule="exact" w:line="240"/>
        <w:ind w:left="344"/>
      </w:pPr>
      <w:r>
        <w:rPr>
          <w:rFonts w:cs="Arial" w:hAnsi="Arial" w:eastAsia="Arial" w:ascii="Arial"/>
          <w:w w:val="97"/>
          <w:position w:val="-1"/>
          <w:sz w:val="20"/>
          <w:szCs w:val="20"/>
        </w:rPr>
        <w:t>5</w:t>
      </w:r>
      <w:r>
        <w:rPr>
          <w:rFonts w:cs="Arial" w:hAnsi="Arial" w:eastAsia="Arial" w:ascii="Arial"/>
          <w:spacing w:val="1"/>
          <w:w w:val="97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6"/>
          <w:position w:val="-1"/>
          <w:sz w:val="20"/>
          <w:szCs w:val="20"/>
        </w:rPr>
        <w:t>18</w:t>
      </w:r>
      <w:r>
        <w:rPr>
          <w:rFonts w:cs="Arial" w:hAnsi="Arial" w:eastAsia="Arial" w:ascii="Arial"/>
          <w:spacing w:val="2"/>
          <w:w w:val="96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position w:val="-1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        </w:t>
      </w:r>
      <w:r>
        <w:rPr>
          <w:rFonts w:cs="Arial" w:hAnsi="Arial" w:eastAsia="Arial" w:ascii="Arial"/>
          <w:spacing w:val="-17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es,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2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before="40" w:lineRule="exact" w:line="160"/>
        <w:ind w:left="339"/>
      </w:pP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D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TA</w:t>
      </w:r>
      <w:r>
        <w:rPr>
          <w:rFonts w:cs="Arial" w:hAnsi="Arial" w:eastAsia="Arial" w:ascii="Arial"/>
          <w:spacing w:val="-5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N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R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lineRule="exact" w:line="180"/>
        <w:ind w:left="339"/>
      </w:pP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1</w:t>
      </w:r>
      <w:r>
        <w:rPr>
          <w:rFonts w:cs="Arial" w:hAnsi="Arial" w:eastAsia="Arial" w:ascii="Arial"/>
          <w:spacing w:val="-2"/>
          <w:w w:val="100"/>
          <w:position w:val="7"/>
          <w:sz w:val="10"/>
          <w:szCs w:val="10"/>
        </w:rPr>
        <w:t>s</w:t>
      </w:r>
      <w:r>
        <w:rPr>
          <w:rFonts w:cs="Arial" w:hAnsi="Arial" w:eastAsia="Arial" w:ascii="Arial"/>
          <w:spacing w:val="0"/>
          <w:w w:val="100"/>
          <w:position w:val="7"/>
          <w:sz w:val="10"/>
          <w:szCs w:val="10"/>
        </w:rPr>
        <w:t>t</w:t>
      </w:r>
      <w:r>
        <w:rPr>
          <w:rFonts w:cs="Arial" w:hAnsi="Arial" w:eastAsia="Arial" w:ascii="Arial"/>
          <w:spacing w:val="19"/>
          <w:w w:val="100"/>
          <w:position w:val="7"/>
          <w:sz w:val="10"/>
          <w:szCs w:val="10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n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o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b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y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  <w:u w:val="single" w:color="000000"/>
        </w:rPr>
        <w:t>                                                                                                  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-31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S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i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g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n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a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u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r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  <w:u w:val="single" w:color="000000"/>
        </w:rPr>
        <w:t>                                   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20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lineRule="exact" w:line="180"/>
        <w:ind w:left="339"/>
      </w:pPr>
      <w:r>
        <w:rPr>
          <w:rFonts w:cs="Arial" w:hAnsi="Arial" w:eastAsia="Arial" w:ascii="Arial"/>
          <w:spacing w:val="-1"/>
          <w:w w:val="100"/>
          <w:sz w:val="16"/>
          <w:szCs w:val="16"/>
        </w:rPr>
        <w:t>2</w:t>
      </w:r>
      <w:r>
        <w:rPr>
          <w:rFonts w:cs="Arial" w:hAnsi="Arial" w:eastAsia="Arial" w:ascii="Arial"/>
          <w:spacing w:val="-1"/>
          <w:w w:val="100"/>
          <w:position w:val="8"/>
          <w:sz w:val="10"/>
          <w:szCs w:val="10"/>
        </w:rPr>
        <w:t>n</w:t>
      </w:r>
      <w:r>
        <w:rPr>
          <w:rFonts w:cs="Arial" w:hAnsi="Arial" w:eastAsia="Arial" w:ascii="Arial"/>
          <w:spacing w:val="0"/>
          <w:w w:val="100"/>
          <w:position w:val="8"/>
          <w:sz w:val="10"/>
          <w:szCs w:val="10"/>
        </w:rPr>
        <w:t>d</w:t>
      </w:r>
      <w:r>
        <w:rPr>
          <w:rFonts w:cs="Arial" w:hAnsi="Arial" w:eastAsia="Arial" w:ascii="Arial"/>
          <w:spacing w:val="15"/>
          <w:w w:val="100"/>
          <w:position w:val="8"/>
          <w:sz w:val="10"/>
          <w:szCs w:val="10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n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r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y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don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5"/>
          <w:w w:val="100"/>
          <w:position w:val="0"/>
          <w:sz w:val="16"/>
          <w:szCs w:val="16"/>
        </w:rPr>
        <w:t>b</w:t>
      </w:r>
      <w:r>
        <w:rPr>
          <w:rFonts w:cs="Arial" w:hAnsi="Arial" w:eastAsia="Arial" w:ascii="Arial"/>
          <w:spacing w:val="-6"/>
          <w:w w:val="100"/>
          <w:position w:val="0"/>
          <w:sz w:val="16"/>
          <w:szCs w:val="16"/>
        </w:rPr>
        <w:t>y</w:t>
      </w:r>
      <w:r>
        <w:rPr>
          <w:rFonts w:cs="Arial" w:hAnsi="Arial" w:eastAsia="Arial" w:ascii="Arial"/>
          <w:spacing w:val="-6"/>
          <w:w w:val="100"/>
          <w:position w:val="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                                                                                                  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S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i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g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n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a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t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u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r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                                  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20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d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a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6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2"/>
          <w:szCs w:val="22"/>
        </w:rPr>
        <w:jc w:val="center"/>
        <w:ind w:left="5041" w:right="5016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</w:p>
    <w:sectPr>
      <w:type w:val="continuous"/>
      <w:pgSz w:w="11880" w:h="16820"/>
      <w:pgMar w:top="1140" w:bottom="0" w:left="1080" w:right="24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