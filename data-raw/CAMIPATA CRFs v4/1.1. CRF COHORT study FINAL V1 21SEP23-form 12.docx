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720" w:right="-50"/>
      </w:pPr>
      <w:r>
        <w:pict>
          <v:group style="position:absolute;margin-left:70.76pt;margin-top:42pt;width:496.76pt;height:15.13pt;mso-position-horizontal-relative:page;mso-position-vertical-relative:page;z-index:-535" coordorigin="1415,840" coordsize="9935,303">
            <v:shape style="position:absolute;left:1421;top:1137;width:9924;height:0" coordorigin="1421,1137" coordsize="9924,0" path="m1421,1137l11345,1137e" filled="f" stroked="t" strokeweight="0.57998pt" strokecolor="#000000">
              <v:path arrowok="t"/>
            </v:shape>
            <v:shape type="#_x0000_t75" style="position:absolute;left:8964;top:840;width:2196;height:264">
              <v:imagedata o:title="" r:id="rId6"/>
            </v:shape>
            <w10:wrap type="none"/>
          </v:group>
        </w:pict>
      </w:r>
      <w:r>
        <w:pict>
          <v:shape type="#_x0000_t75" style="position:absolute;margin-left:89.04pt;margin-top:-0.340117pt;width:234.72pt;height:12pt;mso-position-horizontal-relative:page;mso-position-vertical-relative:paragraph;z-index:-534">
            <v:imagedata o:title="" r:id="rId7"/>
          </v:shape>
        </w:pic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Ide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ific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ion</w:t>
      </w:r>
      <w:r>
        <w:rPr>
          <w:rFonts w:cs="Arial" w:hAnsi="Arial" w:eastAsia="Arial" w:ascii="Arial"/>
          <w:b/>
          <w:spacing w:val="-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b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: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3"/>
          <w:w w:val="100"/>
          <w:sz w:val="20"/>
          <w:szCs w:val="20"/>
        </w:rPr>
        <w:t>C</w:t>
      </w:r>
      <w:r>
        <w:rPr>
          <w:rFonts w:cs="Arial" w:hAnsi="Arial" w:eastAsia="Arial" w:ascii="Arial"/>
          <w:b/>
          <w:spacing w:val="-9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4"/>
          <w:w w:val="100"/>
          <w:sz w:val="20"/>
          <w:szCs w:val="20"/>
        </w:rPr>
        <w:t>M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-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I__I</w:t>
      </w:r>
      <w:r>
        <w:rPr>
          <w:rFonts w:cs="Arial" w:hAnsi="Arial" w:eastAsia="Arial" w:ascii="Arial"/>
          <w:b/>
          <w:spacing w:val="2"/>
          <w:w w:val="100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_I_</w:t>
      </w:r>
      <w:r>
        <w:rPr>
          <w:rFonts w:cs="Arial" w:hAnsi="Arial" w:eastAsia="Arial" w:ascii="Arial"/>
          <w:b/>
          <w:spacing w:val="2"/>
          <w:w w:val="100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I__</w:t>
      </w:r>
      <w:r>
        <w:rPr>
          <w:rFonts w:cs="Arial" w:hAnsi="Arial" w:eastAsia="Arial" w:ascii="Arial"/>
          <w:b/>
          <w:spacing w:val="2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-</w:t>
      </w:r>
      <w:r>
        <w:rPr>
          <w:rFonts w:cs="Arial" w:hAnsi="Arial" w:eastAsia="Arial" w:ascii="Arial"/>
          <w:b/>
          <w:spacing w:val="-5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spacing w:val="2"/>
          <w:w w:val="100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_I</w:t>
      </w:r>
      <w:r>
        <w:rPr>
          <w:rFonts w:cs="Arial" w:hAnsi="Arial" w:eastAsia="Arial" w:ascii="Arial"/>
          <w:b/>
          <w:spacing w:val="2"/>
          <w:w w:val="100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_I_</w:t>
      </w:r>
      <w:r>
        <w:rPr>
          <w:rFonts w:cs="Arial" w:hAnsi="Arial" w:eastAsia="Arial" w:ascii="Arial"/>
          <w:b/>
          <w:spacing w:val="2"/>
          <w:w w:val="100"/>
          <w:sz w:val="20"/>
          <w:szCs w:val="20"/>
        </w:rPr>
        <w:t>_I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br w:type="column"/>
      </w: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sectPr>
          <w:pgNumType w:start="1"/>
          <w:pgMar w:header="468" w:footer="279" w:top="660" w:bottom="280" w:left="1080" w:right="240"/>
          <w:headerReference w:type="default" r:id="rId4"/>
          <w:footerReference w:type="default" r:id="rId5"/>
          <w:pgSz w:w="11880" w:h="16820"/>
          <w:cols w:num="2" w:equalWidth="off">
            <w:col w:w="5147" w:space="2758"/>
            <w:col w:w="2655"/>
          </w:cols>
        </w:sectPr>
      </w:pPr>
      <w:r>
        <w:pict>
          <v:shape type="#_x0000_t75" style="position:absolute;margin-left:66pt;margin-top:23.5389pt;width:505.56pt;height:18.24pt;mso-position-horizontal-relative:page;mso-position-vertical-relative:paragraph;z-index:-523">
            <v:imagedata o:title="" r:id="rId8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Version</w:t>
      </w:r>
      <w:r>
        <w:rPr>
          <w:rFonts w:cs="Arial" w:hAnsi="Arial" w:eastAsia="Arial" w:ascii="Arial"/>
          <w:b/>
          <w:spacing w:val="-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,</w:t>
      </w:r>
      <w:r>
        <w:rPr>
          <w:rFonts w:cs="Arial" w:hAnsi="Arial" w:eastAsia="Arial" w:ascii="Arial"/>
          <w:b/>
          <w:spacing w:val="-2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7</w:t>
      </w:r>
      <w:r>
        <w:rPr>
          <w:rFonts w:cs="Arial" w:hAnsi="Arial" w:eastAsia="Arial" w:ascii="Arial"/>
          <w:b/>
          <w:spacing w:val="-2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Sept</w:t>
      </w:r>
      <w:r>
        <w:rPr>
          <w:rFonts w:cs="Arial" w:hAnsi="Arial" w:eastAsia="Arial" w:ascii="Arial"/>
          <w:b/>
          <w:spacing w:val="-4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2024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23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75" w:hRule="exact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6" w:space="0" w:color="auto"/>
            </w:tcBorders>
          </w:tcPr>
          <w:p>
            <w:pPr>
              <w:rPr>
                <w:sz w:val="16"/>
                <w:szCs w:val="16"/>
              </w:rPr>
              <w:jc w:val="left"/>
              <w:spacing w:before="5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967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8"/>
                <w:szCs w:val="28"/>
              </w:rPr>
              <w:jc w:val="left"/>
              <w:spacing w:before="26"/>
              <w:ind w:left="425"/>
            </w:pPr>
            <w:r>
              <w:rPr>
                <w:rFonts w:cs="Arial" w:hAnsi="Arial" w:eastAsia="Arial" w:ascii="Arial"/>
                <w:b/>
                <w:spacing w:val="-5"/>
                <w:w w:val="100"/>
                <w:sz w:val="28"/>
                <w:szCs w:val="28"/>
              </w:rPr>
              <w:t>12.</w:t>
            </w:r>
            <w:r>
              <w:rPr>
                <w:rFonts w:cs="Arial" w:hAnsi="Arial" w:eastAsia="Arial" w:ascii="Arial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8454" w:type="dxa"/>
            <w:gridSpan w:val="2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" w:hAnsi="Arial" w:eastAsia="Arial" w:ascii="Arial"/>
                <w:sz w:val="28"/>
                <w:szCs w:val="28"/>
              </w:rPr>
              <w:jc w:val="left"/>
              <w:spacing w:before="26"/>
              <w:ind w:left="166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S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C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H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D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8"/>
                <w:szCs w:val="28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D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8"/>
                <w:szCs w:val="2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POS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8"/>
                <w:szCs w:val="28"/>
              </w:rPr>
              <w:t>N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8"/>
                <w:szCs w:val="28"/>
              </w:rPr>
              <w:t>A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8"/>
                <w:szCs w:val="28"/>
              </w:rPr>
              <w:t>T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8"/>
                <w:szCs w:val="28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L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8"/>
                <w:szCs w:val="28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O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8"/>
                <w:szCs w:val="28"/>
              </w:rPr>
              <w:t>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OW-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8"/>
                <w:szCs w:val="28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P</w:t>
            </w:r>
            <w:r>
              <w:rPr>
                <w:rFonts w:cs="Arial" w:hAnsi="Arial" w:eastAsia="Arial" w:ascii="Arial"/>
                <w:b/>
                <w:spacing w:val="-8"/>
                <w:w w:val="100"/>
                <w:sz w:val="28"/>
                <w:szCs w:val="28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8"/>
                <w:szCs w:val="28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8"/>
                <w:szCs w:val="28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8"/>
                <w:szCs w:val="28"/>
              </w:rPr>
              <w:t>O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8"/>
                <w:szCs w:val="28"/>
              </w:rPr>
              <w:t>N</w:t>
            </w:r>
            <w:r>
              <w:rPr>
                <w:rFonts w:cs="Arial" w:hAnsi="Arial" w:eastAsia="Arial" w:ascii="Arial"/>
                <w:b/>
                <w:spacing w:val="-8"/>
                <w:w w:val="100"/>
                <w:sz w:val="28"/>
                <w:szCs w:val="28"/>
              </w:rPr>
              <w:t>A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8"/>
                <w:szCs w:val="28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8"/>
                <w:szCs w:val="28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8"/>
                <w:szCs w:val="28"/>
              </w:rPr>
            </w:r>
          </w:p>
        </w:tc>
      </w:tr>
      <w:tr>
        <w:trPr>
          <w:trHeight w:val="225" w:hRule="exact"/>
        </w:trPr>
        <w:tc>
          <w:tcPr>
            <w:tcW w:w="700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967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1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8454" w:type="dxa"/>
            <w:gridSpan w:val="2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981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</w:t>
            </w:r>
            <w:r>
              <w:rPr>
                <w:rFonts w:cs="Arial" w:hAnsi="Arial" w:eastAsia="Arial" w:ascii="Arial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</w:t>
            </w:r>
            <w:r>
              <w:rPr>
                <w:rFonts w:cs="Arial" w:hAnsi="Arial" w:eastAsia="Arial" w:ascii="Arial"/>
                <w:spacing w:val="3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</w:p>
        </w:tc>
      </w:tr>
      <w:tr>
        <w:trPr>
          <w:trHeight w:val="263" w:hRule="exact"/>
        </w:trPr>
        <w:tc>
          <w:tcPr>
            <w:tcW w:w="10121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9080" w:val="left"/>
              </w:tabs>
              <w:jc w:val="left"/>
              <w:spacing w:lineRule="exact" w:line="240"/>
              <w:ind w:left="103"/>
            </w:pPr>
            <w:r>
              <w:rPr>
                <w:rFonts w:cs="Arial" w:hAnsi="Arial" w:eastAsia="Arial" w:ascii="Arial"/>
                <w:w w:val="96"/>
                <w:sz w:val="20"/>
                <w:szCs w:val="20"/>
              </w:rPr>
              <w:t>12</w:t>
            </w:r>
            <w:r>
              <w:rPr>
                <w:rFonts w:cs="Arial" w:hAnsi="Arial" w:eastAsia="Arial" w:ascii="Arial"/>
                <w:spacing w:val="2"/>
                <w:w w:val="96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1"/>
                <w:w w:val="97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</w:t>
            </w:r>
            <w:r>
              <w:rPr>
                <w:rFonts w:cs="Arial" w:hAnsi="Arial" w:eastAsia="Arial" w:ascii="Arial"/>
                <w:spacing w:val="-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oth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7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4495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exact" w:line="220"/>
              <w:ind w:left="111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esti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/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49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29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</w:tr>
      <w:tr>
        <w:trPr>
          <w:trHeight w:val="268" w:hRule="exact"/>
        </w:trPr>
        <w:tc>
          <w:tcPr>
            <w:tcW w:w="7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4495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1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49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2020" w:val="left"/>
              </w:tabs>
              <w:jc w:val="left"/>
              <w:spacing w:lineRule="exact" w:line="240"/>
              <w:ind w:left="1290"/>
            </w:pPr>
            <w:r>
              <w:rPr>
                <w:rFonts w:cs="Arial" w:hAnsi="Arial" w:eastAsia="Arial" w:ascii="Arial"/>
                <w:sz w:val="22"/>
                <w:szCs w:val="22"/>
              </w:rPr>
            </w:r>
            <w:r>
              <w:rPr>
                <w:rFonts w:cs="Arial" w:hAnsi="Arial" w:eastAsia="Arial" w:ascii="Arial"/>
                <w:sz w:val="22"/>
                <w:szCs w:val="22"/>
                <w:u w:val="single" w:color="000000"/>
              </w:rPr>
              <w:t>   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tabs>
          <w:tab w:pos="9960" w:val="left"/>
        </w:tabs>
        <w:jc w:val="left"/>
        <w:spacing w:lineRule="exact" w:line="220"/>
        <w:ind w:left="339"/>
      </w:pPr>
      <w:r>
        <w:rPr>
          <w:rFonts w:cs="Arial" w:hAnsi="Arial" w:eastAsia="Arial" w:ascii="Arial"/>
          <w:sz w:val="22"/>
          <w:szCs w:val="22"/>
        </w:rPr>
        <w:t>1</w:t>
      </w:r>
      <w:r>
        <w:rPr>
          <w:rFonts w:cs="Arial" w:hAnsi="Arial" w:eastAsia="Arial" w:ascii="Arial"/>
          <w:spacing w:val="-3"/>
          <w:sz w:val="22"/>
          <w:szCs w:val="22"/>
        </w:rPr>
        <w:t>2</w:t>
      </w:r>
      <w:r>
        <w:rPr>
          <w:rFonts w:cs="Arial" w:hAnsi="Arial" w:eastAsia="Arial" w:ascii="Arial"/>
          <w:spacing w:val="1"/>
          <w:sz w:val="22"/>
          <w:szCs w:val="22"/>
        </w:rPr>
        <w:t>.</w:t>
      </w:r>
      <w:r>
        <w:rPr>
          <w:rFonts w:cs="Arial" w:hAnsi="Arial" w:eastAsia="Arial" w:ascii="Arial"/>
          <w:spacing w:val="-3"/>
          <w:sz w:val="22"/>
          <w:szCs w:val="22"/>
        </w:rPr>
        <w:t>4</w:t>
      </w:r>
      <w:r>
        <w:rPr>
          <w:rFonts w:cs="Arial" w:hAnsi="Arial" w:eastAsia="Arial" w:ascii="Arial"/>
          <w:spacing w:val="0"/>
          <w:sz w:val="22"/>
          <w:szCs w:val="22"/>
        </w:rPr>
        <w:t>.</w:t>
      </w:r>
      <w:r>
        <w:rPr>
          <w:rFonts w:cs="Arial" w:hAnsi="Arial" w:eastAsia="Arial" w:ascii="Arial"/>
          <w:spacing w:val="0"/>
          <w:sz w:val="22"/>
          <w:szCs w:val="22"/>
        </w:rPr>
        <w:t>   </w:t>
      </w:r>
      <w:r>
        <w:rPr>
          <w:rFonts w:cs="Arial" w:hAnsi="Arial" w:eastAsia="Arial" w:ascii="Arial"/>
          <w:spacing w:val="-22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sz w:val="22"/>
          <w:szCs w:val="22"/>
        </w:rPr>
        <w:t>ame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-2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4"/>
          <w:sz w:val="22"/>
          <w:szCs w:val="22"/>
        </w:rPr>
        <w:t>w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e/n</w:t>
      </w:r>
      <w:r>
        <w:rPr>
          <w:rFonts w:cs="Arial" w:hAnsi="Arial" w:eastAsia="Arial" w:ascii="Arial"/>
          <w:spacing w:val="-2"/>
          <w:sz w:val="22"/>
          <w:szCs w:val="22"/>
        </w:rPr>
        <w:t>u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se/</w:t>
      </w:r>
      <w:r>
        <w:rPr>
          <w:rFonts w:cs="Arial" w:hAnsi="Arial" w:eastAsia="Arial" w:ascii="Arial"/>
          <w:spacing w:val="-2"/>
          <w:sz w:val="22"/>
          <w:szCs w:val="22"/>
        </w:rPr>
        <w:t>a</w:t>
      </w:r>
      <w:r>
        <w:rPr>
          <w:rFonts w:cs="Arial" w:hAnsi="Arial" w:eastAsia="Arial" w:ascii="Arial"/>
          <w:spacing w:val="0"/>
          <w:sz w:val="22"/>
          <w:szCs w:val="22"/>
        </w:rPr>
        <w:t>u</w:t>
      </w:r>
      <w:r>
        <w:rPr>
          <w:rFonts w:cs="Arial" w:hAnsi="Arial" w:eastAsia="Arial" w:ascii="Arial"/>
          <w:spacing w:val="-3"/>
          <w:sz w:val="22"/>
          <w:szCs w:val="22"/>
        </w:rPr>
        <w:t>x</w:t>
      </w:r>
      <w:r>
        <w:rPr>
          <w:rFonts w:cs="Arial" w:hAnsi="Arial" w:eastAsia="Arial" w:ascii="Arial"/>
          <w:spacing w:val="1"/>
          <w:sz w:val="22"/>
          <w:szCs w:val="22"/>
        </w:rPr>
        <w:t>i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ary</w:t>
      </w:r>
      <w:r>
        <w:rPr>
          <w:rFonts w:cs="Arial" w:hAnsi="Arial" w:eastAsia="Arial" w:ascii="Arial"/>
          <w:spacing w:val="4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w</w:t>
      </w:r>
      <w:r>
        <w:rPr>
          <w:rFonts w:cs="Arial" w:hAnsi="Arial" w:eastAsia="Arial" w:ascii="Arial"/>
          <w:spacing w:val="0"/>
          <w:sz w:val="22"/>
          <w:szCs w:val="22"/>
        </w:rPr>
        <w:t>or</w:t>
      </w:r>
      <w:r>
        <w:rPr>
          <w:rFonts w:cs="Arial" w:hAnsi="Arial" w:eastAsia="Arial" w:ascii="Arial"/>
          <w:spacing w:val="3"/>
          <w:sz w:val="22"/>
          <w:szCs w:val="22"/>
        </w:rPr>
        <w:t>k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39"/>
        <w:sectPr>
          <w:type w:val="continuous"/>
          <w:pgSz w:w="11880" w:h="16820"/>
          <w:pgMar w:top="660" w:bottom="280" w:left="1080" w:right="240"/>
        </w:sectPr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and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                                 </w:t>
      </w:r>
      <w:r>
        <w:rPr>
          <w:rFonts w:cs="Arial" w:hAnsi="Arial" w:eastAsia="Arial" w:ascii="Arial"/>
          <w:spacing w:val="5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339" w:right="-53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12.6.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Type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t-n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3" w:lineRule="exact" w:line="240"/>
        <w:ind w:left="306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12.6.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Nb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of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    </w:t>
      </w:r>
      <w:r>
        <w:rPr>
          <w:rFonts w:cs="Arial" w:hAnsi="Arial" w:eastAsia="Arial" w:ascii="Arial"/>
          <w:b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br w:type="column"/>
      </w: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right="-56"/>
      </w:pPr>
      <w:r>
        <w:pict>
          <v:shape type="#_x0000_t75" style="position:absolute;margin-left:445.45pt;margin-top:116.228pt;width:14.88pt;height:11.16pt;mso-position-horizontal-relative:page;mso-position-vertical-relative:paragraph;z-index:-533">
            <v:imagedata o:title="" r:id="rId9"/>
          </v:shape>
        </w:pict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nscheduled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77"/>
        <w:sectPr>
          <w:type w:val="continuous"/>
          <w:pgSz w:w="11880" w:h="16820"/>
          <w:pgMar w:top="660" w:bottom="280" w:left="1080" w:right="240"/>
          <w:cols w:num="3" w:equalWidth="off">
            <w:col w:w="4333" w:space="1638"/>
            <w:col w:w="1472" w:space="653"/>
            <w:col w:w="2464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Extra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visit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98" w:hRule="exact"/>
        </w:trPr>
        <w:tc>
          <w:tcPr>
            <w:tcW w:w="10339" w:type="dxa"/>
            <w:gridSpan w:val="7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49"/>
              <w:ind w:left="1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12.7</w:t>
            </w:r>
            <w:r>
              <w:rPr>
                <w:rFonts w:cs="Arial" w:hAnsi="Arial" w:eastAsia="Arial" w:ascii="Arial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                    </w:t>
            </w:r>
            <w:r>
              <w:rPr>
                <w:rFonts w:cs="Arial" w:hAnsi="Arial" w:eastAsia="Arial" w:ascii="Arial"/>
                <w:spacing w:val="19"/>
                <w:w w:val="100"/>
                <w:sz w:val="20"/>
                <w:szCs w:val="20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  </w:t>
            </w:r>
            <w:r>
              <w:rPr>
                <w:rFonts w:cs="Arial" w:hAnsi="Arial" w:eastAsia="Arial" w:ascii="Arial"/>
                <w:spacing w:val="39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   </w:t>
            </w:r>
            <w:r>
              <w:rPr>
                <w:rFonts w:cs="Arial" w:hAnsi="Arial" w:eastAsia="Arial" w:ascii="Arial"/>
                <w:spacing w:val="50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917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3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98" w:right="62" w:firstLine="502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-5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3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136" w:right="111" w:firstLine="468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8" w:lineRule="exact" w:line="220"/>
              <w:ind w:left="47" w:right="31" w:hanging="4"/>
            </w:pP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99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8" w:right="54"/>
            </w:pPr>
            <w:r>
              <w:rPr>
                <w:rFonts w:cs="Arial" w:hAnsi="Arial" w:eastAsia="Arial" w:ascii="Arial"/>
                <w:b/>
                <w:spacing w:val="0"/>
                <w:w w:val="100"/>
                <w:position w:val="-1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5"/>
                <w:sz w:val="20"/>
                <w:szCs w:val="20"/>
              </w:rPr>
              <w:t>st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5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99"/>
                <w:position w:val="-1"/>
                <w:sz w:val="20"/>
                <w:szCs w:val="20"/>
              </w:rPr>
              <w:t>and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252" w:right="231"/>
            </w:pPr>
            <w:r>
              <w:rPr>
                <w:rFonts w:cs="Arial" w:hAnsi="Arial" w:eastAsia="Arial" w:ascii="Arial"/>
                <w:b/>
                <w:spacing w:val="-5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6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7"/>
              <w:ind w:left="87" w:right="6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b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?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3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205" w:right="148" w:firstLine="492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</w:tr>
      <w:tr>
        <w:trPr>
          <w:trHeight w:val="643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422" w:right="44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12.8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437" w:right="42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01" w:right="83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37" w:right="11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5"/>
              <w:ind w:left="144" w:right="13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35" w:right="27"/>
            </w:pP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9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36" w:right="324"/>
            </w:pPr>
            <w:r>
              <w:rPr>
                <w:rFonts w:cs="Arial" w:hAnsi="Arial" w:eastAsia="Arial" w:ascii="Arial"/>
                <w:i/>
                <w:spacing w:val="-5"/>
                <w:w w:val="99"/>
                <w:sz w:val="20"/>
                <w:szCs w:val="20"/>
              </w:rPr>
              <w:t>50</w:t>
            </w:r>
            <w:r>
              <w:rPr>
                <w:rFonts w:cs="Arial" w:hAnsi="Arial" w:eastAsia="Arial" w:ascii="Arial"/>
                <w:i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8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position w:val="-1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5"/>
              <w:ind w:left="244"/>
            </w:pPr>
            <w:r>
              <w:rPr>
                <w:rFonts w:cs="Arial" w:hAnsi="Arial" w:eastAsia="Arial" w:ascii="Arial"/>
                <w:w w:val="99"/>
                <w:position w:val="-12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2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position w:val="-1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position w:val="-12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position w:val="-12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7"/>
                <w:w w:val="100"/>
                <w:position w:val="-12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57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4"/>
          <w:szCs w:val="14"/>
        </w:rPr>
        <w:jc w:val="left"/>
        <w:spacing w:before="1" w:lineRule="exact" w:line="140"/>
        <w:sectPr>
          <w:type w:val="continuous"/>
          <w:pgSz w:w="11880" w:h="16820"/>
          <w:pgMar w:top="660" w:bottom="280" w:left="1080" w:right="240"/>
        </w:sectPr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1" w:lineRule="exact" w:line="240"/>
        <w:ind w:left="339" w:right="-53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9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sz w:val="28"/>
          <w:szCs w:val="28"/>
        </w:rPr>
        <w:jc w:val="left"/>
        <w:spacing w:before="7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right="-56"/>
      </w:pPr>
      <w:r>
        <w:pict>
          <v:group style="position:absolute;margin-left:64.6761pt;margin-top:-15.8155pt;width:507.245pt;height:210.27pt;mso-position-horizontal-relative:page;mso-position-vertical-relative:paragraph;z-index:-532" coordorigin="1294,-316" coordsize="10145,4205">
            <v:shape style="position:absolute;left:1301;top:-309;width:10130;height:599" coordorigin="1301,-309" coordsize="10130,599" path="m1311,290l1311,-302,11421,-302,11421,290,11431,290,11431,-309,1301,-309,1301,290,1311,290xe" filled="t" fillcolor="#000000" stroked="f">
              <v:path arrowok="t"/>
              <v:fill/>
            </v:shape>
            <v:shape style="position:absolute;left:1306;top:290;width:0;height:1025" coordorigin="1306,290" coordsize="0,1025" path="m1306,290l1306,1315e" filled="f" stroked="t" strokeweight="0.581pt" strokecolor="#000000">
              <v:path arrowok="t"/>
            </v:shape>
            <v:shape style="position:absolute;left:11426;top:290;width:0;height:1025" coordorigin="11426,290" coordsize="0,1025" path="m11426,290l11426,1315e" filled="f" stroked="t" strokeweight="0.58pt" strokecolor="#000000">
              <v:path arrowok="t"/>
            </v:shape>
            <v:shape style="position:absolute;left:11426;top:1315;width:0;height:252" coordorigin="11426,1315" coordsize="0,252" path="m11426,1315l11426,1567e" filled="f" stroked="t" strokeweight="0.578943pt" strokecolor="#000000">
              <v:path arrowok="t"/>
            </v:shape>
            <v:shape style="position:absolute;left:11426;top:1567;width:0;height:254" coordorigin="11426,1567" coordsize="0,254" path="m11426,1567l11426,1822e" filled="f" stroked="t" strokeweight="0.578943pt" strokecolor="#000000">
              <v:path arrowok="t"/>
            </v:shape>
            <v:shape style="position:absolute;left:11426;top:2074;width:0;height:518" coordorigin="11426,2074" coordsize="0,518" path="m11426,2074l11426,2592e" filled="f" stroked="t" strokeweight="0.58pt" strokecolor="#000000">
              <v:path arrowok="t"/>
            </v:shape>
            <v:shape style="position:absolute;left:11426;top:1822;width:0;height:252" coordorigin="11426,1822" coordsize="0,252" path="m11426,1822l11426,2074e" filled="f" stroked="t" strokeweight="0.578943pt" strokecolor="#000000">
              <v:path arrowok="t"/>
            </v:shape>
            <v:shape style="position:absolute;left:11426;top:2592;width:0;height:254" coordorigin="11426,2592" coordsize="0,254" path="m11426,2592l11426,2846e" filled="f" stroked="t" strokeweight="0.578943pt" strokecolor="#000000">
              <v:path arrowok="t"/>
            </v:shape>
            <v:shape style="position:absolute;left:11426;top:2846;width:0;height:506" coordorigin="11426,2846" coordsize="0,506" path="m11426,2846l11426,3353e" filled="f" stroked="t" strokeweight="0.58pt" strokecolor="#000000">
              <v:path arrowok="t"/>
            </v:shape>
            <v:shape style="position:absolute;left:11426;top:3353;width:0;height:252" coordorigin="11426,3353" coordsize="0,252" path="m11426,3353l11426,3605e" filled="f" stroked="t" strokeweight="0.578943pt" strokecolor="#000000">
              <v:path arrowok="t"/>
            </v:shape>
            <v:shape style="position:absolute;left:1306;top:1547;width:0;height:252" coordorigin="1306,1547" coordsize="0,252" path="m1306,1547l1306,1800e" filled="f" stroked="t" strokeweight="0.580942pt" strokecolor="#000000">
              <v:path arrowok="t"/>
            </v:shape>
            <v:shape style="position:absolute;left:1306;top:1567;width:0;height:254" coordorigin="1306,1567" coordsize="0,254" path="m1306,1567l1306,1822e" filled="f" stroked="t" strokeweight="0.580942pt" strokecolor="#000000">
              <v:path arrowok="t"/>
            </v:shape>
            <v:shape style="position:absolute;left:1306;top:2074;width:0;height:518" coordorigin="1306,2074" coordsize="0,518" path="m1306,2074l1306,2592e" filled="f" stroked="t" strokeweight="0.581pt" strokecolor="#000000">
              <v:path arrowok="t"/>
            </v:shape>
            <v:shape style="position:absolute;left:1306;top:1822;width:0;height:252" coordorigin="1306,1822" coordsize="0,252" path="m1306,1822l1306,2074e" filled="f" stroked="t" strokeweight="0.580942pt" strokecolor="#000000">
              <v:path arrowok="t"/>
            </v:shape>
            <v:shape style="position:absolute;left:1306;top:2592;width:0;height:254" coordorigin="1306,2592" coordsize="0,254" path="m1306,2592l1306,2846e" filled="f" stroked="t" strokeweight="0.580942pt" strokecolor="#000000">
              <v:path arrowok="t"/>
            </v:shape>
            <v:shape style="position:absolute;left:1306;top:2846;width:0;height:506" coordorigin="1306,2846" coordsize="0,506" path="m1306,2846l1306,3353e" filled="f" stroked="t" strokeweight="0.581pt" strokecolor="#000000">
              <v:path arrowok="t"/>
            </v:shape>
            <v:shape style="position:absolute;left:1306;top:3353;width:0;height:252" coordorigin="1306,3353" coordsize="0,252" path="m1306,3353l1306,3605e" filled="f" stroked="t" strokeweight="0.580942pt" strokecolor="#000000">
              <v:path arrowok="t"/>
            </v:shape>
            <v:shape style="position:absolute;left:1306;top:3605;width:0;height:274" coordorigin="1306,3605" coordsize="0,274" path="m1306,3605l1306,3878e" filled="f" stroked="t" strokeweight="0.580942pt" strokecolor="#000000">
              <v:path arrowok="t"/>
            </v:shape>
            <v:shape style="position:absolute;left:1776;top:3848;width:9426;height:0" coordorigin="1776,3848" coordsize="9426,0" path="m1776,3848l11203,3848e" filled="f" stroked="t" strokeweight="0.69551pt" strokecolor="#000000">
              <v:path arrowok="t"/>
            </v:shape>
            <v:shape style="position:absolute;left:1301;top:3883;width:10130;height:0" coordorigin="1301,3883" coordsize="10130,0" path="m1301,3883l11431,3883e" filled="f" stroked="t" strokeweight="0.58pt" strokecolor="#000000">
              <v:path arrowok="t"/>
            </v:shape>
            <v:shape style="position:absolute;left:11426;top:3605;width:0;height:274" coordorigin="11426,3605" coordsize="0,274" path="m11426,3605l11426,3878e" filled="f" stroked="t" strokeweight="0.578943pt" strokecolor="#000000">
              <v:path arrowok="t"/>
            </v:shape>
            <v:shape type="#_x0000_t75" style="position:absolute;left:7092;top:-246;width:931;height:514">
              <v:imagedata o:title="" r:id="rId10"/>
            </v:shape>
            <v:shape style="position:absolute;left:7089;top:-12;width:122;height:0" coordorigin="7089,-12" coordsize="122,0" path="m7211,-12l7092,-12e" filled="f" stroked="t" strokeweight="0.800806pt" strokecolor="#000000">
              <v:path arrowok="t"/>
            </v:shape>
            <v:shape style="position:absolute;left:7089;top:-12;width:122;height:0" coordorigin="7089,-12" coordsize="122,0" path="m7092,-12l7211,-12e" filled="f" stroked="t" strokeweight="0.800806pt" strokecolor="#000000">
              <v:path arrowok="t"/>
            </v:shape>
            <v:shape style="position:absolute;left:7271;top:-12;width:122;height:0" coordorigin="7271,-12" coordsize="122,0" path="m7271,-12l7393,-12e" filled="f" stroked="t" strokeweight="0.800806pt" strokecolor="#000000">
              <v:path arrowok="t"/>
            </v:shape>
            <v:shape style="position:absolute;left:7474;top:-71;width:22;height:53" coordorigin="7474,-71" coordsize="22,53" path="m7483,-34l7478,-28,7474,-26,7479,-18,7485,-21,7490,-25,7492,-30,7495,-35,7496,-41,7496,-71,7475,-71,7475,-49,7486,-49,7486,-43,7485,-38,7483,-34xe" filled="t" fillcolor="#000000" stroked="f">
              <v:path arrowok="t"/>
              <v:fill/>
            </v:shape>
            <v:shape style="position:absolute;left:7581;top:-12;width:122;height:0" coordorigin="7581,-12" coordsize="122,0" path="m7581,-12l7703,-12e" filled="f" stroked="t" strokeweight="0.800806pt" strokecolor="#000000">
              <v:path arrowok="t"/>
            </v:shape>
            <v:shape style="position:absolute;left:7772;top:-149;width:35;height:54" coordorigin="7772,-149" coordsize="35,54" path="m7802,-122l7802,-117,7800,-112,7796,-105,7789,-103,7785,-95,7794,-95,7798,-98,7802,-103,7805,-108,7807,-115,7807,-130,7805,-136,7802,-141,7798,-147,7794,-149,7785,-149,7780,-147,7777,-127,7778,-132,7783,-139,7789,-141,7796,-139,7801,-132,7802,-127,7802,-122xe" filled="t" fillcolor="#000000" stroked="f">
              <v:path arrowok="t"/>
              <v:fill/>
            </v:shape>
            <v:shape style="position:absolute;left:7772;top:-149;width:35;height:54" coordorigin="7772,-149" coordsize="35,54" path="m7783,-105l7778,-112,7777,-117,7777,-127,7780,-147,7777,-141,7774,-136,7772,-130,7772,-115,7774,-108,7777,-103,7780,-98,7785,-95,7789,-103,7783,-105xe" filled="t" fillcolor="#000000" stroked="f">
              <v:path arrowok="t"/>
              <v:fill/>
            </v:shape>
            <v:shape style="position:absolute;left:7817;top:-210;width:91;height:163" coordorigin="7817,-210" coordsize="91,163" path="m7837,-84l7835,-94,7832,-104,7831,-116,7831,-140,7832,-150,7834,-160,7836,-170,7840,-177,7845,-183,7850,-189,7857,-192,7872,-192,7878,-189,7882,-184,7887,-179,7890,-171,7892,-159,7906,-164,7903,-179,7898,-190,7891,-198,7884,-206,7876,-210,7856,-210,7848,-207,7840,-200,7833,-194,7827,-185,7823,-172,7818,-151,7817,-129,7817,-127,7818,-106,7822,-87,7826,-74,7831,-64,7838,-57,7845,-50,7854,-47,7876,-47,7885,-51,7892,-60,7902,-78,7908,-99,7894,-105,7892,-91,7889,-81,7883,-75,7878,-68,7872,-64,7858,-64,7852,-67,7846,-72,7841,-77,7837,-84xe" filled="t" fillcolor="#000000" stroked="f">
              <v:path arrowok="t"/>
              <v:fill/>
            </v:shape>
            <v:shape type="#_x0000_t75" style="position:absolute;left:1418;top:-246;width:3994;height:511">
              <v:imagedata o:title="" r:id="rId11"/>
            </v:shape>
            <v:shape type="#_x0000_t75" style="position:absolute;left:1418;top:272;width:9170;height:247">
              <v:imagedata o:title="" r:id="rId12"/>
            </v:shape>
            <v:shape type="#_x0000_t75" style="position:absolute;left:8508;top:1;width:2280;height:266">
              <v:imagedata o:title="" r:id="rId13"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sectPr>
          <w:type w:val="continuous"/>
          <w:pgSz w:w="11880" w:h="16820"/>
          <w:pgMar w:top="660" w:bottom="280" w:left="1080" w:right="240"/>
          <w:cols w:num="3" w:equalWidth="off">
            <w:col w:w="4271" w:space="1742"/>
            <w:col w:w="608" w:space="809"/>
            <w:col w:w="3130"/>
          </w:cols>
        </w:sectPr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tabs>
          <w:tab w:pos="9480" w:val="left"/>
        </w:tabs>
        <w:jc w:val="left"/>
        <w:spacing w:before="2" w:lineRule="exact" w:line="240"/>
        <w:ind w:left="339"/>
      </w:pPr>
      <w:r>
        <w:rPr>
          <w:rFonts w:cs="Arial" w:hAnsi="Arial" w:eastAsia="Arial" w:ascii="Arial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9.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2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s: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20" w:lineRule="exact" w:line="200"/>
        <w:sectPr>
          <w:type w:val="continuous"/>
          <w:pgSz w:w="11880" w:h="16820"/>
          <w:pgMar w:top="660" w:bottom="280" w:left="1080" w:right="24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0" w:lineRule="exact" w:line="240"/>
        <w:ind w:left="339" w:right="-53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2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ind w:right="-56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sectPr>
          <w:type w:val="continuous"/>
          <w:pgSz w:w="11880" w:h="16820"/>
          <w:pgMar w:top="660" w:bottom="280" w:left="1080" w:right="240"/>
          <w:cols w:num="3" w:equalWidth="off">
            <w:col w:w="1508" w:space="4505"/>
            <w:col w:w="608" w:space="809"/>
            <w:col w:w="313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" w:lineRule="exact" w:line="240"/>
        <w:ind w:left="339" w:right="-53"/>
      </w:pPr>
      <w:r>
        <w:pict>
          <v:group style="position:absolute;margin-left:70.92pt;margin-top:-13.7794pt;width:489.478pt;height:39.3873pt;mso-position-horizontal-relative:page;mso-position-vertical-relative:paragraph;z-index:-531" coordorigin="1418,-276" coordsize="9790,788">
            <v:shape style="position:absolute;left:1776;top:-269;width:9425;height:0" coordorigin="1776,-269" coordsize="9425,0" path="m1776,-269l11201,-269e" filled="f" stroked="t" strokeweight="0.69551pt" strokecolor="#000000">
              <v:path arrowok="t"/>
            </v:shape>
            <v:shape type="#_x0000_t75" style="position:absolute;left:7092;top:13;width:1488;height:247">
              <v:imagedata o:title="" r:id="rId14"/>
            </v:shape>
            <v:shape type="#_x0000_t75" style="position:absolute;left:8508;top:-258;width:542;height:269">
              <v:imagedata o:title="" r:id="rId15"/>
            </v:shape>
            <v:shape type="#_x0000_t75" style="position:absolute;left:7092;top:-258;width:636;height:269">
              <v:imagedata o:title="" r:id="rId16"/>
            </v:shape>
            <v:shape type="#_x0000_t75" style="position:absolute;left:2837;top:13;width:2395;height:247">
              <v:imagedata o:title="" r:id="rId17"/>
            </v:shape>
            <v:shape type="#_x0000_t75" style="position:absolute;left:2837;top:265;width:7994;height:247">
              <v:imagedata o:title="" r:id="rId18"/>
            </v:shape>
            <v:shape type="#_x0000_t75" style="position:absolute;left:1418;top:-241;width:1205;height:754">
              <v:imagedata o:title="" r:id="rId19"/>
            </v:shape>
            <w10:wrap type="none"/>
          </v:group>
        </w:pict>
      </w:r>
      <w:r>
        <w:pict>
          <v:group style="position:absolute;margin-left:88.81pt;margin-top:37.8284pt;width:471.24pt;height:0pt;mso-position-horizontal-relative:page;mso-position-vertical-relative:paragraph;z-index:-530" coordorigin="1776,757" coordsize="9425,0">
            <v:shape style="position:absolute;left:1776;top:757;width:9425;height:0" coordorigin="1776,757" coordsize="9425,0" path="m1776,757l11201,757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0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" w:lineRule="exact" w:line="240"/>
        <w:ind w:right="-53"/>
      </w:pPr>
      <w:r>
        <w:br w:type="column"/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" w:lineRule="exact" w:line="240"/>
        <w:sectPr>
          <w:type w:val="continuous"/>
          <w:pgSz w:w="11880" w:h="16820"/>
          <w:pgMar w:top="660" w:bottom="280" w:left="1080" w:right="240"/>
          <w:cols w:num="3" w:equalWidth="off">
            <w:col w:w="1120" w:space="637"/>
            <w:col w:w="2347" w:space="1910"/>
            <w:col w:w="4546"/>
          </w:cols>
        </w:sectPr>
      </w:pPr>
      <w:r>
        <w:br w:type="column"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39" w:right="-53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tabs>
          <w:tab w:pos="7960" w:val="left"/>
        </w:tabs>
        <w:jc w:val="left"/>
        <w:spacing w:before="3" w:lineRule="exact" w:line="240"/>
        <w:sectPr>
          <w:type w:val="continuous"/>
          <w:pgSz w:w="11880" w:h="16820"/>
          <w:pgMar w:top="660" w:bottom="280" w:left="1080" w:right="240"/>
          <w:cols w:num="2" w:equalWidth="off">
            <w:col w:w="1120" w:space="637"/>
            <w:col w:w="8803"/>
          </w:cols>
        </w:sectPr>
      </w:pPr>
      <w:r>
        <w:br w:type="column"/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st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h: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9" w:lineRule="exact" w:line="280"/>
        <w:sectPr>
          <w:type w:val="continuous"/>
          <w:pgSz w:w="11880" w:h="16820"/>
          <w:pgMar w:top="660" w:bottom="280" w:left="1080" w:right="240"/>
        </w:sectPr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ind w:left="339" w:right="-56"/>
      </w:pPr>
      <w:r>
        <w:pict>
          <v:group style="position:absolute;margin-left:70.92pt;margin-top:0.969354pt;width:477.48pt;height:26.7678pt;mso-position-horizontal-relative:page;mso-position-vertical-relative:paragraph;z-index:-529" coordorigin="1418,19" coordsize="9550,535">
            <v:shape style="position:absolute;left:1776;top:26;width:9181;height:0" coordorigin="1776,26" coordsize="9181,0" path="m1776,26l10957,26e" filled="f" stroked="t" strokeweight="0.69551pt" strokecolor="#000000">
              <v:path arrowok="t"/>
            </v:shape>
            <v:shape type="#_x0000_t75" style="position:absolute;left:1418;top:308;width:9550;height:247">
              <v:imagedata o:title="" r:id="rId20"/>
            </v:shape>
            <v:shape type="#_x0000_t75" style="position:absolute;left:8508;top:39;width:542;height:266">
              <v:imagedata o:title="" r:id="rId21"/>
            </v:shape>
            <v:shape type="#_x0000_t75" style="position:absolute;left:1418;top:53;width:4656;height:247">
              <v:imagedata o:title="" r:id="rId22"/>
            </v:shape>
            <v:shape type="#_x0000_t75" style="position:absolute;left:7092;top:39;width:636;height:266">
              <v:imagedata o:title="" r:id="rId23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</w:t>
      </w:r>
      <w:r>
        <w:rPr>
          <w:rFonts w:cs="Arial" w:hAnsi="Arial" w:eastAsia="Arial" w:ascii="Arial"/>
          <w:spacing w:val="4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sectPr>
          <w:type w:val="continuous"/>
          <w:pgSz w:w="11880" w:h="16820"/>
          <w:pgMar w:top="660" w:bottom="280" w:left="1080" w:right="240"/>
          <w:cols w:num="2" w:equalWidth="off">
            <w:col w:w="6621" w:space="809"/>
            <w:col w:w="313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860" w:val="left"/>
        </w:tabs>
        <w:jc w:val="left"/>
        <w:spacing w:lineRule="exact" w:line="240"/>
        <w:ind w:left="339"/>
      </w:pPr>
      <w:r>
        <w:pict>
          <v:group style="position:absolute;margin-left:88.81pt;margin-top:24.8679pt;width:471.24pt;height:0pt;mso-position-horizontal-relative:page;mso-position-vertical-relative:paragraph;z-index:-528" coordorigin="1776,497" coordsize="9425,0">
            <v:shape style="position:absolute;left:1776;top:497;width:9425;height:0" coordorigin="1776,497" coordsize="9425,0" path="m1776,497l11201,497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       </w:t>
      </w:r>
      <w:r>
        <w:rPr>
          <w:rFonts w:cs="Arial" w:hAnsi="Arial" w:eastAsia="Arial" w:ascii="Arial"/>
          <w:spacing w:val="28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  <w:sectPr>
          <w:type w:val="continuous"/>
          <w:pgSz w:w="11880" w:h="16820"/>
          <w:pgMar w:top="660" w:bottom="280" w:left="1080" w:right="24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339" w:right="-53"/>
      </w:pPr>
      <w:r>
        <w:pict>
          <v:group style="position:absolute;margin-left:70.92pt;margin-top:0.920116pt;width:483.408pt;height:13.4478pt;mso-position-horizontal-relative:page;mso-position-vertical-relative:paragraph;z-index:-527" coordorigin="1418,18" coordsize="9668,269">
            <v:shape style="position:absolute;left:1776;top:25;width:9303;height:0" coordorigin="1776,25" coordsize="9303,0" path="m1776,25l11080,25e" filled="f" stroked="t" strokeweight="0.69551pt" strokecolor="#000000">
              <v:path arrowok="t"/>
            </v:shape>
            <v:shape type="#_x0000_t75" style="position:absolute;left:2837;top:40;width:8098;height:247">
              <v:imagedata o:title="" r:id="rId24"/>
            </v:shape>
            <v:shape type="#_x0000_t75" style="position:absolute;left:1418;top:40;width:816;height:247">
              <v:imagedata o:title="" r:id="rId25"/>
            </v:shape>
            <w10:wrap type="none"/>
          </v:group>
        </w:pict>
      </w:r>
      <w:r>
        <w:pict>
          <v:group style="position:absolute;margin-left:88.81pt;margin-top:26.5879pt;width:471.24pt;height:0pt;mso-position-horizontal-relative:page;mso-position-vertical-relative:paragraph;z-index:-526" coordorigin="1776,532" coordsize="9425,0">
            <v:shape style="position:absolute;left:1776;top:532;width:9425;height:0" coordorigin="1776,532" coordsize="9425,0" path="m1776,532l11201,532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060" w:val="left"/>
        </w:tabs>
        <w:jc w:val="left"/>
        <w:spacing w:before="32" w:lineRule="exact" w:line="240"/>
        <w:sectPr>
          <w:type w:val="continuous"/>
          <w:pgSz w:w="11880" w:h="16820"/>
          <w:pgMar w:top="660" w:bottom="280" w:left="1080" w:right="240"/>
          <w:cols w:num="2" w:equalWidth="off">
            <w:col w:w="1120" w:space="637"/>
            <w:col w:w="8803"/>
          </w:cols>
        </w:sectPr>
      </w:pPr>
      <w:r>
        <w:br w:type="column"/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8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ng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od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and</w:t>
      </w:r>
      <w:r>
        <w:rPr>
          <w:rFonts w:cs="Arial" w:hAnsi="Arial" w:eastAsia="Arial" w:ascii="Arial"/>
          <w:spacing w:val="-9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;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344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ample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7" w:lineRule="exact" w:line="260"/>
        <w:ind w:left="344"/>
        <w:sectPr>
          <w:type w:val="continuous"/>
          <w:pgSz w:w="11880" w:h="16820"/>
          <w:pgMar w:top="660" w:bottom="280" w:left="1080" w:right="240"/>
        </w:sectPr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3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           </w:t>
      </w:r>
      <w:r>
        <w:rPr>
          <w:rFonts w:cs="Arial" w:hAnsi="Arial" w:eastAsia="Arial" w:ascii="Arial"/>
          <w:spacing w:val="61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</w:t>
      </w:r>
      <w:r>
        <w:rPr>
          <w:rFonts w:cs="Arial" w:hAnsi="Arial" w:eastAsia="Arial" w:ascii="Arial"/>
          <w:spacing w:val="49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</w:t>
      </w:r>
      <w:r>
        <w:rPr>
          <w:rFonts w:cs="Arial" w:hAnsi="Arial" w:eastAsia="Arial" w:ascii="Arial"/>
          <w:spacing w:val="28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4"/>
        <w:ind w:left="34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344" w:right="-53"/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</w:t>
      </w:r>
      <w:r>
        <w:rPr>
          <w:rFonts w:cs="Arial" w:hAnsi="Arial" w:eastAsia="Arial" w:ascii="Arial"/>
          <w:spacing w:val="3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4"/>
      </w:pPr>
      <w:r>
        <w:br w:type="column"/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g/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right="-53"/>
      </w:pPr>
      <w:r>
        <w:pict>
          <v:group style="position:absolute;margin-left:65.014pt;margin-top:-40.212pt;width:501.076pt;height:80.17pt;mso-position-horizontal-relative:page;mso-position-vertical-relative:paragraph;z-index:-524" coordorigin="1300,-804" coordsize="10022,1603">
            <v:shape style="position:absolute;left:1311;top:-794;width:4004;height:0" coordorigin="1311,-794" coordsize="4004,0" path="m1311,-794l5314,-794e" filled="f" stroked="t" strokeweight="0.57998pt" strokecolor="#000000">
              <v:path arrowok="t"/>
            </v:shape>
            <v:shape style="position:absolute;left:5315;top:-794;width:10;height:0" coordorigin="5315,-794" coordsize="10,0" path="m5315,-794l5324,-794e" filled="f" stroked="t" strokeweight="0.57998pt" strokecolor="#000000">
              <v:path arrowok="t"/>
            </v:shape>
            <v:shape style="position:absolute;left:5324;top:-794;width:5987;height:0" coordorigin="5324,-794" coordsize="5987,0" path="m5324,-794l11311,-794e" filled="f" stroked="t" strokeweight="0.57998pt" strokecolor="#000000">
              <v:path arrowok="t"/>
            </v:shape>
            <v:shape style="position:absolute;left:1306;top:-798;width:0;height:1592" coordorigin="1306,-798" coordsize="0,1592" path="m1306,-798l1306,793e" filled="f" stroked="t" strokeweight="0.580003pt" strokecolor="#000000">
              <v:path arrowok="t"/>
            </v:shape>
            <v:shape style="position:absolute;left:1311;top:789;width:10000;height:0" coordorigin="1311,789" coordsize="10000,0" path="m1311,789l11311,789e" filled="f" stroked="t" strokeweight="0.57998pt" strokecolor="#000000">
              <v:path arrowok="t"/>
            </v:shape>
            <v:shape style="position:absolute;left:11316;top:-798;width:0;height:1592" coordorigin="11316,-798" coordsize="0,1592" path="m11316,-798l11316,793e" filled="f" stroked="t" strokeweight="0.57998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-37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20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Heel</w:t>
      </w:r>
      <w:r>
        <w:rPr>
          <w:rFonts w:cs="Arial" w:hAnsi="Arial" w:eastAsia="Arial" w:ascii="Arial"/>
          <w:spacing w:val="-2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4"/>
        <w:sectPr>
          <w:type w:val="continuous"/>
          <w:pgSz w:w="11880" w:h="16820"/>
          <w:pgMar w:top="660" w:bottom="280" w:left="1080" w:right="240"/>
          <w:cols w:num="3" w:equalWidth="off">
            <w:col w:w="3859" w:space="738"/>
            <w:col w:w="2136" w:space="1415"/>
            <w:col w:w="2412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  <w:ind w:left="344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                </w:t>
      </w:r>
      <w:r>
        <w:rPr>
          <w:rFonts w:cs="Arial" w:hAnsi="Arial" w:eastAsia="Arial" w:ascii="Arial"/>
          <w:spacing w:val="6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tabs>
          <w:tab w:pos="9720" w:val="left"/>
        </w:tabs>
        <w:jc w:val="left"/>
        <w:spacing w:before="1" w:lineRule="exact" w:line="240"/>
        <w:ind w:left="344"/>
      </w:pPr>
      <w:r>
        <w:rPr>
          <w:rFonts w:cs="Arial" w:hAnsi="Arial" w:eastAsia="Arial" w:ascii="Arial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4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29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est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5" w:lineRule="exact" w:line="260"/>
        <w:sectPr>
          <w:type w:val="continuous"/>
          <w:pgSz w:w="11880" w:h="16820"/>
          <w:pgMar w:top="660" w:bottom="280" w:left="1080" w:right="24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8" w:lineRule="exact" w:line="240"/>
        <w:ind w:left="339" w:right="-53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ind w:right="-56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8" w:lineRule="exact" w:line="240"/>
        <w:sectPr>
          <w:type w:val="continuous"/>
          <w:pgSz w:w="11880" w:h="16820"/>
          <w:pgMar w:top="660" w:bottom="280" w:left="1080" w:right="240"/>
          <w:cols w:num="3" w:equalWidth="off">
            <w:col w:w="3730" w:space="2283"/>
            <w:col w:w="608" w:space="809"/>
            <w:col w:w="313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tbl>
      <w:tblPr>
        <w:tblW w:w="0" w:type="auto"/>
        <w:tblLook w:val="01E0"/>
        <w:jc w:val="left"/>
        <w:tblInd w:w="29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78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4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1"/>
              <w:ind w:left="176"/>
            </w:pP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4"/>
              <w:ind w:left="40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3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176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"/>
              <w:ind w:left="40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5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6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1"/>
              <w:ind w:left="176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6"/>
              <w:ind w:left="40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4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2" w:lineRule="exact" w:line="240"/>
              <w:ind w:left="176"/>
            </w:pPr>
            <w:r>
              <w:rPr>
                <w:rFonts w:cs="Arial" w:hAnsi="Arial" w:eastAsia="Arial" w:ascii="Arial"/>
                <w:spacing w:val="-6"/>
                <w:w w:val="100"/>
                <w:position w:val="-1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40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3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3" w:lineRule="exact" w:line="240"/>
              <w:ind w:left="176"/>
            </w:pP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p.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ra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position w:val="-1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cti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3" w:lineRule="exact" w:line="240"/>
              <w:ind w:left="405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64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4"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6" w:lineRule="exact" w:line="240"/>
              <w:ind w:left="176"/>
            </w:pP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act</w:t>
            </w:r>
            <w:r>
              <w:rPr>
                <w:rFonts w:cs="Arial" w:hAnsi="Arial" w:eastAsia="Arial" w:ascii="Arial"/>
                <w:spacing w:val="-14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position w:val="-1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6" w:lineRule="exact" w:line="240"/>
              <w:ind w:left="405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65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8"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8" w:lineRule="exact" w:line="240"/>
              <w:ind w:left="176"/>
            </w:pP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position w:val="-1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ash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6" w:lineRule="exact" w:line="240"/>
              <w:ind w:left="405" w:right="-20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99" w:hRule="exact"/>
        </w:trPr>
        <w:tc>
          <w:tcPr>
            <w:tcW w:w="9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7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34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0"/>
              <w:ind w:left="176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4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7"/>
              <w:ind w:left="405" w:right="-2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type w:val="continuous"/>
          <w:pgSz w:w="11880" w:h="16820"/>
          <w:pgMar w:top="660" w:bottom="280" w:left="1080" w:right="240"/>
        </w:sectPr>
      </w:pPr>
    </w:p>
    <w:p>
      <w:pPr>
        <w:rPr>
          <w:rFonts w:cs="Arial" w:hAnsi="Arial" w:eastAsia="Arial" w:ascii="Arial"/>
          <w:sz w:val="18"/>
          <w:szCs w:val="18"/>
        </w:rPr>
        <w:jc w:val="left"/>
        <w:spacing w:before="10"/>
        <w:ind w:left="339" w:right="-47"/>
      </w:pPr>
      <w:r>
        <w:pict>
          <v:group style="position:absolute;margin-left:64.7012pt;margin-top:-122.906pt;width:501.557pt;height:148.916pt;mso-position-horizontal-relative:page;mso-position-vertical-relative:paragraph;z-index:-525" coordorigin="1294,-2458" coordsize="10031,2978">
            <v:shape style="position:absolute;left:1306;top:-291;width:0;height:521" coordorigin="1306,-291" coordsize="0,521" path="m1306,-291l1306,230e" filled="f" stroked="t" strokeweight="0.581pt" strokecolor="#000000">
              <v:path arrowok="t"/>
            </v:shape>
            <v:shape style="position:absolute;left:1306;top:-1090;width:0;height:800" coordorigin="1306,-1090" coordsize="0,800" path="m1306,-1090l1306,-291e" filled="f" stroked="t" strokeweight="0.581pt" strokecolor="#000000">
              <v:path arrowok="t"/>
            </v:shape>
            <v:shape style="position:absolute;left:1306;top:-2156;width:0;height:1066" coordorigin="1306,-2156" coordsize="0,1066" path="m1306,-2156l1306,-1090e" filled="f" stroked="t" strokeweight="0.581pt" strokecolor="#000000">
              <v:path arrowok="t"/>
            </v:shape>
            <v:shape style="position:absolute;left:11313;top:-291;width:0;height:521" coordorigin="11313,-291" coordsize="0,521" path="m11313,-291l11313,230e" filled="f" stroked="t" strokeweight="0.58pt" strokecolor="#000000">
              <v:path arrowok="t"/>
            </v:shape>
            <v:shape style="position:absolute;left:11313;top:-1090;width:0;height:800" coordorigin="11313,-1090" coordsize="0,800" path="m11313,-1090l11313,-291e" filled="f" stroked="t" strokeweight="0.58pt" strokecolor="#000000">
              <v:path arrowok="t"/>
            </v:shape>
            <v:shape style="position:absolute;left:11313;top:-2156;width:0;height:1066" coordorigin="11313,-2156" coordsize="0,1066" path="m11313,-2156l11313,-1090e" filled="f" stroked="t" strokeweight="0.58pt" strokecolor="#000000">
              <v:path arrowok="t"/>
            </v:shape>
            <v:shape style="position:absolute;left:1301;top:-2451;width:10017;height:295" coordorigin="1301,-2451" coordsize="10017,295" path="m11318,-2442l11318,-2451,1301,-2451,1301,-2156,1311,-2156,1311,-2442,11309,-2442,11309,-2156,11318,-2156,11318,-2442xe" filled="t" fillcolor="#000000" stroked="f">
              <v:path arrowok="t"/>
              <v:fill/>
            </v:shape>
            <v:shape style="position:absolute;left:3147;top:473;width:7956;height:0" coordorigin="3147,473" coordsize="7956,0" path="m3147,473l11103,473e" filled="f" stroked="t" strokeweight="0.69551pt" strokecolor="#000000">
              <v:path arrowok="t"/>
            </v:shape>
            <v:shape style="position:absolute;left:1301;top:230;width:10017;height:283" coordorigin="1301,230" coordsize="10017,283" path="m11318,230l11309,230,11309,504,1311,504,1311,230,1301,230,1301,513,11318,513,11318,230xe" filled="t" fillcolor="#000000" stroked="f">
              <v:path arrowok="t"/>
              <v:fill/>
            </v:shape>
            <v:shape type="#_x0000_t75" style="position:absolute;left:1418;top:-2406;width:3439;height:247">
              <v:imagedata o:title="" r:id="rId26"/>
            </v:shape>
            <v:shape type="#_x0000_t75" style="position:absolute;left:1418;top:-2140;width:823;height:2357">
              <v:imagedata o:title="" r:id="rId27"/>
            </v:shape>
            <v:shape type="#_x0000_t75" style="position:absolute;left:2551;top:-2140;width:2100;height:2112">
              <v:imagedata o:title="" r:id="rId28"/>
            </v:shape>
            <v:shape type="#_x0000_t75" style="position:absolute;left:7092;top:-2423;width:636;height:2398">
              <v:imagedata o:title="" r:id="rId29"/>
            </v:shape>
            <v:shape type="#_x0000_t75" style="position:absolute;left:8508;top:-2406;width:526;height:2378">
              <v:imagedata o:title="" r:id="rId30"/>
            </v:shape>
            <v:shape type="#_x0000_t75" style="position:absolute;left:2551;top:-20;width:8724;height:247">
              <v:imagedata o:title="" r:id="rId31"/>
            </v:shape>
            <w10:wrap type="none"/>
          </v:group>
        </w:pic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2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5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8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tabs>
          <w:tab w:pos="8700" w:val="left"/>
        </w:tabs>
        <w:jc w:val="left"/>
        <w:spacing w:lineRule="exact" w:line="220"/>
        <w:sectPr>
          <w:type w:val="continuous"/>
          <w:pgSz w:w="11880" w:h="16820"/>
          <w:pgMar w:top="660" w:bottom="280" w:left="1080" w:right="240"/>
          <w:cols w:num="2" w:equalWidth="off">
            <w:col w:w="1124" w:space="347"/>
            <w:col w:w="9089"/>
          </w:cols>
        </w:sectPr>
      </w:pPr>
      <w:r>
        <w:br w:type="column"/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26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es</w:t>
      </w:r>
      <w:r>
        <w:rPr>
          <w:rFonts w:cs="Arial" w:hAnsi="Arial" w:eastAsia="Arial" w:ascii="Arial"/>
          <w:spacing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-3"/>
          <w:sz w:val="22"/>
          <w:szCs w:val="22"/>
        </w:rPr>
        <w:t>a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ory</w:t>
      </w:r>
      <w:r>
        <w:rPr>
          <w:rFonts w:cs="Arial" w:hAnsi="Arial" w:eastAsia="Arial" w:ascii="Arial"/>
          <w:spacing w:val="20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ss</w:t>
      </w:r>
      <w:r>
        <w:rPr>
          <w:rFonts w:cs="Arial" w:hAnsi="Arial" w:eastAsia="Arial" w:ascii="Arial"/>
          <w:spacing w:val="26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or</w:t>
      </w:r>
      <w:r>
        <w:rPr>
          <w:rFonts w:cs="Arial" w:hAnsi="Arial" w:eastAsia="Arial" w:ascii="Arial"/>
          <w:spacing w:val="24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h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0"/>
          <w:sz w:val="22"/>
          <w:szCs w:val="22"/>
        </w:rPr>
        <w:t>,</w:t>
      </w:r>
      <w:r>
        <w:rPr>
          <w:rFonts w:cs="Arial" w:hAnsi="Arial" w:eastAsia="Arial" w:ascii="Arial"/>
          <w:spacing w:val="27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sp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c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-2"/>
          <w:sz w:val="22"/>
          <w:szCs w:val="22"/>
        </w:rPr>
        <w:t>y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21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pict>
          <v:group style="position:absolute;margin-left:64.549pt;margin-top:65.62pt;width:501.861pt;height:193.8pt;mso-position-horizontal-relative:page;mso-position-vertical-relative:page;z-index:-520" coordorigin="1291,1312" coordsize="10037,3876">
            <v:shape style="position:absolute;left:1301;top:4587;width:10017;height:591" coordorigin="1301,4587" coordsize="10017,591" path="m11318,4587l11309,4587,11309,5158,1311,5158,1311,4587,1301,4587,1301,5178,11318,5178,11318,4587xe" filled="t" fillcolor="#000000" stroked="f">
              <v:path arrowok="t"/>
              <v:fill/>
            </v:shape>
            <v:shape style="position:absolute;left:1301;top:1322;width:10017;height:3265" coordorigin="1301,1322" coordsize="10017,3265" path="m11318,1342l11318,1322,1301,1322,1301,4587,1311,4587,1311,1343,11309,1343,11309,4587,11318,4587,11318,1342xe" filled="t" fillcolor="#000000" stroked="f">
              <v:path arrowok="t"/>
              <v:fill/>
            </v:shape>
            <v:shape type="#_x0000_t75" style="position:absolute;left:1418;top:1416;width:3480;height:516">
              <v:imagedata o:title="" r:id="rId33"/>
            </v:shape>
            <v:shape type="#_x0000_t75" style="position:absolute;left:7092;top:1382;width:636;height:557">
              <v:imagedata o:title="" r:id="rId34"/>
            </v:shape>
            <v:shape type="#_x0000_t75" style="position:absolute;left:8508;top:1382;width:542;height:557">
              <v:imagedata o:title="" r:id="rId35"/>
            </v:shape>
            <v:shape type="#_x0000_t75" style="position:absolute;left:1418;top:2479;width:9701;height:2638">
              <v:imagedata o:title="" r:id="rId36"/>
            </v:shape>
            <v:shape style="position:absolute;left:2837;top:4235;width:8203;height:0" coordorigin="2837,4235" coordsize="8203,0" path="m2837,4235l11040,4235e" filled="f" stroked="t" strokeweight="0.69552pt" strokecolor="#000000">
              <v:path arrowok="t"/>
            </v:shape>
            <v:shape style="position:absolute;left:2837;top:4489;width:8203;height:0" coordorigin="2837,4489" coordsize="8203,0" path="m2837,4489l11041,4489e" filled="f" stroked="t" strokeweight="0.697032pt" strokecolor="#000000">
              <v:path arrowok="t"/>
            </v:shape>
            <v:shape style="position:absolute;left:2837;top:4742;width:8203;height:0" coordorigin="2837,4742" coordsize="8203,0" path="m2837,4742l11040,4742e" filled="f" stroked="t" strokeweight="0.69552pt" strokecolor="#000000">
              <v:path arrowok="t"/>
            </v:shape>
            <v:shape style="position:absolute;left:2837;top:4994;width:8203;height:0" coordorigin="2837,4994" coordsize="8203,0" path="m2837,4994l11040,4994e" filled="f" stroked="t" strokeweight="0.69552pt" strokecolor="#000000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tabs>
          <w:tab w:pos="10040" w:val="left"/>
        </w:tabs>
        <w:jc w:val="left"/>
        <w:spacing w:lineRule="exact" w:line="300"/>
        <w:ind w:left="121"/>
      </w:pPr>
      <w:r>
        <w:pict>
          <v:shape type="#_x0000_t75" style="position:absolute;margin-left:448.2pt;margin-top:-0.100117pt;width:109.8pt;height:13.2pt;mso-position-horizontal-relative:page;mso-position-vertical-relative:paragraph;z-index:-522">
            <v:imagedata o:title="" r:id="rId37"/>
          </v:shape>
        </w:pict>
      </w:r>
      <w:r>
        <w:pict>
          <v:shape type="#_x0000_t75" style="position:absolute;margin-left:89.04pt;margin-top:-0.340117pt;width:234.72pt;height:12pt;mso-position-horizontal-relative:page;mso-position-vertical-relative:paragraph;z-index:-521">
            <v:imagedata o:title="" r:id="rId38"/>
          </v:shape>
        </w:pict>
      </w:r>
      <w:r>
        <w:rPr>
          <w:rFonts w:cs="Arial" w:hAnsi="Arial" w:eastAsia="Arial" w:ascii="Arial"/>
          <w:b/>
          <w:w w:val="99"/>
          <w:position w:val="5"/>
          <w:sz w:val="20"/>
          <w:szCs w:val="20"/>
        </w:rPr>
      </w:r>
      <w:r>
        <w:rPr>
          <w:rFonts w:cs="Arial" w:hAnsi="Arial" w:eastAsia="Arial" w:ascii="Arial"/>
          <w:b/>
          <w:w w:val="99"/>
          <w:position w:val="5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w w:val="100"/>
          <w:position w:val="5"/>
          <w:sz w:val="20"/>
          <w:szCs w:val="20"/>
          <w:u w:val="single" w:color="000000"/>
        </w:rPr>
        <w:t>     </w:t>
      </w:r>
      <w:r>
        <w:rPr>
          <w:rFonts w:cs="Arial" w:hAnsi="Arial" w:eastAsia="Arial" w:ascii="Arial"/>
          <w:b/>
          <w:spacing w:val="-8"/>
          <w:w w:val="100"/>
          <w:position w:val="5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-8"/>
          <w:w w:val="100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Ide</w:t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  <w:t>n</w:t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  <w:t>t</w:t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if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ic</w:t>
      </w:r>
      <w:r>
        <w:rPr>
          <w:rFonts w:cs="Arial" w:hAnsi="Arial" w:eastAsia="Arial" w:ascii="Arial"/>
          <w:b/>
          <w:spacing w:val="-1"/>
          <w:w w:val="99"/>
          <w:position w:val="5"/>
          <w:sz w:val="20"/>
          <w:szCs w:val="20"/>
          <w:u w:val="single" w:color="000000"/>
        </w:rPr>
        <w:t>a</w:t>
      </w:r>
      <w:r>
        <w:rPr>
          <w:rFonts w:cs="Arial" w:hAnsi="Arial" w:eastAsia="Arial" w:ascii="Arial"/>
          <w:b/>
          <w:spacing w:val="-1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  <w:t>t</w:t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ion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N</w:t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  <w:t>o</w:t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.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-2"/>
          <w:w w:val="99"/>
          <w:position w:val="5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-2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: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-1"/>
          <w:w w:val="99"/>
          <w:position w:val="5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-1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3"/>
          <w:w w:val="99"/>
          <w:position w:val="5"/>
          <w:sz w:val="20"/>
          <w:szCs w:val="20"/>
          <w:u w:val="single" w:color="000000"/>
        </w:rPr>
        <w:t>C</w:t>
      </w:r>
      <w:r>
        <w:rPr>
          <w:rFonts w:cs="Arial" w:hAnsi="Arial" w:eastAsia="Arial" w:ascii="Arial"/>
          <w:b/>
          <w:spacing w:val="-9"/>
          <w:w w:val="99"/>
          <w:position w:val="5"/>
          <w:sz w:val="20"/>
          <w:szCs w:val="20"/>
          <w:u w:val="single" w:color="000000"/>
        </w:rPr>
        <w:t>A</w:t>
      </w:r>
      <w:r>
        <w:rPr>
          <w:rFonts w:cs="Arial" w:hAnsi="Arial" w:eastAsia="Arial" w:ascii="Arial"/>
          <w:b/>
          <w:spacing w:val="-9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4"/>
          <w:w w:val="99"/>
          <w:position w:val="5"/>
          <w:sz w:val="20"/>
          <w:szCs w:val="20"/>
          <w:u w:val="single" w:color="000000"/>
        </w:rPr>
        <w:t>M</w:t>
      </w:r>
      <w:r>
        <w:rPr>
          <w:rFonts w:cs="Arial" w:hAnsi="Arial" w:eastAsia="Arial" w:ascii="Arial"/>
          <w:b/>
          <w:spacing w:val="4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  <w:t>-</w:t>
      </w:r>
      <w:r>
        <w:rPr>
          <w:rFonts w:cs="Arial" w:hAnsi="Arial" w:eastAsia="Arial" w:ascii="Arial"/>
          <w:b/>
          <w:spacing w:val="1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I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_I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_I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I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  <w:t>I</w:t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-4"/>
          <w:w w:val="99"/>
          <w:position w:val="5"/>
          <w:sz w:val="20"/>
          <w:szCs w:val="20"/>
          <w:u w:val="single" w:color="000000"/>
        </w:rPr>
        <w:t>-</w:t>
      </w:r>
      <w:r>
        <w:rPr>
          <w:rFonts w:cs="Arial" w:hAnsi="Arial" w:eastAsia="Arial" w:ascii="Arial"/>
          <w:b/>
          <w:spacing w:val="-4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-5"/>
          <w:w w:val="99"/>
          <w:position w:val="5"/>
          <w:sz w:val="20"/>
          <w:szCs w:val="20"/>
          <w:u w:val="single" w:color="000000"/>
        </w:rPr>
        <w:t>I</w:t>
      </w:r>
      <w:r>
        <w:rPr>
          <w:rFonts w:cs="Arial" w:hAnsi="Arial" w:eastAsia="Arial" w:ascii="Arial"/>
          <w:b/>
          <w:spacing w:val="-5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_I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_I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_</w:t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  <w:t>_I</w:t>
      </w:r>
      <w:r>
        <w:rPr>
          <w:rFonts w:cs="Arial" w:hAnsi="Arial" w:eastAsia="Arial" w:ascii="Arial"/>
          <w:b/>
          <w:spacing w:val="2"/>
          <w:w w:val="99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5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5"/>
          <w:sz w:val="20"/>
          <w:szCs w:val="20"/>
          <w:u w:val="single" w:color="000000"/>
        </w:rPr>
        <w:t>                                                </w:t>
      </w:r>
      <w:r>
        <w:rPr>
          <w:rFonts w:cs="Arial" w:hAnsi="Arial" w:eastAsia="Arial" w:ascii="Arial"/>
          <w:b/>
          <w:spacing w:val="-9"/>
          <w:w w:val="100"/>
          <w:position w:val="5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-9"/>
          <w:w w:val="100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-9"/>
          <w:w w:val="100"/>
          <w:position w:val="5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Version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4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,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1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7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S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e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p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t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6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  <w:t>2024</w:t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Arial" w:hAnsi="Arial" w:eastAsia="Arial" w:ascii="Arial"/>
          <w:b/>
          <w:spacing w:val="0"/>
          <w:w w:val="99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99"/>
          <w:position w:val="-2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0"/>
          <w:szCs w:val="20"/>
          <w:u w:val="single" w:color="00000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ind w:left="119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2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reat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pres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</w:t>
      </w:r>
      <w:r>
        <w:rPr>
          <w:rFonts w:cs="Arial" w:hAnsi="Arial" w:eastAsia="Arial" w:ascii="Arial"/>
          <w:spacing w:val="48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position w:val="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1"/>
          <w:sz w:val="22"/>
          <w:szCs w:val="22"/>
        </w:rPr>
        <w:t>            </w:t>
      </w:r>
      <w:r>
        <w:rPr>
          <w:rFonts w:cs="Arial" w:hAnsi="Arial" w:eastAsia="Arial" w:ascii="Arial"/>
          <w:spacing w:val="17"/>
          <w:w w:val="100"/>
          <w:position w:val="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position w:val="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119"/>
      </w:pP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e,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and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20" w:val="left"/>
        </w:tabs>
        <w:jc w:val="left"/>
        <w:spacing w:lineRule="exact" w:line="240"/>
        <w:ind w:left="119"/>
      </w:pP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        </w:t>
      </w:r>
      <w:r>
        <w:rPr>
          <w:rFonts w:cs="Arial" w:hAnsi="Arial" w:eastAsia="Arial" w:ascii="Arial"/>
          <w:spacing w:val="-2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99"/>
          <w:position w:val="9"/>
          <w:sz w:val="14"/>
          <w:szCs w:val="14"/>
        </w:rPr>
        <w:t>st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00" w:val="left"/>
        </w:tabs>
        <w:jc w:val="left"/>
        <w:spacing w:lineRule="exact" w:line="240"/>
        <w:ind w:left="119"/>
      </w:pP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        </w:t>
      </w:r>
      <w:r>
        <w:rPr>
          <w:rFonts w:cs="Arial" w:hAnsi="Arial" w:eastAsia="Arial" w:ascii="Arial"/>
          <w:spacing w:val="-2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99"/>
          <w:position w:val="9"/>
          <w:sz w:val="14"/>
          <w:szCs w:val="14"/>
        </w:rPr>
        <w:t>nd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80" w:val="left"/>
        </w:tabs>
        <w:jc w:val="left"/>
        <w:spacing w:lineRule="exact" w:line="240"/>
        <w:ind w:left="119"/>
      </w:pP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        </w:t>
      </w:r>
      <w:r>
        <w:rPr>
          <w:rFonts w:cs="Arial" w:hAnsi="Arial" w:eastAsia="Arial" w:ascii="Arial"/>
          <w:spacing w:val="-2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99"/>
          <w:position w:val="9"/>
          <w:sz w:val="14"/>
          <w:szCs w:val="14"/>
        </w:rPr>
        <w:t>rd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80" w:val="left"/>
        </w:tabs>
        <w:jc w:val="left"/>
        <w:spacing w:lineRule="exact" w:line="240"/>
        <w:ind w:left="119"/>
      </w:pPr>
      <w:r>
        <w:rPr>
          <w:rFonts w:cs="Arial" w:hAnsi="Arial" w:eastAsia="Arial" w:ascii="Arial"/>
          <w:spacing w:val="-3"/>
          <w:sz w:val="22"/>
          <w:szCs w:val="22"/>
        </w:rPr>
        <w:t>1</w:t>
      </w:r>
      <w:r>
        <w:rPr>
          <w:rFonts w:cs="Arial" w:hAnsi="Arial" w:eastAsia="Arial" w:ascii="Arial"/>
          <w:spacing w:val="-3"/>
          <w:sz w:val="22"/>
          <w:szCs w:val="22"/>
        </w:rPr>
        <w:t>2</w:t>
      </w:r>
      <w:r>
        <w:rPr>
          <w:rFonts w:cs="Arial" w:hAnsi="Arial" w:eastAsia="Arial" w:ascii="Arial"/>
          <w:spacing w:val="-4"/>
          <w:sz w:val="22"/>
          <w:szCs w:val="22"/>
        </w:rPr>
        <w:t>.</w:t>
      </w:r>
      <w:r>
        <w:rPr>
          <w:rFonts w:cs="Arial" w:hAnsi="Arial" w:eastAsia="Arial" w:ascii="Arial"/>
          <w:spacing w:val="-3"/>
          <w:sz w:val="22"/>
          <w:szCs w:val="22"/>
        </w:rPr>
        <w:t>1</w:t>
      </w:r>
      <w:r>
        <w:rPr>
          <w:rFonts w:cs="Arial" w:hAnsi="Arial" w:eastAsia="Arial" w:ascii="Arial"/>
          <w:spacing w:val="-5"/>
          <w:sz w:val="22"/>
          <w:szCs w:val="22"/>
        </w:rPr>
        <w:t>6</w:t>
      </w:r>
      <w:r>
        <w:rPr>
          <w:rFonts w:cs="Arial" w:hAnsi="Arial" w:eastAsia="Arial" w:ascii="Arial"/>
          <w:spacing w:val="-1"/>
          <w:sz w:val="22"/>
          <w:szCs w:val="22"/>
        </w:rPr>
        <w:t>.</w:t>
      </w:r>
      <w:r>
        <w:rPr>
          <w:rFonts w:cs="Arial" w:hAnsi="Arial" w:eastAsia="Arial" w:ascii="Arial"/>
          <w:spacing w:val="-5"/>
          <w:sz w:val="22"/>
          <w:szCs w:val="22"/>
        </w:rPr>
        <w:t>4</w:t>
      </w:r>
      <w:r>
        <w:rPr>
          <w:rFonts w:cs="Arial" w:hAnsi="Arial" w:eastAsia="Arial" w:ascii="Arial"/>
          <w:spacing w:val="0"/>
          <w:sz w:val="22"/>
          <w:szCs w:val="22"/>
        </w:rPr>
        <w:t>.</w:t>
      </w:r>
      <w:r>
        <w:rPr>
          <w:rFonts w:cs="Arial" w:hAnsi="Arial" w:eastAsia="Arial" w:ascii="Arial"/>
          <w:spacing w:val="0"/>
          <w:sz w:val="22"/>
          <w:szCs w:val="22"/>
        </w:rPr>
        <w:t>          </w:t>
      </w:r>
      <w:r>
        <w:rPr>
          <w:rFonts w:cs="Arial" w:hAnsi="Arial" w:eastAsia="Arial" w:ascii="Arial"/>
          <w:spacing w:val="-26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99"/>
          <w:position w:val="10"/>
          <w:sz w:val="14"/>
          <w:szCs w:val="14"/>
        </w:rPr>
        <w:t>t</w:t>
      </w:r>
      <w:r>
        <w:rPr>
          <w:rFonts w:cs="Arial" w:hAnsi="Arial" w:eastAsia="Arial" w:ascii="Arial"/>
          <w:spacing w:val="-1"/>
          <w:w w:val="99"/>
          <w:position w:val="10"/>
          <w:sz w:val="14"/>
          <w:szCs w:val="14"/>
        </w:rPr>
        <w:t>h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:</w:t>
      </w:r>
      <w:r>
        <w:rPr>
          <w:rFonts w:cs="Arial" w:hAnsi="Arial" w:eastAsia="Arial" w:ascii="Arial"/>
          <w:spacing w:val="2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00" w:val="left"/>
        </w:tabs>
        <w:jc w:val="left"/>
        <w:spacing w:before="1" w:lineRule="exact" w:line="240"/>
        <w:ind w:left="119"/>
      </w:pP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5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        </w:t>
      </w:r>
      <w:r>
        <w:rPr>
          <w:rFonts w:cs="Arial" w:hAnsi="Arial" w:eastAsia="Arial" w:ascii="Arial"/>
          <w:spacing w:val="-2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es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/>
        <w:ind w:left="1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</w:t>
      </w:r>
      <w:r>
        <w:rPr>
          <w:rFonts w:cs="Arial" w:hAnsi="Arial" w:eastAsia="Arial" w:ascii="Arial"/>
          <w:spacing w:val="6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   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up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60"/>
        <w:ind w:left="11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TA</w:t>
      </w:r>
      <w:r>
        <w:rPr>
          <w:rFonts w:cs="Arial" w:hAnsi="Arial" w:eastAsia="Arial" w:ascii="Arial"/>
          <w:spacing w:val="-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11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1</w:t>
      </w:r>
      <w:r>
        <w:rPr>
          <w:rFonts w:cs="Arial" w:hAnsi="Arial" w:eastAsia="Arial" w:ascii="Arial"/>
          <w:spacing w:val="-2"/>
          <w:w w:val="100"/>
          <w:position w:val="7"/>
          <w:sz w:val="10"/>
          <w:szCs w:val="10"/>
        </w:rPr>
        <w:t>s</w:t>
      </w:r>
      <w:r>
        <w:rPr>
          <w:rFonts w:cs="Arial" w:hAnsi="Arial" w:eastAsia="Arial" w:ascii="Arial"/>
          <w:spacing w:val="0"/>
          <w:w w:val="100"/>
          <w:position w:val="7"/>
          <w:sz w:val="10"/>
          <w:szCs w:val="10"/>
        </w:rPr>
        <w:t>t</w:t>
      </w:r>
      <w:r>
        <w:rPr>
          <w:rFonts w:cs="Arial" w:hAnsi="Arial" w:eastAsia="Arial" w:ascii="Arial"/>
          <w:spacing w:val="19"/>
          <w:w w:val="100"/>
          <w:position w:val="7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3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2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1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2</w:t>
      </w:r>
      <w:r>
        <w:rPr>
          <w:rFonts w:cs="Arial" w:hAnsi="Arial" w:eastAsia="Arial" w:ascii="Arial"/>
          <w:spacing w:val="-1"/>
          <w:w w:val="100"/>
          <w:position w:val="8"/>
          <w:sz w:val="10"/>
          <w:szCs w:val="10"/>
        </w:rPr>
        <w:t>n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d</w:t>
      </w:r>
      <w:r>
        <w:rPr>
          <w:rFonts w:cs="Arial" w:hAnsi="Arial" w:eastAsia="Arial" w:ascii="Arial"/>
          <w:spacing w:val="15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don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5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sectPr>
      <w:pgMar w:header="468" w:footer="279" w:top="660" w:bottom="280" w:left="1300" w:right="420"/>
      <w:headerReference w:type="default" r:id="rId32"/>
      <w:pgSz w:w="11880" w:h="168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305.87pt;margin-top:816.014pt;width:24.4982pt;height:13.04pt;mso-position-horizontal-relative:page;mso-position-vertical-relative:page;z-index:-53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2"/>
                    <w:szCs w:val="22"/>
                  </w:rPr>
                  <w:jc w:val="left"/>
                  <w:spacing w:lineRule="exact" w:line="240"/>
                  <w:ind w:left="40" w:right="-33"/>
                </w:pPr>
                <w:r>
                  <w:rPr>
                    <w:rFonts w:cs="Arial" w:hAnsi="Arial" w:eastAsia="Arial" w:ascii="Arial"/>
                    <w:b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2"/>
                    <w:szCs w:val="22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/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2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1.05pt;margin-top:37.04pt;width:496.18pt;height:0pt;mso-position-horizontal-relative:page;mso-position-vertical-relative:page;z-index:-535" coordorigin="1421,741" coordsize="9924,0">
          <v:shape style="position:absolute;left:1421;top:741;width:9924;height:0" coordorigin="1421,741" coordsize="9924,0" path="m1421,741l11345,741e" filled="f" stroked="t" strokeweight="0.57998pt" strokecolor="#000000">
            <v:path arrowok="t"/>
          </v:shape>
          <w10:wrap type="none"/>
        </v:group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1.05pt;margin-top:37.04pt;width:496.18pt;height:0pt;mso-position-horizontal-relative:page;mso-position-vertical-relative:page;z-index:-533" coordorigin="1421,741" coordsize="9924,0">
          <v:shape style="position:absolute;left:1421;top:741;width:9924;height:0" coordorigin="1421,741" coordsize="9924,0" path="m1421,741l11345,741e" filled="f" stroked="t" strokeweight="0.57998pt" strokecolor="#000000">
            <v:path arrowok="t"/>
          </v:shape>
          <w10:wrap type="none"/>
        </v:group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header" Target="header2.xml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