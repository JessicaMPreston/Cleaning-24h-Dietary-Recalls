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1F9" w:rsidRDefault="009335B9">
      <w:pPr>
        <w:spacing w:before="83"/>
        <w:ind w:left="125" w:right="-50"/>
        <w:rPr>
          <w:rFonts w:ascii="Arial" w:eastAsia="Arial" w:hAnsi="Arial" w:cs="Arial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84" type="#_x0000_t75" style="position:absolute;left:0;text-align:left;margin-left:119.75pt;margin-top:3.95pt;width:234.85pt;height:12pt;z-index:-251672576;mso-position-horizontal-relative:page">
            <v:imagedata r:id="rId5" o:title=""/>
            <w10:wrap anchorx="page"/>
          </v:shape>
        </w:pict>
      </w:r>
      <w:r>
        <w:pict>
          <v:group id="_x0000_s1082" style="position:absolute;left:0;text-align:left;margin-left:70.9pt;margin-top:447.35pt;width:489.6pt;height:0;z-index:-251667456;mso-position-horizontal-relative:page;mso-position-vertical-relative:page" coordorigin="1418,8947" coordsize="9792,0">
            <v:shape id="_x0000_s1083" style="position:absolute;left:1418;top:8947;width:9792;height:0" coordorigin="1418,8947" coordsize="9792,0" path="m1418,8947r9792,e" filled="f" strokeweight=".24536mm">
              <v:path arrowok="t"/>
            </v:shape>
            <w10:wrap anchorx="page" anchory="page"/>
          </v:group>
        </w:pict>
      </w:r>
      <w:r>
        <w:pict>
          <v:group id="_x0000_s1080" style="position:absolute;left:0;text-align:left;margin-left:72.75pt;margin-top:81.8pt;width:489.6pt;height:0;z-index:-251656192;mso-position-horizontal-relative:page" coordorigin="1455,1636" coordsize="9792,0">
            <v:shape id="_x0000_s1081" style="position:absolute;left:1455;top:1636;width:9792;height:0" coordorigin="1455,1636" coordsize="9792,0" path="m1455,1636r9792,e" filled="f" strokeweight=".24536mm">
              <v:path arrowok="t"/>
            </v:shape>
            <w10:wrap anchorx="page"/>
          </v:group>
        </w:pict>
      </w:r>
      <w:r>
        <w:pict>
          <v:group id="_x0000_s1078" style="position:absolute;left:0;text-align:left;margin-left:67.5pt;margin-top:555.9pt;width:489.6pt;height:0;z-index:-251651072;mso-position-horizontal-relative:page;mso-position-vertical-relative:page" coordorigin="1350,11118" coordsize="9792,0">
            <v:shape id="_x0000_s1079" style="position:absolute;left:1350;top:11118;width:9792;height:0" coordorigin="1350,11118" coordsize="9792,0" path="m1350,11118r9792,e" filled="f" strokeweight=".24536mm">
              <v:path arrowok="t"/>
            </v:shape>
            <w10:wrap anchorx="page" anchory="page"/>
          </v:group>
        </w:pict>
      </w:r>
      <w:r>
        <w:pict>
          <v:group id="_x0000_s1076" style="position:absolute;left:0;text-align:left;margin-left:68.25pt;margin-top:609.9pt;width:489.6pt;height:0;z-index:-251648000;mso-position-horizontal-relative:page;mso-position-vertical-relative:page" coordorigin="1365,12198" coordsize="9792,0">
            <v:shape id="_x0000_s1077" style="position:absolute;left:1365;top:12198;width:9792;height:0" coordorigin="1365,12198" coordsize="9792,0" path="m1365,12198r9792,e" filled="f" strokeweight=".24536mm">
              <v:path arrowok="t"/>
            </v:shape>
            <w10:wrap anchorx="page" anchory="page"/>
          </v:group>
        </w:pict>
      </w:r>
      <w:r>
        <w:pict>
          <v:group id="_x0000_s1074" style="position:absolute;left:0;text-align:left;margin-left:68.25pt;margin-top:698.4pt;width:489.6pt;height:0;z-index:-251644928;mso-position-horizontal-relative:page;mso-position-vertical-relative:page" coordorigin="1365,13968" coordsize="9792,0">
            <v:shape id="_x0000_s1075" style="position:absolute;left:1365;top:13968;width:9792;height:0" coordorigin="1365,13968" coordsize="9792,0" path="m1365,13968r9792,e" filled="f" strokeweight=".24536mm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b/>
        </w:rPr>
        <w:t>Ide</w:t>
      </w:r>
      <w:r>
        <w:rPr>
          <w:rFonts w:ascii="Arial" w:eastAsia="Arial" w:hAnsi="Arial" w:cs="Arial"/>
          <w:b/>
          <w:spacing w:val="1"/>
        </w:rPr>
        <w:t>nt</w:t>
      </w:r>
      <w:r>
        <w:rPr>
          <w:rFonts w:ascii="Arial" w:eastAsia="Arial" w:hAnsi="Arial" w:cs="Arial"/>
          <w:b/>
        </w:rPr>
        <w:t>ific</w:t>
      </w:r>
      <w:r>
        <w:rPr>
          <w:rFonts w:ascii="Arial" w:eastAsia="Arial" w:hAnsi="Arial" w:cs="Arial"/>
          <w:b/>
          <w:spacing w:val="-1"/>
        </w:rPr>
        <w:t>a</w:t>
      </w:r>
      <w:r>
        <w:rPr>
          <w:rFonts w:ascii="Arial" w:eastAsia="Arial" w:hAnsi="Arial" w:cs="Arial"/>
          <w:b/>
          <w:spacing w:val="1"/>
        </w:rPr>
        <w:t>t</w:t>
      </w:r>
      <w:r>
        <w:rPr>
          <w:rFonts w:ascii="Arial" w:eastAsia="Arial" w:hAnsi="Arial" w:cs="Arial"/>
          <w:b/>
        </w:rPr>
        <w:t>ion</w:t>
      </w:r>
      <w:r>
        <w:rPr>
          <w:rFonts w:ascii="Arial" w:eastAsia="Arial" w:hAnsi="Arial" w:cs="Arial"/>
          <w:b/>
          <w:spacing w:val="-12"/>
        </w:rPr>
        <w:t xml:space="preserve"> </w:t>
      </w:r>
      <w:proofErr w:type="gramStart"/>
      <w:r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</w:rPr>
        <w:t>.</w:t>
      </w:r>
      <w:r>
        <w:rPr>
          <w:rFonts w:ascii="Arial" w:eastAsia="Arial" w:hAnsi="Arial" w:cs="Arial"/>
          <w:b/>
          <w:spacing w:val="-6"/>
        </w:rPr>
        <w:t xml:space="preserve"> </w:t>
      </w:r>
      <w:r>
        <w:rPr>
          <w:rFonts w:ascii="Arial" w:eastAsia="Arial" w:hAnsi="Arial" w:cs="Arial"/>
          <w:b/>
        </w:rPr>
        <w:t>:</w:t>
      </w:r>
      <w:proofErr w:type="gramEnd"/>
      <w:r>
        <w:rPr>
          <w:rFonts w:ascii="Arial" w:eastAsia="Arial" w:hAnsi="Arial" w:cs="Arial"/>
          <w:b/>
          <w:spacing w:val="-3"/>
        </w:rPr>
        <w:t xml:space="preserve"> </w:t>
      </w:r>
      <w:r>
        <w:rPr>
          <w:rFonts w:ascii="Arial" w:eastAsia="Arial" w:hAnsi="Arial" w:cs="Arial"/>
          <w:b/>
          <w:spacing w:val="3"/>
        </w:rPr>
        <w:t>C</w:t>
      </w:r>
      <w:r>
        <w:rPr>
          <w:rFonts w:ascii="Arial" w:eastAsia="Arial" w:hAnsi="Arial" w:cs="Arial"/>
          <w:b/>
          <w:spacing w:val="-9"/>
        </w:rPr>
        <w:t>A</w:t>
      </w:r>
      <w:r>
        <w:rPr>
          <w:rFonts w:ascii="Arial" w:eastAsia="Arial" w:hAnsi="Arial" w:cs="Arial"/>
          <w:b/>
          <w:spacing w:val="4"/>
        </w:rPr>
        <w:t>M</w:t>
      </w:r>
      <w:r>
        <w:rPr>
          <w:rFonts w:ascii="Arial" w:eastAsia="Arial" w:hAnsi="Arial" w:cs="Arial"/>
          <w:b/>
          <w:spacing w:val="1"/>
        </w:rPr>
        <w:t>-</w:t>
      </w:r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49"/>
          <w:u w:val="single" w:color="000000"/>
        </w:rPr>
        <w:t xml:space="preserve"> </w:t>
      </w:r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  <w:spacing w:val="2"/>
        </w:rPr>
        <w:t>_</w:t>
      </w:r>
      <w:r>
        <w:rPr>
          <w:rFonts w:ascii="Arial" w:eastAsia="Arial" w:hAnsi="Arial" w:cs="Arial"/>
          <w:b/>
        </w:rPr>
        <w:t>_I</w:t>
      </w:r>
      <w:r>
        <w:rPr>
          <w:rFonts w:ascii="Arial" w:eastAsia="Arial" w:hAnsi="Arial" w:cs="Arial"/>
          <w:b/>
          <w:spacing w:val="-1"/>
        </w:rPr>
        <w:t>_</w:t>
      </w:r>
      <w:r>
        <w:rPr>
          <w:rFonts w:ascii="Arial" w:eastAsia="Arial" w:hAnsi="Arial" w:cs="Arial"/>
          <w:b/>
          <w:spacing w:val="2"/>
        </w:rPr>
        <w:t>_</w:t>
      </w:r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49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3"/>
        </w:rPr>
        <w:t>I</w:t>
      </w:r>
      <w:r>
        <w:rPr>
          <w:rFonts w:ascii="Arial" w:eastAsia="Arial" w:hAnsi="Arial" w:cs="Arial"/>
          <w:b/>
          <w:spacing w:val="-4"/>
        </w:rPr>
        <w:t>-</w:t>
      </w:r>
      <w:r>
        <w:rPr>
          <w:rFonts w:ascii="Arial" w:eastAsia="Arial" w:hAnsi="Arial" w:cs="Arial"/>
          <w:b/>
          <w:spacing w:val="-5"/>
        </w:rPr>
        <w:t>I</w:t>
      </w:r>
      <w:r>
        <w:rPr>
          <w:rFonts w:ascii="Arial" w:eastAsia="Arial" w:hAnsi="Arial" w:cs="Arial"/>
          <w:b/>
          <w:spacing w:val="2"/>
        </w:rPr>
        <w:t>_</w:t>
      </w:r>
      <w:r>
        <w:rPr>
          <w:rFonts w:ascii="Arial" w:eastAsia="Arial" w:hAnsi="Arial" w:cs="Arial"/>
          <w:b/>
        </w:rPr>
        <w:t>_I</w:t>
      </w:r>
      <w:r>
        <w:rPr>
          <w:rFonts w:ascii="Arial" w:eastAsia="Arial" w:hAnsi="Arial" w:cs="Arial"/>
          <w:b/>
          <w:spacing w:val="1"/>
        </w:rPr>
        <w:t>_</w:t>
      </w:r>
      <w:r>
        <w:rPr>
          <w:rFonts w:ascii="Arial" w:eastAsia="Arial" w:hAnsi="Arial" w:cs="Arial"/>
          <w:b/>
        </w:rPr>
        <w:t>_I</w:t>
      </w:r>
      <w:r>
        <w:rPr>
          <w:rFonts w:ascii="Arial" w:eastAsia="Arial" w:hAnsi="Arial" w:cs="Arial"/>
          <w:b/>
          <w:spacing w:val="-1"/>
        </w:rPr>
        <w:t>_</w:t>
      </w:r>
      <w:r>
        <w:rPr>
          <w:rFonts w:ascii="Arial" w:eastAsia="Arial" w:hAnsi="Arial" w:cs="Arial"/>
          <w:b/>
          <w:spacing w:val="2"/>
        </w:rPr>
        <w:t>_</w:t>
      </w:r>
      <w:r>
        <w:rPr>
          <w:rFonts w:ascii="Arial" w:eastAsia="Arial" w:hAnsi="Arial" w:cs="Arial"/>
          <w:b/>
        </w:rPr>
        <w:t xml:space="preserve">I          </w:t>
      </w:r>
      <w:r>
        <w:rPr>
          <w:rFonts w:ascii="Arial" w:eastAsia="Arial" w:hAnsi="Arial" w:cs="Arial"/>
          <w:b/>
          <w:spacing w:val="42"/>
        </w:rPr>
        <w:t xml:space="preserve"> </w:t>
      </w:r>
      <w:r>
        <w:rPr>
          <w:rFonts w:ascii="Arial" w:eastAsia="Arial" w:hAnsi="Arial" w:cs="Arial"/>
          <w:b/>
        </w:rPr>
        <w:t>Date:_</w:t>
      </w:r>
      <w:r>
        <w:rPr>
          <w:rFonts w:ascii="Arial" w:eastAsia="Arial" w:hAnsi="Arial" w:cs="Arial"/>
          <w:b/>
          <w:spacing w:val="-6"/>
        </w:rPr>
        <w:t xml:space="preserve"> </w:t>
      </w:r>
      <w:r>
        <w:rPr>
          <w:rFonts w:ascii="Arial" w:eastAsia="Arial" w:hAnsi="Arial" w:cs="Arial"/>
          <w:b/>
        </w:rPr>
        <w:t>_/_</w:t>
      </w:r>
      <w:r>
        <w:rPr>
          <w:rFonts w:ascii="Arial" w:eastAsia="Arial" w:hAnsi="Arial" w:cs="Arial"/>
          <w:b/>
          <w:spacing w:val="-3"/>
        </w:rPr>
        <w:t xml:space="preserve"> </w:t>
      </w:r>
      <w:r>
        <w:rPr>
          <w:rFonts w:ascii="Arial" w:eastAsia="Arial" w:hAnsi="Arial" w:cs="Arial"/>
          <w:b/>
        </w:rPr>
        <w:t>_/_</w:t>
      </w:r>
      <w:r>
        <w:rPr>
          <w:rFonts w:ascii="Arial" w:eastAsia="Arial" w:hAnsi="Arial" w:cs="Arial"/>
          <w:b/>
          <w:spacing w:val="-3"/>
        </w:rPr>
        <w:t xml:space="preserve"> </w:t>
      </w:r>
      <w:r>
        <w:rPr>
          <w:rFonts w:ascii="Arial" w:eastAsia="Arial" w:hAnsi="Arial" w:cs="Arial"/>
          <w:b/>
        </w:rPr>
        <w:t>_</w:t>
      </w:r>
      <w:r>
        <w:rPr>
          <w:rFonts w:ascii="Arial" w:eastAsia="Arial" w:hAnsi="Arial" w:cs="Arial"/>
          <w:b/>
          <w:spacing w:val="-1"/>
        </w:rPr>
        <w:t xml:space="preserve"> </w:t>
      </w:r>
      <w:r>
        <w:rPr>
          <w:rFonts w:ascii="Arial" w:eastAsia="Arial" w:hAnsi="Arial" w:cs="Arial"/>
          <w:b/>
        </w:rPr>
        <w:t>_</w:t>
      </w:r>
      <w:r>
        <w:rPr>
          <w:rFonts w:ascii="Arial" w:eastAsia="Arial" w:hAnsi="Arial" w:cs="Arial"/>
          <w:b/>
          <w:spacing w:val="-1"/>
        </w:rPr>
        <w:t xml:space="preserve"> </w:t>
      </w:r>
      <w:r>
        <w:rPr>
          <w:rFonts w:ascii="Arial" w:eastAsia="Arial" w:hAnsi="Arial" w:cs="Arial"/>
          <w:b/>
        </w:rPr>
        <w:t>_</w:t>
      </w:r>
    </w:p>
    <w:p w:rsidR="004421F9" w:rsidRDefault="009335B9">
      <w:pPr>
        <w:spacing w:before="4" w:line="100" w:lineRule="exact"/>
        <w:rPr>
          <w:sz w:val="10"/>
          <w:szCs w:val="10"/>
        </w:rPr>
      </w:pPr>
      <w:r>
        <w:br w:type="column"/>
      </w:r>
    </w:p>
    <w:p w:rsidR="004421F9" w:rsidRDefault="009335B9">
      <w:pPr>
        <w:spacing w:line="220" w:lineRule="exact"/>
        <w:rPr>
          <w:rFonts w:ascii="Arial" w:eastAsia="Arial" w:hAnsi="Arial" w:cs="Arial"/>
        </w:rPr>
        <w:sectPr w:rsidR="004421F9">
          <w:type w:val="continuous"/>
          <w:pgSz w:w="11880" w:h="16820"/>
          <w:pgMar w:top="700" w:right="380" w:bottom="0" w:left="1300" w:header="720" w:footer="720" w:gutter="0"/>
          <w:cols w:num="2" w:space="720" w:equalWidth="0">
            <w:col w:w="6982" w:space="944"/>
            <w:col w:w="2274"/>
          </w:cols>
        </w:sectPr>
      </w:pPr>
      <w:r>
        <w:pict>
          <v:shape id="_x0000_s1073" type="#_x0000_t75" style="position:absolute;margin-left:460.2pt;margin-top:-.8pt;width:109.8pt;height:13.2pt;z-index:-251673600;mso-position-horizontal-relative:page">
            <v:imagedata r:id="rId6" o:title=""/>
            <w10:wrap anchorx="page"/>
          </v:shape>
        </w:pict>
      </w:r>
      <w:r>
        <w:rPr>
          <w:rFonts w:ascii="Arial" w:eastAsia="Arial" w:hAnsi="Arial" w:cs="Arial"/>
          <w:b/>
          <w:position w:val="-1"/>
        </w:rPr>
        <w:t>Version</w:t>
      </w:r>
      <w:r>
        <w:rPr>
          <w:rFonts w:ascii="Arial" w:eastAsia="Arial" w:hAnsi="Arial" w:cs="Arial"/>
          <w:b/>
          <w:spacing w:val="-7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3,</w:t>
      </w:r>
      <w:r>
        <w:rPr>
          <w:rFonts w:ascii="Arial" w:eastAsia="Arial" w:hAnsi="Arial" w:cs="Arial"/>
          <w:b/>
          <w:spacing w:val="-2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13</w:t>
      </w:r>
      <w:r>
        <w:rPr>
          <w:rFonts w:ascii="Arial" w:eastAsia="Arial" w:hAnsi="Arial" w:cs="Arial"/>
          <w:b/>
          <w:spacing w:val="-2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May</w:t>
      </w:r>
      <w:r>
        <w:rPr>
          <w:rFonts w:ascii="Arial" w:eastAsia="Arial" w:hAnsi="Arial" w:cs="Arial"/>
          <w:b/>
          <w:spacing w:val="-4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2024</w:t>
      </w:r>
    </w:p>
    <w:p w:rsidR="004421F9" w:rsidRDefault="004421F9">
      <w:pPr>
        <w:spacing w:before="20" w:line="260" w:lineRule="exact"/>
        <w:rPr>
          <w:sz w:val="26"/>
          <w:szCs w:val="26"/>
        </w:rPr>
      </w:pPr>
    </w:p>
    <w:p w:rsidR="004421F9" w:rsidRDefault="009335B9">
      <w:pPr>
        <w:spacing w:before="28" w:line="300" w:lineRule="exact"/>
        <w:ind w:left="1285"/>
        <w:rPr>
          <w:rFonts w:ascii="Arial" w:eastAsia="Arial" w:hAnsi="Arial" w:cs="Arial"/>
          <w:sz w:val="28"/>
          <w:szCs w:val="28"/>
        </w:rPr>
      </w:pPr>
      <w:r>
        <w:pict>
          <v:group id="_x0000_s1071" style="position:absolute;left:0;text-align:left;margin-left:70.9pt;margin-top:305.05pt;width:489.6pt;height:0;z-index:-251671552;mso-position-horizontal-relative:page" coordorigin="1418,6101" coordsize="9792,0">
            <v:shape id="_x0000_s1072" style="position:absolute;left:1418;top:6101;width:9792;height:0" coordorigin="1418,6101" coordsize="9792,0" path="m1418,6101r9792,e" filled="f" strokeweight=".24536mm">
              <v:path arrowok="t"/>
            </v:shape>
            <w10:wrap anchorx="page"/>
          </v:group>
        </w:pict>
      </w:r>
      <w:r>
        <w:pict>
          <v:group id="_x0000_s1069" style="position:absolute;left:0;text-align:left;margin-left:70.9pt;margin-top:324pt;width:489.6pt;height:0;z-index:-251670528;mso-position-horizontal-relative:page" coordorigin="1418,6480" coordsize="9792,0">
            <v:shape id="_x0000_s1070" style="position:absolute;left:1418;top:6480;width:9792;height:0" coordorigin="1418,6480" coordsize="9792,0" path="m1418,6480r9792,e" filled="f" strokeweight=".24536mm">
              <v:path arrowok="t"/>
            </v:shape>
            <w10:wrap anchorx="page"/>
          </v:group>
        </w:pict>
      </w:r>
      <w:r>
        <w:pict>
          <v:group id="_x0000_s1067" style="position:absolute;left:0;text-align:left;margin-left:70.9pt;margin-top:342.95pt;width:489.65pt;height:0;z-index:-251669504;mso-position-horizontal-relative:page" coordorigin="1418,6859" coordsize="9793,0">
            <v:shape id="_x0000_s1068" style="position:absolute;left:1418;top:6859;width:9793;height:0" coordorigin="1418,6859" coordsize="9793,0" path="m1418,6859r9793,e" filled="f" strokeweight=".24536mm">
              <v:path arrowok="t"/>
            </v:shape>
            <w10:wrap anchorx="page"/>
          </v:group>
        </w:pict>
      </w:r>
      <w:r>
        <w:pict>
          <v:group id="_x0000_s1065" style="position:absolute;left:0;text-align:left;margin-left:70.9pt;margin-top:466.3pt;width:489.7pt;height:0;z-index:-251666432;mso-position-horizontal-relative:page;mso-position-vertical-relative:page" coordorigin="1418,9326" coordsize="9794,0">
            <v:shape id="_x0000_s1066" style="position:absolute;left:1418;top:9326;width:9794;height:0" coordorigin="1418,9326" coordsize="9794,0" path="m1418,9326r9794,e" filled="f" strokeweight=".24536mm">
              <v:path arrowok="t"/>
            </v:shape>
            <w10:wrap anchorx="page" anchory="page"/>
          </v:group>
        </w:pict>
      </w:r>
      <w:r>
        <w:pict>
          <v:group id="_x0000_s1062" style="position:absolute;left:0;text-align:left;margin-left:72.6pt;margin-top:65.85pt;width:499.45pt;height:27.3pt;z-index:-251664384;mso-position-horizontal-relative:page;mso-position-vertical-relative:page" coordorigin="1452,1317" coordsize="9989,546">
            <v:shape id="_x0000_s1064" style="position:absolute;left:1457;top:1321;width:9979;height:536" coordorigin="1457,1321" coordsize="9979,536" path="m1457,1857r9979,l11436,1321r-9979,l1457,1857xe" filled="f" strokeweight=".16931mm">
              <v:path arrowok="t"/>
            </v:shape>
            <v:shape id="_x0000_s1063" type="#_x0000_t75" style="position:absolute;left:1462;top:1327;width:9970;height:526">
              <v:imagedata r:id="rId7" o:title=""/>
            </v:shape>
            <w10:wrap anchorx="page" anchory="page"/>
          </v:group>
        </w:pict>
      </w:r>
      <w:r>
        <w:pict>
          <v:group id="_x0000_s1060" style="position:absolute;left:0;text-align:left;margin-left:71.9pt;margin-top:172.5pt;width:489.6pt;height:0;z-index:-251663360;mso-position-horizontal-relative:page" coordorigin="1438,3450" coordsize="9792,0">
            <v:shape id="_x0000_s1061" style="position:absolute;left:1438;top:3450;width:9792;height:0" coordorigin="1438,3450" coordsize="9792,0" path="m1438,3450r9792,e" filled="f" strokeweight=".24536mm">
              <v:path arrowok="t"/>
            </v:shape>
            <w10:wrap anchorx="page"/>
          </v:group>
        </w:pict>
      </w:r>
      <w:r>
        <w:pict>
          <v:group id="_x0000_s1058" style="position:absolute;left:0;text-align:left;margin-left:71.4pt;margin-top:148pt;width:489.6pt;height:0;z-index:-251662336;mso-position-horizontal-relative:page" coordorigin="1428,2960" coordsize="9792,0">
            <v:shape id="_x0000_s1059" style="position:absolute;left:1428;top:2960;width:9792;height:0" coordorigin="1428,2960" coordsize="9792,0" path="m1428,2960r9792,e" filled="f" strokeweight=".24536mm">
              <v:path arrowok="t"/>
            </v:shape>
            <w10:wrap anchorx="page"/>
          </v:group>
        </w:pict>
      </w:r>
      <w:r>
        <w:pict>
          <v:group id="_x0000_s1056" style="position:absolute;left:0;text-align:left;margin-left:70.9pt;margin-top:287.05pt;width:489.6pt;height:0;z-index:-251661312;mso-position-horizontal-relative:page" coordorigin="1418,5741" coordsize="9792,0">
            <v:shape id="_x0000_s1057" style="position:absolute;left:1418;top:5741;width:9792;height:0" coordorigin="1418,5741" coordsize="9792,0" path="m1418,5741r9792,e" filled="f" strokeweight=".24536mm">
              <v:path arrowok="t"/>
            </v:shape>
            <w10:wrap anchorx="page"/>
          </v:group>
        </w:pict>
      </w:r>
      <w:r>
        <w:pict>
          <v:group id="_x0000_s1054" style="position:absolute;left:0;text-align:left;margin-left:70.4pt;margin-top:240.05pt;width:489.6pt;height:0;z-index:-251660288;mso-position-horizontal-relative:page" coordorigin="1408,4801" coordsize="9792,0">
            <v:shape id="_x0000_s1055" style="position:absolute;left:1408;top:4801;width:9792;height:0" coordorigin="1408,4801" coordsize="9792,0" path="m1408,4801r9792,e" filled="f" strokeweight=".24536mm">
              <v:path arrowok="t"/>
            </v:shape>
            <w10:wrap anchorx="page"/>
          </v:group>
        </w:pict>
      </w:r>
      <w:r>
        <w:pict>
          <v:group id="_x0000_s1052" style="position:absolute;left:0;text-align:left;margin-left:69.9pt;margin-top:263.55pt;width:489.6pt;height:0;z-index:-251659264;mso-position-horizontal-relative:page" coordorigin="1398,5271" coordsize="9792,0">
            <v:shape id="_x0000_s1053" style="position:absolute;left:1398;top:5271;width:9792;height:0" coordorigin="1398,5271" coordsize="9792,0" path="m1398,5271r9792,e" filled="f" strokeweight=".24536mm">
              <v:path arrowok="t"/>
            </v:shape>
            <w10:wrap anchorx="page"/>
          </v:group>
        </w:pict>
      </w:r>
      <w:r>
        <w:pict>
          <v:group id="_x0000_s1050" style="position:absolute;left:0;text-align:left;margin-left:70.9pt;margin-top:216.5pt;width:489.6pt;height:0;z-index:-251658240;mso-position-horizontal-relative:page" coordorigin="1418,4330" coordsize="9792,0">
            <v:shape id="_x0000_s1051" style="position:absolute;left:1418;top:4330;width:9792;height:0" coordorigin="1418,4330" coordsize="9792,0" path="m1418,4330r9792,e" filled="f" strokeweight=".24536mm">
              <v:path arrowok="t"/>
            </v:shape>
            <w10:wrap anchorx="page"/>
          </v:group>
        </w:pict>
      </w:r>
      <w:r>
        <w:pict>
          <v:group id="_x0000_s1048" style="position:absolute;left:0;text-align:left;margin-left:71.15pt;margin-top:195.75pt;width:489.6pt;height:0;z-index:-251657216;mso-position-horizontal-relative:page" coordorigin="1423,3915" coordsize="9792,0">
            <v:shape id="_x0000_s1049" style="position:absolute;left:1423;top:3915;width:9792;height:0" coordorigin="1423,3915" coordsize="9792,0" path="m1423,3915r9792,e" filled="f" strokeweight=".24536mm">
              <v:path arrowok="t"/>
            </v:shape>
            <w10:wrap anchorx="page"/>
          </v:group>
        </w:pict>
      </w:r>
      <w:r>
        <w:pict>
          <v:group id="_x0000_s1046" style="position:absolute;left:0;text-align:left;margin-left:71.25pt;margin-top:73.1pt;width:489.6pt;height:0;z-index:-251655168;mso-position-horizontal-relative:page" coordorigin="1425,1462" coordsize="9792,0">
            <v:shape id="_x0000_s1047" style="position:absolute;left:1425;top:1462;width:9792;height:0" coordorigin="1425,1462" coordsize="9792,0" path="m1425,1462r9792,e" filled="f" strokeweight=".24536mm">
              <v:path arrowok="t"/>
            </v:shape>
            <w10:wrap anchorx="page"/>
          </v:group>
        </w:pict>
      </w:r>
      <w:r>
        <w:pict>
          <v:group id="_x0000_s1044" style="position:absolute;left:0;text-align:left;margin-left:72.75pt;margin-top:96.35pt;width:489.6pt;height:0;z-index:-251654144;mso-position-horizontal-relative:page" coordorigin="1455,1927" coordsize="9792,0">
            <v:shape id="_x0000_s1045" style="position:absolute;left:1455;top:1927;width:9792;height:0" coordorigin="1455,1927" coordsize="9792,0" path="m1455,1927r9792,e" filled="f" strokeweight=".24536mm">
              <v:path arrowok="t"/>
            </v:shape>
            <w10:wrap anchorx="page"/>
          </v:group>
        </w:pict>
      </w:r>
      <w:r>
        <w:pict>
          <v:group id="_x0000_s1042" style="position:absolute;left:0;text-align:left;margin-left:70.5pt;margin-top:121.85pt;width:489.6pt;height:0;z-index:-251653120;mso-position-horizontal-relative:page" coordorigin="1410,2437" coordsize="9792,0">
            <v:shape id="_x0000_s1043" style="position:absolute;left:1410;top:2437;width:9792;height:0" coordorigin="1410,2437" coordsize="9792,0" path="m1410,2437r9792,e" filled="f" strokeweight=".24536mm">
              <v:path arrowok="t"/>
            </v:shape>
            <w10:wrap anchorx="page"/>
          </v:group>
        </w:pict>
      </w:r>
      <w:r>
        <w:pict>
          <v:group id="_x0000_s1040" style="position:absolute;left:0;text-align:left;margin-left:66.75pt;margin-top:582.15pt;width:489.6pt;height:0;z-index:-251650048;mso-position-horizontal-relative:page;mso-position-vertical-relative:page" coordorigin="1335,11643" coordsize="9792,0">
            <v:shape id="_x0000_s1041" style="position:absolute;left:1335;top:11643;width:9792;height:0" coordorigin="1335,11643" coordsize="9792,0" path="m1335,11643r9792,e" filled="f" strokeweight=".24536mm">
              <v:path arrowok="t"/>
            </v:shape>
            <w10:wrap anchorx="page" anchory="page"/>
          </v:group>
        </w:pict>
      </w:r>
      <w:r>
        <w:pict>
          <v:group id="_x0000_s1038" style="position:absolute;left:0;text-align:left;margin-left:67.75pt;margin-top:639.4pt;width:489.6pt;height:0;z-index:-251646976;mso-position-horizontal-relative:page;mso-position-vertical-relative:page" coordorigin="1355,12788" coordsize="9792,0">
            <v:shape id="_x0000_s1039" style="position:absolute;left:1355;top:12788;width:9792;height:0" coordorigin="1355,12788" coordsize="9792,0" path="m1355,12788r9792,e" filled="f" strokeweight=".24536mm">
              <v:path arrowok="t"/>
            </v:shape>
            <w10:wrap anchorx="page" anchory="page"/>
          </v:group>
        </w:pict>
      </w:r>
      <w:r>
        <w:pict>
          <v:group id="_x0000_s1036" style="position:absolute;left:0;text-align:left;margin-left:67.75pt;margin-top:727.9pt;width:489.6pt;height:0;z-index:-251643904;mso-position-horizontal-relative:page;mso-position-vertical-relative:page" coordorigin="1355,14558" coordsize="9792,0">
            <v:shape id="_x0000_s1037" style="position:absolute;left:1355;top:14558;width:9792;height:0" coordorigin="1355,14558" coordsize="9792,0" path="m1355,14558r9792,e" filled="f" strokeweight=".24536mm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b/>
          <w:position w:val="-1"/>
          <w:sz w:val="28"/>
          <w:szCs w:val="28"/>
        </w:rPr>
        <w:t xml:space="preserve">14. </w:t>
      </w:r>
      <w:r>
        <w:rPr>
          <w:rFonts w:ascii="Arial" w:eastAsia="Arial" w:hAnsi="Arial" w:cs="Arial"/>
          <w:b/>
          <w:spacing w:val="20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position w:val="-1"/>
          <w:sz w:val="28"/>
          <w:szCs w:val="28"/>
        </w:rPr>
        <w:t>CAMIPATA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position w:val="-1"/>
          <w:sz w:val="28"/>
          <w:szCs w:val="28"/>
        </w:rPr>
        <w:t>STUDY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position w:val="-1"/>
          <w:sz w:val="28"/>
          <w:szCs w:val="28"/>
        </w:rPr>
        <w:t>PROGRESS</w:t>
      </w:r>
      <w:r>
        <w:rPr>
          <w:rFonts w:ascii="Arial" w:eastAsia="Arial" w:hAnsi="Arial" w:cs="Arial"/>
          <w:b/>
          <w:spacing w:val="-2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position w:val="-1"/>
          <w:sz w:val="28"/>
          <w:szCs w:val="28"/>
        </w:rPr>
        <w:t>NOTES</w:t>
      </w:r>
    </w:p>
    <w:p w:rsidR="004421F9" w:rsidRDefault="004421F9">
      <w:pPr>
        <w:spacing w:before="2" w:line="140" w:lineRule="exact"/>
        <w:rPr>
          <w:sz w:val="14"/>
          <w:szCs w:val="14"/>
        </w:rPr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4421F9">
      <w:pPr>
        <w:spacing w:line="200" w:lineRule="exact"/>
      </w:pPr>
    </w:p>
    <w:p w:rsidR="004421F9" w:rsidRDefault="009335B9">
      <w:pPr>
        <w:spacing w:before="40"/>
        <w:ind w:left="119"/>
        <w:rPr>
          <w:rFonts w:ascii="Arial" w:eastAsia="Arial" w:hAnsi="Arial" w:cs="Arial"/>
          <w:sz w:val="16"/>
          <w:szCs w:val="16"/>
        </w:rPr>
      </w:pPr>
      <w:r>
        <w:pict>
          <v:group id="_x0000_s1034" style="position:absolute;left:0;text-align:left;margin-left:70.9pt;margin-top:-342.35pt;width:489.6pt;height:0;z-index:-251668480;mso-position-horizontal-relative:page" coordorigin="1418,-6847" coordsize="9792,0">
            <v:shape id="_x0000_s1035" style="position:absolute;left:1418;top:-6847;width:9792;height:0" coordorigin="1418,-6847" coordsize="9792,0" path="m1418,-6847r9792,e" filled="f" strokeweight=".24536mm">
              <v:path arrowok="t"/>
            </v:shape>
            <w10:wrap anchorx="page"/>
          </v:group>
        </w:pict>
      </w:r>
      <w:r>
        <w:pict>
          <v:group id="_x0000_s1032" style="position:absolute;left:0;text-align:left;margin-left:70.9pt;margin-top:-285.5pt;width:489.6pt;height:0;z-index:-251665408;mso-position-horizontal-relative:page" coordorigin="1418,-5710" coordsize="9792,0">
            <v:shape id="_x0000_s1033" style="position:absolute;left:1418;top:-5710;width:9792;height:0" coordorigin="1418,-5710" coordsize="9792,0" path="m1418,-5710r9792,e" filled="f" strokeweight=".24536mm">
              <v:path arrowok="t"/>
            </v:shape>
            <w10:wrap anchorx="page"/>
          </v:group>
        </w:pict>
      </w:r>
      <w:r>
        <w:pict>
          <v:group id="_x0000_s1030" style="position:absolute;left:0;text-align:left;margin-left:68.9pt;margin-top:-241pt;width:489.6pt;height:0;z-index:-251652096;mso-position-horizontal-relative:page" coordorigin="1378,-4820" coordsize="9792,0">
            <v:shape id="_x0000_s1031" style="position:absolute;left:1378;top:-4820;width:9792;height:0" coordorigin="1378,-4820" coordsize="9792,0" path="m1378,-4820r9792,e" filled="f" strokeweight=".24536mm">
              <v:path arrowok="t"/>
            </v:shape>
            <w10:wrap anchorx="page"/>
          </v:group>
        </w:pict>
      </w:r>
      <w:r>
        <w:pict>
          <v:group id="_x0000_s1028" style="position:absolute;left:0;text-align:left;margin-left:67.75pt;margin-top:-262.6pt;width:489.6pt;height:0;z-index:-251649024;mso-position-horizontal-relative:page" coordorigin="1355,-5252" coordsize="9792,0">
            <v:shape id="_x0000_s1029" style="position:absolute;left:1355;top:-5252;width:9792;height:0" coordorigin="1355,-5252" coordsize="9792,0" path="m1355,-5252r9792,e" filled="f" strokeweight=".24536mm">
              <v:path arrowok="t"/>
            </v:shape>
            <w10:wrap anchorx="page"/>
          </v:group>
        </w:pict>
      </w:r>
      <w:r>
        <w:pict>
          <v:group id="_x0000_s1026" style="position:absolute;left:0;text-align:left;margin-left:65.75pt;margin-top:-103.35pt;width:489.6pt;height:0;z-index:-251645952;mso-position-horizontal-relative:page" coordorigin="1315,-2067" coordsize="9792,0">
            <v:shape id="_x0000_s1027" style="position:absolute;left:1315;top:-2067;width:9792;height:0" coordorigin="1315,-2067" coordsize="9792,0" path="m1315,-2067r9792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-1"/>
          <w:sz w:val="16"/>
          <w:szCs w:val="16"/>
        </w:rPr>
        <w:t>D</w:t>
      </w:r>
      <w:r>
        <w:rPr>
          <w:rFonts w:ascii="Arial" w:eastAsia="Arial" w:hAnsi="Arial" w:cs="Arial"/>
          <w:spacing w:val="1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TA</w:t>
      </w:r>
      <w:r>
        <w:rPr>
          <w:rFonts w:ascii="Arial" w:eastAsia="Arial" w:hAnsi="Arial" w:cs="Arial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E</w:t>
      </w:r>
      <w:r>
        <w:rPr>
          <w:rFonts w:ascii="Arial" w:eastAsia="Arial" w:hAnsi="Arial" w:cs="Arial"/>
          <w:spacing w:val="-3"/>
          <w:sz w:val="16"/>
          <w:szCs w:val="16"/>
        </w:rPr>
        <w:t>N</w:t>
      </w:r>
      <w:r>
        <w:rPr>
          <w:rFonts w:ascii="Arial" w:eastAsia="Arial" w:hAnsi="Arial" w:cs="Arial"/>
          <w:spacing w:val="-2"/>
          <w:sz w:val="16"/>
          <w:szCs w:val="16"/>
        </w:rPr>
        <w:t>T</w:t>
      </w:r>
      <w:r>
        <w:rPr>
          <w:rFonts w:ascii="Arial" w:eastAsia="Arial" w:hAnsi="Arial" w:cs="Arial"/>
          <w:spacing w:val="-3"/>
          <w:sz w:val="16"/>
          <w:szCs w:val="16"/>
        </w:rPr>
        <w:t>R</w:t>
      </w:r>
      <w:r>
        <w:rPr>
          <w:rFonts w:ascii="Arial" w:eastAsia="Arial" w:hAnsi="Arial" w:cs="Arial"/>
          <w:spacing w:val="-2"/>
          <w:sz w:val="16"/>
          <w:szCs w:val="16"/>
        </w:rPr>
        <w:t>Y</w:t>
      </w:r>
      <w:r>
        <w:rPr>
          <w:rFonts w:ascii="Arial" w:eastAsia="Arial" w:hAnsi="Arial" w:cs="Arial"/>
          <w:sz w:val="16"/>
          <w:szCs w:val="16"/>
        </w:rPr>
        <w:t>:</w:t>
      </w:r>
    </w:p>
    <w:p w:rsidR="004421F9" w:rsidRDefault="009335B9">
      <w:pPr>
        <w:spacing w:before="70"/>
        <w:ind w:left="11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1</w:t>
      </w:r>
      <w:proofErr w:type="spellStart"/>
      <w:r>
        <w:rPr>
          <w:rFonts w:ascii="Arial" w:eastAsia="Arial" w:hAnsi="Arial" w:cs="Arial"/>
          <w:spacing w:val="-2"/>
          <w:position w:val="8"/>
          <w:sz w:val="10"/>
          <w:szCs w:val="10"/>
        </w:rPr>
        <w:t>s</w:t>
      </w:r>
      <w:r>
        <w:rPr>
          <w:rFonts w:ascii="Arial" w:eastAsia="Arial" w:hAnsi="Arial" w:cs="Arial"/>
          <w:position w:val="8"/>
          <w:sz w:val="10"/>
          <w:szCs w:val="10"/>
        </w:rPr>
        <w:t>t</w:t>
      </w:r>
      <w:proofErr w:type="spellEnd"/>
      <w:r>
        <w:rPr>
          <w:rFonts w:ascii="Arial" w:eastAsia="Arial" w:hAnsi="Arial" w:cs="Arial"/>
          <w:spacing w:val="19"/>
          <w:position w:val="8"/>
          <w:sz w:val="10"/>
          <w:szCs w:val="10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en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 xml:space="preserve">y </w:t>
      </w:r>
      <w:r>
        <w:rPr>
          <w:rFonts w:ascii="Arial" w:eastAsia="Arial" w:hAnsi="Arial" w:cs="Arial"/>
          <w:spacing w:val="-1"/>
          <w:sz w:val="16"/>
          <w:szCs w:val="16"/>
        </w:rPr>
        <w:t>don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by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                                                                </w:t>
      </w:r>
      <w:r>
        <w:rPr>
          <w:rFonts w:ascii="Arial" w:eastAsia="Arial" w:hAnsi="Arial" w:cs="Arial"/>
          <w:spacing w:val="-3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Si</w:t>
      </w:r>
      <w:r>
        <w:rPr>
          <w:rFonts w:ascii="Arial" w:eastAsia="Arial" w:hAnsi="Arial" w:cs="Arial"/>
          <w:spacing w:val="-3"/>
          <w:sz w:val="16"/>
          <w:szCs w:val="16"/>
        </w:rPr>
        <w:t>gna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pacing w:val="-3"/>
          <w:sz w:val="16"/>
          <w:szCs w:val="16"/>
        </w:rPr>
        <w:t>ure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  </w:t>
      </w:r>
      <w:r>
        <w:rPr>
          <w:rFonts w:ascii="Arial" w:eastAsia="Arial" w:hAnsi="Arial" w:cs="Arial"/>
          <w:spacing w:val="-20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16"/>
          <w:szCs w:val="16"/>
        </w:rPr>
        <w:t>da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</w:rPr>
        <w:t>_</w:t>
      </w:r>
      <w:proofErr w:type="gramEnd"/>
      <w:r>
        <w:rPr>
          <w:rFonts w:ascii="Arial" w:eastAsia="Arial" w:hAnsi="Arial" w:cs="Arial"/>
          <w:spacing w:val="-1"/>
          <w:sz w:val="16"/>
          <w:szCs w:val="16"/>
        </w:rPr>
        <w:t xml:space="preserve"> 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3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</w:p>
    <w:p w:rsidR="009335B9" w:rsidRDefault="009335B9">
      <w:pPr>
        <w:spacing w:before="66"/>
        <w:ind w:left="119"/>
        <w:rPr>
          <w:rFonts w:ascii="Arial" w:eastAsia="Arial" w:hAnsi="Arial" w:cs="Arial"/>
          <w:spacing w:val="-1"/>
          <w:sz w:val="16"/>
          <w:szCs w:val="16"/>
        </w:rPr>
      </w:pPr>
    </w:p>
    <w:p w:rsidR="004421F9" w:rsidRDefault="009335B9">
      <w:pPr>
        <w:spacing w:before="66"/>
        <w:ind w:left="119"/>
        <w:rPr>
          <w:rFonts w:ascii="Arial" w:eastAsia="Arial" w:hAnsi="Arial" w:cs="Arial"/>
          <w:sz w:val="16"/>
          <w:szCs w:val="16"/>
        </w:rPr>
      </w:pPr>
      <w:bookmarkStart w:id="0" w:name="_GoBack"/>
      <w:bookmarkEnd w:id="0"/>
      <w:r>
        <w:rPr>
          <w:rFonts w:ascii="Arial" w:eastAsia="Arial" w:hAnsi="Arial" w:cs="Arial"/>
          <w:spacing w:val="-1"/>
          <w:sz w:val="16"/>
          <w:szCs w:val="16"/>
        </w:rPr>
        <w:t>2</w:t>
      </w:r>
      <w:proofErr w:type="spellStart"/>
      <w:r>
        <w:rPr>
          <w:rFonts w:ascii="Arial" w:eastAsia="Arial" w:hAnsi="Arial" w:cs="Arial"/>
          <w:spacing w:val="-1"/>
          <w:position w:val="8"/>
          <w:sz w:val="10"/>
          <w:szCs w:val="10"/>
        </w:rPr>
        <w:t>n</w:t>
      </w:r>
      <w:r>
        <w:rPr>
          <w:rFonts w:ascii="Arial" w:eastAsia="Arial" w:hAnsi="Arial" w:cs="Arial"/>
          <w:position w:val="8"/>
          <w:sz w:val="10"/>
          <w:szCs w:val="10"/>
        </w:rPr>
        <w:t>d</w:t>
      </w:r>
      <w:proofErr w:type="spellEnd"/>
      <w:r>
        <w:rPr>
          <w:rFonts w:ascii="Arial" w:eastAsia="Arial" w:hAnsi="Arial" w:cs="Arial"/>
          <w:spacing w:val="15"/>
          <w:position w:val="8"/>
          <w:sz w:val="10"/>
          <w:szCs w:val="10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en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y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don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5"/>
          <w:sz w:val="16"/>
          <w:szCs w:val="16"/>
        </w:rPr>
        <w:t>b</w:t>
      </w:r>
      <w:r>
        <w:rPr>
          <w:rFonts w:ascii="Arial" w:eastAsia="Arial" w:hAnsi="Arial" w:cs="Arial"/>
          <w:spacing w:val="-6"/>
          <w:sz w:val="16"/>
          <w:szCs w:val="16"/>
        </w:rPr>
        <w:t>y: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                                                                 </w:t>
      </w:r>
      <w:r>
        <w:rPr>
          <w:rFonts w:ascii="Arial" w:eastAsia="Arial" w:hAnsi="Arial" w:cs="Arial"/>
          <w:spacing w:val="-2"/>
          <w:sz w:val="16"/>
          <w:szCs w:val="16"/>
        </w:rPr>
        <w:t>Si</w:t>
      </w:r>
      <w:r>
        <w:rPr>
          <w:rFonts w:ascii="Arial" w:eastAsia="Arial" w:hAnsi="Arial" w:cs="Arial"/>
          <w:spacing w:val="-3"/>
          <w:sz w:val="16"/>
          <w:szCs w:val="16"/>
        </w:rPr>
        <w:t>gna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pacing w:val="-3"/>
          <w:sz w:val="16"/>
          <w:szCs w:val="16"/>
        </w:rPr>
        <w:t>ure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 </w:t>
      </w:r>
      <w:r>
        <w:rPr>
          <w:rFonts w:ascii="Arial" w:eastAsia="Arial" w:hAnsi="Arial" w:cs="Arial"/>
          <w:spacing w:val="20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16"/>
          <w:szCs w:val="16"/>
        </w:rPr>
        <w:t>da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3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</w:rPr>
        <w:t>_</w:t>
      </w:r>
      <w:proofErr w:type="gramEnd"/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pacing w:val="-3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</w:p>
    <w:p w:rsidR="004421F9" w:rsidRDefault="004421F9">
      <w:pPr>
        <w:spacing w:before="1" w:line="120" w:lineRule="exact"/>
        <w:rPr>
          <w:sz w:val="12"/>
          <w:szCs w:val="12"/>
        </w:rPr>
      </w:pPr>
    </w:p>
    <w:p w:rsidR="004421F9" w:rsidRDefault="009335B9">
      <w:pPr>
        <w:ind w:left="4821" w:right="4876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1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 1</w:t>
      </w:r>
    </w:p>
    <w:sectPr w:rsidR="004421F9">
      <w:type w:val="continuous"/>
      <w:pgSz w:w="11880" w:h="16820"/>
      <w:pgMar w:top="700" w:right="380" w:bottom="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7A45D8"/>
    <w:multiLevelType w:val="multilevel"/>
    <w:tmpl w:val="3FEE220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1F9"/>
    <w:rsid w:val="004421F9"/>
    <w:rsid w:val="0093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"/>
    <o:shapelayout v:ext="edit">
      <o:idmap v:ext="edit" data="1"/>
    </o:shapelayout>
  </w:shapeDefaults>
  <w:decimalSymbol w:val="."/>
  <w:listSeparator w:val=","/>
  <w14:docId w14:val="2D8ABF70"/>
  <w15:docId w15:val="{0E09828E-979F-4FD9-AB31-8E6E8E2A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5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5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temp</cp:lastModifiedBy>
  <cp:revision>2</cp:revision>
  <cp:lastPrinted>2025-01-14T18:34:00Z</cp:lastPrinted>
  <dcterms:created xsi:type="dcterms:W3CDTF">2025-01-14T18:33:00Z</dcterms:created>
  <dcterms:modified xsi:type="dcterms:W3CDTF">2025-01-14T18:34:00Z</dcterms:modified>
</cp:coreProperties>
</file>