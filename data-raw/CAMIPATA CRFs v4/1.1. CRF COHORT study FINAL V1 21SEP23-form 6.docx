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25"/>
        <w:ind w:left="1647" w:right="1718"/>
      </w:pPr>
      <w:r>
        <w:pict>
          <v:group style="position:absolute;margin-left:65.56pt;margin-top:63.96pt;width:506.53pt;height:19.0799pt;mso-position-horizontal-relative:page;mso-position-vertical-relative:page;z-index:-446" coordorigin="1311,1279" coordsize="10131,382">
            <v:shape style="position:absolute;left:1316;top:1284;width:10121;height:372" coordorigin="1316,1284" coordsize="10121,372" path="m1316,1656l11437,1656,11437,1284,1316,1284,1316,1656xe" filled="f" stroked="t" strokeweight="0.47992pt" strokecolor="#000000">
              <v:path arrowok="t"/>
            </v:shape>
            <v:shape type="#_x0000_t75" style="position:absolute;left:1320;top:1289;width:10111;height:362">
              <v:imagedata o:title="" r:id="rId6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6.</w:t>
      </w:r>
      <w:r>
        <w:rPr>
          <w:rFonts w:cs="Arial" w:hAnsi="Arial" w:eastAsia="Arial" w:ascii="Arial"/>
          <w:spacing w:val="34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-8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OS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OP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5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PP</w:t>
      </w:r>
      <w:r>
        <w:rPr>
          <w:rFonts w:cs="Arial" w:hAnsi="Arial" w:eastAsia="Arial" w:ascii="Arial"/>
          <w:b/>
          <w:spacing w:val="6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5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4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5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OF</w:t>
      </w:r>
      <w:r>
        <w:rPr>
          <w:rFonts w:cs="Arial" w:hAnsi="Arial" w:eastAsia="Arial" w:ascii="Arial"/>
          <w:b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8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4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219"/>
      </w:pPr>
      <w:r>
        <w:pict>
          <v:group style="position:absolute;margin-left:70.2pt;margin-top:54.84pt;width:488.14pt;height:0pt;mso-position-horizontal-relative:page;mso-position-vertical-relative:page;z-index:-449" coordorigin="1404,1097" coordsize="9763,0">
            <v:shape style="position:absolute;left:1404;top:1097;width:9763;height:0" coordorigin="1404,1097" coordsize="9763,0" path="m1404,1097l11167,1097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6.1.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      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6.2.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ery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                                                                    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3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96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position w:val="-1"/>
          <w:sz w:val="22"/>
          <w:szCs w:val="22"/>
        </w:rPr>
        <w:t>6.3.</w:t>
      </w:r>
      <w:r>
        <w:rPr>
          <w:rFonts w:cs="Arial" w:hAnsi="Arial" w:eastAsia="Arial" w:ascii="Arial"/>
          <w:position w:val="-1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ame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e/n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se/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x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ary</w:t>
      </w:r>
      <w:r>
        <w:rPr>
          <w:rFonts w:cs="Arial" w:hAnsi="Arial" w:eastAsia="Arial" w:ascii="Arial"/>
          <w:spacing w:val="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or</w:t>
      </w:r>
      <w:r>
        <w:rPr>
          <w:rFonts w:cs="Arial" w:hAnsi="Arial" w:eastAsia="Arial" w:ascii="Arial"/>
          <w:spacing w:val="3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6.4.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nta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proce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sed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n,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d/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d/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jc w:val="right"/>
        <w:spacing w:lineRule="exact" w:line="240"/>
        <w:ind w:right="1157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14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</w:t>
      </w:r>
      <w:r>
        <w:rPr>
          <w:rFonts w:cs="Arial" w:hAnsi="Arial" w:eastAsia="Arial" w:ascii="Arial"/>
          <w:spacing w:val="39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art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me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roc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single" w:color="000000"/>
        </w:rPr>
        <w:t>                                                          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38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7" w:hRule="exact"/>
        </w:trPr>
        <w:tc>
          <w:tcPr>
            <w:tcW w:w="711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107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6.5.</w:t>
            </w:r>
          </w:p>
        </w:tc>
        <w:tc>
          <w:tcPr>
            <w:tcW w:w="4358" w:type="dxa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1"/>
              <w:ind w:left="110" w:right="-45"/>
            </w:pPr>
            <w:r>
              <w:rPr>
                <w:rFonts w:cs="Arial" w:hAnsi="Arial" w:eastAsia="Arial" w:ascii="Arial"/>
                <w:b/>
                <w:sz w:val="22"/>
                <w:szCs w:val="22"/>
              </w:rPr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b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  <w:t>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                         </w:t>
            </w:r>
            <w:r>
              <w:rPr>
                <w:rFonts w:cs="Arial" w:hAnsi="Arial" w:eastAsia="Arial" w:ascii="Arial"/>
                <w:b/>
                <w:spacing w:val="61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61"/>
                <w:w w:val="100"/>
                <w:sz w:val="22"/>
                <w:szCs w:val="22"/>
              </w:rPr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5104" w:type="dxa"/>
            <w:gridSpan w:val="3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/>
        </w:tc>
      </w:tr>
      <w:tr>
        <w:trPr>
          <w:trHeight w:val="255" w:hRule="exact"/>
        </w:trPr>
        <w:tc>
          <w:tcPr>
            <w:tcW w:w="7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9"/>
              <w:ind w:left="10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7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4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6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3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8" w:hRule="exact"/>
        </w:trPr>
        <w:tc>
          <w:tcPr>
            <w:tcW w:w="711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10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5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0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79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8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</w:p>
        </w:tc>
        <w:tc>
          <w:tcPr>
            <w:tcW w:w="142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37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87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3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ow</w:t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9560" w:val="left"/>
        </w:tabs>
        <w:jc w:val="left"/>
        <w:spacing w:lineRule="exact" w:line="220"/>
        <w:ind w:left="219"/>
      </w:pPr>
      <w:r>
        <w:rPr>
          <w:rFonts w:cs="Arial" w:hAnsi="Arial" w:eastAsia="Arial" w:ascii="Arial"/>
          <w:w w:val="97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5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ns: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6.6.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mb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4"/>
          <w:w w:val="100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                  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 w:lineRule="exact" w:line="240"/>
        <w:ind w:left="219"/>
      </w:pP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</w:t>
      </w:r>
      <w:r>
        <w:rPr>
          <w:rFonts w:cs="Arial" w:hAnsi="Arial" w:eastAsia="Arial" w:ascii="Arial"/>
          <w:spacing w:val="40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5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</w:t>
      </w:r>
      <w:r>
        <w:rPr>
          <w:rFonts w:cs="Arial" w:hAnsi="Arial" w:eastAsia="Arial" w:ascii="Arial"/>
          <w:spacing w:val="31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17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6" w:hRule="exact"/>
        </w:trPr>
        <w:tc>
          <w:tcPr>
            <w:tcW w:w="85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2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2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32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ce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om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0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24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85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2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0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4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85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2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ame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2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0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4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85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2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umber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6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0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4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</w:p>
        </w:tc>
      </w:tr>
      <w:tr>
        <w:trPr>
          <w:trHeight w:val="272" w:hRule="exact"/>
        </w:trPr>
        <w:tc>
          <w:tcPr>
            <w:tcW w:w="85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2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2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7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w</w:t>
            </w:r>
          </w:p>
        </w:tc>
        <w:tc>
          <w:tcPr>
            <w:tcW w:w="173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6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107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4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9800" w:val="left"/>
        </w:tabs>
        <w:jc w:val="left"/>
        <w:spacing w:lineRule="exact" w:line="220"/>
        <w:ind w:left="219"/>
      </w:pPr>
      <w:r>
        <w:rPr>
          <w:rFonts w:cs="Arial" w:hAnsi="Arial" w:eastAsia="Arial" w:ascii="Arial"/>
          <w:w w:val="97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7.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ombose,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6.7.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                            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cm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ntal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                             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5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_,_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cm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660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done)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         </w:t>
      </w:r>
      <w:r>
        <w:rPr>
          <w:rFonts w:cs="Arial" w:hAnsi="Arial" w:eastAsia="Arial" w:ascii="Arial"/>
          <w:spacing w:val="3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-1"/>
          <w:w w:val="100"/>
          <w:sz w:val="18"/>
          <w:szCs w:val="18"/>
        </w:rPr>
        <w:t>6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7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5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 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tabs>
          <w:tab w:pos="9700" w:val="left"/>
        </w:tabs>
        <w:jc w:val="left"/>
        <w:spacing w:before="1"/>
        <w:ind w:left="219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6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7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5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2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  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    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pict>
          <v:group style="position:absolute;margin-left:64.7595pt;margin-top:234.82pt;width:509.72pt;height:583.875pt;mso-position-horizontal-relative:page;mso-position-vertical-relative:page;z-index:-448" coordorigin="1295,4696" coordsize="10194,11678">
            <v:shape style="position:absolute;left:1306;top:11789;width:0;height:1010" coordorigin="1306,11789" coordsize="0,1010" path="m1306,11789l1306,12799e" filled="f" stroked="t" strokeweight="0.581pt" strokecolor="#000000">
              <v:path arrowok="t"/>
            </v:shape>
            <v:shape style="position:absolute;left:1306;top:11030;width:0;height:759" coordorigin="1306,11030" coordsize="0,759" path="m1306,11030l1306,11789e" filled="f" stroked="t" strokeweight="0.581pt" strokecolor="#000000">
              <v:path arrowok="t"/>
            </v:shape>
            <v:shape style="position:absolute;left:1306;top:4702;width:0;height:6327" coordorigin="1306,4702" coordsize="0,6327" path="m1306,4702l1306,11030e" filled="f" stroked="t" strokeweight="0.581pt" strokecolor="#000000">
              <v:path arrowok="t"/>
            </v:shape>
            <v:shape style="position:absolute;left:1306;top:15835;width:0;height:528" coordorigin="1306,15835" coordsize="0,528" path="m1306,15835l1306,16363e" filled="f" stroked="t" strokeweight="0.581pt" strokecolor="#000000">
              <v:path arrowok="t"/>
            </v:shape>
            <v:shape style="position:absolute;left:1306;top:14825;width:0;height:1010" coordorigin="1306,14825" coordsize="0,1010" path="m1306,14825l1306,15835e" filled="f" stroked="t" strokeweight="0.581pt" strokecolor="#000000">
              <v:path arrowok="t"/>
            </v:shape>
            <v:shape style="position:absolute;left:1306;top:13560;width:0;height:1265" coordorigin="1306,13560" coordsize="0,1265" path="m1306,13560l1306,14825e" filled="f" stroked="t" strokeweight="0.581pt" strokecolor="#000000">
              <v:path arrowok="t"/>
            </v:shape>
            <v:shape style="position:absolute;left:1306;top:12799;width:0;height:761" coordorigin="1306,12799" coordsize="0,761" path="m1306,12799l1306,13560e" filled="f" stroked="t" strokeweight="0.581pt" strokecolor="#000000">
              <v:path arrowok="t"/>
            </v:shape>
            <v:shape style="position:absolute;left:1301;top:16368;width:10183;height:0" coordorigin="1301,16368" coordsize="10183,0" path="m1301,16368l11484,16368e" filled="f" stroked="t" strokeweight="0.579pt" strokecolor="#000000">
              <v:path arrowok="t"/>
            </v:shape>
            <v:shape style="position:absolute;left:11479;top:15835;width:0;height:528" coordorigin="11479,15835" coordsize="0,528" path="m11479,15835l11479,16363e" filled="f" stroked="t" strokeweight="0.58pt" strokecolor="#000000">
              <v:path arrowok="t"/>
            </v:shape>
            <v:shape style="position:absolute;left:11479;top:14825;width:0;height:1010" coordorigin="11479,14825" coordsize="0,1010" path="m11479,14825l11479,15835e" filled="f" stroked="t" strokeweight="0.58pt" strokecolor="#000000">
              <v:path arrowok="t"/>
            </v:shape>
            <v:shape style="position:absolute;left:11479;top:13560;width:0;height:1265" coordorigin="11479,13560" coordsize="0,1265" path="m11479,13560l11479,14825e" filled="f" stroked="t" strokeweight="0.58pt" strokecolor="#000000">
              <v:path arrowok="t"/>
            </v:shape>
            <v:shape style="position:absolute;left:11479;top:11789;width:0;height:1010" coordorigin="11479,11789" coordsize="0,1010" path="m11479,11789l11479,12799e" filled="f" stroked="t" strokeweight="0.58pt" strokecolor="#000000">
              <v:path arrowok="t"/>
            </v:shape>
            <v:shape style="position:absolute;left:11479;top:11030;width:0;height:759" coordorigin="11479,11030" coordsize="0,759" path="m11479,11030l11479,11789e" filled="f" stroked="t" strokeweight="0.58pt" strokecolor="#000000">
              <v:path arrowok="t"/>
            </v:shape>
            <v:shape style="position:absolute;left:11479;top:4702;width:0;height:6327" coordorigin="11479,4702" coordsize="0,6327" path="m11479,4702l11479,11030e" filled="f" stroked="t" strokeweight="0.58pt" strokecolor="#000000">
              <v:path arrowok="t"/>
            </v:shape>
            <v:shape style="position:absolute;left:11479;top:12547;width:0;height:1013" coordorigin="11479,12547" coordsize="0,1013" path="m11479,12547l11479,13560e" filled="f" stroked="t" strokeweight="0.5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6.8.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al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pl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(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f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  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</w:t>
      </w:r>
      <w:r>
        <w:rPr>
          <w:rFonts w:cs="Arial" w:hAnsi="Arial" w:eastAsia="Arial" w:ascii="Arial"/>
          <w:spacing w:val="2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    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otic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1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</w:p>
    <w:p>
      <w:pPr>
        <w:rPr>
          <w:rFonts w:cs="Arial" w:hAnsi="Arial" w:eastAsia="Arial" w:ascii="Arial"/>
          <w:sz w:val="22"/>
          <w:szCs w:val="22"/>
        </w:rPr>
        <w:tabs>
          <w:tab w:pos="7580" w:val="left"/>
        </w:tabs>
        <w:jc w:val="left"/>
        <w:spacing w:before="4" w:lineRule="exact" w:line="240"/>
        <w:ind w:left="21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8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7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38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6.9.</w:t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2"/>
              <w:ind w:left="110" w:right="-33"/>
            </w:pPr>
            <w:r>
              <w:rPr>
                <w:rFonts w:cs="Arial" w:hAnsi="Arial" w:eastAsia="Arial" w:ascii="Arial"/>
                <w:b/>
                <w:sz w:val="22"/>
                <w:szCs w:val="22"/>
              </w:rPr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  <w:t>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  <w:t>s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al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p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ate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  <w:t>(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ma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rnal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d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)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4739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</w:tr>
      <w:tr>
        <w:trPr>
          <w:trHeight w:val="253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35"/>
            </w:pP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nta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4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8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3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4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8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35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4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</w:p>
        </w:tc>
        <w:tc>
          <w:tcPr>
            <w:tcW w:w="18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</w:p>
        </w:tc>
        <w:tc>
          <w:tcPr>
            <w:tcW w:w="14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</w:p>
        </w:tc>
      </w:tr>
      <w:tr>
        <w:trPr>
          <w:trHeight w:val="253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8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35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4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8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35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4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8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68" w:hRule="exact"/>
        </w:trPr>
        <w:tc>
          <w:tcPr>
            <w:tcW w:w="63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4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35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142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8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4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5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9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ntal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08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9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8.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6.10.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ren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h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  <w:u w:val="thick" w:color="000000"/>
        </w:rPr>
        <w:t>y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ma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(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de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ue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f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u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219"/>
      </w:pPr>
      <w:r>
        <w:pict>
          <v:group style="position:absolute;margin-left:157.3pt;margin-top:37.5979pt;width:403.92pt;height:0pt;mso-position-horizontal-relative:page;mso-position-vertical-relative:paragraph;z-index:-447" coordorigin="3146,752" coordsize="8078,0">
            <v:shape style="position:absolute;left:3146;top:752;width:8078;height:0" coordorigin="3146,752" coordsize="8078,0" path="m3146,752l11224,752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cal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g.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140" w:val="left"/>
        </w:tabs>
        <w:jc w:val="left"/>
        <w:spacing w:lineRule="exact" w:line="240"/>
        <w:ind w:left="219"/>
        <w:sectPr>
          <w:pgNumType w:start="1"/>
          <w:pgMar w:header="691" w:footer="45" w:top="880" w:bottom="0" w:left="1200" w:right="300"/>
          <w:headerReference w:type="default" r:id="rId4"/>
          <w:footerReference w:type="default" r:id="rId5"/>
          <w:pgSz w:w="11880" w:h="16820"/>
        </w:sectPr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6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-1"/>
          <w:w w:val="96"/>
          <w:sz w:val="18"/>
          <w:szCs w:val="18"/>
        </w:rPr>
        <w:t>0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7" w:lineRule="exact" w:line="240"/>
        <w:sectPr>
          <w:pgMar w:header="691" w:footer="45" w:top="880" w:bottom="0" w:left="1300" w:right="600"/>
          <w:headerReference w:type="default" r:id="rId7"/>
          <w:pgSz w:w="11880" w:h="16820"/>
        </w:sectPr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3"/>
        <w:ind w:left="133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6.1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6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es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            </w:t>
      </w:r>
      <w:r>
        <w:rPr>
          <w:rFonts w:cs="Arial" w:hAnsi="Arial" w:eastAsia="Arial" w:ascii="Arial"/>
          <w:b/>
          <w:spacing w:val="6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 w:lineRule="exact" w:line="240"/>
        <w:ind w:left="1266" w:right="-53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cal</w:t>
      </w:r>
      <w:r>
        <w:rPr>
          <w:rFonts w:cs="Arial" w:hAnsi="Arial" w:eastAsia="Arial" w:ascii="Arial"/>
          <w:spacing w:val="-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cord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ected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</w:t>
      </w:r>
      <w:r>
        <w:rPr>
          <w:rFonts w:cs="Arial" w:hAnsi="Arial" w:eastAsia="Arial" w:ascii="Arial"/>
          <w:spacing w:val="50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8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8" w:lineRule="exact" w:line="280"/>
      </w:pPr>
      <w:r>
        <w:br w:type="column"/>
      </w: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sectPr>
          <w:type w:val="continuous"/>
          <w:pgSz w:w="11880" w:h="16820"/>
          <w:pgMar w:top="880" w:bottom="0" w:left="1300" w:right="600"/>
          <w:cols w:num="2" w:equalWidth="off">
            <w:col w:w="6361" w:space="866"/>
            <w:col w:w="2753"/>
          </w:cols>
        </w:sectPr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53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33"/>
      </w:pPr>
      <w:r>
        <w:rPr>
          <w:rFonts w:cs="Arial" w:hAnsi="Arial" w:eastAsia="Arial" w:ascii="Arial"/>
          <w:spacing w:val="-2"/>
          <w:w w:val="100"/>
          <w:sz w:val="18"/>
          <w:szCs w:val="18"/>
        </w:rPr>
        <w:t>6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cal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cord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4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5097"/>
        <w:sectPr>
          <w:type w:val="continuous"/>
          <w:pgSz w:w="11880" w:h="16820"/>
          <w:pgMar w:top="880" w:bottom="0" w:left="1300" w:right="600"/>
        </w:sectPr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er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ery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/>
        <w:ind w:left="133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1" w:lineRule="exact" w:line="240"/>
        <w:ind w:right="-53"/>
      </w:pPr>
      <w:r>
        <w:br w:type="column"/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ntal</w:t>
      </w:r>
      <w:r>
        <w:rPr>
          <w:rFonts w:cs="Arial" w:hAnsi="Arial" w:eastAsia="Arial" w:ascii="Arial"/>
          <w:spacing w:val="-1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press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-1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sectPr>
          <w:type w:val="continuous"/>
          <w:pgSz w:w="11880" w:h="16820"/>
          <w:pgMar w:top="880" w:bottom="0" w:left="1300" w:right="600"/>
          <w:cols w:num="4" w:equalWidth="off">
            <w:col w:w="731" w:space="535"/>
            <w:col w:w="2671" w:space="1162"/>
            <w:col w:w="728" w:space="691"/>
            <w:col w:w="3462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3"/>
        <w:ind w:left="133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 w:lineRule="exact" w:line="240"/>
        <w:ind w:right="-53"/>
      </w:pPr>
      <w:r>
        <w:br w:type="column"/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ntal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ected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in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sectPr>
          <w:type w:val="continuous"/>
          <w:pgSz w:w="11880" w:h="16820"/>
          <w:pgMar w:top="880" w:bottom="0" w:left="1300" w:right="600"/>
          <w:cols w:num="3" w:equalWidth="off">
            <w:col w:w="731" w:space="535"/>
            <w:col w:w="2657" w:space="1177"/>
            <w:col w:w="488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8" w:lineRule="exact" w:line="200"/>
        <w:sectPr>
          <w:type w:val="continuous"/>
          <w:pgSz w:w="11880" w:h="16820"/>
          <w:pgMar w:top="880" w:bottom="0" w:left="1300" w:right="60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133" w:right="-53"/>
      </w:pP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6.</w:t>
      </w:r>
      <w:r>
        <w:rPr>
          <w:rFonts w:cs="Arial" w:hAnsi="Arial" w:eastAsia="Arial" w:ascii="Arial"/>
          <w:spacing w:val="-1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spacing w:val="2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4.</w:t>
      </w:r>
      <w:r>
        <w:rPr>
          <w:rFonts w:cs="Arial" w:hAnsi="Arial" w:eastAsia="Arial" w:ascii="Arial"/>
          <w:spacing w:val="24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ected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sectPr>
          <w:type w:val="continuous"/>
          <w:pgSz w:w="11880" w:h="16820"/>
          <w:pgMar w:top="880" w:bottom="0" w:left="1300" w:right="600"/>
          <w:cols w:num="3" w:equalWidth="off">
            <w:col w:w="3579" w:space="3675"/>
            <w:col w:w="591" w:space="801"/>
            <w:col w:w="1334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43"/>
        <w:ind w:left="133"/>
      </w:pPr>
      <w:r>
        <w:rPr>
          <w:rFonts w:cs="Arial" w:hAnsi="Arial" w:eastAsia="Arial" w:ascii="Arial"/>
          <w:spacing w:val="-2"/>
          <w:w w:val="100"/>
          <w:sz w:val="18"/>
          <w:szCs w:val="18"/>
        </w:rPr>
        <w:t>6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4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7" w:lineRule="exact" w:line="240"/>
        <w:ind w:left="133" w:right="-53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/>
        <w:sectPr>
          <w:type w:val="continuous"/>
          <w:pgSz w:w="11880" w:h="16820"/>
          <w:pgMar w:top="880" w:bottom="0" w:left="1300" w:right="600"/>
          <w:cols w:num="2" w:equalWidth="off">
            <w:col w:w="1467" w:space="397"/>
            <w:col w:w="8116"/>
          </w:cols>
        </w:sectPr>
      </w:pPr>
      <w:r>
        <w:br w:type="column"/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9" w:lineRule="exact" w:line="220"/>
        <w:sectPr>
          <w:type w:val="continuous"/>
          <w:pgSz w:w="11880" w:h="16820"/>
          <w:pgMar w:top="880" w:bottom="0" w:left="1300" w:right="60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133" w:right="-53"/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6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nd</w:t>
      </w:r>
      <w:r>
        <w:rPr>
          <w:rFonts w:cs="Arial" w:hAnsi="Arial" w:eastAsia="Arial" w:ascii="Arial"/>
          <w:b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me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pro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ng</w:t>
      </w:r>
      <w:r>
        <w:rPr>
          <w:rFonts w:cs="Arial" w:hAnsi="Arial" w:eastAsia="Arial" w:ascii="Arial"/>
          <w:b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sectPr>
          <w:type w:val="continuous"/>
          <w:pgSz w:w="11880" w:h="16820"/>
          <w:pgMar w:top="880" w:bottom="0" w:left="1300" w:right="600"/>
          <w:cols w:num="2" w:equalWidth="off">
            <w:col w:w="4535" w:space="4110"/>
            <w:col w:w="1335"/>
          </w:cols>
        </w:sectPr>
      </w:pPr>
      <w:r>
        <w:br w:type="column"/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b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pict>
          <v:group style="position:absolute;margin-left:89.56pt;margin-top:235.9pt;width:477.41pt;height:0pt;mso-position-horizontal-relative:page;mso-position-vertical-relative:page;z-index:-441" coordorigin="1791,4718" coordsize="9548,0">
            <v:shape style="position:absolute;left:1791;top:4718;width:9548;height:0" coordorigin="1791,4718" coordsize="9548,0" path="m1791,4718l11339,4718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9.56pt;margin-top:223.18pt;width:477.36pt;height:0pt;mso-position-horizontal-relative:page;mso-position-vertical-relative:page;z-index:-442" coordorigin="1791,4464" coordsize="9547,0">
            <v:shape style="position:absolute;left:1791;top:4464;width:9547;height:0" coordorigin="1791,4464" coordsize="9547,0" path="m1791,4464l11338,4464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9.56pt;margin-top:210.58pt;width:477.36pt;height:0pt;mso-position-horizontal-relative:page;mso-position-vertical-relative:page;z-index:-443" coordorigin="1791,4212" coordsize="9547,0">
            <v:shape style="position:absolute;left:1791;top:4212;width:9547;height:0" coordorigin="1791,4212" coordsize="9547,0" path="m1791,4212l11338,421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9.56pt;margin-top:197.86pt;width:477.39pt;height:0pt;mso-position-horizontal-relative:page;mso-position-vertical-relative:page;z-index:-444" coordorigin="1791,3957" coordsize="9548,0">
            <v:shape style="position:absolute;left:1791;top:3957;width:9548;height:0" coordorigin="1791,3957" coordsize="9548,0" path="m1791,3957l11339,3957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65.299pt;margin-top:57.37pt;width:510.141pt;height:206.218pt;mso-position-horizontal-relative:page;mso-position-vertical-relative:page;z-index:-445" coordorigin="1306,1147" coordsize="10203,4124">
            <v:shape style="position:absolute;left:1316;top:1157;width:10183;height:2559" coordorigin="1316,1157" coordsize="10183,2559" path="m11499,1167l11499,1157,1316,1157,1316,3716,1326,3716,1326,1167,11489,1167,11489,3716,11499,3716,11499,1167xe" filled="t" fillcolor="#000000" stroked="f">
              <v:path arrowok="t"/>
              <v:fill/>
            </v:shape>
            <v:shape style="position:absolute;left:1321;top:3716;width:0;height:254" coordorigin="1321,3716" coordsize="0,254" path="m1321,3716l1321,3971e" filled="f" stroked="t" strokeweight="0.580942pt" strokecolor="#000000">
              <v:path arrowok="t"/>
            </v:shape>
            <v:shape style="position:absolute;left:11494;top:3716;width:0;height:254" coordorigin="11494,3716" coordsize="0,254" path="m11494,3716l11494,3971e" filled="f" stroked="t" strokeweight="0.578943pt" strokecolor="#000000">
              <v:path arrowok="t"/>
            </v:shape>
            <v:shape style="position:absolute;left:1321;top:3971;width:0;height:252" coordorigin="1321,3971" coordsize="0,252" path="m1321,3971l1321,4223e" filled="f" stroked="t" strokeweight="0.580942pt" strokecolor="#000000">
              <v:path arrowok="t"/>
            </v:shape>
            <v:shape style="position:absolute;left:11494;top:3971;width:0;height:252" coordorigin="11494,3971" coordsize="0,252" path="m11494,3971l11494,4223e" filled="f" stroked="t" strokeweight="0.578943pt" strokecolor="#000000">
              <v:path arrowok="t"/>
            </v:shape>
            <v:shape style="position:absolute;left:1321;top:4223;width:0;height:254" coordorigin="1321,4223" coordsize="0,254" path="m1321,4223l1321,4477e" filled="f" stroked="t" strokeweight="0.580942pt" strokecolor="#000000">
              <v:path arrowok="t"/>
            </v:shape>
            <v:shape style="position:absolute;left:11494;top:4223;width:0;height:254" coordorigin="11494,4223" coordsize="0,254" path="m11494,4223l11494,4477e" filled="f" stroked="t" strokeweight="0.578943pt" strokecolor="#000000">
              <v:path arrowok="t"/>
            </v:shape>
            <v:shape style="position:absolute;left:1321;top:4729;width:0;height:255" coordorigin="1321,4729" coordsize="0,255" path="m1321,4729l1321,4984e" filled="f" stroked="t" strokeweight="0.580942pt" strokecolor="#000000">
              <v:path arrowok="t"/>
            </v:shape>
            <v:shape style="position:absolute;left:1321;top:4477;width:0;height:252" coordorigin="1321,4477" coordsize="0,252" path="m1321,4477l1321,4729e" filled="f" stroked="t" strokeweight="0.580942pt" strokecolor="#000000">
              <v:path arrowok="t"/>
            </v:shape>
            <v:shape style="position:absolute;left:1316;top:4984;width:10183;height:281" coordorigin="1316,4984" coordsize="10183,281" path="m11499,4984l11489,4984,11489,5255,1326,5255,1326,4984,1316,4984,1316,5265,11499,5265,11499,4984xe" filled="t" fillcolor="#000000" stroked="f">
              <v:path arrowok="t"/>
              <v:fill/>
            </v:shape>
            <v:shape style="position:absolute;left:11494;top:4729;width:0;height:255" coordorigin="11494,4729" coordsize="0,255" path="m11494,4729l11494,4984e" filled="f" stroked="t" strokeweight="0.578943pt" strokecolor="#000000">
              <v:path arrowok="t"/>
            </v:shape>
            <v:shape style="position:absolute;left:11494;top:4477;width:0;height:252" coordorigin="11494,4477" coordsize="0,252" path="m11494,4477l11494,4729e" filled="f" stroked="t" strokeweight="0.578943pt" strokecolor="#000000">
              <v:path arrowok="t"/>
            </v:shape>
            <v:shape type="#_x0000_t75" style="position:absolute;left:9943;top:4987;width:828;height:247">
              <v:imagedata o:title="" r:id="rId8"/>
            </v:shape>
            <v:shape type="#_x0000_t75" style="position:absolute;left:1435;top:4987;width:4457;height:247">
              <v:imagedata o:title="" r:id="rId9"/>
            </v:shape>
            <v:shape type="#_x0000_t75" style="position:absolute;left:9943;top:2962;width:523;height:502">
              <v:imagedata o:title="" r:id="rId10"/>
            </v:shape>
            <v:shape type="#_x0000_t75" style="position:absolute;left:3163;top:3216;width:2527;height:247">
              <v:imagedata o:title="" r:id="rId11"/>
            </v:shape>
            <v:shape type="#_x0000_t75" style="position:absolute;left:1435;top:3252;width:1363;height:463">
              <v:imagedata o:title="" r:id="rId12"/>
            </v:shape>
            <v:shape type="#_x0000_t75" style="position:absolute;left:8551;top:2962;width:622;height:247">
              <v:imagedata o:title="" r:id="rId13"/>
            </v:shape>
            <v:shape type="#_x0000_t75" style="position:absolute;left:1435;top:2962;width:3502;height:247">
              <v:imagedata o:title="" r:id="rId14"/>
            </v:shape>
            <v:shape type="#_x0000_t75" style="position:absolute;left:6398;top:2455;width:2556;height:247">
              <v:imagedata o:title="" r:id="rId15"/>
            </v:shape>
            <v:shape type="#_x0000_t75" style="position:absolute;left:7817;top:2203;width:1135;height:247">
              <v:imagedata o:title="" r:id="rId16"/>
            </v:shape>
            <v:shape type="#_x0000_t75" style="position:absolute;left:6398;top:2203;width:768;height:247">
              <v:imagedata o:title="" r:id="rId17"/>
            </v:shape>
            <v:shape type="#_x0000_t75" style="position:absolute;left:2566;top:2203;width:2724;height:499">
              <v:imagedata o:title="" r:id="rId18"/>
            </v:shape>
            <v:shape type="#_x0000_t75" style="position:absolute;left:1435;top:2222;width:629;height:475">
              <v:imagedata o:title="" r:id="rId19"/>
            </v:shape>
            <v:shape type="#_x0000_t75" style="position:absolute;left:1435;top:1697;width:7846;height:502">
              <v:imagedata o:title="" r:id="rId20"/>
            </v:shape>
            <v:shape type="#_x0000_t75" style="position:absolute;left:8525;top:1445;width:2556;height:247">
              <v:imagedata o:title="" r:id="rId21"/>
            </v:shape>
            <v:shape type="#_x0000_t75" style="position:absolute;left:1435;top:1190;width:6257;height:502">
              <v:imagedata o:title="" r:id="rId22"/>
            </v:shape>
            <v:shape style="position:absolute;left:1725;top:1501;width:52;height:143" coordorigin="1725,1501" coordsize="52,143" path="m1731,1552l1737,1549,1744,1544,1751,1540,1756,1536,1760,1532,1760,1644,1777,1644,1777,1501,1766,1501,1763,1507,1758,1513,1751,1520,1744,1526,1735,1532,1725,1537,1725,1554,1731,1552xe" filled="t" fillcolor="#000000" stroked="f">
              <v:path arrowok="t"/>
              <v:fill/>
            </v:shape>
            <v:shape style="position:absolute;left:1617;top:1501;width:52;height:143" coordorigin="1617,1501" coordsize="52,143" path="m1623,1552l1629,1549,1636,1544,1643,1540,1648,1536,1652,1532,1652,1644,1669,1644,1669,1501,1658,1501,1655,1507,1650,1513,1643,1520,1636,1526,1627,1532,1617,1537,1617,1554,1623,1552xe" filled="t" fillcolor="#000000" stroked="f">
              <v:path arrowok="t"/>
              <v:fill/>
            </v:shape>
            <v:shape style="position:absolute;left:1440;top:1501;width:93;height:146" coordorigin="1440,1501" coordsize="93,146" path="m1460,1589l1463,1581,1468,1575,1474,1570,1480,1567,1496,1567,1503,1570,1508,1575,1513,1581,1516,1589,1516,1609,1513,1617,1508,1623,1503,1629,1496,1632,1489,1632,1489,1646,1498,1646,1505,1644,1512,1640,1519,1636,1524,1630,1528,1623,1532,1615,1533,1607,1533,1584,1529,1573,1521,1564,1513,1556,1503,1551,1485,1551,1479,1553,1473,1556,1467,1559,1462,1564,1457,1570,1458,1556,1459,1545,1462,1537,1466,1530,1470,1524,1475,1520,1479,1517,1484,1515,1497,1515,1502,1518,1507,1523,1510,1526,1512,1531,1514,1538,1531,1536,1530,1525,1525,1517,1518,1510,1511,1504,1502,1501,1476,1501,1464,1506,1455,1517,1447,1533,1442,1553,1440,1577,1441,1596,1446,1616,1454,1630,1463,1641,1464,1615,1461,1610,1460,1604,1460,1589xe" filled="t" fillcolor="#000000" stroked="f">
              <v:path arrowok="t"/>
              <v:fill/>
            </v:shape>
            <v:shape style="position:absolute;left:1463;top:1615;width:26;height:31" coordorigin="1463,1615" coordsize="26,31" path="m1489,1632l1484,1632,1479,1631,1475,1628,1470,1625,1466,1621,1464,1615,1463,1641,1475,1646,1489,1646,1489,1632xe" filled="t" fillcolor="#000000" stroked="f">
              <v:path arrowok="t"/>
              <v:fill/>
            </v:shape>
            <v:shape style="position:absolute;left:1559;top:1634;width:20;height:0" coordorigin="1559,1634" coordsize="20,0" path="m1559,1634l1578,1634e" filled="f" stroked="t" strokeweight="1.1pt" strokecolor="#000000">
              <v:path arrowok="t"/>
            </v:shape>
            <v:shape style="position:absolute;left:1830;top:1634;width:20;height:0" coordorigin="1830,1634" coordsize="20,0" path="m1830,1634l1850,1634e" filled="f" stroked="t" strokeweight="1.1pt" strokecolor="#000000">
              <v:path arrowok="t"/>
            </v:shape>
            <v:shape style="position:absolute;left:1993;top:1634;width:20;height:0" coordorigin="1993,1634" coordsize="20,0" path="m1993,1634l2013,1634e" filled="f" stroked="t" strokeweight="1.1pt" strokecolor="#000000">
              <v:path arrowok="t"/>
            </v:shape>
            <v:shape style="position:absolute;left:1889;top:1501;width:52;height:143" coordorigin="1889,1501" coordsize="52,143" path="m1894,1552l1900,1549,1907,1544,1914,1540,1919,1536,1923,1532,1923,1644,1941,1644,1941,1501,1930,1501,1926,1507,1921,1513,1914,1520,1907,1526,1898,1532,1889,1537,1889,1554,1894,1552xe" filled="t" fillcolor="#000000" stroked="f">
              <v:path arrowok="t"/>
              <v:fill/>
            </v:shape>
            <w10:wrap type="none"/>
          </v:group>
        </w:pict>
      </w: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0"/>
        <w:ind w:left="1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8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3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8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sectPr>
      <w:type w:val="continuous"/>
      <w:pgSz w:w="11880" w:h="16820"/>
      <w:pgMar w:top="880" w:bottom="0" w:left="1300" w:right="60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305.87pt;margin-top:816.014pt;width:24.4944pt;height:13.04pt;mso-position-horizontal-relative:page;mso-position-vertical-relative:page;z-index:-446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2"/>
                    <w:szCs w:val="22"/>
                  </w:rPr>
                  <w:jc w:val="left"/>
                  <w:spacing w:lineRule="exact" w:line="240"/>
                  <w:ind w:left="40" w:right="-33"/>
                </w:pPr>
                <w:r>
                  <w:rPr>
                    <w:rFonts w:cs="Arial" w:hAnsi="Arial" w:eastAsia="Arial" w:ascii="Arial"/>
                    <w:b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2"/>
                    <w:szCs w:val="22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/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2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61pt;margin-top:36.48pt;width:488pt;height:14.28pt;mso-position-horizontal-relative:page;mso-position-vertical-relative:page;z-index:-449" coordorigin="1412,730" coordsize="9760,286">
          <v:shape style="position:absolute;left:1418;top:741;width:9748;height:0" coordorigin="1418,741" coordsize="9748,0" path="m1418,741l11166,741e" filled="f" stroked="t" strokeweight="0.57998pt" strokecolor="#000000">
            <v:path arrowok="t"/>
          </v:shape>
          <v:shape type="#_x0000_t75" style="position:absolute;left:8724;top:730;width:2196;height:264">
            <v:imagedata o:title="" r:id="rId1"/>
          </v:shape>
          <v:shape type="#_x0000_t75" style="position:absolute;left:1915;top:775;width:4697;height:240">
            <v:imagedata o:title="" r:id="rId2"/>
          </v:shape>
          <w10:wrap type="none"/>
        </v:group>
      </w:pict>
    </w:r>
    <w:r>
      <w:pict>
        <v:shape type="#_x0000_t202" style="position:absolute;margin-left:436.258pt;margin-top:37.6093pt;width:110.515pt;height:11.96pt;mso-position-horizontal-relative:page;mso-position-vertical-relative:page;z-index:-44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Version</w:t>
                </w:r>
                <w:r>
                  <w:rPr>
                    <w:rFonts w:cs="Arial" w:hAnsi="Arial" w:eastAsia="Arial" w:ascii="Arial"/>
                    <w:b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3,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13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2024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95.744pt;margin-top:39.4093pt;width:223.168pt;height:11.96pt;mso-position-horizontal-relative:page;mso-position-vertical-relative:page;z-index:-44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ific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3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9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4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  <w:u w:val="single" w:color="000000"/>
                  </w:rPr>
                  <w:t> 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</w:rPr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  <w:u w:val="single" w:color="000000"/>
                  </w:rPr>
                  <w:t> 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49"/>
                    <w:w w:val="100"/>
                    <w:sz w:val="20"/>
                    <w:szCs w:val="20"/>
                  </w:rPr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group style="position:absolute;margin-left:70.4pt;margin-top:36.3pt;width:488.9pt;height:13.48pt;mso-position-horizontal-relative:page;mso-position-vertical-relative:page;z-index:-445" coordorigin="1408,726" coordsize="9778,270">
          <v:shape type="#_x0000_t75" style="position:absolute;left:1512;top:730;width:3451;height:264">
            <v:imagedata o:title="" r:id="rId1"/>
          </v:shape>
          <v:shape type="#_x0000_t75" style="position:absolute;left:8700;top:730;width:2270;height:264">
            <v:imagedata o:title="" r:id="rId2"/>
          </v:shape>
          <v:shape style="position:absolute;left:1428;top:746;width:9748;height:240" coordorigin="1428,746" coordsize="9748,240" path="m11166,976l1428,976,11166,986,11176,986,11166,746,11166,976xe" filled="t" fillcolor="#000000" stroked="f">
            <v:path arrowok="t"/>
            <v:fill/>
          </v:shape>
          <v:shape style="position:absolute;left:1418;top:736;width:9758;height:250" coordorigin="1418,736" coordsize="9758,250" path="m1428,976l1428,746,11166,746,11176,986,11176,736,1418,736,1418,986,11166,986,1428,976xe" filled="t" fillcolor="#000000" stroked="f">
            <v:path arrowok="t"/>
            <v:fill/>
          </v:shape>
          <w10:wrap type="none"/>
        </v:group>
      </w:pict>
    </w:r>
    <w:r>
      <w:pict>
        <v:shape type="#_x0000_t202" style="position:absolute;margin-left:75.584pt;margin-top:37.6093pt;width:171.124pt;height:11.96pt;mso-position-horizontal-relative:page;mso-position-vertical-relative:page;z-index:-44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ific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4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435.061pt;margin-top:37.6093pt;width:110.514pt;height:11.96pt;mso-position-horizontal-relative:page;mso-position-vertical-relative:page;z-index:-44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Version</w:t>
                </w:r>
                <w:r>
                  <w:rPr>
                    <w:rFonts w:cs="Arial" w:hAnsi="Arial" w:eastAsia="Arial" w:ascii="Arial"/>
                    <w:b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3,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13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May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2024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/Relationships>

</file>

<file path=word/_rels/header1.xml.rels><?xml version="1.0" encoding="UTF-8" standalone="yes"?>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

</file>

<file path=word/_rels/header2.xml.rels><?xml version="1.0" encoding="UTF-8" standalone="yes"?>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