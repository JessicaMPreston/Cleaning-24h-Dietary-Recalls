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</Types>
</file>

<file path=_rels/.rels><?xml version="1.0" encoding="UTF-8" standalone="yes"?>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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12" w:lineRule="exact" w:line="220"/>
      </w:pPr>
      <w:r>
        <w:rPr>
          <w:sz w:val="22"/>
          <w:szCs w:val="22"/>
        </w:rPr>
      </w:r>
    </w:p>
    <w:p>
      <w:pPr>
        <w:rPr>
          <w:rFonts w:cs="Arial" w:hAnsi="Arial" w:eastAsia="Arial" w:ascii="Arial"/>
          <w:sz w:val="28"/>
          <w:szCs w:val="28"/>
        </w:rPr>
        <w:jc w:val="left"/>
        <w:spacing w:before="25"/>
        <w:ind w:left="2475"/>
      </w:pPr>
      <w:r>
        <w:pict>
          <v:group style="position:absolute;margin-left:65.56pt;margin-top:84.58pt;width:506.53pt;height:19.2299pt;mso-position-horizontal-relative:page;mso-position-vertical-relative:page;z-index:-743" coordorigin="1311,1692" coordsize="10131,385">
            <v:shape style="position:absolute;left:1316;top:1696;width:10121;height:375" coordorigin="1316,1696" coordsize="10121,375" path="m1316,2071l11437,2071,11437,1696,1316,1696,1316,2071xe" filled="f" stroked="t" strokeweight="0.47992pt" strokecolor="#000000">
              <v:path arrowok="t"/>
            </v:shape>
            <v:shape type="#_x0000_t75" style="position:absolute;left:1320;top:1702;width:10111;height:365">
              <v:imagedata o:title="" r:id="rId6"/>
            </v:shape>
            <w10:wrap type="none"/>
          </v:group>
        </w:pict>
      </w:r>
      <w:r>
        <w:rPr>
          <w:rFonts w:cs="Arial" w:hAnsi="Arial" w:eastAsia="Arial" w:ascii="Arial"/>
          <w:b/>
          <w:spacing w:val="-5"/>
          <w:w w:val="100"/>
          <w:sz w:val="28"/>
          <w:szCs w:val="28"/>
        </w:rPr>
        <w:t>11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.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   </w:t>
      </w:r>
      <w:r>
        <w:rPr>
          <w:rFonts w:cs="Arial" w:hAnsi="Arial" w:eastAsia="Arial" w:ascii="Arial"/>
          <w:b/>
          <w:spacing w:val="17"/>
          <w:w w:val="100"/>
          <w:sz w:val="28"/>
          <w:szCs w:val="28"/>
        </w:rPr>
        <w:t> 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POS</w:t>
      </w:r>
      <w:r>
        <w:rPr>
          <w:rFonts w:cs="Arial" w:hAnsi="Arial" w:eastAsia="Arial" w:ascii="Arial"/>
          <w:b/>
          <w:spacing w:val="-1"/>
          <w:w w:val="100"/>
          <w:sz w:val="28"/>
          <w:szCs w:val="28"/>
        </w:rPr>
        <w:t>T</w:t>
      </w:r>
      <w:r>
        <w:rPr>
          <w:rFonts w:cs="Arial" w:hAnsi="Arial" w:eastAsia="Arial" w:ascii="Arial"/>
          <w:b/>
          <w:spacing w:val="1"/>
          <w:w w:val="100"/>
          <w:sz w:val="28"/>
          <w:szCs w:val="28"/>
        </w:rPr>
        <w:t>N</w:t>
      </w:r>
      <w:r>
        <w:rPr>
          <w:rFonts w:cs="Arial" w:hAnsi="Arial" w:eastAsia="Arial" w:ascii="Arial"/>
          <w:b/>
          <w:spacing w:val="-6"/>
          <w:w w:val="100"/>
          <w:sz w:val="28"/>
          <w:szCs w:val="28"/>
        </w:rPr>
        <w:t>A</w:t>
      </w:r>
      <w:r>
        <w:rPr>
          <w:rFonts w:cs="Arial" w:hAnsi="Arial" w:eastAsia="Arial" w:ascii="Arial"/>
          <w:b/>
          <w:spacing w:val="3"/>
          <w:w w:val="100"/>
          <w:sz w:val="28"/>
          <w:szCs w:val="28"/>
        </w:rPr>
        <w:t>T</w:t>
      </w:r>
      <w:r>
        <w:rPr>
          <w:rFonts w:cs="Arial" w:hAnsi="Arial" w:eastAsia="Arial" w:ascii="Arial"/>
          <w:b/>
          <w:spacing w:val="-6"/>
          <w:w w:val="100"/>
          <w:sz w:val="28"/>
          <w:szCs w:val="28"/>
        </w:rPr>
        <w:t>A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L</w:t>
      </w:r>
      <w:r>
        <w:rPr>
          <w:rFonts w:cs="Arial" w:hAnsi="Arial" w:eastAsia="Arial" w:ascii="Arial"/>
          <w:b/>
          <w:spacing w:val="-3"/>
          <w:w w:val="100"/>
          <w:sz w:val="28"/>
          <w:szCs w:val="28"/>
        </w:rPr>
        <w:t> </w:t>
      </w:r>
      <w:r>
        <w:rPr>
          <w:rFonts w:cs="Arial" w:hAnsi="Arial" w:eastAsia="Arial" w:ascii="Arial"/>
          <w:b/>
          <w:spacing w:val="-1"/>
          <w:w w:val="100"/>
          <w:sz w:val="28"/>
          <w:szCs w:val="28"/>
        </w:rPr>
        <w:t>F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O</w:t>
      </w:r>
      <w:r>
        <w:rPr>
          <w:rFonts w:cs="Arial" w:hAnsi="Arial" w:eastAsia="Arial" w:ascii="Arial"/>
          <w:b/>
          <w:spacing w:val="1"/>
          <w:w w:val="100"/>
          <w:sz w:val="28"/>
          <w:szCs w:val="28"/>
        </w:rPr>
        <w:t>L</w:t>
      </w:r>
      <w:r>
        <w:rPr>
          <w:rFonts w:cs="Arial" w:hAnsi="Arial" w:eastAsia="Arial" w:ascii="Arial"/>
          <w:b/>
          <w:spacing w:val="-1"/>
          <w:w w:val="100"/>
          <w:sz w:val="28"/>
          <w:szCs w:val="28"/>
        </w:rPr>
        <w:t>L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O</w:t>
      </w:r>
      <w:r>
        <w:rPr>
          <w:rFonts w:cs="Arial" w:hAnsi="Arial" w:eastAsia="Arial" w:ascii="Arial"/>
          <w:b/>
          <w:spacing w:val="-1"/>
          <w:w w:val="100"/>
          <w:sz w:val="28"/>
          <w:szCs w:val="28"/>
        </w:rPr>
        <w:t>W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-</w:t>
      </w:r>
      <w:r>
        <w:rPr>
          <w:rFonts w:cs="Arial" w:hAnsi="Arial" w:eastAsia="Arial" w:ascii="Arial"/>
          <w:b/>
          <w:spacing w:val="-1"/>
          <w:w w:val="100"/>
          <w:sz w:val="28"/>
          <w:szCs w:val="28"/>
        </w:rPr>
        <w:t>U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P</w:t>
      </w:r>
      <w:r>
        <w:rPr>
          <w:rFonts w:cs="Arial" w:hAnsi="Arial" w:eastAsia="Arial" w:ascii="Arial"/>
          <w:b/>
          <w:spacing w:val="-6"/>
          <w:w w:val="100"/>
          <w:sz w:val="28"/>
          <w:szCs w:val="28"/>
        </w:rPr>
        <w:t> </w:t>
      </w:r>
      <w:r>
        <w:rPr>
          <w:rFonts w:cs="Arial" w:hAnsi="Arial" w:eastAsia="Arial" w:ascii="Arial"/>
          <w:b/>
          <w:spacing w:val="-4"/>
          <w:w w:val="100"/>
          <w:sz w:val="28"/>
          <w:szCs w:val="28"/>
        </w:rPr>
        <w:t>N</w:t>
      </w:r>
      <w:r>
        <w:rPr>
          <w:rFonts w:cs="Arial" w:hAnsi="Arial" w:eastAsia="Arial" w:ascii="Arial"/>
          <w:b/>
          <w:spacing w:val="-3"/>
          <w:w w:val="100"/>
          <w:sz w:val="28"/>
          <w:szCs w:val="28"/>
        </w:rPr>
        <w:t>E</w:t>
      </w:r>
      <w:r>
        <w:rPr>
          <w:rFonts w:cs="Arial" w:hAnsi="Arial" w:eastAsia="Arial" w:ascii="Arial"/>
          <w:b/>
          <w:spacing w:val="-3"/>
          <w:w w:val="100"/>
          <w:sz w:val="28"/>
          <w:szCs w:val="28"/>
        </w:rPr>
        <w:t>O</w:t>
      </w:r>
      <w:r>
        <w:rPr>
          <w:rFonts w:cs="Arial" w:hAnsi="Arial" w:eastAsia="Arial" w:ascii="Arial"/>
          <w:b/>
          <w:spacing w:val="1"/>
          <w:w w:val="100"/>
          <w:sz w:val="28"/>
          <w:szCs w:val="28"/>
        </w:rPr>
        <w:t>N</w:t>
      </w:r>
      <w:r>
        <w:rPr>
          <w:rFonts w:cs="Arial" w:hAnsi="Arial" w:eastAsia="Arial" w:ascii="Arial"/>
          <w:b/>
          <w:spacing w:val="-8"/>
          <w:w w:val="100"/>
          <w:sz w:val="28"/>
          <w:szCs w:val="28"/>
        </w:rPr>
        <w:t>A</w:t>
      </w:r>
      <w:r>
        <w:rPr>
          <w:rFonts w:cs="Arial" w:hAnsi="Arial" w:eastAsia="Arial" w:ascii="Arial"/>
          <w:b/>
          <w:spacing w:val="-1"/>
          <w:w w:val="100"/>
          <w:sz w:val="28"/>
          <w:szCs w:val="28"/>
        </w:rPr>
        <w:t>T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E</w:t>
      </w:r>
      <w:r>
        <w:rPr>
          <w:rFonts w:cs="Arial" w:hAnsi="Arial" w:eastAsia="Arial" w:ascii="Arial"/>
          <w:spacing w:val="0"/>
          <w:w w:val="100"/>
          <w:sz w:val="28"/>
          <w:szCs w:val="28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"/>
        <w:ind w:left="339"/>
      </w:pPr>
      <w:r>
        <w:rPr>
          <w:rFonts w:cs="Arial" w:hAnsi="Arial" w:eastAsia="Arial" w:ascii="Arial"/>
          <w:spacing w:val="0"/>
          <w:w w:val="100"/>
          <w:sz w:val="22"/>
          <w:szCs w:val="22"/>
        </w:rPr>
        <w:t>1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1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1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</w:t>
      </w:r>
      <w:r>
        <w:rPr>
          <w:rFonts w:cs="Arial" w:hAnsi="Arial" w:eastAsia="Arial" w:ascii="Arial"/>
          <w:spacing w:val="39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                   </w:t>
      </w:r>
      <w:r>
        <w:rPr>
          <w:rFonts w:cs="Arial" w:hAnsi="Arial" w:eastAsia="Arial" w:ascii="Arial"/>
          <w:spacing w:val="42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K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or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w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w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</w:t>
      </w:r>
      <w:r>
        <w:rPr>
          <w:rFonts w:cs="Arial" w:hAnsi="Arial" w:eastAsia="Arial" w:ascii="Arial"/>
          <w:spacing w:val="31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</w:t>
      </w:r>
      <w:r>
        <w:rPr>
          <w:rFonts w:cs="Arial" w:hAnsi="Arial" w:eastAsia="Arial" w:ascii="Arial"/>
          <w:spacing w:val="38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r</w:t>
      </w:r>
    </w:p>
    <w:p>
      <w:pPr>
        <w:rPr>
          <w:rFonts w:cs="Arial" w:hAnsi="Arial" w:eastAsia="Arial" w:ascii="Arial"/>
          <w:sz w:val="22"/>
          <w:szCs w:val="22"/>
        </w:rPr>
        <w:tabs>
          <w:tab w:pos="9320" w:val="left"/>
        </w:tabs>
        <w:jc w:val="left"/>
        <w:spacing w:lineRule="exact" w:line="240"/>
        <w:ind w:left="339"/>
      </w:pPr>
      <w:r>
        <w:rPr>
          <w:rFonts w:cs="Arial" w:hAnsi="Arial" w:eastAsia="Arial" w:ascii="Arial"/>
          <w:w w:val="96"/>
          <w:sz w:val="20"/>
          <w:szCs w:val="20"/>
        </w:rPr>
        <w:t>11</w:t>
      </w:r>
      <w:r>
        <w:rPr>
          <w:rFonts w:cs="Arial" w:hAnsi="Arial" w:eastAsia="Arial" w:ascii="Arial"/>
          <w:spacing w:val="2"/>
          <w:w w:val="96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1</w:t>
      </w:r>
      <w:r>
        <w:rPr>
          <w:rFonts w:cs="Arial" w:hAnsi="Arial" w:eastAsia="Arial" w:ascii="Arial"/>
          <w:spacing w:val="1"/>
          <w:w w:val="97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1.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        </w:t>
      </w:r>
      <w:r>
        <w:rPr>
          <w:rFonts w:cs="Arial" w:hAnsi="Arial" w:eastAsia="Arial" w:ascii="Arial"/>
          <w:spacing w:val="-1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oth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,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:</w:t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ab/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left="339"/>
      </w:pPr>
      <w:r>
        <w:pict>
          <v:shape type="#_x0000_t75" style="position:absolute;margin-left:445.45pt;margin-top:152.789pt;width:14.88pt;height:11.16pt;mso-position-horizontal-relative:page;mso-position-vertical-relative:paragraph;z-index:-761">
            <v:imagedata o:title="" r:id="rId7"/>
          </v:shape>
        </w:pict>
      </w:r>
      <w:r>
        <w:pict>
          <v:shape type="#_x0000_t75" style="position:absolute;margin-left:445.45pt;margin-top:186.739pt;width:14.88pt;height:11.16pt;mso-position-horizontal-relative:page;mso-position-vertical-relative:paragraph;z-index:-760">
            <v:imagedata o:title="" r:id="rId8"/>
          </v:shape>
        </w:pict>
      </w:r>
      <w:r>
        <w:pict>
          <v:shape type="#_x0000_t75" style="position:absolute;margin-left:445.45pt;margin-top:288.039pt;width:14.88pt;height:11.16pt;mso-position-horizontal-relative:page;mso-position-vertical-relative:paragraph;z-index:-757">
            <v:imagedata o:title="" r:id="rId9"/>
          </v:shape>
        </w:pic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1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1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2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</w:t>
      </w:r>
      <w:r>
        <w:rPr>
          <w:rFonts w:cs="Arial" w:hAnsi="Arial" w:eastAsia="Arial" w:ascii="Arial"/>
          <w:spacing w:val="39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ate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esti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ati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18"/>
          <w:szCs w:val="18"/>
        </w:rPr>
        <w:t>(</w:t>
      </w:r>
      <w:r>
        <w:rPr>
          <w:rFonts w:cs="Arial" w:hAnsi="Arial" w:eastAsia="Arial" w:ascii="Arial"/>
          <w:spacing w:val="-2"/>
          <w:w w:val="100"/>
          <w:sz w:val="18"/>
          <w:szCs w:val="18"/>
        </w:rPr>
        <w:t>d</w:t>
      </w:r>
      <w:r>
        <w:rPr>
          <w:rFonts w:cs="Arial" w:hAnsi="Arial" w:eastAsia="Arial" w:ascii="Arial"/>
          <w:spacing w:val="-2"/>
          <w:w w:val="100"/>
          <w:sz w:val="18"/>
          <w:szCs w:val="18"/>
        </w:rPr>
        <w:t>d</w:t>
      </w:r>
      <w:r>
        <w:rPr>
          <w:rFonts w:cs="Arial" w:hAnsi="Arial" w:eastAsia="Arial" w:ascii="Arial"/>
          <w:spacing w:val="-4"/>
          <w:w w:val="100"/>
          <w:sz w:val="18"/>
          <w:szCs w:val="18"/>
        </w:rPr>
        <w:t>/</w:t>
      </w:r>
      <w:r>
        <w:rPr>
          <w:rFonts w:cs="Arial" w:hAnsi="Arial" w:eastAsia="Arial" w:ascii="Arial"/>
          <w:spacing w:val="-1"/>
          <w:w w:val="100"/>
          <w:sz w:val="18"/>
          <w:szCs w:val="18"/>
        </w:rPr>
        <w:t>m</w:t>
      </w:r>
      <w:r>
        <w:rPr>
          <w:rFonts w:cs="Arial" w:hAnsi="Arial" w:eastAsia="Arial" w:ascii="Arial"/>
          <w:spacing w:val="-1"/>
          <w:w w:val="100"/>
          <w:sz w:val="18"/>
          <w:szCs w:val="18"/>
        </w:rPr>
        <w:t>m</w:t>
      </w:r>
      <w:r>
        <w:rPr>
          <w:rFonts w:cs="Arial" w:hAnsi="Arial" w:eastAsia="Arial" w:ascii="Arial"/>
          <w:spacing w:val="-2"/>
          <w:w w:val="100"/>
          <w:sz w:val="18"/>
          <w:szCs w:val="18"/>
        </w:rPr>
        <w:t>/</w:t>
      </w:r>
      <w:r>
        <w:rPr>
          <w:rFonts w:cs="Arial" w:hAnsi="Arial" w:eastAsia="Arial" w:ascii="Arial"/>
          <w:spacing w:val="-4"/>
          <w:w w:val="100"/>
          <w:sz w:val="18"/>
          <w:szCs w:val="18"/>
        </w:rPr>
        <w:t>y</w:t>
      </w:r>
      <w:r>
        <w:rPr>
          <w:rFonts w:cs="Arial" w:hAnsi="Arial" w:eastAsia="Arial" w:ascii="Arial"/>
          <w:spacing w:val="-4"/>
          <w:w w:val="100"/>
          <w:sz w:val="18"/>
          <w:szCs w:val="18"/>
        </w:rPr>
        <w:t>y</w:t>
      </w:r>
      <w:r>
        <w:rPr>
          <w:rFonts w:cs="Arial" w:hAnsi="Arial" w:eastAsia="Arial" w:ascii="Arial"/>
          <w:spacing w:val="-1"/>
          <w:w w:val="100"/>
          <w:sz w:val="18"/>
          <w:szCs w:val="18"/>
        </w:rPr>
        <w:t>y</w:t>
      </w:r>
      <w:r>
        <w:rPr>
          <w:rFonts w:cs="Arial" w:hAnsi="Arial" w:eastAsia="Arial" w:ascii="Arial"/>
          <w:spacing w:val="-4"/>
          <w:w w:val="100"/>
          <w:sz w:val="18"/>
          <w:szCs w:val="18"/>
        </w:rPr>
        <w:t>y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)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                                                  </w:t>
      </w:r>
      <w:r>
        <w:rPr>
          <w:rFonts w:cs="Arial" w:hAnsi="Arial" w:eastAsia="Arial" w:ascii="Arial"/>
          <w:spacing w:val="38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/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/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</w:p>
    <w:p>
      <w:pPr>
        <w:rPr>
          <w:rFonts w:cs="Arial" w:hAnsi="Arial" w:eastAsia="Arial" w:ascii="Arial"/>
          <w:sz w:val="22"/>
          <w:szCs w:val="22"/>
        </w:rPr>
        <w:tabs>
          <w:tab w:pos="7440" w:val="left"/>
        </w:tabs>
        <w:jc w:val="left"/>
        <w:spacing w:lineRule="exact" w:line="240"/>
        <w:ind w:left="339"/>
      </w:pPr>
      <w:r>
        <w:pict>
          <v:shape type="#_x0000_t75" style="position:absolute;margin-left:445.45pt;margin-top:236.789pt;width:14.88pt;height:11.16pt;mso-position-horizontal-relative:page;mso-position-vertical-relative:paragraph;z-index:-758">
            <v:imagedata o:title="" r:id="rId10"/>
          </v:shape>
        </w:pict>
      </w:r>
      <w:r>
        <w:pict>
          <v:group style="position:absolute;margin-left:259.85pt;margin-top:330.959pt;width:24.96pt;height:0pt;mso-position-horizontal-relative:page;mso-position-vertical-relative:paragraph;z-index:-747" coordorigin="5197,6619" coordsize="499,0">
            <v:shape style="position:absolute;left:5197;top:6619;width:499;height:0" coordorigin="5197,6619" coordsize="499,0" path="m5197,6619l5696,6619e" filled="f" stroked="t" strokeweight="0.820001pt" strokecolor="#000000">
              <v:path arrowok="t"/>
            </v:shape>
            <w10:wrap type="none"/>
          </v:group>
        </w:pict>
      </w:r>
      <w:r>
        <w:pict>
          <v:group style="position:absolute;margin-left:336.55pt;margin-top:546.67pt;width:8.16pt;height:0pt;mso-position-horizontal-relative:page;mso-position-vertical-relative:page;z-index:-746" coordorigin="6731,10933" coordsize="163,0">
            <v:shape style="position:absolute;left:6731;top:10933;width:163;height:0" coordorigin="6731,10933" coordsize="163,0" path="m6731,10933l6894,10933e" filled="f" stroked="t" strokeweight="0.819971pt" strokecolor="#000000">
              <v:path arrowok="t"/>
            </v:shape>
            <w10:wrap type="none"/>
          </v:group>
        </w:pict>
      </w:r>
      <w:r>
        <w:pict>
          <v:group style="position:absolute;margin-left:336.55pt;margin-top:589.06pt;width:8.16pt;height:0pt;mso-position-horizontal-relative:page;mso-position-vertical-relative:page;z-index:-745" coordorigin="6731,11781" coordsize="163,0">
            <v:shape style="position:absolute;left:6731;top:11781;width:163;height:0" coordorigin="6731,11781" coordsize="163,0" path="m6731,11781l6894,11781e" filled="f" stroked="t" strokeweight="0.820032pt" strokecolor="#000000">
              <v:path arrowok="t"/>
            </v:shape>
            <w10:wrap type="none"/>
          </v:group>
        </w:pict>
      </w:r>
      <w:r>
        <w:pict>
          <v:group style="position:absolute;margin-left:334.99pt;margin-top:631.9pt;width:8.16pt;height:0pt;mso-position-horizontal-relative:page;mso-position-vertical-relative:page;z-index:-744" coordorigin="6700,12638" coordsize="163,0">
            <v:shape style="position:absolute;left:6700;top:12638;width:163;height:0" coordorigin="6700,12638" coordsize="163,0" path="m6700,12638l6863,12638e" filled="f" stroked="t" strokeweight="0.819971pt" strokecolor="#000000">
              <v:path arrowok="t"/>
            </v:shape>
            <w10:wrap type="none"/>
          </v:group>
        </w:pict>
      </w:r>
      <w:r>
        <w:rPr>
          <w:rFonts w:cs="Arial" w:hAnsi="Arial" w:eastAsia="Arial" w:ascii="Arial"/>
          <w:sz w:val="22"/>
          <w:szCs w:val="22"/>
        </w:rPr>
        <w:t>1</w:t>
      </w:r>
      <w:r>
        <w:rPr>
          <w:rFonts w:cs="Arial" w:hAnsi="Arial" w:eastAsia="Arial" w:ascii="Arial"/>
          <w:spacing w:val="-3"/>
          <w:sz w:val="22"/>
          <w:szCs w:val="22"/>
        </w:rPr>
        <w:t>1</w:t>
      </w:r>
      <w:r>
        <w:rPr>
          <w:rFonts w:cs="Arial" w:hAnsi="Arial" w:eastAsia="Arial" w:ascii="Arial"/>
          <w:spacing w:val="1"/>
          <w:sz w:val="22"/>
          <w:szCs w:val="22"/>
        </w:rPr>
        <w:t>.</w:t>
      </w:r>
      <w:r>
        <w:rPr>
          <w:rFonts w:cs="Arial" w:hAnsi="Arial" w:eastAsia="Arial" w:ascii="Arial"/>
          <w:spacing w:val="-3"/>
          <w:sz w:val="22"/>
          <w:szCs w:val="22"/>
        </w:rPr>
        <w:t>3</w:t>
      </w:r>
      <w:r>
        <w:rPr>
          <w:rFonts w:cs="Arial" w:hAnsi="Arial" w:eastAsia="Arial" w:ascii="Arial"/>
          <w:spacing w:val="0"/>
          <w:sz w:val="22"/>
          <w:szCs w:val="22"/>
        </w:rPr>
        <w:t>.</w:t>
      </w:r>
      <w:r>
        <w:rPr>
          <w:rFonts w:cs="Arial" w:hAnsi="Arial" w:eastAsia="Arial" w:ascii="Arial"/>
          <w:spacing w:val="0"/>
          <w:sz w:val="22"/>
          <w:szCs w:val="22"/>
        </w:rPr>
        <w:t>   </w:t>
      </w:r>
      <w:r>
        <w:rPr>
          <w:rFonts w:cs="Arial" w:hAnsi="Arial" w:eastAsia="Arial" w:ascii="Arial"/>
          <w:spacing w:val="-22"/>
          <w:sz w:val="22"/>
          <w:szCs w:val="22"/>
        </w:rPr>
        <w:t> </w:t>
      </w:r>
      <w:r>
        <w:rPr>
          <w:rFonts w:cs="Arial" w:hAnsi="Arial" w:eastAsia="Arial" w:ascii="Arial"/>
          <w:spacing w:val="2"/>
          <w:sz w:val="22"/>
          <w:szCs w:val="22"/>
        </w:rPr>
        <w:t>T</w:t>
      </w:r>
      <w:r>
        <w:rPr>
          <w:rFonts w:cs="Arial" w:hAnsi="Arial" w:eastAsia="Arial" w:ascii="Arial"/>
          <w:spacing w:val="-1"/>
          <w:sz w:val="22"/>
          <w:szCs w:val="22"/>
        </w:rPr>
        <w:t>i</w:t>
      </w:r>
      <w:r>
        <w:rPr>
          <w:rFonts w:cs="Arial" w:hAnsi="Arial" w:eastAsia="Arial" w:ascii="Arial"/>
          <w:spacing w:val="1"/>
          <w:sz w:val="22"/>
          <w:szCs w:val="22"/>
        </w:rPr>
        <w:t>m</w:t>
      </w:r>
      <w:r>
        <w:rPr>
          <w:rFonts w:cs="Arial" w:hAnsi="Arial" w:eastAsia="Arial" w:ascii="Arial"/>
          <w:spacing w:val="0"/>
          <w:sz w:val="22"/>
          <w:szCs w:val="22"/>
        </w:rPr>
        <w:t>e</w:t>
      </w:r>
      <w:r>
        <w:rPr>
          <w:rFonts w:cs="Arial" w:hAnsi="Arial" w:eastAsia="Arial" w:ascii="Arial"/>
          <w:spacing w:val="-3"/>
          <w:sz w:val="22"/>
          <w:szCs w:val="22"/>
        </w:rPr>
        <w:t> </w:t>
      </w:r>
      <w:r>
        <w:rPr>
          <w:rFonts w:cs="Arial" w:hAnsi="Arial" w:eastAsia="Arial" w:ascii="Arial"/>
          <w:spacing w:val="-3"/>
          <w:sz w:val="22"/>
          <w:szCs w:val="22"/>
        </w:rPr>
        <w:t>o</w:t>
      </w:r>
      <w:r>
        <w:rPr>
          <w:rFonts w:cs="Arial" w:hAnsi="Arial" w:eastAsia="Arial" w:ascii="Arial"/>
          <w:spacing w:val="0"/>
          <w:sz w:val="22"/>
          <w:szCs w:val="22"/>
        </w:rPr>
        <w:t>f</w:t>
      </w:r>
      <w:r>
        <w:rPr>
          <w:rFonts w:cs="Arial" w:hAnsi="Arial" w:eastAsia="Arial" w:ascii="Arial"/>
          <w:spacing w:val="3"/>
          <w:sz w:val="22"/>
          <w:szCs w:val="22"/>
        </w:rPr>
        <w:t> </w:t>
      </w:r>
      <w:r>
        <w:rPr>
          <w:rFonts w:cs="Arial" w:hAnsi="Arial" w:eastAsia="Arial" w:ascii="Arial"/>
          <w:spacing w:val="-3"/>
          <w:sz w:val="22"/>
          <w:szCs w:val="22"/>
        </w:rPr>
        <w:t>i</w:t>
      </w:r>
      <w:r>
        <w:rPr>
          <w:rFonts w:cs="Arial" w:hAnsi="Arial" w:eastAsia="Arial" w:ascii="Arial"/>
          <w:spacing w:val="-3"/>
          <w:sz w:val="22"/>
          <w:szCs w:val="22"/>
        </w:rPr>
        <w:t>n</w:t>
      </w:r>
      <w:r>
        <w:rPr>
          <w:rFonts w:cs="Arial" w:hAnsi="Arial" w:eastAsia="Arial" w:ascii="Arial"/>
          <w:spacing w:val="-5"/>
          <w:sz w:val="22"/>
          <w:szCs w:val="22"/>
        </w:rPr>
        <w:t>v</w:t>
      </w:r>
      <w:r>
        <w:rPr>
          <w:rFonts w:cs="Arial" w:hAnsi="Arial" w:eastAsia="Arial" w:ascii="Arial"/>
          <w:spacing w:val="-3"/>
          <w:sz w:val="22"/>
          <w:szCs w:val="22"/>
        </w:rPr>
        <w:t>e</w:t>
      </w:r>
      <w:r>
        <w:rPr>
          <w:rFonts w:cs="Arial" w:hAnsi="Arial" w:eastAsia="Arial" w:ascii="Arial"/>
          <w:spacing w:val="-2"/>
          <w:sz w:val="22"/>
          <w:szCs w:val="22"/>
        </w:rPr>
        <w:t>s</w:t>
      </w:r>
      <w:r>
        <w:rPr>
          <w:rFonts w:cs="Arial" w:hAnsi="Arial" w:eastAsia="Arial" w:ascii="Arial"/>
          <w:spacing w:val="-1"/>
          <w:sz w:val="22"/>
          <w:szCs w:val="22"/>
        </w:rPr>
        <w:t>t</w:t>
      </w:r>
      <w:r>
        <w:rPr>
          <w:rFonts w:cs="Arial" w:hAnsi="Arial" w:eastAsia="Arial" w:ascii="Arial"/>
          <w:spacing w:val="-3"/>
          <w:sz w:val="22"/>
          <w:szCs w:val="22"/>
        </w:rPr>
        <w:t>i</w:t>
      </w:r>
      <w:r>
        <w:rPr>
          <w:rFonts w:cs="Arial" w:hAnsi="Arial" w:eastAsia="Arial" w:ascii="Arial"/>
          <w:spacing w:val="0"/>
          <w:sz w:val="22"/>
          <w:szCs w:val="22"/>
        </w:rPr>
        <w:t>g</w:t>
      </w:r>
      <w:r>
        <w:rPr>
          <w:rFonts w:cs="Arial" w:hAnsi="Arial" w:eastAsia="Arial" w:ascii="Arial"/>
          <w:spacing w:val="-3"/>
          <w:sz w:val="22"/>
          <w:szCs w:val="22"/>
        </w:rPr>
        <w:t>a</w:t>
      </w:r>
      <w:r>
        <w:rPr>
          <w:rFonts w:cs="Arial" w:hAnsi="Arial" w:eastAsia="Arial" w:ascii="Arial"/>
          <w:spacing w:val="-1"/>
          <w:sz w:val="22"/>
          <w:szCs w:val="22"/>
        </w:rPr>
        <w:t>t</w:t>
      </w:r>
      <w:r>
        <w:rPr>
          <w:rFonts w:cs="Arial" w:hAnsi="Arial" w:eastAsia="Arial" w:ascii="Arial"/>
          <w:spacing w:val="-3"/>
          <w:sz w:val="22"/>
          <w:szCs w:val="22"/>
        </w:rPr>
        <w:t>i</w:t>
      </w:r>
      <w:r>
        <w:rPr>
          <w:rFonts w:cs="Arial" w:hAnsi="Arial" w:eastAsia="Arial" w:ascii="Arial"/>
          <w:spacing w:val="-3"/>
          <w:sz w:val="22"/>
          <w:szCs w:val="22"/>
        </w:rPr>
        <w:t>o</w:t>
      </w:r>
      <w:r>
        <w:rPr>
          <w:rFonts w:cs="Arial" w:hAnsi="Arial" w:eastAsia="Arial" w:ascii="Arial"/>
          <w:spacing w:val="0"/>
          <w:sz w:val="22"/>
          <w:szCs w:val="22"/>
        </w:rPr>
        <w:t>n</w:t>
      </w:r>
      <w:r>
        <w:rPr>
          <w:rFonts w:cs="Arial" w:hAnsi="Arial" w:eastAsia="Arial" w:ascii="Arial"/>
          <w:spacing w:val="0"/>
          <w:sz w:val="22"/>
          <w:szCs w:val="22"/>
        </w:rPr>
        <w:t>                                                           </w:t>
      </w:r>
      <w:r>
        <w:rPr>
          <w:rFonts w:cs="Arial" w:hAnsi="Arial" w:eastAsia="Arial" w:ascii="Arial"/>
          <w:spacing w:val="28"/>
          <w:sz w:val="22"/>
          <w:szCs w:val="22"/>
        </w:rPr>
        <w:t> </w:t>
      </w:r>
      <w:r>
        <w:rPr>
          <w:rFonts w:cs="Arial" w:hAnsi="Arial" w:eastAsia="Arial" w:ascii="Arial"/>
          <w:spacing w:val="0"/>
          <w:sz w:val="22"/>
          <w:szCs w:val="22"/>
          <w:u w:val="single" w:color="000000"/>
        </w:rPr>
        <w:t>    </w:t>
      </w:r>
      <w:r>
        <w:rPr>
          <w:rFonts w:cs="Arial" w:hAnsi="Arial" w:eastAsia="Arial" w:ascii="Arial"/>
          <w:spacing w:val="-3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-3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-3"/>
          <w:sz w:val="22"/>
          <w:szCs w:val="22"/>
        </w:rPr>
      </w:r>
      <w:r>
        <w:rPr>
          <w:rFonts w:cs="Arial" w:hAnsi="Arial" w:eastAsia="Arial" w:ascii="Arial"/>
          <w:spacing w:val="0"/>
          <w:sz w:val="22"/>
          <w:szCs w:val="22"/>
        </w:rPr>
        <w:t>:</w:t>
      </w:r>
      <w:r>
        <w:rPr>
          <w:rFonts w:cs="Arial" w:hAnsi="Arial" w:eastAsia="Arial" w:ascii="Arial"/>
          <w:spacing w:val="0"/>
          <w:sz w:val="22"/>
          <w:szCs w:val="22"/>
        </w:rPr>
        <w:t> </w:t>
      </w:r>
      <w:r>
        <w:rPr>
          <w:rFonts w:cs="Arial" w:hAnsi="Arial" w:eastAsia="Arial" w:ascii="Arial"/>
          <w:spacing w:val="0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0"/>
          <w:sz w:val="22"/>
          <w:szCs w:val="22"/>
          <w:u w:val="single" w:color="000000"/>
        </w:rPr>
        <w:tab/>
      </w:r>
      <w:r>
        <w:rPr>
          <w:rFonts w:cs="Arial" w:hAnsi="Arial" w:eastAsia="Arial" w:ascii="Arial"/>
          <w:spacing w:val="0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tabs>
          <w:tab w:pos="9960" w:val="left"/>
        </w:tabs>
        <w:jc w:val="left"/>
        <w:spacing w:before="1" w:lineRule="exact" w:line="240"/>
        <w:ind w:left="339"/>
      </w:pPr>
      <w:r>
        <w:pict>
          <v:shape type="#_x0000_t75" style="position:absolute;margin-left:445.45pt;margin-top:194.368pt;width:14.88pt;height:11.16pt;mso-position-horizontal-relative:page;mso-position-vertical-relative:paragraph;z-index:-759">
            <v:imagedata o:title="" r:id="rId11"/>
          </v:shape>
        </w:pict>
      </w:r>
      <w:r>
        <w:pict>
          <v:shape type="#_x0000_t75" style="position:absolute;margin-left:445.6pt;margin-top:302.018pt;width:14.88pt;height:11.16pt;mso-position-horizontal-relative:page;mso-position-vertical-relative:paragraph;z-index:-756">
            <v:imagedata o:title="" r:id="rId12"/>
          </v:shape>
        </w:pict>
      </w:r>
      <w:r>
        <w:pict>
          <v:shape type="#_x0000_t75" style="position:absolute;margin-left:445.6pt;margin-top:340.868pt;width:14.88pt;height:11.16pt;mso-position-horizontal-relative:page;mso-position-vertical-relative:paragraph;z-index:-755">
            <v:imagedata o:title="" r:id="rId13"/>
          </v:shape>
        </w:pict>
      </w:r>
      <w:r>
        <w:pict>
          <v:shape type="#_x0000_t75" style="position:absolute;margin-left:445.6pt;margin-top:535.97pt;width:14.88pt;height:11.16pt;mso-position-horizontal-relative:page;mso-position-vertical-relative:page;z-index:-754">
            <v:imagedata o:title="" r:id="rId14"/>
          </v:shape>
        </w:pict>
      </w:r>
      <w:r>
        <w:pict>
          <v:shape type="#_x0000_t75" style="position:absolute;margin-left:445.6pt;margin-top:578.42pt;width:14.88pt;height:11.16pt;mso-position-horizontal-relative:page;mso-position-vertical-relative:page;z-index:-753">
            <v:imagedata o:title="" r:id="rId15"/>
          </v:shape>
        </w:pict>
      </w:r>
      <w:r>
        <w:pict>
          <v:shape type="#_x0000_t75" style="position:absolute;margin-left:445.6pt;margin-top:621.27pt;width:14.88pt;height:11.16pt;mso-position-horizontal-relative:page;mso-position-vertical-relative:page;z-index:-752">
            <v:imagedata o:title="" r:id="rId16"/>
          </v:shape>
        </w:pict>
      </w:r>
      <w:r>
        <w:rPr>
          <w:rFonts w:cs="Arial" w:hAnsi="Arial" w:eastAsia="Arial" w:ascii="Arial"/>
          <w:position w:val="-1"/>
          <w:sz w:val="22"/>
          <w:szCs w:val="22"/>
        </w:rPr>
        <w:t>1</w:t>
      </w:r>
      <w:r>
        <w:rPr>
          <w:rFonts w:cs="Arial" w:hAnsi="Arial" w:eastAsia="Arial" w:ascii="Arial"/>
          <w:spacing w:val="-3"/>
          <w:position w:val="-1"/>
          <w:sz w:val="22"/>
          <w:szCs w:val="22"/>
        </w:rPr>
        <w:t>1</w:t>
      </w:r>
      <w:r>
        <w:rPr>
          <w:rFonts w:cs="Arial" w:hAnsi="Arial" w:eastAsia="Arial" w:ascii="Arial"/>
          <w:spacing w:val="1"/>
          <w:position w:val="-1"/>
          <w:sz w:val="22"/>
          <w:szCs w:val="22"/>
        </w:rPr>
        <w:t>.</w:t>
      </w:r>
      <w:r>
        <w:rPr>
          <w:rFonts w:cs="Arial" w:hAnsi="Arial" w:eastAsia="Arial" w:ascii="Arial"/>
          <w:spacing w:val="-3"/>
          <w:position w:val="-1"/>
          <w:sz w:val="22"/>
          <w:szCs w:val="22"/>
        </w:rPr>
        <w:t>4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.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   </w:t>
      </w:r>
      <w:r>
        <w:rPr>
          <w:rFonts w:cs="Arial" w:hAnsi="Arial" w:eastAsia="Arial" w:ascii="Arial"/>
          <w:spacing w:val="-22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1"/>
          <w:position w:val="-1"/>
          <w:sz w:val="22"/>
          <w:szCs w:val="22"/>
        </w:rPr>
        <w:t>N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ame</w:t>
      </w:r>
      <w:r>
        <w:rPr>
          <w:rFonts w:cs="Arial" w:hAnsi="Arial" w:eastAsia="Arial" w:ascii="Arial"/>
          <w:spacing w:val="2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3"/>
          <w:position w:val="-1"/>
          <w:sz w:val="22"/>
          <w:szCs w:val="22"/>
        </w:rPr>
        <w:t>o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f</w:t>
      </w:r>
      <w:r>
        <w:rPr>
          <w:rFonts w:cs="Arial" w:hAnsi="Arial" w:eastAsia="Arial" w:ascii="Arial"/>
          <w:spacing w:val="-2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1"/>
          <w:position w:val="-1"/>
          <w:sz w:val="22"/>
          <w:szCs w:val="22"/>
        </w:rPr>
        <w:t>m</w:t>
      </w:r>
      <w:r>
        <w:rPr>
          <w:rFonts w:cs="Arial" w:hAnsi="Arial" w:eastAsia="Arial" w:ascii="Arial"/>
          <w:spacing w:val="-1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d</w:t>
      </w:r>
      <w:r>
        <w:rPr>
          <w:rFonts w:cs="Arial" w:hAnsi="Arial" w:eastAsia="Arial" w:ascii="Arial"/>
          <w:spacing w:val="-4"/>
          <w:position w:val="-1"/>
          <w:sz w:val="22"/>
          <w:szCs w:val="22"/>
        </w:rPr>
        <w:t>w</w:t>
      </w:r>
      <w:r>
        <w:rPr>
          <w:rFonts w:cs="Arial" w:hAnsi="Arial" w:eastAsia="Arial" w:ascii="Arial"/>
          <w:spacing w:val="-1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3"/>
          <w:position w:val="-1"/>
          <w:sz w:val="22"/>
          <w:szCs w:val="22"/>
        </w:rPr>
        <w:t>f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e/n</w:t>
      </w:r>
      <w:r>
        <w:rPr>
          <w:rFonts w:cs="Arial" w:hAnsi="Arial" w:eastAsia="Arial" w:ascii="Arial"/>
          <w:spacing w:val="-2"/>
          <w:position w:val="-1"/>
          <w:sz w:val="22"/>
          <w:szCs w:val="22"/>
        </w:rPr>
        <w:t>u</w:t>
      </w:r>
      <w:r>
        <w:rPr>
          <w:rFonts w:cs="Arial" w:hAnsi="Arial" w:eastAsia="Arial" w:ascii="Arial"/>
          <w:spacing w:val="1"/>
          <w:position w:val="-1"/>
          <w:sz w:val="22"/>
          <w:szCs w:val="22"/>
        </w:rPr>
        <w:t>r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se/</w:t>
      </w:r>
      <w:r>
        <w:rPr>
          <w:rFonts w:cs="Arial" w:hAnsi="Arial" w:eastAsia="Arial" w:ascii="Arial"/>
          <w:spacing w:val="-2"/>
          <w:position w:val="-1"/>
          <w:sz w:val="22"/>
          <w:szCs w:val="22"/>
        </w:rPr>
        <w:t>a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u</w:t>
      </w:r>
      <w:r>
        <w:rPr>
          <w:rFonts w:cs="Arial" w:hAnsi="Arial" w:eastAsia="Arial" w:ascii="Arial"/>
          <w:spacing w:val="-3"/>
          <w:position w:val="-1"/>
          <w:sz w:val="22"/>
          <w:szCs w:val="22"/>
        </w:rPr>
        <w:t>x</w:t>
      </w:r>
      <w:r>
        <w:rPr>
          <w:rFonts w:cs="Arial" w:hAnsi="Arial" w:eastAsia="Arial" w:ascii="Arial"/>
          <w:spacing w:val="1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-1"/>
          <w:position w:val="-1"/>
          <w:sz w:val="22"/>
          <w:szCs w:val="22"/>
        </w:rPr>
        <w:t>l</w:t>
      </w:r>
      <w:r>
        <w:rPr>
          <w:rFonts w:cs="Arial" w:hAnsi="Arial" w:eastAsia="Arial" w:ascii="Arial"/>
          <w:spacing w:val="-1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ary</w:t>
      </w:r>
      <w:r>
        <w:rPr>
          <w:rFonts w:cs="Arial" w:hAnsi="Arial" w:eastAsia="Arial" w:ascii="Arial"/>
          <w:spacing w:val="4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3"/>
          <w:position w:val="-1"/>
          <w:sz w:val="22"/>
          <w:szCs w:val="22"/>
        </w:rPr>
        <w:t>w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or</w:t>
      </w:r>
      <w:r>
        <w:rPr>
          <w:rFonts w:cs="Arial" w:hAnsi="Arial" w:eastAsia="Arial" w:ascii="Arial"/>
          <w:spacing w:val="3"/>
          <w:position w:val="-1"/>
          <w:sz w:val="22"/>
          <w:szCs w:val="22"/>
        </w:rPr>
        <w:t>k</w:t>
      </w:r>
      <w:r>
        <w:rPr>
          <w:rFonts w:cs="Arial" w:hAnsi="Arial" w:eastAsia="Arial" w:ascii="Arial"/>
          <w:spacing w:val="-3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1"/>
          <w:position w:val="-1"/>
          <w:sz w:val="22"/>
          <w:szCs w:val="22"/>
        </w:rPr>
        <w:t>r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:</w:t>
      </w:r>
      <w:r>
        <w:rPr>
          <w:rFonts w:cs="Arial" w:hAnsi="Arial" w:eastAsia="Arial" w:ascii="Arial"/>
          <w:spacing w:val="-1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position w:val="-1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0"/>
          <w:position w:val="-1"/>
          <w:sz w:val="22"/>
          <w:szCs w:val="22"/>
          <w:u w:val="single" w:color="000000"/>
        </w:rPr>
        <w:tab/>
      </w:r>
      <w:r>
        <w:rPr>
          <w:rFonts w:cs="Arial" w:hAnsi="Arial" w:eastAsia="Arial" w:ascii="Arial"/>
          <w:spacing w:val="0"/>
          <w:position w:val="-1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position w:val="0"/>
          <w:sz w:val="22"/>
          <w:szCs w:val="22"/>
        </w:rPr>
      </w:r>
    </w:p>
    <w:tbl>
      <w:tblPr>
        <w:tblW w:w="0" w:type="auto"/>
        <w:tblLook w:val="01E0"/>
        <w:jc w:val="left"/>
        <w:tblInd w:w="298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266" w:hRule="exact"/>
        </w:trPr>
        <w:tc>
          <w:tcPr>
            <w:tcW w:w="63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3"/>
              <w:ind w:left="40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1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1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.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5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.</w:t>
            </w:r>
          </w:p>
        </w:tc>
        <w:tc>
          <w:tcPr>
            <w:tcW w:w="401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3"/>
              <w:ind w:left="111"/>
            </w:pP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f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h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(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b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and</w:t>
            </w:r>
            <w:r>
              <w:rPr>
                <w:rFonts w:cs="Arial" w:hAnsi="Arial" w:eastAsia="Arial" w:ascii="Arial"/>
                <w:spacing w:val="-6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)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:</w:t>
            </w:r>
          </w:p>
        </w:tc>
        <w:tc>
          <w:tcPr>
            <w:tcW w:w="271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145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3"/>
              <w:ind w:left="478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_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_</w:t>
            </w:r>
            <w:r>
              <w:rPr>
                <w:rFonts w:cs="Arial" w:hAnsi="Arial" w:eastAsia="Arial" w:ascii="Arial"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_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_</w:t>
            </w:r>
          </w:p>
        </w:tc>
        <w:tc>
          <w:tcPr>
            <w:tcW w:w="58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3"/>
              <w:ind w:left="61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_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_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_</w:t>
            </w:r>
          </w:p>
        </w:tc>
      </w:tr>
      <w:tr>
        <w:trPr>
          <w:trHeight w:val="335" w:hRule="exact"/>
        </w:trPr>
        <w:tc>
          <w:tcPr>
            <w:tcW w:w="63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40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1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1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.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6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.</w:t>
            </w:r>
          </w:p>
        </w:tc>
        <w:tc>
          <w:tcPr>
            <w:tcW w:w="401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111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pe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f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b/>
                <w:spacing w:val="-8"/>
                <w:w w:val="100"/>
                <w:sz w:val="22"/>
                <w:szCs w:val="22"/>
              </w:rPr>
              <w:t>v</w:t>
            </w:r>
            <w:r>
              <w:rPr>
                <w:rFonts w:cs="Arial" w:hAnsi="Arial" w:eastAsia="Arial" w:ascii="Arial"/>
                <w:b/>
                <w:spacing w:val="-4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b/>
                <w:spacing w:val="-4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271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1063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b/>
                <w:spacing w:val="3"/>
                <w:w w:val="100"/>
                <w:sz w:val="22"/>
                <w:szCs w:val="22"/>
              </w:rPr>
              <w:t>w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k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4-6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145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58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</w:tr>
    </w:tbl>
    <w:p>
      <w:pPr>
        <w:rPr>
          <w:sz w:val="15"/>
          <w:szCs w:val="15"/>
        </w:rPr>
        <w:jc w:val="left"/>
        <w:spacing w:before="9" w:lineRule="exact" w:line="140"/>
      </w:pPr>
      <w:r>
        <w:rPr>
          <w:sz w:val="15"/>
          <w:szCs w:val="15"/>
        </w:rPr>
      </w:r>
    </w:p>
    <w:tbl>
      <w:tblPr>
        <w:tblW w:w="0" w:type="auto"/>
        <w:tblLook w:val="01E0"/>
        <w:jc w:val="left"/>
        <w:tblInd w:w="10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401" w:hRule="exact"/>
        </w:trPr>
        <w:tc>
          <w:tcPr>
            <w:tcW w:w="10339" w:type="dxa"/>
            <w:gridSpan w:val="7"/>
            <w:tcBorders>
              <w:top w:val="single" w:sz="7" w:space="0" w:color="000000"/>
              <w:left w:val="single" w:sz="7" w:space="0" w:color="000000"/>
              <w:bottom w:val="nil" w:sz="6" w:space="0" w:color="auto"/>
              <w:right w:val="single" w:sz="7" w:space="0" w:color="000000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49"/>
              <w:ind w:left="1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11.7</w:t>
            </w:r>
            <w:r>
              <w:rPr>
                <w:rFonts w:cs="Arial" w:hAnsi="Arial" w:eastAsia="Arial" w:ascii="Arial"/>
                <w:spacing w:val="-7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6"/>
                <w:w w:val="100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-5"/>
                <w:w w:val="10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x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                            </w:t>
            </w:r>
            <w:r>
              <w:rPr>
                <w:rFonts w:cs="Arial" w:hAnsi="Arial" w:eastAsia="Arial" w:ascii="Arial"/>
                <w:spacing w:val="19"/>
                <w:w w:val="100"/>
                <w:sz w:val="20"/>
                <w:szCs w:val="20"/>
              </w:rPr>
              <w:t> </w:t>
            </w: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1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9"/>
                <w:w w:val="100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6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               </w:t>
            </w:r>
            <w:r>
              <w:rPr>
                <w:rFonts w:cs="Arial" w:hAnsi="Arial" w:eastAsia="Arial" w:ascii="Arial"/>
                <w:spacing w:val="39"/>
                <w:w w:val="100"/>
                <w:sz w:val="22"/>
                <w:szCs w:val="22"/>
              </w:rPr>
              <w:t> </w:t>
            </w: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F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                </w:t>
            </w:r>
            <w:r>
              <w:rPr>
                <w:rFonts w:cs="Arial" w:hAnsi="Arial" w:eastAsia="Arial" w:ascii="Arial"/>
                <w:spacing w:val="50"/>
                <w:w w:val="100"/>
                <w:sz w:val="22"/>
                <w:szCs w:val="22"/>
              </w:rPr>
              <w:t> </w:t>
            </w: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U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k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6"/>
                <w:w w:val="100"/>
                <w:sz w:val="22"/>
                <w:szCs w:val="22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n</w:t>
            </w:r>
          </w:p>
        </w:tc>
      </w:tr>
      <w:tr>
        <w:trPr>
          <w:trHeight w:val="913" w:hRule="exact"/>
        </w:trPr>
        <w:tc>
          <w:tcPr>
            <w:tcW w:w="22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/>
        </w:tc>
        <w:tc>
          <w:tcPr>
            <w:tcW w:w="14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17"/>
                <w:szCs w:val="17"/>
              </w:rPr>
              <w:jc w:val="left"/>
              <w:spacing w:before="4" w:lineRule="exact" w:line="160"/>
            </w:pPr>
            <w:r>
              <w:rPr>
                <w:sz w:val="17"/>
                <w:szCs w:val="17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ind w:left="98" w:right="62" w:firstLine="502"/>
            </w:pPr>
            <w:r>
              <w:rPr>
                <w:rFonts w:cs="Arial" w:hAnsi="Arial" w:eastAsia="Arial" w:ascii="Arial"/>
                <w:b/>
                <w:spacing w:val="-5"/>
                <w:w w:val="100"/>
                <w:position w:val="-6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b/>
                <w:spacing w:val="-5"/>
                <w:w w:val="100"/>
                <w:position w:val="0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b/>
                <w:spacing w:val="0"/>
                <w:w w:val="100"/>
                <w:position w:val="0"/>
                <w:sz w:val="20"/>
                <w:szCs w:val="20"/>
              </w:rPr>
              <w:t>t</w:t>
            </w:r>
            <w:r>
              <w:rPr>
                <w:rFonts w:cs="Arial" w:hAnsi="Arial" w:eastAsia="Arial" w:ascii="Arial"/>
                <w:b/>
                <w:spacing w:val="0"/>
                <w:w w:val="100"/>
                <w:position w:val="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-2"/>
                <w:w w:val="100"/>
                <w:position w:val="0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b/>
                <w:spacing w:val="-3"/>
                <w:w w:val="100"/>
                <w:position w:val="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b/>
                <w:spacing w:val="0"/>
                <w:w w:val="100"/>
                <w:position w:val="0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b/>
                <w:spacing w:val="-3"/>
                <w:w w:val="100"/>
                <w:position w:val="0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b/>
                <w:spacing w:val="-2"/>
                <w:w w:val="100"/>
                <w:position w:val="0"/>
                <w:sz w:val="20"/>
                <w:szCs w:val="20"/>
              </w:rPr>
              <w:t>u</w:t>
            </w:r>
            <w:r>
              <w:rPr>
                <w:rFonts w:cs="Arial" w:hAnsi="Arial" w:eastAsia="Arial" w:ascii="Arial"/>
                <w:b/>
                <w:spacing w:val="-1"/>
                <w:w w:val="100"/>
                <w:position w:val="0"/>
                <w:sz w:val="20"/>
                <w:szCs w:val="20"/>
              </w:rPr>
              <w:t>r</w:t>
            </w:r>
            <w:r>
              <w:rPr>
                <w:rFonts w:cs="Arial" w:hAnsi="Arial" w:eastAsia="Arial" w:ascii="Arial"/>
                <w:b/>
                <w:spacing w:val="-3"/>
                <w:w w:val="100"/>
                <w:position w:val="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b/>
                <w:spacing w:val="0"/>
                <w:w w:val="100"/>
                <w:position w:val="0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b/>
                <w:spacing w:val="-2"/>
                <w:w w:val="100"/>
                <w:position w:val="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b/>
                <w:spacing w:val="-2"/>
                <w:w w:val="100"/>
                <w:position w:val="0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b/>
                <w:spacing w:val="0"/>
                <w:w w:val="100"/>
                <w:position w:val="0"/>
                <w:sz w:val="20"/>
                <w:szCs w:val="20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</w:r>
          </w:p>
        </w:tc>
        <w:tc>
          <w:tcPr>
            <w:tcW w:w="15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17"/>
                <w:szCs w:val="17"/>
              </w:rPr>
              <w:jc w:val="left"/>
              <w:spacing w:before="4" w:lineRule="exact" w:line="160"/>
            </w:pPr>
            <w:r>
              <w:rPr>
                <w:sz w:val="17"/>
                <w:szCs w:val="17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ind w:left="136" w:right="111" w:firstLine="468"/>
            </w:pPr>
            <w:r>
              <w:rPr>
                <w:rFonts w:cs="Arial" w:hAnsi="Arial" w:eastAsia="Arial" w:ascii="Arial"/>
                <w:b/>
                <w:spacing w:val="-5"/>
                <w:w w:val="100"/>
                <w:position w:val="-6"/>
                <w:sz w:val="20"/>
                <w:szCs w:val="20"/>
              </w:rPr>
              <w:t>2</w:t>
            </w:r>
            <w:r>
              <w:rPr>
                <w:rFonts w:cs="Arial" w:hAnsi="Arial" w:eastAsia="Arial" w:ascii="Arial"/>
                <w:b/>
                <w:spacing w:val="-4"/>
                <w:w w:val="100"/>
                <w:position w:val="0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b/>
                <w:spacing w:val="0"/>
                <w:w w:val="100"/>
                <w:position w:val="0"/>
                <w:sz w:val="20"/>
                <w:szCs w:val="20"/>
              </w:rPr>
              <w:t>d</w:t>
            </w:r>
            <w:r>
              <w:rPr>
                <w:rFonts w:cs="Arial" w:hAnsi="Arial" w:eastAsia="Arial" w:ascii="Arial"/>
                <w:b/>
                <w:spacing w:val="0"/>
                <w:w w:val="100"/>
                <w:position w:val="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-4"/>
                <w:w w:val="100"/>
                <w:position w:val="0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b/>
                <w:spacing w:val="-3"/>
                <w:w w:val="100"/>
                <w:position w:val="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b/>
                <w:spacing w:val="-5"/>
                <w:w w:val="100"/>
                <w:position w:val="0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b/>
                <w:spacing w:val="-3"/>
                <w:w w:val="100"/>
                <w:position w:val="0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b/>
                <w:spacing w:val="-4"/>
                <w:w w:val="100"/>
                <w:position w:val="0"/>
                <w:sz w:val="20"/>
                <w:szCs w:val="20"/>
              </w:rPr>
              <w:t>u</w:t>
            </w:r>
            <w:r>
              <w:rPr>
                <w:rFonts w:cs="Arial" w:hAnsi="Arial" w:eastAsia="Arial" w:ascii="Arial"/>
                <w:b/>
                <w:spacing w:val="-3"/>
                <w:w w:val="100"/>
                <w:position w:val="0"/>
                <w:sz w:val="20"/>
                <w:szCs w:val="20"/>
              </w:rPr>
              <w:t>r</w:t>
            </w:r>
            <w:r>
              <w:rPr>
                <w:rFonts w:cs="Arial" w:hAnsi="Arial" w:eastAsia="Arial" w:ascii="Arial"/>
                <w:b/>
                <w:spacing w:val="-3"/>
                <w:w w:val="100"/>
                <w:position w:val="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b/>
                <w:spacing w:val="-4"/>
                <w:w w:val="100"/>
                <w:position w:val="0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b/>
                <w:spacing w:val="-3"/>
                <w:w w:val="100"/>
                <w:position w:val="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b/>
                <w:spacing w:val="-4"/>
                <w:w w:val="100"/>
                <w:position w:val="0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b/>
                <w:spacing w:val="0"/>
                <w:w w:val="100"/>
                <w:position w:val="0"/>
                <w:sz w:val="20"/>
                <w:szCs w:val="20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</w:r>
          </w:p>
        </w:tc>
        <w:tc>
          <w:tcPr>
            <w:tcW w:w="9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10"/>
              <w:ind w:left="47" w:right="31" w:hanging="4"/>
            </w:pPr>
            <w:r>
              <w:rPr>
                <w:rFonts w:cs="Arial" w:hAnsi="Arial" w:eastAsia="Arial" w:ascii="Arial"/>
                <w:b/>
                <w:spacing w:val="-2"/>
                <w:w w:val="99"/>
                <w:sz w:val="20"/>
                <w:szCs w:val="20"/>
              </w:rPr>
              <w:t>D</w:t>
            </w:r>
            <w:r>
              <w:rPr>
                <w:rFonts w:cs="Arial" w:hAnsi="Arial" w:eastAsia="Arial" w:ascii="Arial"/>
                <w:b/>
                <w:spacing w:val="-3"/>
                <w:w w:val="99"/>
                <w:sz w:val="20"/>
                <w:szCs w:val="20"/>
              </w:rPr>
              <w:t>i</w:t>
            </w:r>
            <w:r>
              <w:rPr>
                <w:rFonts w:cs="Arial" w:hAnsi="Arial" w:eastAsia="Arial" w:ascii="Arial"/>
                <w:b/>
                <w:spacing w:val="-2"/>
                <w:w w:val="99"/>
                <w:sz w:val="20"/>
                <w:szCs w:val="20"/>
              </w:rPr>
              <w:t>f</w:t>
            </w:r>
            <w:r>
              <w:rPr>
                <w:rFonts w:cs="Arial" w:hAnsi="Arial" w:eastAsia="Arial" w:ascii="Arial"/>
                <w:b/>
                <w:spacing w:val="-2"/>
                <w:w w:val="99"/>
                <w:sz w:val="20"/>
                <w:szCs w:val="20"/>
              </w:rPr>
              <w:t>f</w:t>
            </w:r>
            <w:r>
              <w:rPr>
                <w:rFonts w:cs="Arial" w:hAnsi="Arial" w:eastAsia="Arial" w:ascii="Arial"/>
                <w:b/>
                <w:spacing w:val="0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b/>
                <w:spacing w:val="0"/>
                <w:w w:val="99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-2"/>
                <w:w w:val="99"/>
                <w:sz w:val="20"/>
                <w:szCs w:val="20"/>
              </w:rPr>
              <w:t>b</w:t>
            </w:r>
            <w:r>
              <w:rPr>
                <w:rFonts w:cs="Arial" w:hAnsi="Arial" w:eastAsia="Arial" w:ascii="Arial"/>
                <w:b/>
                <w:spacing w:val="-3"/>
                <w:w w:val="99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b/>
                <w:spacing w:val="-2"/>
                <w:w w:val="99"/>
                <w:sz w:val="20"/>
                <w:szCs w:val="20"/>
              </w:rPr>
              <w:t>t</w:t>
            </w:r>
            <w:r>
              <w:rPr>
                <w:rFonts w:cs="Arial" w:hAnsi="Arial" w:eastAsia="Arial" w:ascii="Arial"/>
                <w:b/>
                <w:spacing w:val="1"/>
                <w:w w:val="99"/>
                <w:sz w:val="20"/>
                <w:szCs w:val="20"/>
              </w:rPr>
              <w:t>w</w:t>
            </w:r>
            <w:r>
              <w:rPr>
                <w:rFonts w:cs="Arial" w:hAnsi="Arial" w:eastAsia="Arial" w:ascii="Arial"/>
                <w:b/>
                <w:spacing w:val="-3"/>
                <w:w w:val="99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b/>
                <w:spacing w:val="-3"/>
                <w:w w:val="99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b/>
                <w:spacing w:val="0"/>
                <w:w w:val="99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00"/>
              <w:ind w:left="68" w:right="54"/>
            </w:pPr>
            <w:r>
              <w:rPr>
                <w:rFonts w:cs="Arial" w:hAnsi="Arial" w:eastAsia="Arial" w:ascii="Arial"/>
                <w:b/>
                <w:spacing w:val="0"/>
                <w:w w:val="100"/>
                <w:position w:val="-1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b/>
                <w:spacing w:val="0"/>
                <w:w w:val="100"/>
                <w:position w:val="5"/>
                <w:sz w:val="20"/>
                <w:szCs w:val="20"/>
              </w:rPr>
              <w:t>st</w:t>
            </w:r>
            <w:r>
              <w:rPr>
                <w:rFonts w:cs="Arial" w:hAnsi="Arial" w:eastAsia="Arial" w:ascii="Arial"/>
                <w:b/>
                <w:spacing w:val="-3"/>
                <w:w w:val="100"/>
                <w:position w:val="5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99"/>
                <w:position w:val="-1"/>
                <w:sz w:val="20"/>
                <w:szCs w:val="20"/>
              </w:rPr>
              <w:t>and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180"/>
              <w:ind w:left="252" w:right="231"/>
            </w:pPr>
            <w:r>
              <w:rPr>
                <w:rFonts w:cs="Arial" w:hAnsi="Arial" w:eastAsia="Arial" w:ascii="Arial"/>
                <w:b/>
                <w:spacing w:val="-5"/>
                <w:w w:val="99"/>
                <w:sz w:val="20"/>
                <w:szCs w:val="20"/>
              </w:rPr>
              <w:t>2</w:t>
            </w:r>
            <w:r>
              <w:rPr>
                <w:rFonts w:cs="Arial" w:hAnsi="Arial" w:eastAsia="Arial" w:ascii="Arial"/>
                <w:b/>
                <w:spacing w:val="-4"/>
                <w:w w:val="99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b/>
                <w:spacing w:val="0"/>
                <w:w w:val="99"/>
                <w:sz w:val="20"/>
                <w:szCs w:val="20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06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12"/>
                <w:szCs w:val="12"/>
              </w:rPr>
              <w:jc w:val="left"/>
              <w:spacing w:before="3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ind w:left="69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0"/>
                <w:szCs w:val="20"/>
              </w:rPr>
              <w:t>o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0"/>
                <w:szCs w:val="20"/>
              </w:rPr>
              <w:t>l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0"/>
                <w:szCs w:val="20"/>
              </w:rPr>
              <w:t>r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0"/>
                <w:szCs w:val="20"/>
              </w:rPr>
              <w:t>c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3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95"/>
              <w:ind w:left="87" w:right="66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Di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0"/>
                <w:szCs w:val="20"/>
              </w:rPr>
              <w:t>f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0"/>
                <w:szCs w:val="20"/>
              </w:rPr>
              <w:t>f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b/>
                <w:spacing w:val="-18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99"/>
                <w:sz w:val="20"/>
                <w:szCs w:val="20"/>
              </w:rPr>
              <w:t>g</w:t>
            </w:r>
            <w:r>
              <w:rPr>
                <w:rFonts w:cs="Arial" w:hAnsi="Arial" w:eastAsia="Arial" w:ascii="Arial"/>
                <w:b/>
                <w:spacing w:val="-1"/>
                <w:w w:val="99"/>
                <w:sz w:val="20"/>
                <w:szCs w:val="20"/>
              </w:rPr>
              <w:t>r</w:t>
            </w:r>
            <w:r>
              <w:rPr>
                <w:rFonts w:cs="Arial" w:hAnsi="Arial" w:eastAsia="Arial" w:ascii="Arial"/>
                <w:b/>
                <w:spacing w:val="0"/>
                <w:w w:val="99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b/>
                <w:spacing w:val="-1"/>
                <w:w w:val="99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b/>
                <w:spacing w:val="1"/>
                <w:w w:val="99"/>
                <w:sz w:val="20"/>
                <w:szCs w:val="20"/>
              </w:rPr>
              <w:t>t</w:t>
            </w:r>
            <w:r>
              <w:rPr>
                <w:rFonts w:cs="Arial" w:hAnsi="Arial" w:eastAsia="Arial" w:ascii="Arial"/>
                <w:b/>
                <w:spacing w:val="2"/>
                <w:w w:val="99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b/>
                <w:spacing w:val="0"/>
                <w:w w:val="99"/>
                <w:sz w:val="20"/>
                <w:szCs w:val="20"/>
              </w:rPr>
              <w:t>r</w:t>
            </w:r>
            <w:r>
              <w:rPr>
                <w:rFonts w:cs="Arial" w:hAnsi="Arial" w:eastAsia="Arial" w:ascii="Arial"/>
                <w:b/>
                <w:spacing w:val="0"/>
                <w:w w:val="99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-4"/>
                <w:w w:val="99"/>
                <w:sz w:val="20"/>
                <w:szCs w:val="20"/>
              </w:rPr>
              <w:t>t</w:t>
            </w:r>
            <w:r>
              <w:rPr>
                <w:rFonts w:cs="Arial" w:hAnsi="Arial" w:eastAsia="Arial" w:ascii="Arial"/>
                <w:b/>
                <w:spacing w:val="-4"/>
                <w:w w:val="99"/>
                <w:sz w:val="20"/>
                <w:szCs w:val="20"/>
              </w:rPr>
              <w:t>h</w:t>
            </w:r>
            <w:r>
              <w:rPr>
                <w:rFonts w:cs="Arial" w:hAnsi="Arial" w:eastAsia="Arial" w:ascii="Arial"/>
                <w:b/>
                <w:spacing w:val="-5"/>
                <w:w w:val="99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99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b/>
                <w:spacing w:val="0"/>
                <w:w w:val="99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-2"/>
                <w:w w:val="99"/>
                <w:sz w:val="20"/>
                <w:szCs w:val="20"/>
              </w:rPr>
              <w:t>t</w:t>
            </w:r>
            <w:r>
              <w:rPr>
                <w:rFonts w:cs="Arial" w:hAnsi="Arial" w:eastAsia="Arial" w:ascii="Arial"/>
                <w:b/>
                <w:spacing w:val="-2"/>
                <w:w w:val="99"/>
                <w:sz w:val="20"/>
                <w:szCs w:val="20"/>
              </w:rPr>
              <w:t>o</w:t>
            </w:r>
            <w:r>
              <w:rPr>
                <w:rFonts w:cs="Arial" w:hAnsi="Arial" w:eastAsia="Arial" w:ascii="Arial"/>
                <w:b/>
                <w:spacing w:val="-3"/>
                <w:w w:val="99"/>
                <w:sz w:val="20"/>
                <w:szCs w:val="20"/>
              </w:rPr>
              <w:t>l</w:t>
            </w:r>
            <w:r>
              <w:rPr>
                <w:rFonts w:cs="Arial" w:hAnsi="Arial" w:eastAsia="Arial" w:ascii="Arial"/>
                <w:b/>
                <w:spacing w:val="-3"/>
                <w:w w:val="99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b/>
                <w:spacing w:val="-1"/>
                <w:w w:val="99"/>
                <w:sz w:val="20"/>
                <w:szCs w:val="20"/>
              </w:rPr>
              <w:t>r</w:t>
            </w:r>
            <w:r>
              <w:rPr>
                <w:rFonts w:cs="Arial" w:hAnsi="Arial" w:eastAsia="Arial" w:ascii="Arial"/>
                <w:b/>
                <w:spacing w:val="-3"/>
                <w:w w:val="99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99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b/>
                <w:spacing w:val="-3"/>
                <w:w w:val="99"/>
                <w:sz w:val="20"/>
                <w:szCs w:val="20"/>
              </w:rPr>
              <w:t>c</w:t>
            </w:r>
            <w:r>
              <w:rPr>
                <w:rFonts w:cs="Arial" w:hAnsi="Arial" w:eastAsia="Arial" w:ascii="Arial"/>
                <w:b/>
                <w:spacing w:val="-3"/>
                <w:w w:val="99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b/>
                <w:spacing w:val="0"/>
                <w:w w:val="99"/>
                <w:sz w:val="20"/>
                <w:szCs w:val="20"/>
              </w:rPr>
              <w:t>?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17"/>
                <w:szCs w:val="17"/>
              </w:rPr>
              <w:jc w:val="left"/>
              <w:spacing w:before="4" w:lineRule="exact" w:line="160"/>
            </w:pPr>
            <w:r>
              <w:rPr>
                <w:sz w:val="17"/>
                <w:szCs w:val="17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ind w:left="205" w:right="148" w:firstLine="492"/>
            </w:pPr>
            <w:r>
              <w:rPr>
                <w:rFonts w:cs="Arial" w:hAnsi="Arial" w:eastAsia="Arial" w:ascii="Arial"/>
                <w:b/>
                <w:spacing w:val="-5"/>
                <w:w w:val="100"/>
                <w:position w:val="-6"/>
                <w:sz w:val="20"/>
                <w:szCs w:val="20"/>
              </w:rPr>
              <w:t>3</w:t>
            </w:r>
            <w:r>
              <w:rPr>
                <w:rFonts w:cs="Arial" w:hAnsi="Arial" w:eastAsia="Arial" w:ascii="Arial"/>
                <w:b/>
                <w:spacing w:val="-3"/>
                <w:w w:val="100"/>
                <w:position w:val="0"/>
                <w:sz w:val="20"/>
                <w:szCs w:val="20"/>
              </w:rPr>
              <w:t>r</w:t>
            </w:r>
            <w:r>
              <w:rPr>
                <w:rFonts w:cs="Arial" w:hAnsi="Arial" w:eastAsia="Arial" w:ascii="Arial"/>
                <w:b/>
                <w:spacing w:val="0"/>
                <w:w w:val="100"/>
                <w:position w:val="0"/>
                <w:sz w:val="20"/>
                <w:szCs w:val="20"/>
              </w:rPr>
              <w:t>d</w:t>
            </w:r>
            <w:r>
              <w:rPr>
                <w:rFonts w:cs="Arial" w:hAnsi="Arial" w:eastAsia="Arial" w:ascii="Arial"/>
                <w:b/>
                <w:spacing w:val="0"/>
                <w:w w:val="100"/>
                <w:position w:val="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-2"/>
                <w:w w:val="100"/>
                <w:position w:val="0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b/>
                <w:spacing w:val="-3"/>
                <w:w w:val="100"/>
                <w:position w:val="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b/>
                <w:spacing w:val="0"/>
                <w:w w:val="100"/>
                <w:position w:val="0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b/>
                <w:spacing w:val="-3"/>
                <w:w w:val="100"/>
                <w:position w:val="0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b/>
                <w:spacing w:val="-2"/>
                <w:w w:val="100"/>
                <w:position w:val="0"/>
                <w:sz w:val="20"/>
                <w:szCs w:val="20"/>
              </w:rPr>
              <w:t>u</w:t>
            </w:r>
            <w:r>
              <w:rPr>
                <w:rFonts w:cs="Arial" w:hAnsi="Arial" w:eastAsia="Arial" w:ascii="Arial"/>
                <w:b/>
                <w:spacing w:val="-1"/>
                <w:w w:val="100"/>
                <w:position w:val="0"/>
                <w:sz w:val="20"/>
                <w:szCs w:val="20"/>
              </w:rPr>
              <w:t>r</w:t>
            </w:r>
            <w:r>
              <w:rPr>
                <w:rFonts w:cs="Arial" w:hAnsi="Arial" w:eastAsia="Arial" w:ascii="Arial"/>
                <w:b/>
                <w:spacing w:val="-3"/>
                <w:w w:val="100"/>
                <w:position w:val="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b/>
                <w:spacing w:val="0"/>
                <w:w w:val="100"/>
                <w:position w:val="0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b/>
                <w:spacing w:val="-2"/>
                <w:w w:val="100"/>
                <w:position w:val="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b/>
                <w:spacing w:val="-2"/>
                <w:w w:val="100"/>
                <w:position w:val="0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b/>
                <w:spacing w:val="0"/>
                <w:w w:val="100"/>
                <w:position w:val="0"/>
                <w:sz w:val="20"/>
                <w:szCs w:val="20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</w:r>
          </w:p>
        </w:tc>
      </w:tr>
      <w:tr>
        <w:trPr>
          <w:trHeight w:val="646" w:hRule="exact"/>
        </w:trPr>
        <w:tc>
          <w:tcPr>
            <w:tcW w:w="22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75"/>
              <w:ind w:left="422" w:right="443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11.8</w:t>
            </w:r>
            <w:r>
              <w:rPr>
                <w:rFonts w:cs="Arial" w:hAnsi="Arial" w:eastAsia="Arial" w:ascii="Arial"/>
                <w:spacing w:val="-16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11"/>
                <w:w w:val="100"/>
                <w:sz w:val="20"/>
                <w:szCs w:val="20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g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Arial" w:hAnsi="Arial" w:eastAsia="Arial" w:ascii="Arial"/>
                <w:spacing w:val="-13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4"/>
                <w:w w:val="99"/>
                <w:sz w:val="20"/>
                <w:szCs w:val="20"/>
              </w:rPr>
              <w:t>(</w:t>
            </w:r>
            <w:r>
              <w:rPr>
                <w:rFonts w:cs="Arial" w:hAnsi="Arial" w:eastAsia="Arial" w:ascii="Arial"/>
                <w:spacing w:val="-5"/>
                <w:w w:val="99"/>
                <w:sz w:val="20"/>
                <w:szCs w:val="20"/>
              </w:rPr>
              <w:t>g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)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20"/>
              <w:ind w:left="600" w:right="612"/>
            </w:pPr>
            <w:r>
              <w:rPr>
                <w:rFonts w:cs="Wingdings" w:hAnsi="Wingdings" w:eastAsia="Wingdings" w:ascii="Wingdings"/>
                <w:spacing w:val="0"/>
                <w:w w:val="100"/>
                <w:sz w:val="20"/>
                <w:szCs w:val="20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not</w:t>
            </w:r>
            <w:r>
              <w:rPr>
                <w:rFonts w:cs="Arial" w:hAnsi="Arial" w:eastAsia="Arial" w:ascii="Arial"/>
                <w:spacing w:val="-6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d</w:t>
            </w:r>
            <w:r>
              <w:rPr>
                <w:rFonts w:cs="Arial" w:hAnsi="Arial" w:eastAsia="Arial" w:ascii="Arial"/>
                <w:spacing w:val="-5"/>
                <w:w w:val="99"/>
                <w:sz w:val="20"/>
                <w:szCs w:val="20"/>
              </w:rPr>
              <w:t>o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4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75"/>
              <w:ind w:left="437" w:right="424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8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.1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3"/>
              <w:ind w:left="101" w:right="83"/>
            </w:pPr>
            <w:r>
              <w:rPr>
                <w:rFonts w:cs="Arial" w:hAnsi="Arial" w:eastAsia="Arial" w:ascii="Arial"/>
                <w:w w:val="99"/>
                <w:position w:val="1"/>
                <w:sz w:val="20"/>
                <w:szCs w:val="20"/>
              </w:rPr>
            </w:r>
            <w:r>
              <w:rPr>
                <w:rFonts w:cs="Arial" w:hAnsi="Arial" w:eastAsia="Arial" w:ascii="Arial"/>
                <w:w w:val="99"/>
                <w:position w:val="1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w w:val="100"/>
                <w:position w:val="1"/>
                <w:sz w:val="20"/>
                <w:szCs w:val="20"/>
                <w:u w:val="single" w:color="000000"/>
              </w:rPr>
              <w:t>   </w:t>
            </w:r>
            <w:r>
              <w:rPr>
                <w:rFonts w:cs="Arial" w:hAnsi="Arial" w:eastAsia="Arial" w:ascii="Arial"/>
                <w:spacing w:val="-6"/>
                <w:w w:val="100"/>
                <w:position w:val="1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-6"/>
                <w:w w:val="100"/>
                <w:position w:val="1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-6"/>
                <w:w w:val="100"/>
                <w:position w:val="1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100"/>
                <w:position w:val="1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99"/>
                <w:position w:val="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99"/>
                <w:position w:val="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  <w:u w:val="single" w:color="000000"/>
              </w:rPr>
              <w:t>            </w:t>
            </w:r>
            <w:r>
              <w:rPr>
                <w:rFonts w:cs="Arial" w:hAnsi="Arial" w:eastAsia="Arial" w:ascii="Arial"/>
                <w:spacing w:val="9"/>
                <w:w w:val="100"/>
                <w:position w:val="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9"/>
                <w:w w:val="100"/>
                <w:position w:val="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9"/>
                <w:w w:val="100"/>
                <w:position w:val="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99"/>
                <w:position w:val="0"/>
                <w:sz w:val="20"/>
                <w:szCs w:val="20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</w:r>
          </w:p>
        </w:tc>
        <w:tc>
          <w:tcPr>
            <w:tcW w:w="15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75"/>
              <w:ind w:left="470" w:right="458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8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.2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3"/>
              <w:ind w:left="137" w:right="115"/>
            </w:pPr>
            <w:r>
              <w:rPr>
                <w:rFonts w:cs="Arial" w:hAnsi="Arial" w:eastAsia="Arial" w:ascii="Arial"/>
                <w:w w:val="99"/>
                <w:sz w:val="20"/>
                <w:szCs w:val="20"/>
              </w:rPr>
            </w:r>
            <w:r>
              <w:rPr>
                <w:rFonts w:cs="Arial" w:hAnsi="Arial" w:eastAsia="Arial" w:ascii="Arial"/>
                <w:w w:val="99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w w:val="100"/>
                <w:sz w:val="20"/>
                <w:szCs w:val="20"/>
                <w:u w:val="single" w:color="000000"/>
              </w:rPr>
              <w:t>   </w:t>
            </w:r>
            <w:r>
              <w:rPr>
                <w:rFonts w:cs="Arial" w:hAnsi="Arial" w:eastAsia="Arial" w:ascii="Arial"/>
                <w:spacing w:val="-6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-6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-6"/>
                <w:w w:val="10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  <w:u w:val="single" w:color="000000"/>
              </w:rPr>
              <w:t>            </w:t>
            </w:r>
            <w:r>
              <w:rPr>
                <w:rFonts w:cs="Arial" w:hAnsi="Arial" w:eastAsia="Arial" w:ascii="Arial"/>
                <w:spacing w:val="10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10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10"/>
                <w:w w:val="10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9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66"/>
              <w:ind w:left="144" w:right="139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8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.3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20"/>
              <w:ind w:left="35" w:right="26"/>
            </w:pPr>
            <w:r>
              <w:rPr>
                <w:rFonts w:cs="Arial" w:hAnsi="Arial" w:eastAsia="Arial" w:ascii="Arial"/>
                <w:w w:val="99"/>
                <w:position w:val="-2"/>
                <w:sz w:val="20"/>
                <w:szCs w:val="20"/>
              </w:rPr>
            </w:r>
            <w:r>
              <w:rPr>
                <w:rFonts w:cs="Arial" w:hAnsi="Arial" w:eastAsia="Arial" w:ascii="Arial"/>
                <w:w w:val="99"/>
                <w:position w:val="-2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w w:val="100"/>
                <w:position w:val="-2"/>
                <w:sz w:val="20"/>
                <w:szCs w:val="20"/>
                <w:u w:val="single" w:color="000000"/>
              </w:rPr>
              <w:t>  </w:t>
            </w:r>
            <w:r>
              <w:rPr>
                <w:rFonts w:cs="Arial" w:hAnsi="Arial" w:eastAsia="Arial" w:ascii="Arial"/>
                <w:spacing w:val="9"/>
                <w:w w:val="100"/>
                <w:position w:val="-2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9"/>
                <w:w w:val="100"/>
                <w:position w:val="-2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9"/>
                <w:w w:val="100"/>
                <w:position w:val="-2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100"/>
                <w:position w:val="-1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position w:val="-1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position w:val="-1"/>
                <w:sz w:val="20"/>
                <w:szCs w:val="20"/>
                <w:u w:val="single" w:color="000000"/>
              </w:rPr>
              <w:t>   </w:t>
            </w:r>
            <w:r>
              <w:rPr>
                <w:rFonts w:cs="Arial" w:hAnsi="Arial" w:eastAsia="Arial" w:ascii="Arial"/>
                <w:spacing w:val="54"/>
                <w:w w:val="100"/>
                <w:position w:val="-1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54"/>
                <w:w w:val="100"/>
                <w:position w:val="-1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99"/>
                <w:position w:val="-1"/>
                <w:sz w:val="20"/>
                <w:szCs w:val="20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</w:r>
          </w:p>
        </w:tc>
        <w:tc>
          <w:tcPr>
            <w:tcW w:w="106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14"/>
                <w:szCs w:val="14"/>
              </w:rPr>
              <w:jc w:val="left"/>
              <w:spacing w:before="9" w:lineRule="exact" w:line="140"/>
            </w:pPr>
            <w:r>
              <w:rPr>
                <w:sz w:val="14"/>
                <w:szCs w:val="14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ind w:left="336" w:right="329"/>
            </w:pPr>
            <w:r>
              <w:rPr>
                <w:rFonts w:cs="Arial" w:hAnsi="Arial" w:eastAsia="Arial" w:ascii="Arial"/>
                <w:i/>
                <w:spacing w:val="-5"/>
                <w:w w:val="99"/>
                <w:sz w:val="20"/>
                <w:szCs w:val="20"/>
              </w:rPr>
              <w:t>50g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3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18"/>
                <w:szCs w:val="18"/>
              </w:rPr>
              <w:jc w:val="left"/>
              <w:spacing w:before="8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lineRule="exact" w:line="220"/>
              <w:ind w:left="592"/>
            </w:pPr>
            <w:r>
              <w:rPr>
                <w:rFonts w:cs="Arial" w:hAnsi="Arial" w:eastAsia="Arial" w:ascii="Arial"/>
                <w:spacing w:val="-6"/>
                <w:w w:val="100"/>
                <w:position w:val="-1"/>
                <w:sz w:val="20"/>
                <w:szCs w:val="20"/>
              </w:rPr>
              <w:t>Y</w:t>
            </w:r>
            <w:r>
              <w:rPr>
                <w:rFonts w:cs="Arial" w:hAnsi="Arial" w:eastAsia="Arial" w:ascii="Arial"/>
                <w:spacing w:val="-5"/>
                <w:w w:val="100"/>
                <w:position w:val="-1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position w:val="-1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00"/>
              <w:ind w:left="523" w:right="502"/>
            </w:pP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→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6"/>
              <w:ind w:left="244"/>
            </w:pPr>
            <w:r>
              <w:rPr>
                <w:rFonts w:cs="Arial" w:hAnsi="Arial" w:eastAsia="Arial" w:ascii="Arial"/>
                <w:w w:val="99"/>
                <w:position w:val="-12"/>
                <w:sz w:val="20"/>
                <w:szCs w:val="20"/>
              </w:rPr>
            </w:r>
            <w:r>
              <w:rPr>
                <w:rFonts w:cs="Arial" w:hAnsi="Arial" w:eastAsia="Arial" w:ascii="Arial"/>
                <w:w w:val="99"/>
                <w:position w:val="-12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w w:val="100"/>
                <w:position w:val="-12"/>
                <w:sz w:val="20"/>
                <w:szCs w:val="20"/>
                <w:u w:val="single" w:color="000000"/>
              </w:rPr>
              <w:t>   </w:t>
            </w:r>
            <w:r>
              <w:rPr>
                <w:rFonts w:cs="Arial" w:hAnsi="Arial" w:eastAsia="Arial" w:ascii="Arial"/>
                <w:spacing w:val="-6"/>
                <w:w w:val="100"/>
                <w:position w:val="-12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-6"/>
                <w:w w:val="100"/>
                <w:position w:val="-12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-6"/>
                <w:w w:val="100"/>
                <w:position w:val="-12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7"/>
                <w:w w:val="100"/>
                <w:position w:val="-12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position w:val="0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3"/>
                <w:w w:val="100"/>
                <w:position w:val="0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-3"/>
                <w:w w:val="100"/>
                <w:position w:val="0"/>
                <w:sz w:val="20"/>
                <w:szCs w:val="20"/>
              </w:rPr>
              <w:t>8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  <w:t>.4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lineRule="exact" w:line="220"/>
              <w:ind w:left="570"/>
            </w:pPr>
            <w:r>
              <w:rPr>
                <w:rFonts w:cs="Arial" w:hAnsi="Arial" w:eastAsia="Arial" w:ascii="Arial"/>
                <w:w w:val="99"/>
                <w:sz w:val="20"/>
                <w:szCs w:val="20"/>
              </w:rPr>
            </w:r>
            <w:r>
              <w:rPr>
                <w:rFonts w:cs="Arial" w:hAnsi="Arial" w:eastAsia="Arial" w:ascii="Arial"/>
                <w:w w:val="99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w w:val="100"/>
                <w:sz w:val="20"/>
                <w:szCs w:val="20"/>
                <w:u w:val="single" w:color="000000"/>
              </w:rPr>
              <w:t>            </w:t>
            </w:r>
            <w:r>
              <w:rPr>
                <w:rFonts w:cs="Arial" w:hAnsi="Arial" w:eastAsia="Arial" w:ascii="Arial"/>
                <w:spacing w:val="10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10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10"/>
                <w:w w:val="10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708" w:hRule="exact"/>
        </w:trPr>
        <w:tc>
          <w:tcPr>
            <w:tcW w:w="22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10"/>
                <w:szCs w:val="10"/>
              </w:rPr>
              <w:jc w:val="left"/>
              <w:spacing w:before="7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ind w:left="350" w:right="373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11.9</w:t>
            </w:r>
            <w:r>
              <w:rPr>
                <w:rFonts w:cs="Arial" w:hAnsi="Arial" w:eastAsia="Arial" w:ascii="Arial"/>
                <w:spacing w:val="-12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L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gth</w:t>
            </w:r>
            <w:r>
              <w:rPr>
                <w:rFonts w:cs="Arial" w:hAnsi="Arial" w:eastAsia="Arial" w:ascii="Arial"/>
                <w:spacing w:val="-14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4"/>
                <w:w w:val="99"/>
                <w:sz w:val="20"/>
                <w:szCs w:val="20"/>
              </w:rPr>
              <w:t>(</w:t>
            </w:r>
            <w:r>
              <w:rPr>
                <w:rFonts w:cs="Arial" w:hAnsi="Arial" w:eastAsia="Arial" w:ascii="Arial"/>
                <w:spacing w:val="-4"/>
                <w:w w:val="99"/>
                <w:sz w:val="20"/>
                <w:szCs w:val="20"/>
              </w:rPr>
              <w:t>c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m)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20"/>
              <w:ind w:left="600" w:right="612"/>
            </w:pPr>
            <w:r>
              <w:rPr>
                <w:rFonts w:cs="Wingdings" w:hAnsi="Wingdings" w:eastAsia="Wingdings" w:ascii="Wingdings"/>
                <w:spacing w:val="0"/>
                <w:w w:val="100"/>
                <w:sz w:val="20"/>
                <w:szCs w:val="20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not</w:t>
            </w:r>
            <w:r>
              <w:rPr>
                <w:rFonts w:cs="Arial" w:hAnsi="Arial" w:eastAsia="Arial" w:ascii="Arial"/>
                <w:spacing w:val="-6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d</w:t>
            </w:r>
            <w:r>
              <w:rPr>
                <w:rFonts w:cs="Arial" w:hAnsi="Arial" w:eastAsia="Arial" w:ascii="Arial"/>
                <w:spacing w:val="-5"/>
                <w:w w:val="99"/>
                <w:sz w:val="20"/>
                <w:szCs w:val="20"/>
              </w:rPr>
              <w:t>o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4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10"/>
                <w:szCs w:val="10"/>
              </w:rPr>
              <w:jc w:val="left"/>
              <w:spacing w:before="9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ind w:left="437" w:right="424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9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.1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20"/>
              <w:ind w:left="135" w:right="131"/>
            </w:pPr>
            <w:r>
              <w:rPr>
                <w:rFonts w:cs="Arial" w:hAnsi="Arial" w:eastAsia="Arial" w:ascii="Arial"/>
                <w:w w:val="99"/>
                <w:sz w:val="20"/>
                <w:szCs w:val="20"/>
              </w:rPr>
            </w:r>
            <w:r>
              <w:rPr>
                <w:rFonts w:cs="Arial" w:hAnsi="Arial" w:eastAsia="Arial" w:ascii="Arial"/>
                <w:w w:val="99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w w:val="100"/>
                <w:sz w:val="20"/>
                <w:szCs w:val="20"/>
                <w:u w:val="single" w:color="000000"/>
              </w:rPr>
              <w:t>      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  <w:u w:val="single" w:color="000000"/>
              </w:rPr>
              <w:t>   </w:t>
            </w:r>
            <w:r>
              <w:rPr>
                <w:rFonts w:cs="Arial" w:hAnsi="Arial" w:eastAsia="Arial" w:ascii="Arial"/>
                <w:spacing w:val="54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-54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6"/>
                <w:w w:val="99"/>
                <w:sz w:val="20"/>
                <w:szCs w:val="20"/>
              </w:rPr>
              <w:t>cm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5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10"/>
                <w:szCs w:val="10"/>
              </w:rPr>
              <w:jc w:val="left"/>
              <w:spacing w:before="9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ind w:left="470" w:right="458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9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.2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20"/>
              <w:ind w:left="173" w:right="159"/>
            </w:pPr>
            <w:r>
              <w:rPr>
                <w:rFonts w:cs="Arial" w:hAnsi="Arial" w:eastAsia="Arial" w:ascii="Arial"/>
                <w:w w:val="99"/>
                <w:sz w:val="20"/>
                <w:szCs w:val="20"/>
              </w:rPr>
            </w:r>
            <w:r>
              <w:rPr>
                <w:rFonts w:cs="Arial" w:hAnsi="Arial" w:eastAsia="Arial" w:ascii="Arial"/>
                <w:w w:val="99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w w:val="100"/>
                <w:sz w:val="20"/>
                <w:szCs w:val="20"/>
                <w:u w:val="single" w:color="000000"/>
              </w:rPr>
              <w:t>      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  <w:u w:val="single" w:color="000000"/>
              </w:rPr>
              <w:t>   </w:t>
            </w:r>
            <w:r>
              <w:rPr>
                <w:rFonts w:cs="Arial" w:hAnsi="Arial" w:eastAsia="Arial" w:ascii="Arial"/>
                <w:spacing w:val="54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-53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6"/>
                <w:w w:val="99"/>
                <w:sz w:val="20"/>
                <w:szCs w:val="20"/>
              </w:rPr>
              <w:t>cm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9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99"/>
              <w:ind w:left="149" w:right="134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9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.3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20"/>
              <w:ind w:left="-1" w:right="-31"/>
            </w:pPr>
            <w:r>
              <w:rPr>
                <w:rFonts w:cs="Arial" w:hAnsi="Arial" w:eastAsia="Arial" w:ascii="Arial"/>
                <w:w w:val="99"/>
                <w:position w:val="-1"/>
                <w:sz w:val="20"/>
                <w:szCs w:val="20"/>
              </w:rPr>
            </w:r>
            <w:r>
              <w:rPr>
                <w:rFonts w:cs="Arial" w:hAnsi="Arial" w:eastAsia="Arial" w:ascii="Arial"/>
                <w:w w:val="99"/>
                <w:position w:val="-1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w w:val="100"/>
                <w:position w:val="-1"/>
                <w:sz w:val="20"/>
                <w:szCs w:val="20"/>
                <w:u w:val="single" w:color="000000"/>
              </w:rPr>
              <w:t>  </w:t>
            </w:r>
            <w:r>
              <w:rPr>
                <w:rFonts w:cs="Arial" w:hAnsi="Arial" w:eastAsia="Arial" w:ascii="Arial"/>
                <w:spacing w:val="9"/>
                <w:w w:val="100"/>
                <w:position w:val="-1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9"/>
                <w:w w:val="100"/>
                <w:position w:val="-1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9"/>
                <w:w w:val="100"/>
                <w:position w:val="-1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  <w:u w:val="single" w:color="000000"/>
              </w:rPr>
              <w:t>   </w:t>
            </w:r>
            <w:r>
              <w:rPr>
                <w:rFonts w:cs="Arial" w:hAnsi="Arial" w:eastAsia="Arial" w:ascii="Arial"/>
                <w:spacing w:val="54"/>
                <w:w w:val="100"/>
                <w:position w:val="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54"/>
                <w:w w:val="100"/>
                <w:position w:val="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-8"/>
                <w:w w:val="99"/>
                <w:position w:val="0"/>
                <w:sz w:val="20"/>
                <w:szCs w:val="20"/>
              </w:rPr>
              <w:t>cm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</w:r>
          </w:p>
        </w:tc>
        <w:tc>
          <w:tcPr>
            <w:tcW w:w="106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19"/>
                <w:szCs w:val="19"/>
              </w:rPr>
              <w:jc w:val="left"/>
              <w:spacing w:before="5" w:lineRule="exact" w:line="180"/>
            </w:pPr>
            <w:r>
              <w:rPr>
                <w:sz w:val="19"/>
                <w:szCs w:val="19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ind w:left="270"/>
            </w:pPr>
            <w:r>
              <w:rPr>
                <w:rFonts w:cs="Arial" w:hAnsi="Arial" w:eastAsia="Arial" w:ascii="Arial"/>
                <w:i/>
                <w:spacing w:val="-5"/>
                <w:w w:val="100"/>
                <w:sz w:val="20"/>
                <w:szCs w:val="20"/>
              </w:rPr>
              <w:t>0.</w:t>
            </w:r>
            <w:r>
              <w:rPr>
                <w:rFonts w:cs="Arial" w:hAnsi="Arial" w:eastAsia="Arial" w:ascii="Arial"/>
                <w:i/>
                <w:spacing w:val="-5"/>
                <w:w w:val="100"/>
                <w:sz w:val="20"/>
                <w:szCs w:val="20"/>
              </w:rPr>
              <w:t>7</w:t>
            </w:r>
            <w:r>
              <w:rPr>
                <w:rFonts w:cs="Arial" w:hAnsi="Arial" w:eastAsia="Arial" w:ascii="Arial"/>
                <w:i/>
                <w:spacing w:val="-4"/>
                <w:w w:val="100"/>
                <w:sz w:val="20"/>
                <w:szCs w:val="20"/>
              </w:rPr>
              <w:t>c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3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22"/>
                <w:szCs w:val="22"/>
              </w:rPr>
              <w:jc w:val="left"/>
              <w:spacing w:before="4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ind w:left="592"/>
            </w:pPr>
            <w:r>
              <w:rPr>
                <w:rFonts w:cs="Arial" w:hAnsi="Arial" w:eastAsia="Arial" w:ascii="Arial"/>
                <w:spacing w:val="-6"/>
                <w:w w:val="100"/>
                <w:sz w:val="20"/>
                <w:szCs w:val="20"/>
              </w:rPr>
              <w:t>Y</w:t>
            </w:r>
            <w:r>
              <w:rPr>
                <w:rFonts w:cs="Arial" w:hAnsi="Arial" w:eastAsia="Arial" w:ascii="Arial"/>
                <w:spacing w:val="-5"/>
                <w:w w:val="10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00"/>
              <w:ind w:left="523" w:right="502"/>
            </w:pP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→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99"/>
              <w:ind w:left="544" w:right="523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9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.4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20"/>
              <w:ind w:left="242" w:right="229"/>
            </w:pPr>
            <w:r>
              <w:rPr>
                <w:rFonts w:cs="Arial" w:hAnsi="Arial" w:eastAsia="Arial" w:ascii="Arial"/>
                <w:w w:val="99"/>
                <w:sz w:val="20"/>
                <w:szCs w:val="20"/>
              </w:rPr>
            </w:r>
            <w:r>
              <w:rPr>
                <w:rFonts w:cs="Arial" w:hAnsi="Arial" w:eastAsia="Arial" w:ascii="Arial"/>
                <w:w w:val="99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w w:val="100"/>
                <w:sz w:val="20"/>
                <w:szCs w:val="20"/>
                <w:u w:val="single" w:color="000000"/>
              </w:rPr>
              <w:t>      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  <w:u w:val="single" w:color="000000"/>
              </w:rPr>
              <w:t>   </w:t>
            </w:r>
            <w:r>
              <w:rPr>
                <w:rFonts w:cs="Arial" w:hAnsi="Arial" w:eastAsia="Arial" w:ascii="Arial"/>
                <w:spacing w:val="54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-54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6"/>
                <w:w w:val="99"/>
                <w:sz w:val="20"/>
                <w:szCs w:val="20"/>
              </w:rPr>
              <w:t>cm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552" w:hRule="exact"/>
        </w:trPr>
        <w:tc>
          <w:tcPr>
            <w:tcW w:w="22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30"/>
              <w:ind w:left="149" w:right="176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Arial" w:hAnsi="Arial" w:eastAsia="Arial" w:ascii="Arial"/>
                <w:spacing w:val="-12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H</w:t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ad</w:t>
            </w:r>
            <w:r>
              <w:rPr>
                <w:rFonts w:cs="Arial" w:hAnsi="Arial" w:eastAsia="Arial" w:ascii="Arial"/>
                <w:spacing w:val="-13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c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c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-9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4"/>
                <w:w w:val="99"/>
                <w:sz w:val="20"/>
                <w:szCs w:val="20"/>
              </w:rPr>
              <w:t>(</w:t>
            </w:r>
            <w:r>
              <w:rPr>
                <w:rFonts w:cs="Arial" w:hAnsi="Arial" w:eastAsia="Arial" w:ascii="Arial"/>
                <w:spacing w:val="-4"/>
                <w:w w:val="99"/>
                <w:sz w:val="20"/>
                <w:szCs w:val="20"/>
              </w:rPr>
              <w:t>c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m)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20"/>
              <w:ind w:left="600" w:right="612"/>
            </w:pPr>
            <w:r>
              <w:rPr>
                <w:rFonts w:cs="Wingdings" w:hAnsi="Wingdings" w:eastAsia="Wingdings" w:ascii="Wingdings"/>
                <w:spacing w:val="0"/>
                <w:w w:val="100"/>
                <w:sz w:val="20"/>
                <w:szCs w:val="20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not</w:t>
            </w:r>
            <w:r>
              <w:rPr>
                <w:rFonts w:cs="Arial" w:hAnsi="Arial" w:eastAsia="Arial" w:ascii="Arial"/>
                <w:spacing w:val="-6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d</w:t>
            </w:r>
            <w:r>
              <w:rPr>
                <w:rFonts w:cs="Arial" w:hAnsi="Arial" w:eastAsia="Arial" w:ascii="Arial"/>
                <w:spacing w:val="-5"/>
                <w:w w:val="99"/>
                <w:sz w:val="20"/>
                <w:szCs w:val="20"/>
              </w:rPr>
              <w:t>o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4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30"/>
              <w:ind w:left="380" w:right="374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0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ind w:left="135" w:right="131"/>
            </w:pPr>
            <w:r>
              <w:rPr>
                <w:rFonts w:cs="Arial" w:hAnsi="Arial" w:eastAsia="Arial" w:ascii="Arial"/>
                <w:w w:val="99"/>
                <w:sz w:val="20"/>
                <w:szCs w:val="20"/>
              </w:rPr>
            </w:r>
            <w:r>
              <w:rPr>
                <w:rFonts w:cs="Arial" w:hAnsi="Arial" w:eastAsia="Arial" w:ascii="Arial"/>
                <w:w w:val="99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w w:val="100"/>
                <w:sz w:val="20"/>
                <w:szCs w:val="20"/>
                <w:u w:val="single" w:color="000000"/>
              </w:rPr>
              <w:t>      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  <w:u w:val="single" w:color="000000"/>
              </w:rPr>
              <w:t>   </w:t>
            </w:r>
            <w:r>
              <w:rPr>
                <w:rFonts w:cs="Arial" w:hAnsi="Arial" w:eastAsia="Arial" w:ascii="Arial"/>
                <w:spacing w:val="54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-54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6"/>
                <w:w w:val="99"/>
                <w:sz w:val="20"/>
                <w:szCs w:val="20"/>
              </w:rPr>
              <w:t>cm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5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34"/>
              <w:ind w:left="418" w:right="403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0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2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ind w:left="172" w:right="159"/>
            </w:pPr>
            <w:r>
              <w:rPr>
                <w:rFonts w:cs="Arial" w:hAnsi="Arial" w:eastAsia="Arial" w:ascii="Arial"/>
                <w:w w:val="99"/>
                <w:sz w:val="20"/>
                <w:szCs w:val="20"/>
              </w:rPr>
            </w:r>
            <w:r>
              <w:rPr>
                <w:rFonts w:cs="Arial" w:hAnsi="Arial" w:eastAsia="Arial" w:ascii="Arial"/>
                <w:w w:val="99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w w:val="100"/>
                <w:sz w:val="20"/>
                <w:szCs w:val="20"/>
                <w:u w:val="single" w:color="000000"/>
              </w:rPr>
              <w:t>      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  <w:u w:val="single" w:color="000000"/>
              </w:rPr>
              <w:t>   </w:t>
            </w:r>
            <w:r>
              <w:rPr>
                <w:rFonts w:cs="Arial" w:hAnsi="Arial" w:eastAsia="Arial" w:ascii="Arial"/>
                <w:spacing w:val="54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-53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6"/>
                <w:w w:val="99"/>
                <w:sz w:val="20"/>
                <w:szCs w:val="20"/>
              </w:rPr>
              <w:t>cm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9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22"/>
              <w:ind w:left="89" w:right="86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0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3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20"/>
              <w:ind w:left="-20" w:right="-12"/>
            </w:pPr>
            <w:r>
              <w:rPr>
                <w:rFonts w:cs="Arial" w:hAnsi="Arial" w:eastAsia="Arial" w:ascii="Arial"/>
                <w:w w:val="99"/>
                <w:position w:val="-2"/>
                <w:sz w:val="20"/>
                <w:szCs w:val="20"/>
              </w:rPr>
            </w:r>
            <w:r>
              <w:rPr>
                <w:rFonts w:cs="Arial" w:hAnsi="Arial" w:eastAsia="Arial" w:ascii="Arial"/>
                <w:w w:val="99"/>
                <w:position w:val="-2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w w:val="100"/>
                <w:position w:val="-2"/>
                <w:sz w:val="20"/>
                <w:szCs w:val="20"/>
                <w:u w:val="single" w:color="000000"/>
              </w:rPr>
              <w:t>  </w:t>
            </w:r>
            <w:r>
              <w:rPr>
                <w:rFonts w:cs="Arial" w:hAnsi="Arial" w:eastAsia="Arial" w:ascii="Arial"/>
                <w:spacing w:val="9"/>
                <w:w w:val="100"/>
                <w:position w:val="-2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9"/>
                <w:w w:val="100"/>
                <w:position w:val="-2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9"/>
                <w:w w:val="100"/>
                <w:position w:val="-2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100"/>
                <w:position w:val="-1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position w:val="-1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position w:val="-1"/>
                <w:sz w:val="20"/>
                <w:szCs w:val="20"/>
                <w:u w:val="single" w:color="000000"/>
              </w:rPr>
              <w:t>   </w:t>
            </w:r>
            <w:r>
              <w:rPr>
                <w:rFonts w:cs="Arial" w:hAnsi="Arial" w:eastAsia="Arial" w:ascii="Arial"/>
                <w:spacing w:val="54"/>
                <w:w w:val="100"/>
                <w:position w:val="-1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54"/>
                <w:w w:val="100"/>
                <w:position w:val="-1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-8"/>
                <w:w w:val="99"/>
                <w:position w:val="-1"/>
                <w:sz w:val="20"/>
                <w:szCs w:val="20"/>
              </w:rPr>
              <w:t>cm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</w:r>
          </w:p>
        </w:tc>
        <w:tc>
          <w:tcPr>
            <w:tcW w:w="106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28"/>
                <w:szCs w:val="28"/>
              </w:rPr>
              <w:jc w:val="left"/>
              <w:spacing w:before="7" w:lineRule="exact" w:line="280"/>
            </w:pPr>
            <w:r>
              <w:rPr>
                <w:sz w:val="28"/>
                <w:szCs w:val="28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ind w:left="273"/>
            </w:pPr>
            <w:r>
              <w:rPr>
                <w:rFonts w:cs="Arial" w:hAnsi="Arial" w:eastAsia="Arial" w:ascii="Arial"/>
                <w:i/>
                <w:spacing w:val="-5"/>
                <w:w w:val="100"/>
                <w:sz w:val="20"/>
                <w:szCs w:val="20"/>
              </w:rPr>
              <w:t>0.</w:t>
            </w:r>
            <w:r>
              <w:rPr>
                <w:rFonts w:cs="Arial" w:hAnsi="Arial" w:eastAsia="Arial" w:ascii="Arial"/>
                <w:i/>
                <w:spacing w:val="-5"/>
                <w:w w:val="100"/>
                <w:sz w:val="20"/>
                <w:szCs w:val="20"/>
              </w:rPr>
              <w:t>5</w:t>
            </w:r>
            <w:r>
              <w:rPr>
                <w:rFonts w:cs="Arial" w:hAnsi="Arial" w:eastAsia="Arial" w:ascii="Arial"/>
                <w:i/>
                <w:spacing w:val="-4"/>
                <w:w w:val="100"/>
                <w:sz w:val="20"/>
                <w:szCs w:val="20"/>
              </w:rPr>
              <w:t>c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3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17"/>
                <w:szCs w:val="17"/>
              </w:rPr>
              <w:jc w:val="left"/>
              <w:spacing w:before="1" w:lineRule="exact" w:line="160"/>
            </w:pPr>
            <w:r>
              <w:rPr>
                <w:sz w:val="17"/>
                <w:szCs w:val="17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lineRule="exact" w:line="180"/>
              <w:ind w:left="592"/>
            </w:pPr>
            <w:r>
              <w:rPr>
                <w:rFonts w:cs="Arial" w:hAnsi="Arial" w:eastAsia="Arial" w:ascii="Arial"/>
                <w:spacing w:val="-6"/>
                <w:w w:val="100"/>
                <w:position w:val="-3"/>
                <w:sz w:val="20"/>
                <w:szCs w:val="20"/>
              </w:rPr>
              <w:t>Y</w:t>
            </w:r>
            <w:r>
              <w:rPr>
                <w:rFonts w:cs="Arial" w:hAnsi="Arial" w:eastAsia="Arial" w:ascii="Arial"/>
                <w:spacing w:val="-5"/>
                <w:w w:val="100"/>
                <w:position w:val="-3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position w:val="-3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160"/>
              <w:ind w:left="523" w:right="502"/>
            </w:pPr>
            <w:r>
              <w:rPr>
                <w:rFonts w:cs="Arial" w:hAnsi="Arial" w:eastAsia="Arial" w:ascii="Arial"/>
                <w:spacing w:val="0"/>
                <w:w w:val="99"/>
                <w:position w:val="1"/>
                <w:sz w:val="20"/>
                <w:szCs w:val="20"/>
              </w:rPr>
              <w:t>→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</w:r>
          </w:p>
        </w:tc>
        <w:tc>
          <w:tcPr>
            <w:tcW w:w="17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22"/>
              <w:ind w:left="489" w:right="470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0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4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20"/>
              <w:ind w:left="242" w:right="229"/>
            </w:pPr>
            <w:r>
              <w:rPr>
                <w:rFonts w:cs="Arial" w:hAnsi="Arial" w:eastAsia="Arial" w:ascii="Arial"/>
                <w:w w:val="99"/>
                <w:sz w:val="20"/>
                <w:szCs w:val="20"/>
              </w:rPr>
            </w:r>
            <w:r>
              <w:rPr>
                <w:rFonts w:cs="Arial" w:hAnsi="Arial" w:eastAsia="Arial" w:ascii="Arial"/>
                <w:w w:val="99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w w:val="100"/>
                <w:sz w:val="20"/>
                <w:szCs w:val="20"/>
                <w:u w:val="single" w:color="000000"/>
              </w:rPr>
              <w:t>      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  <w:u w:val="single" w:color="000000"/>
              </w:rPr>
              <w:t>   </w:t>
            </w:r>
            <w:r>
              <w:rPr>
                <w:rFonts w:cs="Arial" w:hAnsi="Arial" w:eastAsia="Arial" w:ascii="Arial"/>
                <w:spacing w:val="54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-54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6"/>
                <w:w w:val="99"/>
                <w:sz w:val="20"/>
                <w:szCs w:val="20"/>
              </w:rPr>
              <w:t>cm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713" w:hRule="exact"/>
        </w:trPr>
        <w:tc>
          <w:tcPr>
            <w:tcW w:w="22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10"/>
                <w:szCs w:val="10"/>
              </w:rPr>
              <w:jc w:val="left"/>
              <w:spacing w:before="9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ind w:left="127" w:right="149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12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</w:rPr>
              <w:t>C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h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Arial" w:hAnsi="Arial" w:eastAsia="Arial" w:ascii="Arial"/>
                <w:spacing w:val="-1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c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c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-9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4"/>
                <w:w w:val="99"/>
                <w:sz w:val="20"/>
                <w:szCs w:val="20"/>
              </w:rPr>
              <w:t>(</w:t>
            </w:r>
            <w:r>
              <w:rPr>
                <w:rFonts w:cs="Arial" w:hAnsi="Arial" w:eastAsia="Arial" w:ascii="Arial"/>
                <w:spacing w:val="-4"/>
                <w:w w:val="99"/>
                <w:sz w:val="20"/>
                <w:szCs w:val="20"/>
              </w:rPr>
              <w:t>c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m)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20"/>
              <w:ind w:left="600" w:right="612"/>
            </w:pPr>
            <w:r>
              <w:rPr>
                <w:rFonts w:cs="Wingdings" w:hAnsi="Wingdings" w:eastAsia="Wingdings" w:ascii="Wingdings"/>
                <w:spacing w:val="0"/>
                <w:w w:val="100"/>
                <w:sz w:val="20"/>
                <w:szCs w:val="20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not</w:t>
            </w:r>
            <w:r>
              <w:rPr>
                <w:rFonts w:cs="Arial" w:hAnsi="Arial" w:eastAsia="Arial" w:ascii="Arial"/>
                <w:spacing w:val="-6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d</w:t>
            </w:r>
            <w:r>
              <w:rPr>
                <w:rFonts w:cs="Arial" w:hAnsi="Arial" w:eastAsia="Arial" w:ascii="Arial"/>
                <w:spacing w:val="-5"/>
                <w:w w:val="99"/>
                <w:sz w:val="20"/>
                <w:szCs w:val="20"/>
              </w:rPr>
              <w:t>o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4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10"/>
                <w:szCs w:val="10"/>
              </w:rPr>
              <w:jc w:val="left"/>
              <w:spacing w:before="9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ind w:left="382" w:right="372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ind w:left="135" w:right="131"/>
            </w:pPr>
            <w:r>
              <w:rPr>
                <w:rFonts w:cs="Arial" w:hAnsi="Arial" w:eastAsia="Arial" w:ascii="Arial"/>
                <w:w w:val="99"/>
                <w:sz w:val="20"/>
                <w:szCs w:val="20"/>
              </w:rPr>
            </w:r>
            <w:r>
              <w:rPr>
                <w:rFonts w:cs="Arial" w:hAnsi="Arial" w:eastAsia="Arial" w:ascii="Arial"/>
                <w:w w:val="99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w w:val="100"/>
                <w:sz w:val="20"/>
                <w:szCs w:val="20"/>
                <w:u w:val="single" w:color="000000"/>
              </w:rPr>
              <w:t>      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  <w:u w:val="single" w:color="000000"/>
              </w:rPr>
              <w:t>   </w:t>
            </w:r>
            <w:r>
              <w:rPr>
                <w:rFonts w:cs="Arial" w:hAnsi="Arial" w:eastAsia="Arial" w:ascii="Arial"/>
                <w:spacing w:val="54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-54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6"/>
                <w:w w:val="99"/>
                <w:sz w:val="20"/>
                <w:szCs w:val="20"/>
              </w:rPr>
              <w:t>cm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5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11"/>
                <w:szCs w:val="11"/>
              </w:rPr>
              <w:jc w:val="left"/>
              <w:spacing w:before="4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ind w:left="418" w:right="403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2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ind w:left="172" w:right="159"/>
            </w:pPr>
            <w:r>
              <w:rPr>
                <w:rFonts w:cs="Arial" w:hAnsi="Arial" w:eastAsia="Arial" w:ascii="Arial"/>
                <w:w w:val="99"/>
                <w:sz w:val="20"/>
                <w:szCs w:val="20"/>
              </w:rPr>
            </w:r>
            <w:r>
              <w:rPr>
                <w:rFonts w:cs="Arial" w:hAnsi="Arial" w:eastAsia="Arial" w:ascii="Arial"/>
                <w:w w:val="99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w w:val="100"/>
                <w:sz w:val="20"/>
                <w:szCs w:val="20"/>
                <w:u w:val="single" w:color="000000"/>
              </w:rPr>
              <w:t>      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  <w:u w:val="single" w:color="000000"/>
              </w:rPr>
              <w:t>   </w:t>
            </w:r>
            <w:r>
              <w:rPr>
                <w:rFonts w:cs="Arial" w:hAnsi="Arial" w:eastAsia="Arial" w:ascii="Arial"/>
                <w:spacing w:val="54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-53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6"/>
                <w:w w:val="99"/>
                <w:sz w:val="20"/>
                <w:szCs w:val="20"/>
              </w:rPr>
              <w:t>cm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9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99"/>
              <w:ind w:left="89" w:right="86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3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5"/>
              <w:ind w:left="-20" w:right="-12"/>
            </w:pPr>
            <w:r>
              <w:rPr>
                <w:rFonts w:cs="Arial" w:hAnsi="Arial" w:eastAsia="Arial" w:ascii="Arial"/>
                <w:w w:val="99"/>
                <w:sz w:val="20"/>
                <w:szCs w:val="20"/>
              </w:rPr>
            </w:r>
            <w:r>
              <w:rPr>
                <w:rFonts w:cs="Arial" w:hAnsi="Arial" w:eastAsia="Arial" w:ascii="Arial"/>
                <w:w w:val="99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w w:val="100"/>
                <w:sz w:val="20"/>
                <w:szCs w:val="20"/>
                <w:u w:val="single" w:color="000000"/>
              </w:rPr>
              <w:t>  </w:t>
            </w:r>
            <w:r>
              <w:rPr>
                <w:rFonts w:cs="Arial" w:hAnsi="Arial" w:eastAsia="Arial" w:ascii="Arial"/>
                <w:spacing w:val="9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9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9"/>
                <w:w w:val="10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100"/>
                <w:position w:val="1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position w:val="1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position w:val="1"/>
                <w:sz w:val="20"/>
                <w:szCs w:val="20"/>
                <w:u w:val="single" w:color="000000"/>
              </w:rPr>
              <w:t>   </w:t>
            </w:r>
            <w:r>
              <w:rPr>
                <w:rFonts w:cs="Arial" w:hAnsi="Arial" w:eastAsia="Arial" w:ascii="Arial"/>
                <w:spacing w:val="54"/>
                <w:w w:val="100"/>
                <w:position w:val="1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54"/>
                <w:w w:val="100"/>
                <w:position w:val="1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-8"/>
                <w:w w:val="99"/>
                <w:position w:val="1"/>
                <w:sz w:val="20"/>
                <w:szCs w:val="20"/>
              </w:rPr>
              <w:t>cm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</w:r>
          </w:p>
        </w:tc>
        <w:tc>
          <w:tcPr>
            <w:tcW w:w="106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18"/>
                <w:szCs w:val="18"/>
              </w:rPr>
              <w:jc w:val="left"/>
              <w:spacing w:before="5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ind w:left="273"/>
            </w:pPr>
            <w:r>
              <w:rPr>
                <w:rFonts w:cs="Arial" w:hAnsi="Arial" w:eastAsia="Arial" w:ascii="Arial"/>
                <w:i/>
                <w:spacing w:val="-5"/>
                <w:w w:val="100"/>
                <w:sz w:val="20"/>
                <w:szCs w:val="20"/>
              </w:rPr>
              <w:t>0.</w:t>
            </w:r>
            <w:r>
              <w:rPr>
                <w:rFonts w:cs="Arial" w:hAnsi="Arial" w:eastAsia="Arial" w:ascii="Arial"/>
                <w:i/>
                <w:spacing w:val="-5"/>
                <w:w w:val="100"/>
                <w:sz w:val="20"/>
                <w:szCs w:val="20"/>
              </w:rPr>
              <w:t>5</w:t>
            </w:r>
            <w:r>
              <w:rPr>
                <w:rFonts w:cs="Arial" w:hAnsi="Arial" w:eastAsia="Arial" w:ascii="Arial"/>
                <w:i/>
                <w:spacing w:val="-4"/>
                <w:w w:val="100"/>
                <w:sz w:val="20"/>
                <w:szCs w:val="20"/>
              </w:rPr>
              <w:t>c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3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20"/>
                <w:szCs w:val="20"/>
              </w:rPr>
              <w:jc w:val="left"/>
              <w:spacing w:before="15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ind w:left="592"/>
            </w:pPr>
            <w:r>
              <w:rPr>
                <w:rFonts w:cs="Arial" w:hAnsi="Arial" w:eastAsia="Arial" w:ascii="Arial"/>
                <w:spacing w:val="-6"/>
                <w:w w:val="100"/>
                <w:sz w:val="20"/>
                <w:szCs w:val="20"/>
              </w:rPr>
              <w:t>Y</w:t>
            </w:r>
            <w:r>
              <w:rPr>
                <w:rFonts w:cs="Arial" w:hAnsi="Arial" w:eastAsia="Arial" w:ascii="Arial"/>
                <w:spacing w:val="-5"/>
                <w:w w:val="10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20"/>
              <w:ind w:left="523" w:right="502"/>
            </w:pP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→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99"/>
              <w:ind w:left="481" w:right="462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4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ind w:left="242" w:right="229"/>
            </w:pPr>
            <w:r>
              <w:rPr>
                <w:rFonts w:cs="Arial" w:hAnsi="Arial" w:eastAsia="Arial" w:ascii="Arial"/>
                <w:w w:val="99"/>
                <w:sz w:val="20"/>
                <w:szCs w:val="20"/>
              </w:rPr>
            </w:r>
            <w:r>
              <w:rPr>
                <w:rFonts w:cs="Arial" w:hAnsi="Arial" w:eastAsia="Arial" w:ascii="Arial"/>
                <w:w w:val="99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w w:val="100"/>
                <w:sz w:val="20"/>
                <w:szCs w:val="20"/>
                <w:u w:val="single" w:color="000000"/>
              </w:rPr>
              <w:t>      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  <w:u w:val="single" w:color="000000"/>
              </w:rPr>
              <w:t>   </w:t>
            </w:r>
            <w:r>
              <w:rPr>
                <w:rFonts w:cs="Arial" w:hAnsi="Arial" w:eastAsia="Arial" w:ascii="Arial"/>
                <w:spacing w:val="54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-54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6"/>
                <w:w w:val="99"/>
                <w:sz w:val="20"/>
                <w:szCs w:val="20"/>
              </w:rPr>
              <w:t>cm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852" w:hRule="exact"/>
        </w:trPr>
        <w:tc>
          <w:tcPr>
            <w:tcW w:w="22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91" w:lineRule="exact" w:line="200"/>
              <w:ind w:left="191" w:right="222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2</w:t>
            </w:r>
            <w:r>
              <w:rPr>
                <w:rFonts w:cs="Arial" w:hAnsi="Arial" w:eastAsia="Arial" w:ascii="Arial"/>
                <w:spacing w:val="-17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</w:rPr>
              <w:t>b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cs="Arial" w:hAnsi="Arial" w:eastAsia="Arial" w:ascii="Arial"/>
                <w:spacing w:val="-16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u</w:t>
            </w:r>
            <w:r>
              <w:rPr>
                <w:rFonts w:cs="Arial" w:hAnsi="Arial" w:eastAsia="Arial" w:ascii="Arial"/>
                <w:spacing w:val="4"/>
                <w:w w:val="100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b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l</w:t>
            </w:r>
            <w:r>
              <w:rPr>
                <w:rFonts w:cs="Arial" w:hAnsi="Arial" w:eastAsia="Arial" w:ascii="Arial"/>
                <w:spacing w:val="-18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1"/>
                <w:w w:val="99"/>
                <w:sz w:val="20"/>
                <w:szCs w:val="20"/>
              </w:rPr>
              <w:t>c</w:t>
            </w:r>
            <w:r>
              <w:rPr>
                <w:rFonts w:cs="Arial" w:hAnsi="Arial" w:eastAsia="Arial" w:ascii="Arial"/>
                <w:spacing w:val="-1"/>
                <w:w w:val="99"/>
                <w:sz w:val="20"/>
                <w:szCs w:val="20"/>
              </w:rPr>
              <w:t>i</w:t>
            </w:r>
            <w:r>
              <w:rPr>
                <w:rFonts w:cs="Arial" w:hAnsi="Arial" w:eastAsia="Arial" w:ascii="Arial"/>
                <w:spacing w:val="1"/>
                <w:w w:val="99"/>
                <w:sz w:val="20"/>
                <w:szCs w:val="20"/>
              </w:rPr>
              <w:t>r</w:t>
            </w:r>
            <w:r>
              <w:rPr>
                <w:rFonts w:cs="Arial" w:hAnsi="Arial" w:eastAsia="Arial" w:ascii="Arial"/>
                <w:spacing w:val="1"/>
                <w:w w:val="99"/>
                <w:sz w:val="20"/>
                <w:szCs w:val="20"/>
              </w:rPr>
              <w:t>c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4"/>
                <w:w w:val="99"/>
                <w:sz w:val="20"/>
                <w:szCs w:val="20"/>
              </w:rPr>
              <w:t>(</w:t>
            </w:r>
            <w:r>
              <w:rPr>
                <w:rFonts w:cs="Arial" w:hAnsi="Arial" w:eastAsia="Arial" w:ascii="Arial"/>
                <w:spacing w:val="-4"/>
                <w:w w:val="99"/>
                <w:sz w:val="20"/>
                <w:szCs w:val="20"/>
              </w:rPr>
              <w:t>c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m)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00"/>
              <w:ind w:left="600" w:right="612"/>
            </w:pPr>
            <w:r>
              <w:rPr>
                <w:rFonts w:cs="Wingdings" w:hAnsi="Wingdings" w:eastAsia="Wingdings" w:ascii="Wingdings"/>
                <w:spacing w:val="0"/>
                <w:w w:val="100"/>
                <w:sz w:val="20"/>
                <w:szCs w:val="20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not</w:t>
            </w:r>
            <w:r>
              <w:rPr>
                <w:rFonts w:cs="Arial" w:hAnsi="Arial" w:eastAsia="Arial" w:ascii="Arial"/>
                <w:spacing w:val="-6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d</w:t>
            </w:r>
            <w:r>
              <w:rPr>
                <w:rFonts w:cs="Arial" w:hAnsi="Arial" w:eastAsia="Arial" w:ascii="Arial"/>
                <w:spacing w:val="-5"/>
                <w:w w:val="99"/>
                <w:sz w:val="20"/>
                <w:szCs w:val="20"/>
              </w:rPr>
              <w:t>o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4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17"/>
                <w:szCs w:val="17"/>
              </w:rPr>
              <w:jc w:val="left"/>
              <w:spacing w:before="9" w:lineRule="exact" w:line="160"/>
            </w:pPr>
            <w:r>
              <w:rPr>
                <w:sz w:val="17"/>
                <w:szCs w:val="17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ind w:left="380" w:right="374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2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20"/>
              <w:ind w:left="135" w:right="131"/>
            </w:pPr>
            <w:r>
              <w:rPr>
                <w:rFonts w:cs="Arial" w:hAnsi="Arial" w:eastAsia="Arial" w:ascii="Arial"/>
                <w:w w:val="99"/>
                <w:sz w:val="20"/>
                <w:szCs w:val="20"/>
              </w:rPr>
            </w:r>
            <w:r>
              <w:rPr>
                <w:rFonts w:cs="Arial" w:hAnsi="Arial" w:eastAsia="Arial" w:ascii="Arial"/>
                <w:w w:val="99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w w:val="100"/>
                <w:sz w:val="20"/>
                <w:szCs w:val="20"/>
                <w:u w:val="single" w:color="000000"/>
              </w:rPr>
              <w:t>      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  <w:u w:val="single" w:color="000000"/>
              </w:rPr>
              <w:t>   </w:t>
            </w:r>
            <w:r>
              <w:rPr>
                <w:rFonts w:cs="Arial" w:hAnsi="Arial" w:eastAsia="Arial" w:ascii="Arial"/>
                <w:spacing w:val="54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-54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6"/>
                <w:w w:val="99"/>
                <w:sz w:val="20"/>
                <w:szCs w:val="20"/>
              </w:rPr>
              <w:t>cm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5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18"/>
                <w:szCs w:val="18"/>
              </w:rPr>
              <w:jc w:val="left"/>
              <w:spacing w:before="6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ind w:left="418" w:right="403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2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2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3"/>
              <w:ind w:left="172" w:right="158"/>
            </w:pPr>
            <w:r>
              <w:rPr>
                <w:rFonts w:cs="Arial" w:hAnsi="Arial" w:eastAsia="Arial" w:ascii="Arial"/>
                <w:w w:val="99"/>
                <w:position w:val="1"/>
                <w:sz w:val="20"/>
                <w:szCs w:val="20"/>
              </w:rPr>
            </w:r>
            <w:r>
              <w:rPr>
                <w:rFonts w:cs="Arial" w:hAnsi="Arial" w:eastAsia="Arial" w:ascii="Arial"/>
                <w:w w:val="99"/>
                <w:position w:val="1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w w:val="100"/>
                <w:position w:val="1"/>
                <w:sz w:val="20"/>
                <w:szCs w:val="20"/>
                <w:u w:val="single" w:color="000000"/>
              </w:rPr>
              <w:t>       </w:t>
            </w:r>
            <w:r>
              <w:rPr>
                <w:rFonts w:cs="Arial" w:hAnsi="Arial" w:eastAsia="Arial" w:ascii="Arial"/>
                <w:spacing w:val="1"/>
                <w:w w:val="100"/>
                <w:position w:val="1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position w:val="1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1"/>
                <w:w w:val="100"/>
                <w:position w:val="1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  <w:u w:val="single" w:color="000000"/>
              </w:rPr>
              <w:t>   </w:t>
            </w:r>
            <w:r>
              <w:rPr>
                <w:rFonts w:cs="Arial" w:hAnsi="Arial" w:eastAsia="Arial" w:ascii="Arial"/>
                <w:spacing w:val="54"/>
                <w:w w:val="100"/>
                <w:position w:val="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-53"/>
                <w:w w:val="100"/>
                <w:position w:val="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6"/>
                <w:w w:val="99"/>
                <w:position w:val="0"/>
                <w:sz w:val="20"/>
                <w:szCs w:val="20"/>
              </w:rPr>
              <w:t>cm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</w:r>
          </w:p>
        </w:tc>
        <w:tc>
          <w:tcPr>
            <w:tcW w:w="9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17"/>
                <w:szCs w:val="17"/>
              </w:rPr>
              <w:jc w:val="left"/>
              <w:spacing w:before="1" w:lineRule="exact" w:line="160"/>
            </w:pPr>
            <w:r>
              <w:rPr>
                <w:sz w:val="17"/>
                <w:szCs w:val="17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ind w:left="89" w:right="86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2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3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20"/>
              <w:ind w:left="-21" w:right="-13"/>
            </w:pPr>
            <w:r>
              <w:rPr>
                <w:rFonts w:cs="Arial" w:hAnsi="Arial" w:eastAsia="Arial" w:ascii="Arial"/>
                <w:w w:val="99"/>
                <w:position w:val="-2"/>
                <w:sz w:val="20"/>
                <w:szCs w:val="20"/>
              </w:rPr>
            </w:r>
            <w:r>
              <w:rPr>
                <w:rFonts w:cs="Arial" w:hAnsi="Arial" w:eastAsia="Arial" w:ascii="Arial"/>
                <w:w w:val="99"/>
                <w:position w:val="-2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w w:val="100"/>
                <w:position w:val="-2"/>
                <w:sz w:val="20"/>
                <w:szCs w:val="20"/>
                <w:u w:val="single" w:color="000000"/>
              </w:rPr>
              <w:t>  </w:t>
            </w:r>
            <w:r>
              <w:rPr>
                <w:rFonts w:cs="Arial" w:hAnsi="Arial" w:eastAsia="Arial" w:ascii="Arial"/>
                <w:spacing w:val="9"/>
                <w:w w:val="100"/>
                <w:position w:val="-2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9"/>
                <w:w w:val="100"/>
                <w:position w:val="-2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9"/>
                <w:w w:val="100"/>
                <w:position w:val="-2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  <w:u w:val="single" w:color="000000"/>
              </w:rPr>
              <w:t>   </w:t>
            </w:r>
            <w:r>
              <w:rPr>
                <w:rFonts w:cs="Arial" w:hAnsi="Arial" w:eastAsia="Arial" w:ascii="Arial"/>
                <w:spacing w:val="54"/>
                <w:w w:val="100"/>
                <w:position w:val="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54"/>
                <w:w w:val="100"/>
                <w:position w:val="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-8"/>
                <w:w w:val="99"/>
                <w:position w:val="0"/>
                <w:sz w:val="20"/>
                <w:szCs w:val="20"/>
              </w:rPr>
              <w:t>cm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</w:r>
          </w:p>
        </w:tc>
        <w:tc>
          <w:tcPr>
            <w:tcW w:w="106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4"/>
                <w:szCs w:val="24"/>
              </w:rPr>
              <w:jc w:val="left"/>
              <w:spacing w:before="5" w:lineRule="exact" w:line="240"/>
            </w:pPr>
            <w:r>
              <w:rPr>
                <w:sz w:val="24"/>
                <w:szCs w:val="24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ind w:left="270"/>
            </w:pPr>
            <w:r>
              <w:rPr>
                <w:rFonts w:cs="Arial" w:hAnsi="Arial" w:eastAsia="Arial" w:ascii="Arial"/>
                <w:i/>
                <w:spacing w:val="-5"/>
                <w:w w:val="100"/>
                <w:sz w:val="20"/>
                <w:szCs w:val="20"/>
              </w:rPr>
              <w:t>0.</w:t>
            </w:r>
            <w:r>
              <w:rPr>
                <w:rFonts w:cs="Arial" w:hAnsi="Arial" w:eastAsia="Arial" w:ascii="Arial"/>
                <w:i/>
                <w:spacing w:val="-5"/>
                <w:w w:val="100"/>
                <w:sz w:val="20"/>
                <w:szCs w:val="20"/>
              </w:rPr>
              <w:t>5</w:t>
            </w:r>
            <w:r>
              <w:rPr>
                <w:rFonts w:cs="Arial" w:hAnsi="Arial" w:eastAsia="Arial" w:ascii="Arial"/>
                <w:i/>
                <w:spacing w:val="-4"/>
                <w:w w:val="100"/>
                <w:sz w:val="20"/>
                <w:szCs w:val="20"/>
              </w:rPr>
              <w:t>c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3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26"/>
                <w:szCs w:val="26"/>
              </w:rPr>
              <w:jc w:val="left"/>
              <w:spacing w:before="15" w:lineRule="exact" w:line="260"/>
            </w:pPr>
            <w:r>
              <w:rPr>
                <w:sz w:val="26"/>
                <w:szCs w:val="26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ind w:left="592"/>
            </w:pPr>
            <w:r>
              <w:rPr>
                <w:rFonts w:cs="Arial" w:hAnsi="Arial" w:eastAsia="Arial" w:ascii="Arial"/>
                <w:spacing w:val="-6"/>
                <w:w w:val="100"/>
                <w:sz w:val="20"/>
                <w:szCs w:val="20"/>
              </w:rPr>
              <w:t>Y</w:t>
            </w:r>
            <w:r>
              <w:rPr>
                <w:rFonts w:cs="Arial" w:hAnsi="Arial" w:eastAsia="Arial" w:ascii="Arial"/>
                <w:spacing w:val="-5"/>
                <w:w w:val="10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20"/>
              <w:ind w:left="523" w:right="502"/>
            </w:pP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→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17"/>
                <w:szCs w:val="17"/>
              </w:rPr>
              <w:jc w:val="left"/>
              <w:spacing w:before="1" w:lineRule="exact" w:line="160"/>
            </w:pPr>
            <w:r>
              <w:rPr>
                <w:sz w:val="17"/>
                <w:szCs w:val="17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ind w:left="482" w:right="463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2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4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20"/>
              <w:ind w:left="234" w:right="220"/>
            </w:pPr>
            <w:r>
              <w:rPr>
                <w:rFonts w:cs="Arial" w:hAnsi="Arial" w:eastAsia="Arial" w:ascii="Arial"/>
                <w:w w:val="99"/>
                <w:sz w:val="20"/>
                <w:szCs w:val="20"/>
              </w:rPr>
            </w:r>
            <w:r>
              <w:rPr>
                <w:rFonts w:cs="Arial" w:hAnsi="Arial" w:eastAsia="Arial" w:ascii="Arial"/>
                <w:w w:val="99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w w:val="100"/>
                <w:sz w:val="20"/>
                <w:szCs w:val="20"/>
                <w:u w:val="single" w:color="000000"/>
              </w:rPr>
              <w:t>      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  <w:u w:val="single" w:color="000000"/>
              </w:rPr>
              <w:t>   </w:t>
            </w:r>
            <w:r>
              <w:rPr>
                <w:rFonts w:cs="Arial" w:hAnsi="Arial" w:eastAsia="Arial" w:ascii="Arial"/>
                <w:spacing w:val="54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-54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6"/>
                <w:w w:val="99"/>
                <w:sz w:val="20"/>
                <w:szCs w:val="20"/>
              </w:rPr>
              <w:t>cm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708" w:hRule="exact"/>
        </w:trPr>
        <w:tc>
          <w:tcPr>
            <w:tcW w:w="22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10"/>
                <w:szCs w:val="10"/>
              </w:rPr>
              <w:jc w:val="left"/>
              <w:spacing w:before="9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ind w:left="305" w:right="325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3</w:t>
            </w:r>
            <w:r>
              <w:rPr>
                <w:rFonts w:cs="Arial" w:hAnsi="Arial" w:eastAsia="Arial" w:ascii="Arial"/>
                <w:spacing w:val="-12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</w:rPr>
              <w:t>U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C</w:t>
            </w:r>
            <w:r>
              <w:rPr>
                <w:rFonts w:cs="Arial" w:hAnsi="Arial" w:eastAsia="Arial" w:ascii="Arial"/>
                <w:spacing w:val="-11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4"/>
                <w:w w:val="99"/>
                <w:sz w:val="20"/>
                <w:szCs w:val="20"/>
              </w:rPr>
              <w:t>(</w:t>
            </w:r>
            <w:r>
              <w:rPr>
                <w:rFonts w:cs="Arial" w:hAnsi="Arial" w:eastAsia="Arial" w:ascii="Arial"/>
                <w:spacing w:val="-4"/>
                <w:w w:val="99"/>
                <w:sz w:val="20"/>
                <w:szCs w:val="20"/>
              </w:rPr>
              <w:t>c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m)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20"/>
              <w:ind w:left="600" w:right="612"/>
            </w:pPr>
            <w:r>
              <w:rPr>
                <w:rFonts w:cs="Wingdings" w:hAnsi="Wingdings" w:eastAsia="Wingdings" w:ascii="Wingdings"/>
                <w:spacing w:val="0"/>
                <w:w w:val="100"/>
                <w:sz w:val="20"/>
                <w:szCs w:val="20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not</w:t>
            </w:r>
            <w:r>
              <w:rPr>
                <w:rFonts w:cs="Arial" w:hAnsi="Arial" w:eastAsia="Arial" w:ascii="Arial"/>
                <w:spacing w:val="-6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d</w:t>
            </w:r>
            <w:r>
              <w:rPr>
                <w:rFonts w:cs="Arial" w:hAnsi="Arial" w:eastAsia="Arial" w:ascii="Arial"/>
                <w:spacing w:val="-5"/>
                <w:w w:val="99"/>
                <w:sz w:val="20"/>
                <w:szCs w:val="20"/>
              </w:rPr>
              <w:t>o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4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3"/>
              <w:ind w:left="380" w:right="374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3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before="9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ind w:left="135" w:right="131"/>
            </w:pPr>
            <w:r>
              <w:rPr>
                <w:rFonts w:cs="Arial" w:hAnsi="Arial" w:eastAsia="Arial" w:ascii="Arial"/>
                <w:w w:val="99"/>
                <w:sz w:val="20"/>
                <w:szCs w:val="20"/>
              </w:rPr>
            </w:r>
            <w:r>
              <w:rPr>
                <w:rFonts w:cs="Arial" w:hAnsi="Arial" w:eastAsia="Arial" w:ascii="Arial"/>
                <w:w w:val="99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w w:val="100"/>
                <w:sz w:val="20"/>
                <w:szCs w:val="20"/>
                <w:u w:val="single" w:color="000000"/>
              </w:rPr>
              <w:t>      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  <w:u w:val="single" w:color="000000"/>
              </w:rPr>
              <w:t>   </w:t>
            </w:r>
            <w:r>
              <w:rPr>
                <w:rFonts w:cs="Arial" w:hAnsi="Arial" w:eastAsia="Arial" w:ascii="Arial"/>
                <w:spacing w:val="54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-54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6"/>
                <w:w w:val="99"/>
                <w:sz w:val="20"/>
                <w:szCs w:val="20"/>
              </w:rPr>
              <w:t>cm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5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10"/>
                <w:szCs w:val="10"/>
              </w:rPr>
              <w:jc w:val="left"/>
              <w:spacing w:before="9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ind w:left="453"/>
            </w:pPr>
            <w:r>
              <w:rPr>
                <w:rFonts w:cs="Arial" w:hAnsi="Arial" w:eastAsia="Arial" w:ascii="Arial"/>
                <w:spacing w:val="-3"/>
                <w:w w:val="100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3"/>
                <w:w w:val="100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-3"/>
                <w:w w:val="100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3</w:t>
            </w:r>
            <w:r>
              <w:rPr>
                <w:rFonts w:cs="Arial" w:hAnsi="Arial" w:eastAsia="Arial" w:ascii="Arial"/>
                <w:spacing w:val="-3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2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lineRule="exact" w:line="220"/>
              <w:ind w:left="707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  <w:u w:val="single" w:color="000000"/>
              </w:rPr>
              <w:t>   </w:t>
            </w:r>
            <w:r>
              <w:rPr>
                <w:rFonts w:cs="Arial" w:hAnsi="Arial" w:eastAsia="Arial" w:ascii="Arial"/>
                <w:spacing w:val="54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-53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6"/>
                <w:w w:val="100"/>
                <w:sz w:val="20"/>
                <w:szCs w:val="20"/>
              </w:rPr>
              <w:t>cm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9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10"/>
                <w:szCs w:val="10"/>
              </w:rPr>
              <w:jc w:val="left"/>
              <w:spacing w:before="4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ind w:left="89" w:right="86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3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3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00"/>
              <w:ind w:left="-20" w:right="-12"/>
            </w:pPr>
            <w:r>
              <w:rPr>
                <w:rFonts w:cs="Arial" w:hAnsi="Arial" w:eastAsia="Arial" w:ascii="Arial"/>
                <w:w w:val="99"/>
                <w:position w:val="-1"/>
                <w:sz w:val="20"/>
                <w:szCs w:val="20"/>
              </w:rPr>
            </w:r>
            <w:r>
              <w:rPr>
                <w:rFonts w:cs="Arial" w:hAnsi="Arial" w:eastAsia="Arial" w:ascii="Arial"/>
                <w:w w:val="99"/>
                <w:position w:val="-1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w w:val="100"/>
                <w:position w:val="-1"/>
                <w:sz w:val="20"/>
                <w:szCs w:val="20"/>
                <w:u w:val="single" w:color="000000"/>
              </w:rPr>
              <w:t>  </w:t>
            </w:r>
            <w:r>
              <w:rPr>
                <w:rFonts w:cs="Arial" w:hAnsi="Arial" w:eastAsia="Arial" w:ascii="Arial"/>
                <w:spacing w:val="9"/>
                <w:w w:val="100"/>
                <w:position w:val="-1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9"/>
                <w:w w:val="100"/>
                <w:position w:val="-1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9"/>
                <w:w w:val="100"/>
                <w:position w:val="-1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  <w:u w:val="single" w:color="000000"/>
              </w:rPr>
              <w:t>   </w:t>
            </w:r>
            <w:r>
              <w:rPr>
                <w:rFonts w:cs="Arial" w:hAnsi="Arial" w:eastAsia="Arial" w:ascii="Arial"/>
                <w:spacing w:val="54"/>
                <w:w w:val="100"/>
                <w:position w:val="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54"/>
                <w:w w:val="100"/>
                <w:position w:val="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-8"/>
                <w:w w:val="99"/>
                <w:position w:val="0"/>
                <w:sz w:val="20"/>
                <w:szCs w:val="20"/>
              </w:rPr>
              <w:t>cm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</w:r>
          </w:p>
        </w:tc>
        <w:tc>
          <w:tcPr>
            <w:tcW w:w="106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4"/>
                <w:szCs w:val="24"/>
              </w:rPr>
              <w:jc w:val="left"/>
              <w:spacing w:before="3" w:lineRule="exact" w:line="240"/>
            </w:pPr>
            <w:r>
              <w:rPr>
                <w:sz w:val="24"/>
                <w:szCs w:val="24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ind w:left="270"/>
            </w:pPr>
            <w:r>
              <w:rPr>
                <w:rFonts w:cs="Arial" w:hAnsi="Arial" w:eastAsia="Arial" w:ascii="Arial"/>
                <w:spacing w:val="-5"/>
                <w:w w:val="100"/>
                <w:sz w:val="20"/>
                <w:szCs w:val="20"/>
              </w:rPr>
              <w:t>0.</w:t>
            </w:r>
            <w:r>
              <w:rPr>
                <w:rFonts w:cs="Arial" w:hAnsi="Arial" w:eastAsia="Arial" w:ascii="Arial"/>
                <w:spacing w:val="-5"/>
                <w:w w:val="100"/>
                <w:sz w:val="20"/>
                <w:szCs w:val="20"/>
              </w:rPr>
              <w:t>2</w:t>
            </w:r>
            <w:r>
              <w:rPr>
                <w:rFonts w:cs="Arial" w:hAnsi="Arial" w:eastAsia="Arial" w:ascii="Arial"/>
                <w:spacing w:val="-4"/>
                <w:w w:val="100"/>
                <w:sz w:val="20"/>
                <w:szCs w:val="20"/>
              </w:rPr>
              <w:t>c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3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19"/>
                <w:szCs w:val="19"/>
              </w:rPr>
              <w:jc w:val="left"/>
              <w:spacing w:before="1" w:lineRule="exact" w:line="180"/>
            </w:pPr>
            <w:r>
              <w:rPr>
                <w:sz w:val="19"/>
                <w:szCs w:val="19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ind w:left="554" w:right="337"/>
            </w:pPr>
            <w:r>
              <w:rPr>
                <w:rFonts w:cs="Arial" w:hAnsi="Arial" w:eastAsia="Arial" w:ascii="Arial"/>
                <w:spacing w:val="-6"/>
                <w:w w:val="99"/>
                <w:sz w:val="20"/>
                <w:szCs w:val="20"/>
              </w:rPr>
              <w:t>Y</w:t>
            </w:r>
            <w:r>
              <w:rPr>
                <w:rFonts w:cs="Arial" w:hAnsi="Arial" w:eastAsia="Arial" w:ascii="Arial"/>
                <w:spacing w:val="-5"/>
                <w:w w:val="99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00"/>
              <w:ind w:left="523" w:right="502"/>
            </w:pP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→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10"/>
                <w:szCs w:val="10"/>
              </w:rPr>
              <w:jc w:val="left"/>
              <w:spacing w:before="4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ind w:left="476" w:right="457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3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4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20"/>
              <w:ind w:left="242" w:right="229"/>
            </w:pPr>
            <w:r>
              <w:rPr>
                <w:rFonts w:cs="Arial" w:hAnsi="Arial" w:eastAsia="Arial" w:ascii="Arial"/>
                <w:w w:val="99"/>
                <w:sz w:val="20"/>
                <w:szCs w:val="20"/>
              </w:rPr>
            </w:r>
            <w:r>
              <w:rPr>
                <w:rFonts w:cs="Arial" w:hAnsi="Arial" w:eastAsia="Arial" w:ascii="Arial"/>
                <w:w w:val="99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w w:val="100"/>
                <w:sz w:val="20"/>
                <w:szCs w:val="20"/>
                <w:u w:val="single" w:color="000000"/>
              </w:rPr>
              <w:t>      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  <w:u w:val="single" w:color="000000"/>
              </w:rPr>
              <w:t>   </w:t>
            </w:r>
            <w:r>
              <w:rPr>
                <w:rFonts w:cs="Arial" w:hAnsi="Arial" w:eastAsia="Arial" w:ascii="Arial"/>
                <w:spacing w:val="54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-54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6"/>
                <w:w w:val="99"/>
                <w:sz w:val="20"/>
                <w:szCs w:val="20"/>
              </w:rPr>
              <w:t>cm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847" w:hRule="exact"/>
        </w:trPr>
        <w:tc>
          <w:tcPr>
            <w:tcW w:w="22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88" w:lineRule="exact" w:line="200"/>
              <w:ind w:left="44" w:right="68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4</w:t>
            </w:r>
            <w:r>
              <w:rPr>
                <w:rFonts w:cs="Arial" w:hAnsi="Arial" w:eastAsia="Arial" w:ascii="Arial"/>
                <w:spacing w:val="-2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3"/>
                <w:w w:val="100"/>
                <w:sz w:val="20"/>
                <w:szCs w:val="20"/>
              </w:rPr>
              <w:t>k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</w:rPr>
              <w:t>f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o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cs="Arial" w:hAnsi="Arial" w:eastAsia="Arial" w:ascii="Arial"/>
                <w:spacing w:val="-19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t</w:t>
            </w:r>
            <w:r>
              <w:rPr>
                <w:rFonts w:cs="Arial" w:hAnsi="Arial" w:eastAsia="Arial" w:ascii="Arial"/>
                <w:spacing w:val="2"/>
                <w:w w:val="99"/>
                <w:sz w:val="20"/>
                <w:szCs w:val="20"/>
              </w:rPr>
              <w:t>h</w:t>
            </w:r>
            <w:r>
              <w:rPr>
                <w:rFonts w:cs="Arial" w:hAnsi="Arial" w:eastAsia="Arial" w:ascii="Arial"/>
                <w:spacing w:val="-1"/>
                <w:w w:val="99"/>
                <w:sz w:val="20"/>
                <w:szCs w:val="20"/>
              </w:rPr>
              <w:t>i</w:t>
            </w:r>
            <w:r>
              <w:rPr>
                <w:rFonts w:cs="Arial" w:hAnsi="Arial" w:eastAsia="Arial" w:ascii="Arial"/>
                <w:spacing w:val="1"/>
                <w:w w:val="99"/>
                <w:sz w:val="20"/>
                <w:szCs w:val="20"/>
              </w:rPr>
              <w:t>c</w:t>
            </w:r>
            <w:r>
              <w:rPr>
                <w:rFonts w:cs="Arial" w:hAnsi="Arial" w:eastAsia="Arial" w:ascii="Arial"/>
                <w:spacing w:val="3"/>
                <w:w w:val="99"/>
                <w:sz w:val="20"/>
                <w:szCs w:val="20"/>
              </w:rPr>
              <w:t>k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spacing w:val="-1"/>
                <w:w w:val="99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1"/>
                <w:w w:val="99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tr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c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  <w:t>(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  <w:u w:val="single" w:color="000000"/>
              </w:rPr>
              <w:t>m</w:t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  <w:u w:val="single" w:color="000000"/>
              </w:rPr>
              <w:t>m</w:t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  <w:u w:val="single" w:color="000000"/>
              </w:rPr>
              <w:t>)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20"/>
              <w:ind w:left="600" w:right="612"/>
            </w:pPr>
            <w:r>
              <w:rPr>
                <w:rFonts w:cs="Wingdings" w:hAnsi="Wingdings" w:eastAsia="Wingdings" w:ascii="Wingdings"/>
                <w:spacing w:val="0"/>
                <w:w w:val="100"/>
                <w:sz w:val="20"/>
                <w:szCs w:val="20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not</w:t>
            </w:r>
            <w:r>
              <w:rPr>
                <w:rFonts w:cs="Arial" w:hAnsi="Arial" w:eastAsia="Arial" w:ascii="Arial"/>
                <w:spacing w:val="-6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d</w:t>
            </w:r>
            <w:r>
              <w:rPr>
                <w:rFonts w:cs="Arial" w:hAnsi="Arial" w:eastAsia="Arial" w:ascii="Arial"/>
                <w:spacing w:val="-5"/>
                <w:w w:val="99"/>
                <w:sz w:val="20"/>
                <w:szCs w:val="20"/>
              </w:rPr>
              <w:t>o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4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17"/>
                <w:szCs w:val="17"/>
              </w:rPr>
              <w:jc w:val="left"/>
              <w:spacing w:before="9" w:lineRule="exact" w:line="160"/>
            </w:pPr>
            <w:r>
              <w:rPr>
                <w:sz w:val="17"/>
                <w:szCs w:val="17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ind w:left="380" w:right="374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4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20"/>
              <w:ind w:left="101" w:right="91"/>
            </w:pPr>
            <w:r>
              <w:rPr>
                <w:rFonts w:cs="Arial" w:hAnsi="Arial" w:eastAsia="Arial" w:ascii="Arial"/>
                <w:w w:val="99"/>
                <w:sz w:val="20"/>
                <w:szCs w:val="20"/>
              </w:rPr>
            </w:r>
            <w:r>
              <w:rPr>
                <w:rFonts w:cs="Arial" w:hAnsi="Arial" w:eastAsia="Arial" w:ascii="Arial"/>
                <w:w w:val="99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w w:val="100"/>
                <w:sz w:val="20"/>
                <w:szCs w:val="20"/>
                <w:u w:val="single" w:color="000000"/>
              </w:rPr>
              <w:t>      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  <w:u w:val="single" w:color="000000"/>
              </w:rPr>
              <w:t>   </w:t>
            </w:r>
            <w:r>
              <w:rPr>
                <w:rFonts w:cs="Arial" w:hAnsi="Arial" w:eastAsia="Arial" w:ascii="Arial"/>
                <w:spacing w:val="54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-54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mm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5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17"/>
                <w:szCs w:val="17"/>
              </w:rPr>
              <w:jc w:val="left"/>
              <w:spacing w:before="9" w:lineRule="exact" w:line="160"/>
            </w:pPr>
            <w:r>
              <w:rPr>
                <w:sz w:val="17"/>
                <w:szCs w:val="17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ind w:left="418" w:right="403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4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2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20"/>
              <w:ind w:left="139" w:right="120"/>
            </w:pPr>
            <w:r>
              <w:rPr>
                <w:rFonts w:cs="Arial" w:hAnsi="Arial" w:eastAsia="Arial" w:ascii="Arial"/>
                <w:w w:val="99"/>
                <w:sz w:val="20"/>
                <w:szCs w:val="20"/>
              </w:rPr>
            </w:r>
            <w:r>
              <w:rPr>
                <w:rFonts w:cs="Arial" w:hAnsi="Arial" w:eastAsia="Arial" w:ascii="Arial"/>
                <w:w w:val="99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w w:val="100"/>
                <w:sz w:val="20"/>
                <w:szCs w:val="20"/>
                <w:u w:val="single" w:color="000000"/>
              </w:rPr>
              <w:t>      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  <w:u w:val="single" w:color="000000"/>
              </w:rPr>
              <w:t>   </w:t>
            </w:r>
            <w:r>
              <w:rPr>
                <w:rFonts w:cs="Arial" w:hAnsi="Arial" w:eastAsia="Arial" w:ascii="Arial"/>
                <w:spacing w:val="54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-53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mm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9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73"/>
              <w:ind w:left="89" w:right="86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4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3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tabs>
                <w:tab w:pos="740" w:val="left"/>
              </w:tabs>
              <w:jc w:val="center"/>
              <w:spacing w:lineRule="exact" w:line="200"/>
              <w:ind w:left="144" w:right="75"/>
            </w:pPr>
            <w:r>
              <w:rPr>
                <w:rFonts w:cs="Arial" w:hAnsi="Arial" w:eastAsia="Arial" w:ascii="Arial"/>
                <w:w w:val="99"/>
                <w:sz w:val="20"/>
                <w:szCs w:val="20"/>
              </w:rPr>
            </w:r>
            <w:r>
              <w:rPr>
                <w:rFonts w:cs="Arial" w:hAnsi="Arial" w:eastAsia="Arial" w:ascii="Arial"/>
                <w:w w:val="99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-3"/>
                <w:w w:val="10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  <w:u w:val="single" w:color="000000"/>
              </w:rPr>
              <w:tab/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00"/>
              <w:ind w:left="257" w:right="250"/>
            </w:pPr>
            <w:r>
              <w:rPr>
                <w:rFonts w:cs="Arial" w:hAnsi="Arial" w:eastAsia="Arial" w:ascii="Arial"/>
                <w:spacing w:val="-5"/>
                <w:w w:val="99"/>
                <w:sz w:val="20"/>
                <w:szCs w:val="20"/>
              </w:rPr>
              <w:t>mm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06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4"/>
                <w:szCs w:val="24"/>
              </w:rPr>
              <w:jc w:val="left"/>
              <w:spacing w:before="19" w:lineRule="exact" w:line="240"/>
            </w:pPr>
            <w:r>
              <w:rPr>
                <w:sz w:val="24"/>
                <w:szCs w:val="24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ind w:left="229"/>
            </w:pPr>
            <w:r>
              <w:rPr>
                <w:rFonts w:cs="Arial" w:hAnsi="Arial" w:eastAsia="Arial" w:ascii="Arial"/>
                <w:spacing w:val="-3"/>
                <w:w w:val="100"/>
                <w:sz w:val="20"/>
                <w:szCs w:val="20"/>
              </w:rPr>
              <w:t>0</w:t>
            </w:r>
            <w:r>
              <w:rPr>
                <w:rFonts w:cs="Arial" w:hAnsi="Arial" w:eastAsia="Arial" w:ascii="Arial"/>
                <w:spacing w:val="-3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-3"/>
                <w:w w:val="100"/>
                <w:sz w:val="20"/>
                <w:szCs w:val="20"/>
              </w:rPr>
              <w:t>4</w:t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3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26"/>
                <w:szCs w:val="26"/>
              </w:rPr>
              <w:jc w:val="left"/>
              <w:spacing w:lineRule="exact" w:line="260"/>
            </w:pPr>
            <w:r>
              <w:rPr>
                <w:sz w:val="26"/>
                <w:szCs w:val="26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ind w:left="552" w:right="335"/>
            </w:pPr>
            <w:r>
              <w:rPr>
                <w:rFonts w:cs="Arial" w:hAnsi="Arial" w:eastAsia="Arial" w:ascii="Arial"/>
                <w:spacing w:val="-6"/>
                <w:w w:val="99"/>
                <w:sz w:val="20"/>
                <w:szCs w:val="20"/>
              </w:rPr>
              <w:t>Y</w:t>
            </w:r>
            <w:r>
              <w:rPr>
                <w:rFonts w:cs="Arial" w:hAnsi="Arial" w:eastAsia="Arial" w:ascii="Arial"/>
                <w:spacing w:val="-5"/>
                <w:w w:val="99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00"/>
              <w:ind w:left="523" w:right="502"/>
            </w:pP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→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17"/>
                <w:szCs w:val="17"/>
              </w:rPr>
              <w:jc w:val="left"/>
              <w:spacing w:before="1" w:lineRule="exact" w:line="160"/>
            </w:pPr>
            <w:r>
              <w:rPr>
                <w:sz w:val="17"/>
                <w:szCs w:val="17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ind w:left="482" w:right="463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4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4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20"/>
              <w:ind w:left="200" w:right="181"/>
            </w:pPr>
            <w:r>
              <w:rPr>
                <w:rFonts w:cs="Arial" w:hAnsi="Arial" w:eastAsia="Arial" w:ascii="Arial"/>
                <w:w w:val="99"/>
                <w:sz w:val="20"/>
                <w:szCs w:val="20"/>
              </w:rPr>
            </w:r>
            <w:r>
              <w:rPr>
                <w:rFonts w:cs="Arial" w:hAnsi="Arial" w:eastAsia="Arial" w:ascii="Arial"/>
                <w:w w:val="99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w w:val="100"/>
                <w:sz w:val="20"/>
                <w:szCs w:val="20"/>
                <w:u w:val="single" w:color="000000"/>
              </w:rPr>
              <w:t>      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  <w:u w:val="single" w:color="000000"/>
              </w:rPr>
              <w:t>   </w:t>
            </w:r>
            <w:r>
              <w:rPr>
                <w:rFonts w:cs="Arial" w:hAnsi="Arial" w:eastAsia="Arial" w:ascii="Arial"/>
                <w:spacing w:val="54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-54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mm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845" w:hRule="exact"/>
        </w:trPr>
        <w:tc>
          <w:tcPr>
            <w:tcW w:w="22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88" w:lineRule="exact" w:line="200"/>
              <w:ind w:left="44" w:right="68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5</w:t>
            </w:r>
            <w:r>
              <w:rPr>
                <w:rFonts w:cs="Arial" w:hAnsi="Arial" w:eastAsia="Arial" w:ascii="Arial"/>
                <w:spacing w:val="-2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3"/>
                <w:w w:val="100"/>
                <w:sz w:val="20"/>
                <w:szCs w:val="20"/>
              </w:rPr>
              <w:t>k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</w:rPr>
              <w:t>f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o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cs="Arial" w:hAnsi="Arial" w:eastAsia="Arial" w:ascii="Arial"/>
                <w:spacing w:val="-19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t</w:t>
            </w:r>
            <w:r>
              <w:rPr>
                <w:rFonts w:cs="Arial" w:hAnsi="Arial" w:eastAsia="Arial" w:ascii="Arial"/>
                <w:spacing w:val="2"/>
                <w:w w:val="99"/>
                <w:sz w:val="20"/>
                <w:szCs w:val="20"/>
              </w:rPr>
              <w:t>h</w:t>
            </w:r>
            <w:r>
              <w:rPr>
                <w:rFonts w:cs="Arial" w:hAnsi="Arial" w:eastAsia="Arial" w:ascii="Arial"/>
                <w:spacing w:val="-1"/>
                <w:w w:val="99"/>
                <w:sz w:val="20"/>
                <w:szCs w:val="20"/>
              </w:rPr>
              <w:t>i</w:t>
            </w:r>
            <w:r>
              <w:rPr>
                <w:rFonts w:cs="Arial" w:hAnsi="Arial" w:eastAsia="Arial" w:ascii="Arial"/>
                <w:spacing w:val="1"/>
                <w:w w:val="99"/>
                <w:sz w:val="20"/>
                <w:szCs w:val="20"/>
              </w:rPr>
              <w:t>c</w:t>
            </w:r>
            <w:r>
              <w:rPr>
                <w:rFonts w:cs="Arial" w:hAnsi="Arial" w:eastAsia="Arial" w:ascii="Arial"/>
                <w:spacing w:val="3"/>
                <w:w w:val="99"/>
                <w:sz w:val="20"/>
                <w:szCs w:val="20"/>
              </w:rPr>
              <w:t>k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spacing w:val="-1"/>
                <w:w w:val="99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1"/>
                <w:w w:val="99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u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i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l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ac</w:t>
            </w:r>
            <w:r>
              <w:rPr>
                <w:rFonts w:cs="Arial" w:hAnsi="Arial" w:eastAsia="Arial" w:ascii="Arial"/>
                <w:spacing w:val="-7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  <w:t>(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  <w:u w:val="single" w:color="000000"/>
              </w:rPr>
              <w:t>m</w:t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4"/>
                <w:w w:val="100"/>
                <w:sz w:val="20"/>
                <w:szCs w:val="20"/>
                <w:u w:val="single" w:color="000000"/>
              </w:rPr>
              <w:t>m</w:t>
            </w:r>
            <w:r>
              <w:rPr>
                <w:rFonts w:cs="Arial" w:hAnsi="Arial" w:eastAsia="Arial" w:ascii="Arial"/>
                <w:spacing w:val="4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  <w:u w:val="single" w:color="000000"/>
              </w:rPr>
              <w:t>)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00"/>
              <w:ind w:left="600" w:right="612"/>
            </w:pPr>
            <w:r>
              <w:rPr>
                <w:rFonts w:cs="Wingdings" w:hAnsi="Wingdings" w:eastAsia="Wingdings" w:ascii="Wingdings"/>
                <w:spacing w:val="0"/>
                <w:w w:val="100"/>
                <w:sz w:val="20"/>
                <w:szCs w:val="20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not</w:t>
            </w:r>
            <w:r>
              <w:rPr>
                <w:rFonts w:cs="Arial" w:hAnsi="Arial" w:eastAsia="Arial" w:ascii="Arial"/>
                <w:spacing w:val="-6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d</w:t>
            </w:r>
            <w:r>
              <w:rPr>
                <w:rFonts w:cs="Arial" w:hAnsi="Arial" w:eastAsia="Arial" w:ascii="Arial"/>
                <w:spacing w:val="-5"/>
                <w:w w:val="99"/>
                <w:sz w:val="20"/>
                <w:szCs w:val="20"/>
              </w:rPr>
              <w:t>o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4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17"/>
                <w:szCs w:val="17"/>
              </w:rPr>
              <w:jc w:val="left"/>
              <w:spacing w:before="6" w:lineRule="exact" w:line="160"/>
            </w:pPr>
            <w:r>
              <w:rPr>
                <w:sz w:val="17"/>
                <w:szCs w:val="17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ind w:left="380" w:right="374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5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20"/>
              <w:ind w:left="101" w:right="91"/>
            </w:pPr>
            <w:r>
              <w:rPr>
                <w:rFonts w:cs="Arial" w:hAnsi="Arial" w:eastAsia="Arial" w:ascii="Arial"/>
                <w:w w:val="99"/>
                <w:sz w:val="20"/>
                <w:szCs w:val="20"/>
              </w:rPr>
            </w:r>
            <w:r>
              <w:rPr>
                <w:rFonts w:cs="Arial" w:hAnsi="Arial" w:eastAsia="Arial" w:ascii="Arial"/>
                <w:w w:val="99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w w:val="100"/>
                <w:sz w:val="20"/>
                <w:szCs w:val="20"/>
                <w:u w:val="single" w:color="000000"/>
              </w:rPr>
              <w:t>      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  <w:u w:val="single" w:color="000000"/>
              </w:rPr>
              <w:t>   </w:t>
            </w:r>
            <w:r>
              <w:rPr>
                <w:rFonts w:cs="Arial" w:hAnsi="Arial" w:eastAsia="Arial" w:ascii="Arial"/>
                <w:spacing w:val="54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-54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mm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5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17"/>
                <w:szCs w:val="17"/>
              </w:rPr>
              <w:jc w:val="left"/>
              <w:spacing w:before="6" w:lineRule="exact" w:line="160"/>
            </w:pPr>
            <w:r>
              <w:rPr>
                <w:sz w:val="17"/>
                <w:szCs w:val="17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ind w:left="418" w:right="403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5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2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20"/>
              <w:ind w:left="139" w:right="120"/>
            </w:pPr>
            <w:r>
              <w:rPr>
                <w:rFonts w:cs="Arial" w:hAnsi="Arial" w:eastAsia="Arial" w:ascii="Arial"/>
                <w:w w:val="99"/>
                <w:sz w:val="20"/>
                <w:szCs w:val="20"/>
              </w:rPr>
            </w:r>
            <w:r>
              <w:rPr>
                <w:rFonts w:cs="Arial" w:hAnsi="Arial" w:eastAsia="Arial" w:ascii="Arial"/>
                <w:w w:val="99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w w:val="100"/>
                <w:sz w:val="20"/>
                <w:szCs w:val="20"/>
                <w:u w:val="single" w:color="000000"/>
              </w:rPr>
              <w:t>      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  <w:u w:val="single" w:color="000000"/>
              </w:rPr>
              <w:t>   </w:t>
            </w:r>
            <w:r>
              <w:rPr>
                <w:rFonts w:cs="Arial" w:hAnsi="Arial" w:eastAsia="Arial" w:ascii="Arial"/>
                <w:spacing w:val="54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-53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mm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9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73"/>
              <w:ind w:left="89" w:right="86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5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3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tabs>
                <w:tab w:pos="780" w:val="left"/>
              </w:tabs>
              <w:jc w:val="left"/>
              <w:spacing w:lineRule="exact" w:line="200"/>
              <w:ind w:left="345"/>
            </w:pPr>
            <w:r>
              <w:rPr>
                <w:rFonts w:cs="Arial" w:hAnsi="Arial" w:eastAsia="Arial" w:ascii="Arial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w w:val="99"/>
                <w:sz w:val="20"/>
                <w:szCs w:val="20"/>
              </w:rPr>
            </w:r>
            <w:r>
              <w:rPr>
                <w:rFonts w:cs="Arial" w:hAnsi="Arial" w:eastAsia="Arial" w:ascii="Arial"/>
                <w:w w:val="99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w w:val="100"/>
                <w:sz w:val="20"/>
                <w:szCs w:val="20"/>
                <w:u w:val="single" w:color="000000"/>
              </w:rPr>
              <w:tab/>
            </w:r>
            <w:r>
              <w:rPr>
                <w:rFonts w:cs="Arial" w:hAnsi="Arial" w:eastAsia="Arial" w:ascii="Arial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lineRule="exact" w:line="200"/>
              <w:ind w:left="292"/>
            </w:pPr>
            <w:r>
              <w:rPr>
                <w:rFonts w:cs="Arial" w:hAnsi="Arial" w:eastAsia="Arial" w:ascii="Arial"/>
                <w:spacing w:val="-5"/>
                <w:w w:val="100"/>
                <w:sz w:val="20"/>
                <w:szCs w:val="20"/>
              </w:rPr>
              <w:t>mm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06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4"/>
                <w:szCs w:val="24"/>
              </w:rPr>
              <w:jc w:val="left"/>
              <w:spacing w:before="15" w:lineRule="exact" w:line="240"/>
            </w:pPr>
            <w:r>
              <w:rPr>
                <w:sz w:val="24"/>
                <w:szCs w:val="24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ind w:left="229"/>
            </w:pPr>
            <w:r>
              <w:rPr>
                <w:rFonts w:cs="Arial" w:hAnsi="Arial" w:eastAsia="Arial" w:ascii="Arial"/>
                <w:spacing w:val="-3"/>
                <w:w w:val="100"/>
                <w:sz w:val="20"/>
                <w:szCs w:val="20"/>
              </w:rPr>
              <w:t>0</w:t>
            </w:r>
            <w:r>
              <w:rPr>
                <w:rFonts w:cs="Arial" w:hAnsi="Arial" w:eastAsia="Arial" w:ascii="Arial"/>
                <w:spacing w:val="-3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-3"/>
                <w:w w:val="100"/>
                <w:sz w:val="20"/>
                <w:szCs w:val="20"/>
              </w:rPr>
              <w:t>4</w:t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3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24"/>
                <w:szCs w:val="24"/>
              </w:rPr>
              <w:jc w:val="left"/>
              <w:spacing w:before="18" w:lineRule="exact" w:line="240"/>
            </w:pPr>
            <w:r>
              <w:rPr>
                <w:sz w:val="24"/>
                <w:szCs w:val="24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ind w:left="554" w:right="337"/>
            </w:pPr>
            <w:r>
              <w:rPr>
                <w:rFonts w:cs="Arial" w:hAnsi="Arial" w:eastAsia="Arial" w:ascii="Arial"/>
                <w:spacing w:val="-6"/>
                <w:w w:val="99"/>
                <w:sz w:val="20"/>
                <w:szCs w:val="20"/>
              </w:rPr>
              <w:t>Y</w:t>
            </w:r>
            <w:r>
              <w:rPr>
                <w:rFonts w:cs="Arial" w:hAnsi="Arial" w:eastAsia="Arial" w:ascii="Arial"/>
                <w:spacing w:val="-5"/>
                <w:w w:val="99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00"/>
              <w:ind w:left="523" w:right="502"/>
            </w:pP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→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17"/>
                <w:szCs w:val="17"/>
              </w:rPr>
              <w:jc w:val="left"/>
              <w:spacing w:before="1" w:lineRule="exact" w:line="160"/>
            </w:pPr>
            <w:r>
              <w:rPr>
                <w:sz w:val="17"/>
                <w:szCs w:val="17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ind w:left="482" w:right="463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5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4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20"/>
              <w:ind w:left="209" w:right="190"/>
            </w:pPr>
            <w:r>
              <w:rPr>
                <w:rFonts w:cs="Arial" w:hAnsi="Arial" w:eastAsia="Arial" w:ascii="Arial"/>
                <w:w w:val="99"/>
                <w:sz w:val="20"/>
                <w:szCs w:val="20"/>
              </w:rPr>
            </w:r>
            <w:r>
              <w:rPr>
                <w:rFonts w:cs="Arial" w:hAnsi="Arial" w:eastAsia="Arial" w:ascii="Arial"/>
                <w:w w:val="99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w w:val="100"/>
                <w:sz w:val="20"/>
                <w:szCs w:val="20"/>
                <w:u w:val="single" w:color="000000"/>
              </w:rPr>
              <w:t>      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  <w:u w:val="single" w:color="000000"/>
              </w:rPr>
              <w:t>   </w:t>
            </w:r>
            <w:r>
              <w:rPr>
                <w:rFonts w:cs="Arial" w:hAnsi="Arial" w:eastAsia="Arial" w:ascii="Arial"/>
                <w:spacing w:val="54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-54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mm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857" w:hRule="exact"/>
        </w:trPr>
        <w:tc>
          <w:tcPr>
            <w:tcW w:w="22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96" w:lineRule="exact" w:line="220"/>
              <w:ind w:left="44" w:right="68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6</w:t>
            </w:r>
            <w:r>
              <w:rPr>
                <w:rFonts w:cs="Arial" w:hAnsi="Arial" w:eastAsia="Arial" w:ascii="Arial"/>
                <w:spacing w:val="-2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3"/>
                <w:w w:val="100"/>
                <w:sz w:val="20"/>
                <w:szCs w:val="20"/>
              </w:rPr>
              <w:t>k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</w:rPr>
              <w:t>f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o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cs="Arial" w:hAnsi="Arial" w:eastAsia="Arial" w:ascii="Arial"/>
                <w:spacing w:val="-19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t</w:t>
            </w:r>
            <w:r>
              <w:rPr>
                <w:rFonts w:cs="Arial" w:hAnsi="Arial" w:eastAsia="Arial" w:ascii="Arial"/>
                <w:spacing w:val="2"/>
                <w:w w:val="99"/>
                <w:sz w:val="20"/>
                <w:szCs w:val="20"/>
              </w:rPr>
              <w:t>h</w:t>
            </w:r>
            <w:r>
              <w:rPr>
                <w:rFonts w:cs="Arial" w:hAnsi="Arial" w:eastAsia="Arial" w:ascii="Arial"/>
                <w:spacing w:val="-1"/>
                <w:w w:val="99"/>
                <w:sz w:val="20"/>
                <w:szCs w:val="20"/>
              </w:rPr>
              <w:t>i</w:t>
            </w:r>
            <w:r>
              <w:rPr>
                <w:rFonts w:cs="Arial" w:hAnsi="Arial" w:eastAsia="Arial" w:ascii="Arial"/>
                <w:spacing w:val="1"/>
                <w:w w:val="99"/>
                <w:sz w:val="20"/>
                <w:szCs w:val="20"/>
              </w:rPr>
              <w:t>c</w:t>
            </w:r>
            <w:r>
              <w:rPr>
                <w:rFonts w:cs="Arial" w:hAnsi="Arial" w:eastAsia="Arial" w:ascii="Arial"/>
                <w:spacing w:val="3"/>
                <w:w w:val="99"/>
                <w:sz w:val="20"/>
                <w:szCs w:val="20"/>
              </w:rPr>
              <w:t>k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spacing w:val="-1"/>
                <w:w w:val="99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1"/>
                <w:w w:val="99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u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c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ar</w:t>
            </w:r>
            <w:r>
              <w:rPr>
                <w:rFonts w:cs="Arial" w:hAnsi="Arial" w:eastAsia="Arial" w:ascii="Arial"/>
                <w:spacing w:val="-1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  <w:t>(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  <w:u w:val="single" w:color="000000"/>
              </w:rPr>
              <w:t>m</w:t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  <w:u w:val="single" w:color="000000"/>
              </w:rPr>
              <w:t>m</w:t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  <w:u w:val="single" w:color="000000"/>
              </w:rPr>
              <w:t>)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59"/>
              <w:ind w:left="600" w:right="612"/>
            </w:pPr>
            <w:r>
              <w:rPr>
                <w:rFonts w:cs="Wingdings" w:hAnsi="Wingdings" w:eastAsia="Wingdings" w:ascii="Wingdings"/>
                <w:spacing w:val="0"/>
                <w:w w:val="100"/>
                <w:sz w:val="20"/>
                <w:szCs w:val="20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not</w:t>
            </w:r>
            <w:r>
              <w:rPr>
                <w:rFonts w:cs="Arial" w:hAnsi="Arial" w:eastAsia="Arial" w:ascii="Arial"/>
                <w:spacing w:val="-6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d</w:t>
            </w:r>
            <w:r>
              <w:rPr>
                <w:rFonts w:cs="Arial" w:hAnsi="Arial" w:eastAsia="Arial" w:ascii="Arial"/>
                <w:spacing w:val="-5"/>
                <w:w w:val="99"/>
                <w:sz w:val="20"/>
                <w:szCs w:val="20"/>
              </w:rPr>
              <w:t>o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4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18"/>
                <w:szCs w:val="18"/>
              </w:rPr>
              <w:jc w:val="left"/>
              <w:spacing w:before="1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ind w:left="380" w:right="374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6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20"/>
              <w:ind w:left="101" w:right="91"/>
            </w:pPr>
            <w:r>
              <w:rPr>
                <w:rFonts w:cs="Arial" w:hAnsi="Arial" w:eastAsia="Arial" w:ascii="Arial"/>
                <w:w w:val="99"/>
                <w:sz w:val="20"/>
                <w:szCs w:val="20"/>
              </w:rPr>
            </w:r>
            <w:r>
              <w:rPr>
                <w:rFonts w:cs="Arial" w:hAnsi="Arial" w:eastAsia="Arial" w:ascii="Arial"/>
                <w:w w:val="99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w w:val="100"/>
                <w:sz w:val="20"/>
                <w:szCs w:val="20"/>
                <w:u w:val="single" w:color="000000"/>
              </w:rPr>
              <w:t>      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  <w:u w:val="single" w:color="000000"/>
              </w:rPr>
              <w:t>   </w:t>
            </w:r>
            <w:r>
              <w:rPr>
                <w:rFonts w:cs="Arial" w:hAnsi="Arial" w:eastAsia="Arial" w:ascii="Arial"/>
                <w:spacing w:val="54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-54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mm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5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18"/>
                <w:szCs w:val="18"/>
              </w:rPr>
              <w:jc w:val="left"/>
              <w:spacing w:before="1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ind w:left="418" w:right="403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6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2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20"/>
              <w:ind w:left="139" w:right="120"/>
            </w:pPr>
            <w:r>
              <w:rPr>
                <w:rFonts w:cs="Arial" w:hAnsi="Arial" w:eastAsia="Arial" w:ascii="Arial"/>
                <w:w w:val="99"/>
                <w:sz w:val="20"/>
                <w:szCs w:val="20"/>
              </w:rPr>
            </w:r>
            <w:r>
              <w:rPr>
                <w:rFonts w:cs="Arial" w:hAnsi="Arial" w:eastAsia="Arial" w:ascii="Arial"/>
                <w:w w:val="99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w w:val="100"/>
                <w:sz w:val="20"/>
                <w:szCs w:val="20"/>
                <w:u w:val="single" w:color="000000"/>
              </w:rPr>
              <w:t>      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  <w:u w:val="single" w:color="000000"/>
              </w:rPr>
              <w:t>   </w:t>
            </w:r>
            <w:r>
              <w:rPr>
                <w:rFonts w:cs="Arial" w:hAnsi="Arial" w:eastAsia="Arial" w:ascii="Arial"/>
                <w:spacing w:val="54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-53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mm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9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75"/>
              <w:ind w:left="89" w:right="86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6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3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tabs>
                <w:tab w:pos="780" w:val="left"/>
              </w:tabs>
              <w:jc w:val="left"/>
              <w:spacing w:lineRule="exact" w:line="200"/>
              <w:ind w:left="345"/>
            </w:pPr>
            <w:r>
              <w:rPr>
                <w:rFonts w:cs="Arial" w:hAnsi="Arial" w:eastAsia="Arial" w:ascii="Arial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w w:val="99"/>
                <w:sz w:val="20"/>
                <w:szCs w:val="20"/>
              </w:rPr>
            </w:r>
            <w:r>
              <w:rPr>
                <w:rFonts w:cs="Arial" w:hAnsi="Arial" w:eastAsia="Arial" w:ascii="Arial"/>
                <w:w w:val="99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w w:val="100"/>
                <w:sz w:val="20"/>
                <w:szCs w:val="20"/>
                <w:u w:val="single" w:color="000000"/>
              </w:rPr>
              <w:tab/>
            </w:r>
            <w:r>
              <w:rPr>
                <w:rFonts w:cs="Arial" w:hAnsi="Arial" w:eastAsia="Arial" w:ascii="Arial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lineRule="exact" w:line="200"/>
              <w:ind w:left="292"/>
            </w:pPr>
            <w:r>
              <w:rPr>
                <w:rFonts w:cs="Arial" w:hAnsi="Arial" w:eastAsia="Arial" w:ascii="Arial"/>
                <w:spacing w:val="-5"/>
                <w:w w:val="100"/>
                <w:sz w:val="20"/>
                <w:szCs w:val="20"/>
              </w:rPr>
              <w:t>mm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06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13"/>
                <w:szCs w:val="13"/>
              </w:rPr>
              <w:jc w:val="left"/>
              <w:spacing w:before="7" w:lineRule="exact" w:line="120"/>
            </w:pPr>
            <w:r>
              <w:rPr>
                <w:sz w:val="13"/>
                <w:szCs w:val="13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ind w:left="229"/>
            </w:pPr>
            <w:r>
              <w:rPr>
                <w:rFonts w:cs="Arial" w:hAnsi="Arial" w:eastAsia="Arial" w:ascii="Arial"/>
                <w:spacing w:val="-3"/>
                <w:w w:val="100"/>
                <w:sz w:val="20"/>
                <w:szCs w:val="20"/>
              </w:rPr>
              <w:t>0</w:t>
            </w:r>
            <w:r>
              <w:rPr>
                <w:rFonts w:cs="Arial" w:hAnsi="Arial" w:eastAsia="Arial" w:ascii="Arial"/>
                <w:spacing w:val="-3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-3"/>
                <w:w w:val="100"/>
                <w:sz w:val="20"/>
                <w:szCs w:val="20"/>
              </w:rPr>
              <w:t>4</w:t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3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26"/>
                <w:szCs w:val="26"/>
              </w:rPr>
              <w:jc w:val="left"/>
              <w:spacing w:lineRule="exact" w:line="260"/>
            </w:pPr>
            <w:r>
              <w:rPr>
                <w:sz w:val="26"/>
                <w:szCs w:val="26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ind w:left="554" w:right="337"/>
            </w:pPr>
            <w:r>
              <w:rPr>
                <w:rFonts w:cs="Arial" w:hAnsi="Arial" w:eastAsia="Arial" w:ascii="Arial"/>
                <w:spacing w:val="-6"/>
                <w:w w:val="99"/>
                <w:sz w:val="20"/>
                <w:szCs w:val="20"/>
              </w:rPr>
              <w:t>Y</w:t>
            </w:r>
            <w:r>
              <w:rPr>
                <w:rFonts w:cs="Arial" w:hAnsi="Arial" w:eastAsia="Arial" w:ascii="Arial"/>
                <w:spacing w:val="-5"/>
                <w:w w:val="99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00"/>
              <w:ind w:left="514" w:right="492"/>
            </w:pP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→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17"/>
                <w:szCs w:val="17"/>
              </w:rPr>
              <w:jc w:val="left"/>
              <w:spacing w:before="4" w:lineRule="exact" w:line="160"/>
            </w:pPr>
            <w:r>
              <w:rPr>
                <w:sz w:val="17"/>
                <w:szCs w:val="17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ind w:left="482" w:right="463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6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4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20"/>
              <w:ind w:left="209" w:right="190"/>
            </w:pPr>
            <w:r>
              <w:rPr>
                <w:rFonts w:cs="Arial" w:hAnsi="Arial" w:eastAsia="Arial" w:ascii="Arial"/>
                <w:w w:val="99"/>
                <w:sz w:val="20"/>
                <w:szCs w:val="20"/>
              </w:rPr>
            </w:r>
            <w:r>
              <w:rPr>
                <w:rFonts w:cs="Arial" w:hAnsi="Arial" w:eastAsia="Arial" w:ascii="Arial"/>
                <w:w w:val="99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w w:val="100"/>
                <w:sz w:val="20"/>
                <w:szCs w:val="20"/>
                <w:u w:val="single" w:color="000000"/>
              </w:rPr>
              <w:t>      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  <w:u w:val="single" w:color="000000"/>
              </w:rPr>
              <w:t>   </w:t>
            </w:r>
            <w:r>
              <w:rPr>
                <w:rFonts w:cs="Arial" w:hAnsi="Arial" w:eastAsia="Arial" w:ascii="Arial"/>
                <w:spacing w:val="54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-54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mm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854" w:hRule="exact"/>
        </w:trPr>
        <w:tc>
          <w:tcPr>
            <w:tcW w:w="22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87" w:lineRule="exact" w:line="220"/>
              <w:ind w:left="44" w:right="68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7</w:t>
            </w:r>
            <w:r>
              <w:rPr>
                <w:rFonts w:cs="Arial" w:hAnsi="Arial" w:eastAsia="Arial" w:ascii="Arial"/>
                <w:spacing w:val="-2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3"/>
                <w:w w:val="100"/>
                <w:sz w:val="20"/>
                <w:szCs w:val="20"/>
              </w:rPr>
              <w:t>k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</w:rPr>
              <w:t>f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o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cs="Arial" w:hAnsi="Arial" w:eastAsia="Arial" w:ascii="Arial"/>
                <w:spacing w:val="-19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t</w:t>
            </w:r>
            <w:r>
              <w:rPr>
                <w:rFonts w:cs="Arial" w:hAnsi="Arial" w:eastAsia="Arial" w:ascii="Arial"/>
                <w:spacing w:val="2"/>
                <w:w w:val="99"/>
                <w:sz w:val="20"/>
                <w:szCs w:val="20"/>
              </w:rPr>
              <w:t>h</w:t>
            </w:r>
            <w:r>
              <w:rPr>
                <w:rFonts w:cs="Arial" w:hAnsi="Arial" w:eastAsia="Arial" w:ascii="Arial"/>
                <w:spacing w:val="-1"/>
                <w:w w:val="99"/>
                <w:sz w:val="20"/>
                <w:szCs w:val="20"/>
              </w:rPr>
              <w:t>i</w:t>
            </w:r>
            <w:r>
              <w:rPr>
                <w:rFonts w:cs="Arial" w:hAnsi="Arial" w:eastAsia="Arial" w:ascii="Arial"/>
                <w:spacing w:val="1"/>
                <w:w w:val="99"/>
                <w:sz w:val="20"/>
                <w:szCs w:val="20"/>
              </w:rPr>
              <w:t>c</w:t>
            </w:r>
            <w:r>
              <w:rPr>
                <w:rFonts w:cs="Arial" w:hAnsi="Arial" w:eastAsia="Arial" w:ascii="Arial"/>
                <w:spacing w:val="3"/>
                <w:w w:val="99"/>
                <w:sz w:val="20"/>
                <w:szCs w:val="20"/>
              </w:rPr>
              <w:t>k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spacing w:val="-1"/>
                <w:w w:val="99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1"/>
                <w:w w:val="99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q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d</w:t>
            </w:r>
            <w:r>
              <w:rPr>
                <w:rFonts w:cs="Arial" w:hAnsi="Arial" w:eastAsia="Arial" w:ascii="Arial"/>
                <w:spacing w:val="3"/>
                <w:w w:val="100"/>
                <w:sz w:val="20"/>
                <w:szCs w:val="20"/>
              </w:rPr>
              <w:t>r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c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-8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  <w:t>(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  <w:u w:val="single" w:color="000000"/>
              </w:rPr>
              <w:t>m</w:t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  <w:u w:val="single" w:color="000000"/>
              </w:rPr>
              <w:t>m</w:t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  <w:u w:val="single" w:color="000000"/>
              </w:rPr>
              <w:t>)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00"/>
              <w:ind w:left="600" w:right="612"/>
            </w:pPr>
            <w:r>
              <w:rPr>
                <w:rFonts w:cs="Wingdings" w:hAnsi="Wingdings" w:eastAsia="Wingdings" w:ascii="Wingdings"/>
                <w:spacing w:val="0"/>
                <w:w w:val="100"/>
                <w:sz w:val="20"/>
                <w:szCs w:val="20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not</w:t>
            </w:r>
            <w:r>
              <w:rPr>
                <w:rFonts w:cs="Arial" w:hAnsi="Arial" w:eastAsia="Arial" w:ascii="Arial"/>
                <w:spacing w:val="-6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d</w:t>
            </w:r>
            <w:r>
              <w:rPr>
                <w:rFonts w:cs="Arial" w:hAnsi="Arial" w:eastAsia="Arial" w:ascii="Arial"/>
                <w:spacing w:val="-5"/>
                <w:w w:val="99"/>
                <w:sz w:val="20"/>
                <w:szCs w:val="20"/>
              </w:rPr>
              <w:t>o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4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17"/>
                <w:szCs w:val="17"/>
              </w:rPr>
              <w:jc w:val="left"/>
              <w:spacing w:before="9" w:lineRule="exact" w:line="160"/>
            </w:pPr>
            <w:r>
              <w:rPr>
                <w:sz w:val="17"/>
                <w:szCs w:val="17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ind w:left="380" w:right="374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7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20"/>
              <w:ind w:left="101" w:right="91"/>
            </w:pPr>
            <w:r>
              <w:rPr>
                <w:rFonts w:cs="Arial" w:hAnsi="Arial" w:eastAsia="Arial" w:ascii="Arial"/>
                <w:w w:val="99"/>
                <w:sz w:val="20"/>
                <w:szCs w:val="20"/>
              </w:rPr>
            </w:r>
            <w:r>
              <w:rPr>
                <w:rFonts w:cs="Arial" w:hAnsi="Arial" w:eastAsia="Arial" w:ascii="Arial"/>
                <w:w w:val="99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w w:val="100"/>
                <w:sz w:val="20"/>
                <w:szCs w:val="20"/>
                <w:u w:val="single" w:color="000000"/>
              </w:rPr>
              <w:t>      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  <w:u w:val="single" w:color="000000"/>
              </w:rPr>
              <w:t>   </w:t>
            </w:r>
            <w:r>
              <w:rPr>
                <w:rFonts w:cs="Arial" w:hAnsi="Arial" w:eastAsia="Arial" w:ascii="Arial"/>
                <w:spacing w:val="54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-54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mm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5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17"/>
                <w:szCs w:val="17"/>
              </w:rPr>
              <w:jc w:val="left"/>
              <w:spacing w:before="9" w:lineRule="exact" w:line="160"/>
            </w:pPr>
            <w:r>
              <w:rPr>
                <w:sz w:val="17"/>
                <w:szCs w:val="17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ind w:left="418" w:right="403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7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2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20"/>
              <w:ind w:left="139" w:right="120"/>
            </w:pPr>
            <w:r>
              <w:rPr>
                <w:rFonts w:cs="Arial" w:hAnsi="Arial" w:eastAsia="Arial" w:ascii="Arial"/>
                <w:w w:val="99"/>
                <w:sz w:val="20"/>
                <w:szCs w:val="20"/>
              </w:rPr>
            </w:r>
            <w:r>
              <w:rPr>
                <w:rFonts w:cs="Arial" w:hAnsi="Arial" w:eastAsia="Arial" w:ascii="Arial"/>
                <w:w w:val="99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w w:val="100"/>
                <w:sz w:val="20"/>
                <w:szCs w:val="20"/>
                <w:u w:val="single" w:color="000000"/>
              </w:rPr>
              <w:t>      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  <w:u w:val="single" w:color="000000"/>
              </w:rPr>
              <w:t>   </w:t>
            </w:r>
            <w:r>
              <w:rPr>
                <w:rFonts w:cs="Arial" w:hAnsi="Arial" w:eastAsia="Arial" w:ascii="Arial"/>
                <w:spacing w:val="54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-53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mm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9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73"/>
              <w:ind w:left="89" w:right="86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7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3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00"/>
              <w:ind w:left="276" w:right="183"/>
            </w:pPr>
            <w:r>
              <w:rPr>
                <w:rFonts w:cs="Arial" w:hAnsi="Arial" w:eastAsia="Arial" w:ascii="Arial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-8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8"/>
                <w:w w:val="99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-15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-15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  <w:u w:val="single" w:color="000000"/>
              </w:rPr>
              <w:t>_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-1"/>
                <w:w w:val="99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-1"/>
                <w:w w:val="99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00"/>
              <w:ind w:left="257" w:right="250"/>
            </w:pPr>
            <w:r>
              <w:rPr>
                <w:rFonts w:cs="Arial" w:hAnsi="Arial" w:eastAsia="Arial" w:ascii="Arial"/>
                <w:spacing w:val="-5"/>
                <w:w w:val="99"/>
                <w:sz w:val="20"/>
                <w:szCs w:val="20"/>
              </w:rPr>
              <w:t>mm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06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10"/>
                <w:szCs w:val="10"/>
              </w:rPr>
              <w:jc w:val="left"/>
              <w:spacing w:before="1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ind w:left="229"/>
            </w:pPr>
            <w:r>
              <w:rPr>
                <w:rFonts w:cs="Arial" w:hAnsi="Arial" w:eastAsia="Arial" w:ascii="Arial"/>
                <w:spacing w:val="-3"/>
                <w:w w:val="100"/>
                <w:sz w:val="20"/>
                <w:szCs w:val="20"/>
              </w:rPr>
              <w:t>0</w:t>
            </w:r>
            <w:r>
              <w:rPr>
                <w:rFonts w:cs="Arial" w:hAnsi="Arial" w:eastAsia="Arial" w:ascii="Arial"/>
                <w:spacing w:val="-3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-3"/>
                <w:w w:val="100"/>
                <w:sz w:val="20"/>
                <w:szCs w:val="20"/>
              </w:rPr>
              <w:t>4</w:t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3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26"/>
                <w:szCs w:val="26"/>
              </w:rPr>
              <w:jc w:val="left"/>
              <w:spacing w:before="3" w:lineRule="exact" w:line="260"/>
            </w:pPr>
            <w:r>
              <w:rPr>
                <w:sz w:val="26"/>
                <w:szCs w:val="26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ind w:left="554" w:right="337"/>
            </w:pPr>
            <w:r>
              <w:rPr>
                <w:rFonts w:cs="Arial" w:hAnsi="Arial" w:eastAsia="Arial" w:ascii="Arial"/>
                <w:spacing w:val="-6"/>
                <w:w w:val="99"/>
                <w:sz w:val="20"/>
                <w:szCs w:val="20"/>
              </w:rPr>
              <w:t>Y</w:t>
            </w:r>
            <w:r>
              <w:rPr>
                <w:rFonts w:cs="Arial" w:hAnsi="Arial" w:eastAsia="Arial" w:ascii="Arial"/>
                <w:spacing w:val="-5"/>
                <w:w w:val="99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00"/>
              <w:ind w:left="520" w:right="498"/>
            </w:pP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→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61"/>
              <w:ind w:left="481" w:right="462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7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4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20"/>
              <w:ind w:left="206" w:right="197"/>
            </w:pPr>
            <w:r>
              <w:rPr>
                <w:rFonts w:cs="Arial" w:hAnsi="Arial" w:eastAsia="Arial" w:ascii="Arial"/>
                <w:w w:val="99"/>
                <w:sz w:val="20"/>
                <w:szCs w:val="20"/>
              </w:rPr>
            </w:r>
            <w:r>
              <w:rPr>
                <w:rFonts w:cs="Arial" w:hAnsi="Arial" w:eastAsia="Arial" w:ascii="Arial"/>
                <w:w w:val="99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w w:val="100"/>
                <w:sz w:val="20"/>
                <w:szCs w:val="20"/>
                <w:u w:val="single" w:color="000000"/>
              </w:rPr>
              <w:t>      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  <w:u w:val="single" w:color="000000"/>
              </w:rPr>
              <w:t>   </w:t>
            </w:r>
            <w:r>
              <w:rPr>
                <w:rFonts w:cs="Arial" w:hAnsi="Arial" w:eastAsia="Arial" w:ascii="Arial"/>
                <w:spacing w:val="54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-54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5"/>
                <w:w w:val="99"/>
                <w:sz w:val="20"/>
                <w:szCs w:val="20"/>
              </w:rPr>
              <w:t>Mm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</w:tr>
    </w:tbl>
    <w:p>
      <w:pPr>
        <w:rPr>
          <w:sz w:val="22"/>
          <w:szCs w:val="22"/>
        </w:rPr>
        <w:jc w:val="left"/>
        <w:spacing w:before="6" w:lineRule="exact" w:line="220"/>
        <w:sectPr>
          <w:pgNumType w:start="1"/>
          <w:pgMar w:header="799" w:footer="279" w:top="1060" w:bottom="280" w:left="1080" w:right="240"/>
          <w:headerReference w:type="default" r:id="rId4"/>
          <w:footerReference w:type="default" r:id="rId5"/>
          <w:pgSz w:w="11880" w:h="16820"/>
        </w:sectPr>
      </w:pPr>
      <w:r>
        <w:rPr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49"/>
        <w:ind w:left="339" w:right="-53"/>
      </w:pPr>
      <w:r>
        <w:rPr>
          <w:rFonts w:cs="Arial" w:hAnsi="Arial" w:eastAsia="Arial" w:ascii="Arial"/>
          <w:spacing w:val="-3"/>
          <w:w w:val="100"/>
          <w:sz w:val="22"/>
          <w:szCs w:val="22"/>
        </w:rPr>
        <w:t>1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1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1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8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.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13"/>
        <w:ind w:left="339" w:right="-53"/>
      </w:pPr>
      <w:r>
        <w:rPr>
          <w:rFonts w:cs="Arial" w:hAnsi="Arial" w:eastAsia="Arial" w:ascii="Arial"/>
          <w:spacing w:val="-3"/>
          <w:w w:val="100"/>
          <w:sz w:val="22"/>
          <w:szCs w:val="22"/>
        </w:rPr>
        <w:t>1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1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1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9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.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56"/>
      </w:pPr>
      <w:r>
        <w:br w:type="column"/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x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ary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empera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11" w:lineRule="exact" w:line="240"/>
        <w:ind w:right="-53"/>
      </w:pPr>
      <w:r>
        <w:rPr>
          <w:rFonts w:cs="Arial" w:hAnsi="Arial" w:eastAsia="Arial" w:ascii="Arial"/>
          <w:spacing w:val="-4"/>
          <w:w w:val="100"/>
          <w:position w:val="-1"/>
          <w:sz w:val="22"/>
          <w:szCs w:val="22"/>
        </w:rPr>
        <w:t>M</w:t>
      </w:r>
      <w:r>
        <w:rPr>
          <w:rFonts w:cs="Arial" w:hAnsi="Arial" w:eastAsia="Arial" w:ascii="Arial"/>
          <w:spacing w:val="2"/>
          <w:w w:val="100"/>
          <w:position w:val="-1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l</w:t>
      </w:r>
      <w:r>
        <w:rPr>
          <w:rFonts w:cs="Arial" w:hAnsi="Arial" w:eastAsia="Arial" w:ascii="Arial"/>
          <w:spacing w:val="3"/>
          <w:w w:val="100"/>
          <w:position w:val="-1"/>
          <w:sz w:val="22"/>
          <w:szCs w:val="22"/>
        </w:rPr>
        <w:t>f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o</w:t>
      </w:r>
      <w:r>
        <w:rPr>
          <w:rFonts w:cs="Arial" w:hAnsi="Arial" w:eastAsia="Arial" w:ascii="Arial"/>
          <w:spacing w:val="-2"/>
          <w:w w:val="100"/>
          <w:position w:val="-1"/>
          <w:sz w:val="22"/>
          <w:szCs w:val="22"/>
        </w:rPr>
        <w:t>r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ati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n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s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/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co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n</w:t>
      </w:r>
      <w:r>
        <w:rPr>
          <w:rFonts w:cs="Arial" w:hAnsi="Arial" w:eastAsia="Arial" w:ascii="Arial"/>
          <w:spacing w:val="2"/>
          <w:w w:val="100"/>
          <w:position w:val="-1"/>
          <w:sz w:val="22"/>
          <w:szCs w:val="22"/>
        </w:rPr>
        <w:t>g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al</w:t>
      </w:r>
      <w:r>
        <w:rPr>
          <w:rFonts w:cs="Arial" w:hAnsi="Arial" w:eastAsia="Arial" w:ascii="Arial"/>
          <w:spacing w:val="-17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se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se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2"/>
      </w:pPr>
      <w:r>
        <w:br w:type="column"/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,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Calibri" w:hAnsi="Calibri" w:eastAsia="Calibri" w:ascii="Calibri"/>
          <w:spacing w:val="-4"/>
          <w:w w:val="100"/>
          <w:position w:val="10"/>
          <w:sz w:val="14"/>
          <w:szCs w:val="14"/>
        </w:rPr>
        <w:t>◦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  <w:t>C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4"/>
        <w:sectPr>
          <w:type w:val="continuous"/>
          <w:pgSz w:w="11880" w:h="16820"/>
          <w:pgMar w:top="1060" w:bottom="280" w:left="1080" w:right="240"/>
          <w:cols w:num="3" w:equalWidth="off">
            <w:col w:w="940" w:space="531"/>
            <w:col w:w="3251" w:space="1291"/>
            <w:col w:w="4547"/>
          </w:cols>
        </w:sectPr>
      </w:pP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7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</w:t>
      </w:r>
      <w:r>
        <w:rPr>
          <w:rFonts w:cs="Arial" w:hAnsi="Arial" w:eastAsia="Arial" w:ascii="Arial"/>
          <w:spacing w:val="36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</w:t>
      </w:r>
      <w:r>
        <w:rPr>
          <w:rFonts w:cs="Arial" w:hAnsi="Arial" w:eastAsia="Arial" w:ascii="Arial"/>
          <w:spacing w:val="29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5" w:lineRule="exact" w:line="220"/>
        <w:ind w:left="339" w:right="-50"/>
      </w:pPr>
      <w:r>
        <w:pict>
          <v:group style="position:absolute;margin-left:88.81pt;margin-top:24.6799pt;width:471.32pt;height:0pt;mso-position-horizontal-relative:page;mso-position-vertical-relative:paragraph;z-index:-750" coordorigin="1776,494" coordsize="9426,0">
            <v:shape style="position:absolute;left:1776;top:494;width:9426;height:0" coordorigin="1776,494" coordsize="9426,0" path="m1776,494l11203,494e" filled="f" stroked="t" strokeweight="0.69551pt" strokecolor="#000000">
              <v:path arrowok="t"/>
            </v:shape>
            <w10:wrap type="none"/>
          </v:group>
        </w:pict>
      </w:r>
      <w:r>
        <w:rPr>
          <w:rFonts w:cs="Arial" w:hAnsi="Arial" w:eastAsia="Arial" w:ascii="Arial"/>
          <w:spacing w:val="-3"/>
          <w:w w:val="100"/>
          <w:sz w:val="20"/>
          <w:szCs w:val="20"/>
        </w:rPr>
        <w:t>1</w:t>
      </w:r>
      <w:r>
        <w:rPr>
          <w:rFonts w:cs="Arial" w:hAnsi="Arial" w:eastAsia="Arial" w:ascii="Arial"/>
          <w:spacing w:val="-3"/>
          <w:w w:val="100"/>
          <w:sz w:val="20"/>
          <w:szCs w:val="20"/>
        </w:rPr>
        <w:t>1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-3"/>
          <w:w w:val="100"/>
          <w:sz w:val="20"/>
          <w:szCs w:val="20"/>
        </w:rPr>
        <w:t>1</w:t>
      </w:r>
      <w:r>
        <w:rPr>
          <w:rFonts w:cs="Arial" w:hAnsi="Arial" w:eastAsia="Arial" w:ascii="Arial"/>
          <w:spacing w:val="-1"/>
          <w:w w:val="100"/>
          <w:sz w:val="20"/>
          <w:szCs w:val="20"/>
        </w:rPr>
        <w:t>9</w:t>
      </w:r>
      <w:r>
        <w:rPr>
          <w:rFonts w:cs="Arial" w:hAnsi="Arial" w:eastAsia="Arial" w:ascii="Arial"/>
          <w:spacing w:val="-3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-1"/>
          <w:w w:val="100"/>
          <w:sz w:val="20"/>
          <w:szCs w:val="20"/>
        </w:rPr>
        <w:t>1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.</w:t>
      </w:r>
    </w:p>
    <w:p>
      <w:pPr>
        <w:rPr>
          <w:rFonts w:cs="Arial" w:hAnsi="Arial" w:eastAsia="Arial" w:ascii="Arial"/>
          <w:sz w:val="22"/>
          <w:szCs w:val="22"/>
        </w:rPr>
        <w:tabs>
          <w:tab w:pos="8700" w:val="left"/>
        </w:tabs>
        <w:jc w:val="left"/>
        <w:spacing w:lineRule="exact" w:line="240"/>
        <w:sectPr>
          <w:type w:val="continuous"/>
          <w:pgSz w:w="11880" w:h="16820"/>
          <w:pgMar w:top="1060" w:bottom="280" w:left="1080" w:right="240"/>
          <w:cols w:num="2" w:equalWidth="off">
            <w:col w:w="1048" w:space="424"/>
            <w:col w:w="9088"/>
          </w:cols>
        </w:sectPr>
      </w:pPr>
      <w:r>
        <w:br w:type="column"/>
      </w:r>
      <w:r>
        <w:rPr>
          <w:rFonts w:cs="Arial" w:hAnsi="Arial" w:eastAsia="Arial" w:ascii="Arial"/>
          <w:spacing w:val="-2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f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18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3"/>
          <w:position w:val="-1"/>
          <w:sz w:val="22"/>
          <w:szCs w:val="22"/>
        </w:rPr>
        <w:t>y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-1"/>
          <w:position w:val="-1"/>
          <w:sz w:val="22"/>
          <w:szCs w:val="22"/>
        </w:rPr>
        <w:t>s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,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2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d</w:t>
      </w:r>
      <w:r>
        <w:rPr>
          <w:rFonts w:cs="Arial" w:hAnsi="Arial" w:eastAsia="Arial" w:ascii="Arial"/>
          <w:spacing w:val="-1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1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a</w:t>
      </w:r>
      <w:r>
        <w:rPr>
          <w:rFonts w:cs="Arial" w:hAnsi="Arial" w:eastAsia="Arial" w:ascii="Arial"/>
          <w:spacing w:val="-2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-1"/>
          <w:position w:val="-1"/>
          <w:sz w:val="22"/>
          <w:szCs w:val="22"/>
        </w:rPr>
        <w:t>l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s: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  </w:t>
      </w:r>
      <w:r>
        <w:rPr>
          <w:rFonts w:cs="Arial" w:hAnsi="Arial" w:eastAsia="Arial" w:ascii="Arial"/>
          <w:spacing w:val="-21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position w:val="-1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0"/>
          <w:position w:val="-1"/>
          <w:sz w:val="22"/>
          <w:szCs w:val="22"/>
          <w:u w:val="single" w:color="000000"/>
        </w:rPr>
        <w:tab/>
      </w:r>
      <w:r>
        <w:rPr>
          <w:rFonts w:cs="Arial" w:hAnsi="Arial" w:eastAsia="Arial" w:ascii="Arial"/>
          <w:spacing w:val="0"/>
          <w:position w:val="-1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position w:val="0"/>
          <w:sz w:val="22"/>
          <w:szCs w:val="2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18" w:lineRule="exact" w:line="260"/>
        <w:sectPr>
          <w:type w:val="continuous"/>
          <w:pgSz w:w="11880" w:h="16820"/>
          <w:pgMar w:top="1060" w:bottom="280" w:left="1080" w:right="240"/>
        </w:sectPr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2"/>
        <w:ind w:left="339"/>
      </w:pPr>
      <w:r>
        <w:rPr>
          <w:rFonts w:cs="Arial" w:hAnsi="Arial" w:eastAsia="Arial" w:ascii="Arial"/>
          <w:spacing w:val="-3"/>
          <w:w w:val="100"/>
          <w:sz w:val="22"/>
          <w:szCs w:val="22"/>
        </w:rPr>
        <w:t>1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1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2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0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.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22" w:lineRule="exact" w:line="220"/>
        <w:ind w:left="339" w:right="-50"/>
      </w:pPr>
      <w:r>
        <w:rPr>
          <w:rFonts w:cs="Arial" w:hAnsi="Arial" w:eastAsia="Arial" w:ascii="Arial"/>
          <w:spacing w:val="-3"/>
          <w:w w:val="100"/>
          <w:position w:val="-1"/>
          <w:sz w:val="20"/>
          <w:szCs w:val="20"/>
        </w:rPr>
        <w:t>1</w:t>
      </w:r>
      <w:r>
        <w:rPr>
          <w:rFonts w:cs="Arial" w:hAnsi="Arial" w:eastAsia="Arial" w:ascii="Arial"/>
          <w:spacing w:val="-3"/>
          <w:w w:val="100"/>
          <w:position w:val="-1"/>
          <w:sz w:val="20"/>
          <w:szCs w:val="20"/>
        </w:rPr>
        <w:t>1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.</w:t>
      </w:r>
      <w:r>
        <w:rPr>
          <w:rFonts w:cs="Arial" w:hAnsi="Arial" w:eastAsia="Arial" w:ascii="Arial"/>
          <w:spacing w:val="-3"/>
          <w:w w:val="100"/>
          <w:position w:val="-1"/>
          <w:sz w:val="20"/>
          <w:szCs w:val="20"/>
        </w:rPr>
        <w:t>2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0</w:t>
      </w:r>
      <w:r>
        <w:rPr>
          <w:rFonts w:cs="Arial" w:hAnsi="Arial" w:eastAsia="Arial" w:ascii="Arial"/>
          <w:spacing w:val="-3"/>
          <w:w w:val="100"/>
          <w:position w:val="-1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1.</w:t>
      </w:r>
      <w:r>
        <w:rPr>
          <w:rFonts w:cs="Arial" w:hAnsi="Arial" w:eastAsia="Arial" w:ascii="Arial"/>
          <w:spacing w:val="0"/>
          <w:w w:val="100"/>
          <w:position w:val="0"/>
          <w:sz w:val="20"/>
          <w:szCs w:val="20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2"/>
      </w:pPr>
      <w:r>
        <w:br w:type="column"/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1" w:lineRule="exact" w:line="240"/>
        <w:ind w:left="286" w:right="-53"/>
      </w:pP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f</w:t>
      </w:r>
      <w:r>
        <w:rPr>
          <w:rFonts w:cs="Arial" w:hAnsi="Arial" w:eastAsia="Arial" w:ascii="Arial"/>
          <w:spacing w:val="2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n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,</w:t>
      </w:r>
      <w:r>
        <w:rPr>
          <w:rFonts w:cs="Arial" w:hAnsi="Arial" w:eastAsia="Arial" w:ascii="Arial"/>
          <w:spacing w:val="-2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s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a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a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-6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f</w:t>
      </w:r>
      <w:r>
        <w:rPr>
          <w:rFonts w:cs="Arial" w:hAnsi="Arial" w:eastAsia="Arial" w:ascii="Arial"/>
          <w:spacing w:val="3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d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h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2"/>
      </w:pPr>
      <w:r>
        <w:br w:type="column"/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7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</w:t>
      </w:r>
      <w:r>
        <w:rPr>
          <w:rFonts w:cs="Arial" w:hAnsi="Arial" w:eastAsia="Arial" w:ascii="Arial"/>
          <w:spacing w:val="39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no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1" w:lineRule="exact" w:line="240"/>
        <w:ind w:left="710"/>
        <w:sectPr>
          <w:type w:val="continuous"/>
          <w:pgSz w:w="11880" w:h="16820"/>
          <w:pgMar w:top="1060" w:bottom="280" w:left="1080" w:right="240"/>
          <w:cols w:num="3" w:equalWidth="off">
            <w:col w:w="1048" w:space="424"/>
            <w:col w:w="2641" w:space="1901"/>
            <w:col w:w="4546"/>
          </w:cols>
        </w:sectPr>
      </w:pPr>
      <w:r>
        <w:pict>
          <v:group style="position:absolute;margin-left:64.549pt;margin-top:661.4pt;width:501.861pt;height:143.445pt;mso-position-horizontal-relative:page;mso-position-vertical-relative:page;z-index:-751" coordorigin="1291,13228" coordsize="10037,2869">
            <v:shape style="position:absolute;left:1301;top:13238;width:10017;height:804" coordorigin="1301,13238" coordsize="10017,804" path="m1311,14042l1311,13248,11309,13248,11309,14042,11318,14042,11318,13238,1301,13238,1301,14042,1311,14042xe" filled="t" fillcolor="#000000" stroked="f">
              <v:path arrowok="t"/>
              <v:fill/>
            </v:shape>
            <v:shape style="position:absolute;left:1306;top:14042;width:0;height:254" coordorigin="1306,14042" coordsize="0,254" path="m1306,14042l1306,14296e" filled="f" stroked="t" strokeweight="0.580942pt" strokecolor="#000000">
              <v:path arrowok="t"/>
            </v:shape>
            <v:shape style="position:absolute;left:11313;top:14042;width:0;height:254" coordorigin="11313,14042" coordsize="0,254" path="m11313,14042l11313,14296e" filled="f" stroked="t" strokeweight="0.579004pt" strokecolor="#000000">
              <v:path arrowok="t"/>
            </v:shape>
            <v:shape style="position:absolute;left:1306;top:15055;width:0;height:252" coordorigin="1306,15055" coordsize="0,252" path="m1306,15055l1306,15307e" filled="f" stroked="t" strokeweight="0.580942pt" strokecolor="#000000">
              <v:path arrowok="t"/>
            </v:shape>
            <v:shape style="position:absolute;left:1306;top:14296;width:0;height:759" coordorigin="1306,14296" coordsize="0,759" path="m1306,14296l1306,15055e" filled="f" stroked="t" strokeweight="0.581pt" strokecolor="#000000">
              <v:path arrowok="t"/>
            </v:shape>
            <v:shape style="position:absolute;left:11313;top:15055;width:0;height:252" coordorigin="11313,15055" coordsize="0,252" path="m11313,15055l11313,15307e" filled="f" stroked="t" strokeweight="0.579004pt" strokecolor="#000000">
              <v:path arrowok="t"/>
            </v:shape>
            <v:shape style="position:absolute;left:11313;top:14296;width:0;height:759" coordorigin="11313,14296" coordsize="0,759" path="m11313,14296l11313,15055e" filled="f" stroked="t" strokeweight="0.58pt" strokecolor="#000000">
              <v:path arrowok="t"/>
            </v:shape>
            <v:shape style="position:absolute;left:1306;top:15306;width:0;height:254" coordorigin="1306,15306" coordsize="0,254" path="m1306,15306l1306,15561e" filled="f" stroked="t" strokeweight="0.580942pt" strokecolor="#000000">
              <v:path arrowok="t"/>
            </v:shape>
            <v:shape style="position:absolute;left:11313;top:15306;width:0;height:254" coordorigin="11313,15306" coordsize="0,254" path="m11313,15306l11313,15561e" filled="f" stroked="t" strokeweight="0.579004pt" strokecolor="#000000">
              <v:path arrowok="t"/>
            </v:shape>
            <v:shape style="position:absolute;left:1306;top:15561;width:0;height:252" coordorigin="1306,15561" coordsize="0,252" path="m1306,15561l1306,15813e" filled="f" stroked="t" strokeweight="0.580942pt" strokecolor="#000000">
              <v:path arrowok="t"/>
            </v:shape>
            <v:shape style="position:absolute;left:11313;top:15561;width:0;height:252" coordorigin="11313,15561" coordsize="0,252" path="m11313,15561l11313,15813e" filled="f" stroked="t" strokeweight="0.579004pt" strokecolor="#000000">
              <v:path arrowok="t"/>
            </v:shape>
            <v:shape style="position:absolute;left:1306;top:15813;width:0;height:274" coordorigin="1306,15813" coordsize="0,274" path="m1306,15813l1306,16086e" filled="f" stroked="t" strokeweight="0.580942pt" strokecolor="#000000">
              <v:path arrowok="t"/>
            </v:shape>
            <v:shape style="position:absolute;left:1776;top:16056;width:9303;height:0" coordorigin="1776,16056" coordsize="9303,0" path="m1776,16056l11080,16056e" filled="f" stroked="t" strokeweight="0.69551pt" strokecolor="#000000">
              <v:path arrowok="t"/>
            </v:shape>
            <v:shape style="position:absolute;left:1301;top:16091;width:10017;height:0" coordorigin="1301,16091" coordsize="10017,0" path="m1301,16091l11318,16091e" filled="f" stroked="t" strokeweight="0.579pt" strokecolor="#000000">
              <v:path arrowok="t"/>
            </v:shape>
            <v:shape style="position:absolute;left:11313;top:15813;width:0;height:274" coordorigin="11313,15813" coordsize="0,274" path="m11313,15813l11313,16086e" filled="f" stroked="t" strokeweight="0.579004pt" strokecolor="#000000">
              <v:path arrowok="t"/>
            </v:shape>
            <v:shape type="#_x0000_t75" style="position:absolute;left:1418;top:13277;width:742;height:758">
              <v:imagedata o:title="" r:id="rId17"/>
            </v:shape>
            <v:shape type="#_x0000_t75" style="position:absolute;left:2551;top:13277;width:3286;height:514">
              <v:imagedata o:title="" r:id="rId18"/>
            </v:shape>
            <v:shape type="#_x0000_t75" style="position:absolute;left:7092;top:13277;width:905;height:514">
              <v:imagedata o:title="" r:id="rId19"/>
            </v:shape>
            <v:shape type="#_x0000_t75" style="position:absolute;left:8508;top:13543;width:2263;height:245">
              <v:imagedata o:title="" r:id="rId20"/>
            </v:shape>
            <v:shape type="#_x0000_t75" style="position:absolute;left:2551;top:13795;width:8726;height:245">
              <v:imagedata o:title="" r:id="rId21"/>
            </v:shape>
            <v:shape style="position:absolute;left:1776;top:14537;width:9181;height:0" coordorigin="1776,14537" coordsize="9181,0" path="m1776,14537l10957,14537e" filled="f" stroked="t" strokeweight="0.69551pt" strokecolor="#000000">
              <v:path arrowok="t"/>
            </v:shape>
            <v:shape type="#_x0000_t75" style="position:absolute;left:1418;top:14551;width:742;height:749">
              <v:imagedata o:title="" r:id="rId22"/>
            </v:shape>
            <v:shape type="#_x0000_t75" style="position:absolute;left:2551;top:14551;width:2681;height:504">
              <v:imagedata o:title="" r:id="rId23"/>
            </v:shape>
            <v:shape type="#_x0000_t75" style="position:absolute;left:7092;top:14551;width:2383;height:504">
              <v:imagedata o:title="" r:id="rId24"/>
            </v:shape>
            <v:shape type="#_x0000_t75" style="position:absolute;left:2837;top:15060;width:8441;height:247">
              <v:imagedata o:title="" r:id="rId25"/>
            </v:shape>
            <w10:wrap type="none"/>
          </v:group>
        </w:pic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_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_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/</w:t>
      </w:r>
      <w:r>
        <w:rPr>
          <w:rFonts w:cs="Arial" w:hAnsi="Arial" w:eastAsia="Arial" w:ascii="Arial"/>
          <w:spacing w:val="3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_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_</w:t>
      </w:r>
      <w:r>
        <w:rPr>
          <w:rFonts w:cs="Arial" w:hAnsi="Arial" w:eastAsia="Arial" w:ascii="Arial"/>
          <w:spacing w:val="-4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/</w:t>
      </w:r>
      <w:r>
        <w:rPr>
          <w:rFonts w:cs="Arial" w:hAnsi="Arial" w:eastAsia="Arial" w:ascii="Arial"/>
          <w:spacing w:val="2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_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_</w:t>
      </w:r>
      <w:r>
        <w:rPr>
          <w:rFonts w:cs="Arial" w:hAnsi="Arial" w:eastAsia="Arial" w:ascii="Arial"/>
          <w:spacing w:val="-2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_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_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20"/>
        <w:ind w:left="339" w:right="-50"/>
      </w:pPr>
      <w:r>
        <w:pict>
          <v:group style="position:absolute;margin-left:88.81pt;margin-top:25.0289pt;width:471.24pt;height:0pt;mso-position-horizontal-relative:page;mso-position-vertical-relative:paragraph;z-index:-749" coordorigin="1776,501" coordsize="9425,0">
            <v:shape style="position:absolute;left:1776;top:501;width:9425;height:0" coordorigin="1776,501" coordsize="9425,0" path="m1776,501l11201,501e" filled="f" stroked="t" strokeweight="0.69551pt" strokecolor="#000000">
              <v:path arrowok="t"/>
            </v:shape>
            <w10:wrap type="none"/>
          </v:group>
        </w:pict>
      </w:r>
      <w:r>
        <w:pict>
          <v:group style="position:absolute;margin-left:88.81pt;margin-top:37.7439pt;width:471.24pt;height:0pt;mso-position-horizontal-relative:page;mso-position-vertical-relative:paragraph;z-index:-748" coordorigin="1776,755" coordsize="9425,0">
            <v:shape style="position:absolute;left:1776;top:755;width:9425;height:0" coordorigin="1776,755" coordsize="9425,0" path="m1776,755l11201,755e" filled="f" stroked="t" strokeweight="0.69551pt" strokecolor="#000000">
              <v:path arrowok="t"/>
            </v:shape>
            <w10:wrap type="none"/>
          </v:group>
        </w:pict>
      </w:r>
      <w:r>
        <w:rPr>
          <w:rFonts w:cs="Arial" w:hAnsi="Arial" w:eastAsia="Arial" w:ascii="Arial"/>
          <w:spacing w:val="-3"/>
          <w:w w:val="100"/>
          <w:sz w:val="20"/>
          <w:szCs w:val="20"/>
        </w:rPr>
        <w:t>1</w:t>
      </w:r>
      <w:r>
        <w:rPr>
          <w:rFonts w:cs="Arial" w:hAnsi="Arial" w:eastAsia="Arial" w:ascii="Arial"/>
          <w:spacing w:val="-3"/>
          <w:w w:val="100"/>
          <w:sz w:val="20"/>
          <w:szCs w:val="20"/>
        </w:rPr>
        <w:t>1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-3"/>
          <w:w w:val="100"/>
          <w:sz w:val="20"/>
          <w:szCs w:val="20"/>
        </w:rPr>
        <w:t>2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0</w:t>
      </w:r>
      <w:r>
        <w:rPr>
          <w:rFonts w:cs="Arial" w:hAnsi="Arial" w:eastAsia="Arial" w:ascii="Arial"/>
          <w:spacing w:val="-3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2.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rFonts w:cs="Arial" w:hAnsi="Arial" w:eastAsia="Arial" w:ascii="Arial"/>
          <w:sz w:val="22"/>
          <w:szCs w:val="22"/>
        </w:rPr>
        <w:tabs>
          <w:tab w:pos="8400" w:val="left"/>
        </w:tabs>
        <w:jc w:val="left"/>
        <w:spacing w:before="6"/>
        <w:sectPr>
          <w:type w:val="continuous"/>
          <w:pgSz w:w="11880" w:h="16820"/>
          <w:pgMar w:top="1060" w:bottom="280" w:left="1080" w:right="240"/>
          <w:cols w:num="2" w:equalWidth="off">
            <w:col w:w="1048" w:space="709"/>
            <w:col w:w="8803"/>
          </w:cols>
        </w:sectPr>
      </w:pPr>
      <w:r>
        <w:br w:type="column"/>
      </w:r>
      <w:r>
        <w:rPr>
          <w:rFonts w:cs="Arial" w:hAnsi="Arial" w:eastAsia="Arial" w:ascii="Arial"/>
          <w:spacing w:val="-1"/>
          <w:sz w:val="22"/>
          <w:szCs w:val="22"/>
        </w:rPr>
        <w:t>I</w:t>
      </w:r>
      <w:r>
        <w:rPr>
          <w:rFonts w:cs="Arial" w:hAnsi="Arial" w:eastAsia="Arial" w:ascii="Arial"/>
          <w:spacing w:val="0"/>
          <w:sz w:val="22"/>
          <w:szCs w:val="22"/>
        </w:rPr>
        <w:t>f</w:t>
      </w:r>
      <w:r>
        <w:rPr>
          <w:rFonts w:cs="Arial" w:hAnsi="Arial" w:eastAsia="Arial" w:ascii="Arial"/>
          <w:spacing w:val="0"/>
          <w:sz w:val="22"/>
          <w:szCs w:val="22"/>
        </w:rPr>
        <w:t> </w:t>
      </w:r>
      <w:r>
        <w:rPr>
          <w:rFonts w:cs="Arial" w:hAnsi="Arial" w:eastAsia="Arial" w:ascii="Arial"/>
          <w:spacing w:val="23"/>
          <w:sz w:val="22"/>
          <w:szCs w:val="22"/>
        </w:rPr>
        <w:t> </w:t>
      </w:r>
      <w:r>
        <w:rPr>
          <w:rFonts w:cs="Arial" w:hAnsi="Arial" w:eastAsia="Arial" w:ascii="Arial"/>
          <w:spacing w:val="0"/>
          <w:sz w:val="22"/>
          <w:szCs w:val="22"/>
        </w:rPr>
        <w:t>n</w:t>
      </w:r>
      <w:r>
        <w:rPr>
          <w:rFonts w:cs="Arial" w:hAnsi="Arial" w:eastAsia="Arial" w:ascii="Arial"/>
          <w:spacing w:val="-3"/>
          <w:sz w:val="22"/>
          <w:szCs w:val="22"/>
        </w:rPr>
        <w:t>o</w:t>
      </w:r>
      <w:r>
        <w:rPr>
          <w:rFonts w:cs="Arial" w:hAnsi="Arial" w:eastAsia="Arial" w:ascii="Arial"/>
          <w:spacing w:val="0"/>
          <w:sz w:val="22"/>
          <w:szCs w:val="22"/>
        </w:rPr>
        <w:t>,</w:t>
      </w:r>
      <w:r>
        <w:rPr>
          <w:rFonts w:cs="Arial" w:hAnsi="Arial" w:eastAsia="Arial" w:ascii="Arial"/>
          <w:spacing w:val="0"/>
          <w:sz w:val="22"/>
          <w:szCs w:val="22"/>
        </w:rPr>
        <w:t> </w:t>
      </w:r>
      <w:r>
        <w:rPr>
          <w:rFonts w:cs="Arial" w:hAnsi="Arial" w:eastAsia="Arial" w:ascii="Arial"/>
          <w:spacing w:val="21"/>
          <w:sz w:val="22"/>
          <w:szCs w:val="22"/>
        </w:rPr>
        <w:t> </w:t>
      </w:r>
      <w:r>
        <w:rPr>
          <w:rFonts w:cs="Arial" w:hAnsi="Arial" w:eastAsia="Arial" w:ascii="Arial"/>
          <w:spacing w:val="-2"/>
          <w:sz w:val="22"/>
          <w:szCs w:val="22"/>
        </w:rPr>
        <w:t>s</w:t>
      </w:r>
      <w:r>
        <w:rPr>
          <w:rFonts w:cs="Arial" w:hAnsi="Arial" w:eastAsia="Arial" w:ascii="Arial"/>
          <w:spacing w:val="1"/>
          <w:sz w:val="22"/>
          <w:szCs w:val="22"/>
        </w:rPr>
        <w:t>t</w:t>
      </w:r>
      <w:r>
        <w:rPr>
          <w:rFonts w:cs="Arial" w:hAnsi="Arial" w:eastAsia="Arial" w:ascii="Arial"/>
          <w:spacing w:val="0"/>
          <w:sz w:val="22"/>
          <w:szCs w:val="22"/>
        </w:rPr>
        <w:t>ate</w:t>
      </w:r>
      <w:r>
        <w:rPr>
          <w:rFonts w:cs="Arial" w:hAnsi="Arial" w:eastAsia="Arial" w:ascii="Arial"/>
          <w:spacing w:val="0"/>
          <w:sz w:val="22"/>
          <w:szCs w:val="22"/>
        </w:rPr>
        <w:t> </w:t>
      </w:r>
      <w:r>
        <w:rPr>
          <w:rFonts w:cs="Arial" w:hAnsi="Arial" w:eastAsia="Arial" w:ascii="Arial"/>
          <w:spacing w:val="18"/>
          <w:sz w:val="22"/>
          <w:szCs w:val="22"/>
        </w:rPr>
        <w:t> </w:t>
      </w:r>
      <w:r>
        <w:rPr>
          <w:rFonts w:cs="Arial" w:hAnsi="Arial" w:eastAsia="Arial" w:ascii="Arial"/>
          <w:spacing w:val="0"/>
          <w:sz w:val="22"/>
          <w:szCs w:val="22"/>
        </w:rPr>
        <w:t>ca</w:t>
      </w:r>
      <w:r>
        <w:rPr>
          <w:rFonts w:cs="Arial" w:hAnsi="Arial" w:eastAsia="Arial" w:ascii="Arial"/>
          <w:spacing w:val="-1"/>
          <w:sz w:val="22"/>
          <w:szCs w:val="22"/>
        </w:rPr>
        <w:t>u</w:t>
      </w:r>
      <w:r>
        <w:rPr>
          <w:rFonts w:cs="Arial" w:hAnsi="Arial" w:eastAsia="Arial" w:ascii="Arial"/>
          <w:spacing w:val="0"/>
          <w:sz w:val="22"/>
          <w:szCs w:val="22"/>
        </w:rPr>
        <w:t>se</w:t>
      </w:r>
      <w:r>
        <w:rPr>
          <w:rFonts w:cs="Arial" w:hAnsi="Arial" w:eastAsia="Arial" w:ascii="Arial"/>
          <w:spacing w:val="0"/>
          <w:sz w:val="22"/>
          <w:szCs w:val="22"/>
        </w:rPr>
        <w:t> </w:t>
      </w:r>
      <w:r>
        <w:rPr>
          <w:rFonts w:cs="Arial" w:hAnsi="Arial" w:eastAsia="Arial" w:ascii="Arial"/>
          <w:spacing w:val="19"/>
          <w:sz w:val="22"/>
          <w:szCs w:val="22"/>
        </w:rPr>
        <w:t> </w:t>
      </w:r>
      <w:r>
        <w:rPr>
          <w:rFonts w:cs="Arial" w:hAnsi="Arial" w:eastAsia="Arial" w:ascii="Arial"/>
          <w:spacing w:val="-3"/>
          <w:sz w:val="22"/>
          <w:szCs w:val="22"/>
        </w:rPr>
        <w:t>o</w:t>
      </w:r>
      <w:r>
        <w:rPr>
          <w:rFonts w:cs="Arial" w:hAnsi="Arial" w:eastAsia="Arial" w:ascii="Arial"/>
          <w:spacing w:val="0"/>
          <w:sz w:val="22"/>
          <w:szCs w:val="22"/>
        </w:rPr>
        <w:t>f</w:t>
      </w:r>
      <w:r>
        <w:rPr>
          <w:rFonts w:cs="Arial" w:hAnsi="Arial" w:eastAsia="Arial" w:ascii="Arial"/>
          <w:spacing w:val="0"/>
          <w:sz w:val="22"/>
          <w:szCs w:val="22"/>
        </w:rPr>
        <w:t> </w:t>
      </w:r>
      <w:r>
        <w:rPr>
          <w:rFonts w:cs="Arial" w:hAnsi="Arial" w:eastAsia="Arial" w:ascii="Arial"/>
          <w:spacing w:val="18"/>
          <w:sz w:val="22"/>
          <w:szCs w:val="22"/>
        </w:rPr>
        <w:t> </w:t>
      </w:r>
      <w:r>
        <w:rPr>
          <w:rFonts w:cs="Arial" w:hAnsi="Arial" w:eastAsia="Arial" w:ascii="Arial"/>
          <w:spacing w:val="0"/>
          <w:sz w:val="22"/>
          <w:szCs w:val="22"/>
        </w:rPr>
        <w:t>d</w:t>
      </w:r>
      <w:r>
        <w:rPr>
          <w:rFonts w:cs="Arial" w:hAnsi="Arial" w:eastAsia="Arial" w:ascii="Arial"/>
          <w:spacing w:val="-1"/>
          <w:sz w:val="22"/>
          <w:szCs w:val="22"/>
        </w:rPr>
        <w:t>e</w:t>
      </w:r>
      <w:r>
        <w:rPr>
          <w:rFonts w:cs="Arial" w:hAnsi="Arial" w:eastAsia="Arial" w:ascii="Arial"/>
          <w:spacing w:val="0"/>
          <w:sz w:val="22"/>
          <w:szCs w:val="22"/>
        </w:rPr>
        <w:t>ath:</w:t>
      </w:r>
      <w:r>
        <w:rPr>
          <w:rFonts w:cs="Arial" w:hAnsi="Arial" w:eastAsia="Arial" w:ascii="Arial"/>
          <w:spacing w:val="0"/>
          <w:sz w:val="22"/>
          <w:szCs w:val="22"/>
        </w:rPr>
        <w:t> </w:t>
      </w:r>
      <w:r>
        <w:rPr>
          <w:rFonts w:cs="Arial" w:hAnsi="Arial" w:eastAsia="Arial" w:ascii="Arial"/>
          <w:spacing w:val="10"/>
          <w:sz w:val="22"/>
          <w:szCs w:val="22"/>
        </w:rPr>
        <w:t> </w:t>
      </w:r>
      <w:r>
        <w:rPr>
          <w:rFonts w:cs="Arial" w:hAnsi="Arial" w:eastAsia="Arial" w:ascii="Arial"/>
          <w:spacing w:val="0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0"/>
          <w:sz w:val="22"/>
          <w:szCs w:val="22"/>
          <w:u w:val="single" w:color="000000"/>
        </w:rPr>
        <w:tab/>
      </w:r>
      <w:r>
        <w:rPr>
          <w:rFonts w:cs="Arial" w:hAnsi="Arial" w:eastAsia="Arial" w:ascii="Arial"/>
          <w:spacing w:val="0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sz w:val="22"/>
          <w:szCs w:val="22"/>
        </w:rPr>
      </w:r>
    </w:p>
    <w:p>
      <w:pPr>
        <w:rPr>
          <w:sz w:val="24"/>
          <w:szCs w:val="24"/>
        </w:rPr>
        <w:jc w:val="left"/>
        <w:spacing w:before="4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2"/>
        <w:ind w:left="233"/>
      </w:pPr>
      <w:r>
        <w:rPr>
          <w:rFonts w:cs="Arial" w:hAnsi="Arial" w:eastAsia="Arial" w:ascii="Arial"/>
          <w:spacing w:val="0"/>
          <w:w w:val="100"/>
          <w:sz w:val="22"/>
          <w:szCs w:val="22"/>
        </w:rPr>
        <w:t>1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1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2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1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2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e,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any</w:t>
      </w:r>
      <w:r>
        <w:rPr>
          <w:rFonts w:cs="Arial" w:hAnsi="Arial" w:eastAsia="Arial" w:ascii="Arial"/>
          <w:spacing w:val="-8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nce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er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           </w:t>
      </w:r>
      <w:r>
        <w:rPr>
          <w:rFonts w:cs="Arial" w:hAnsi="Arial" w:eastAsia="Arial" w:ascii="Arial"/>
          <w:spacing w:val="21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7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</w:t>
      </w:r>
      <w:r>
        <w:rPr>
          <w:rFonts w:cs="Arial" w:hAnsi="Arial" w:eastAsia="Arial" w:ascii="Arial"/>
          <w:spacing w:val="39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no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tabs>
          <w:tab w:pos="10060" w:val="left"/>
        </w:tabs>
        <w:jc w:val="left"/>
        <w:spacing w:before="1" w:lineRule="exact" w:line="240"/>
        <w:ind w:left="233"/>
      </w:pPr>
      <w:r>
        <w:pict>
          <v:group style="position:absolute;margin-left:89.56pt;margin-top:25.0579pt;width:471.24pt;height:0pt;mso-position-horizontal-relative:page;mso-position-vertical-relative:paragraph;z-index:-736" coordorigin="1791,501" coordsize="9425,0">
            <v:shape style="position:absolute;left:1791;top:501;width:9425;height:0" coordorigin="1791,501" coordsize="9425,0" path="m1791,501l11216,501e" filled="f" stroked="t" strokeweight="0.69551pt" strokecolor="#000000">
              <v:path arrowok="t"/>
            </v:shape>
            <w10:wrap type="none"/>
          </v:group>
        </w:pict>
      </w:r>
      <w:r>
        <w:pict>
          <v:group style="position:absolute;margin-left:89.56pt;margin-top:37.6579pt;width:471.24pt;height:0pt;mso-position-horizontal-relative:page;mso-position-vertical-relative:paragraph;z-index:-735" coordorigin="1791,753" coordsize="9425,0">
            <v:shape style="position:absolute;left:1791;top:753;width:9425;height:0" coordorigin="1791,753" coordsize="9425,0" path="m1791,753l11216,753e" filled="f" stroked="t" strokeweight="0.69551pt" strokecolor="#000000">
              <v:path arrowok="t"/>
            </v:shape>
            <w10:wrap type="none"/>
          </v:group>
        </w:pict>
      </w:r>
      <w:r>
        <w:rPr>
          <w:rFonts w:cs="Arial" w:hAnsi="Arial" w:eastAsia="Arial" w:ascii="Arial"/>
          <w:spacing w:val="-3"/>
          <w:w w:val="99"/>
          <w:position w:val="-1"/>
          <w:sz w:val="20"/>
          <w:szCs w:val="20"/>
        </w:rPr>
        <w:t>1</w:t>
      </w:r>
      <w:r>
        <w:rPr>
          <w:rFonts w:cs="Arial" w:hAnsi="Arial" w:eastAsia="Arial" w:ascii="Arial"/>
          <w:spacing w:val="-3"/>
          <w:w w:val="99"/>
          <w:position w:val="-1"/>
          <w:sz w:val="20"/>
          <w:szCs w:val="20"/>
        </w:rPr>
        <w:t>1</w:t>
      </w:r>
      <w:r>
        <w:rPr>
          <w:rFonts w:cs="Arial" w:hAnsi="Arial" w:eastAsia="Arial" w:ascii="Arial"/>
          <w:spacing w:val="0"/>
          <w:w w:val="99"/>
          <w:position w:val="-1"/>
          <w:sz w:val="20"/>
          <w:szCs w:val="20"/>
        </w:rPr>
        <w:t>.</w:t>
      </w:r>
      <w:r>
        <w:rPr>
          <w:rFonts w:cs="Arial" w:hAnsi="Arial" w:eastAsia="Arial" w:ascii="Arial"/>
          <w:spacing w:val="-3"/>
          <w:w w:val="99"/>
          <w:position w:val="-1"/>
          <w:sz w:val="20"/>
          <w:szCs w:val="20"/>
        </w:rPr>
        <w:t>2</w:t>
      </w:r>
      <w:r>
        <w:rPr>
          <w:rFonts w:cs="Arial" w:hAnsi="Arial" w:eastAsia="Arial" w:ascii="Arial"/>
          <w:spacing w:val="0"/>
          <w:w w:val="99"/>
          <w:position w:val="-1"/>
          <w:sz w:val="20"/>
          <w:szCs w:val="20"/>
        </w:rPr>
        <w:t>1</w:t>
      </w:r>
      <w:r>
        <w:rPr>
          <w:rFonts w:cs="Arial" w:hAnsi="Arial" w:eastAsia="Arial" w:ascii="Arial"/>
          <w:spacing w:val="-3"/>
          <w:w w:val="99"/>
          <w:position w:val="-1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99"/>
          <w:position w:val="-1"/>
          <w:sz w:val="20"/>
          <w:szCs w:val="20"/>
        </w:rPr>
        <w:t>1.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            </w:t>
      </w:r>
      <w:r>
        <w:rPr>
          <w:rFonts w:cs="Arial" w:hAnsi="Arial" w:eastAsia="Arial" w:ascii="Arial"/>
          <w:spacing w:val="-10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f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  </w:t>
      </w:r>
      <w:r>
        <w:rPr>
          <w:rFonts w:cs="Arial" w:hAnsi="Arial" w:eastAsia="Arial" w:ascii="Arial"/>
          <w:spacing w:val="-16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position w:val="-1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es,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  </w:t>
      </w:r>
      <w:r>
        <w:rPr>
          <w:rFonts w:cs="Arial" w:hAnsi="Arial" w:eastAsia="Arial" w:ascii="Arial"/>
          <w:spacing w:val="-23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2"/>
          <w:w w:val="100"/>
          <w:position w:val="-1"/>
          <w:sz w:val="22"/>
          <w:szCs w:val="22"/>
        </w:rPr>
        <w:t>g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-2"/>
          <w:w w:val="100"/>
          <w:position w:val="-1"/>
          <w:sz w:val="22"/>
          <w:szCs w:val="22"/>
        </w:rPr>
        <w:t>v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  </w:t>
      </w:r>
      <w:r>
        <w:rPr>
          <w:rFonts w:cs="Arial" w:hAnsi="Arial" w:eastAsia="Arial" w:ascii="Arial"/>
          <w:spacing w:val="-20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d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l</w:t>
      </w:r>
      <w:r>
        <w:rPr>
          <w:rFonts w:cs="Arial" w:hAnsi="Arial" w:eastAsia="Arial" w:ascii="Arial"/>
          <w:spacing w:val="-2"/>
          <w:w w:val="100"/>
          <w:position w:val="-1"/>
          <w:sz w:val="22"/>
          <w:szCs w:val="22"/>
        </w:rPr>
        <w:t>s</w:t>
      </w:r>
      <w:r>
        <w:rPr>
          <w:rFonts w:cs="Arial" w:hAnsi="Arial" w:eastAsia="Arial" w:ascii="Arial"/>
          <w:spacing w:val="-2"/>
          <w:w w:val="100"/>
          <w:position w:val="-1"/>
          <w:sz w:val="22"/>
          <w:szCs w:val="22"/>
        </w:rPr>
        <w:t>: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  <w:u w:val="single" w:color="000000"/>
        </w:rPr>
        <w:tab/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</w:r>
    </w:p>
    <w:p>
      <w:pPr>
        <w:rPr>
          <w:sz w:val="13"/>
          <w:szCs w:val="13"/>
        </w:rPr>
        <w:jc w:val="left"/>
        <w:spacing w:before="2" w:lineRule="exact" w:line="120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2"/>
          <w:szCs w:val="22"/>
        </w:rPr>
        <w:tabs>
          <w:tab w:pos="10060" w:val="left"/>
        </w:tabs>
        <w:jc w:val="left"/>
        <w:spacing w:before="32" w:lineRule="exact" w:line="240"/>
        <w:ind w:left="233"/>
      </w:pPr>
      <w:r>
        <w:pict>
          <v:group style="position:absolute;margin-left:65.4512pt;margin-top:65.7722pt;width:501.557pt;height:104.996pt;mso-position-horizontal-relative:page;mso-position-vertical-relative:page;z-index:-737" coordorigin="1309,1315" coordsize="10031,2100">
            <v:shape style="position:absolute;left:1316;top:1322;width:10017;height:538" coordorigin="1316,1322" coordsize="10017,538" path="m1326,1606l1326,1332,11324,1332,11324,1860,11333,1860,11333,1322,1316,1322,1316,1860,1326,1860,1326,1606xe" filled="t" fillcolor="#000000" stroked="f">
              <v:path arrowok="t"/>
              <v:fill/>
            </v:shape>
            <v:shape style="position:absolute;left:1321;top:1860;width:0;height:252" coordorigin="1321,1860" coordsize="0,252" path="m1321,1860l1321,2112e" filled="f" stroked="t" strokeweight="0.580942pt" strokecolor="#000000">
              <v:path arrowok="t"/>
            </v:shape>
            <v:shape style="position:absolute;left:11328;top:1860;width:0;height:252" coordorigin="11328,1860" coordsize="0,252" path="m11328,1860l11328,2112e" filled="f" stroked="t" strokeweight="0.579004pt" strokecolor="#000000">
              <v:path arrowok="t"/>
            </v:shape>
            <v:shape style="position:absolute;left:1321;top:2112;width:0;height:254" coordorigin="1321,2112" coordsize="0,254" path="m1321,2112l1321,2367e" filled="f" stroked="t" strokeweight="0.580942pt" strokecolor="#000000">
              <v:path arrowok="t"/>
            </v:shape>
            <v:shape style="position:absolute;left:11328;top:2112;width:0;height:254" coordorigin="11328,2112" coordsize="0,254" path="m11328,2112l11328,2367e" filled="f" stroked="t" strokeweight="0.579004pt" strokecolor="#000000">
              <v:path arrowok="t"/>
            </v:shape>
            <v:shape style="position:absolute;left:1321;top:2367;width:0;height:504" coordorigin="1321,2367" coordsize="0,504" path="m1321,2367l1321,2871e" filled="f" stroked="t" strokeweight="0.581pt" strokecolor="#000000">
              <v:path arrowok="t"/>
            </v:shape>
            <v:shape style="position:absolute;left:11328;top:2367;width:0;height:504" coordorigin="11328,2367" coordsize="0,504" path="m11328,2367l11328,2871e" filled="f" stroked="t" strokeweight="0.58pt" strokecolor="#000000">
              <v:path arrowok="t"/>
            </v:shape>
            <v:shape style="position:absolute;left:1321;top:2871;width:0;height:254" coordorigin="1321,2871" coordsize="0,254" path="m1321,2871l1321,3125e" filled="f" stroked="t" strokeweight="0.580942pt" strokecolor="#000000">
              <v:path arrowok="t"/>
            </v:shape>
            <v:shape style="position:absolute;left:11328;top:2871;width:0;height:254" coordorigin="11328,2871" coordsize="0,254" path="m11328,2871l11328,3125e" filled="f" stroked="t" strokeweight="0.579004pt" strokecolor="#000000">
              <v:path arrowok="t"/>
            </v:shape>
            <v:shape style="position:absolute;left:1791;top:3112;width:9425;height:0" coordorigin="1791,3112" coordsize="9425,0" path="m1791,3112l11216,3112e" filled="f" stroked="t" strokeweight="0.69551pt" strokecolor="#000000">
              <v:path arrowok="t"/>
            </v:shape>
            <v:shape style="position:absolute;left:1791;top:3369;width:9426;height:0" coordorigin="1791,3369" coordsize="9426,0" path="m1791,3369l11217,3369e" filled="f" stroked="t" strokeweight="0.69551pt" strokecolor="#000000">
              <v:path arrowok="t"/>
            </v:shape>
            <v:shape style="position:absolute;left:1316;top:3125;width:10017;height:283" coordorigin="1316,3125" coordsize="10017,283" path="m11333,3125l11324,3125,11324,3399,1326,3399,1326,3125,1316,3125,1316,3408,11333,3408,11333,3125xe" filled="t" fillcolor="#000000" stroked="f">
              <v:path arrowok="t"/>
              <v:fill/>
            </v:shape>
            <v:shape type="#_x0000_t75" style="position:absolute;left:1435;top:1356;width:4656;height:247">
              <v:imagedata o:title="" r:id="rId26"/>
            </v:shape>
            <v:shape type="#_x0000_t75" style="position:absolute;left:7817;top:1356;width:619;height:247">
              <v:imagedata o:title="" r:id="rId27"/>
            </v:shape>
            <v:shape type="#_x0000_t75" style="position:absolute;left:9235;top:1356;width:523;height:247">
              <v:imagedata o:title="" r:id="rId28"/>
            </v:shape>
            <v:shape type="#_x0000_t75" style="position:absolute;left:1435;top:1610;width:9857;height:247">
              <v:imagedata o:title="" r:id="rId29"/>
            </v:shape>
            <v:shape style="position:absolute;left:1791;top:2608;width:9303;height:0" coordorigin="1791,2608" coordsize="9303,0" path="m1791,2608l11095,2608e" filled="f" stroked="t" strokeweight="0.69551pt" strokecolor="#000000">
              <v:path arrowok="t"/>
            </v:shape>
            <v:shape type="#_x0000_t75" style="position:absolute;left:1435;top:2642;width:739;height:223">
              <v:imagedata o:title="" r:id="rId30"/>
            </v:shape>
            <v:shape type="#_x0000_t75" style="position:absolute;left:2851;top:2623;width:8438;height:247">
              <v:imagedata o:title="" r:id="rId31"/>
            </v:shape>
            <w10:wrap type="none"/>
          </v:group>
        </w:pict>
      </w:r>
      <w:r>
        <w:rPr>
          <w:rFonts w:cs="Arial" w:hAnsi="Arial" w:eastAsia="Arial" w:ascii="Arial"/>
          <w:spacing w:val="-3"/>
          <w:w w:val="99"/>
          <w:position w:val="-1"/>
          <w:sz w:val="20"/>
          <w:szCs w:val="20"/>
        </w:rPr>
        <w:t>1</w:t>
      </w:r>
      <w:r>
        <w:rPr>
          <w:rFonts w:cs="Arial" w:hAnsi="Arial" w:eastAsia="Arial" w:ascii="Arial"/>
          <w:spacing w:val="-3"/>
          <w:w w:val="99"/>
          <w:position w:val="-1"/>
          <w:sz w:val="20"/>
          <w:szCs w:val="20"/>
        </w:rPr>
        <w:t>1</w:t>
      </w:r>
      <w:r>
        <w:rPr>
          <w:rFonts w:cs="Arial" w:hAnsi="Arial" w:eastAsia="Arial" w:ascii="Arial"/>
          <w:spacing w:val="0"/>
          <w:w w:val="99"/>
          <w:position w:val="-1"/>
          <w:sz w:val="20"/>
          <w:szCs w:val="20"/>
        </w:rPr>
        <w:t>.</w:t>
      </w:r>
      <w:r>
        <w:rPr>
          <w:rFonts w:cs="Arial" w:hAnsi="Arial" w:eastAsia="Arial" w:ascii="Arial"/>
          <w:spacing w:val="-3"/>
          <w:w w:val="99"/>
          <w:position w:val="-1"/>
          <w:sz w:val="20"/>
          <w:szCs w:val="20"/>
        </w:rPr>
        <w:t>2</w:t>
      </w:r>
      <w:r>
        <w:rPr>
          <w:rFonts w:cs="Arial" w:hAnsi="Arial" w:eastAsia="Arial" w:ascii="Arial"/>
          <w:spacing w:val="0"/>
          <w:w w:val="99"/>
          <w:position w:val="-1"/>
          <w:sz w:val="20"/>
          <w:szCs w:val="20"/>
        </w:rPr>
        <w:t>1</w:t>
      </w:r>
      <w:r>
        <w:rPr>
          <w:rFonts w:cs="Arial" w:hAnsi="Arial" w:eastAsia="Arial" w:ascii="Arial"/>
          <w:spacing w:val="-3"/>
          <w:w w:val="99"/>
          <w:position w:val="-1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99"/>
          <w:position w:val="-1"/>
          <w:sz w:val="20"/>
          <w:szCs w:val="20"/>
        </w:rPr>
        <w:t>2.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            </w:t>
      </w:r>
      <w:r>
        <w:rPr>
          <w:rFonts w:cs="Arial" w:hAnsi="Arial" w:eastAsia="Arial" w:ascii="Arial"/>
          <w:spacing w:val="-10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f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20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position w:val="-1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es,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25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s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a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26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22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nc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u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ng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22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26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p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r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od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24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a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21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d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o</w:t>
      </w:r>
      <w:r>
        <w:rPr>
          <w:rFonts w:cs="Arial" w:hAnsi="Arial" w:eastAsia="Arial" w:ascii="Arial"/>
          <w:spacing w:val="-2"/>
          <w:w w:val="100"/>
          <w:position w:val="-1"/>
          <w:sz w:val="22"/>
          <w:szCs w:val="22"/>
        </w:rPr>
        <w:t>s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-2"/>
          <w:w w:val="100"/>
          <w:position w:val="-1"/>
          <w:sz w:val="22"/>
          <w:szCs w:val="22"/>
        </w:rPr>
        <w:t>s</w:t>
      </w:r>
      <w:r>
        <w:rPr>
          <w:rFonts w:cs="Arial" w:hAnsi="Arial" w:eastAsia="Arial" w:ascii="Arial"/>
          <w:spacing w:val="-5"/>
          <w:w w:val="100"/>
          <w:position w:val="-1"/>
          <w:sz w:val="22"/>
          <w:szCs w:val="22"/>
        </w:rPr>
        <w:t>;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  <w:u w:val="single" w:color="000000"/>
        </w:rPr>
        <w:tab/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</w:r>
    </w:p>
    <w:p>
      <w:pPr>
        <w:rPr>
          <w:sz w:val="19"/>
          <w:szCs w:val="19"/>
        </w:rPr>
        <w:jc w:val="left"/>
        <w:spacing w:before="2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tbl>
      <w:tblPr>
        <w:tblW w:w="0" w:type="auto"/>
        <w:tblLook w:val="01E0"/>
        <w:jc w:val="left"/>
        <w:tblInd w:w="1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260" w:hRule="exact"/>
        </w:trPr>
        <w:tc>
          <w:tcPr>
            <w:tcW w:w="4366" w:type="dxa"/>
            <w:tcBorders>
              <w:top w:val="single" w:sz="5" w:space="0" w:color="000000"/>
              <w:left w:val="single" w:sz="5" w:space="0" w:color="000000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112"/>
            </w:pPr>
            <w:r>
              <w:rPr>
                <w:rFonts w:cs="Arial" w:hAnsi="Arial" w:eastAsia="Arial" w:ascii="Arial"/>
                <w:b/>
                <w:spacing w:val="1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b/>
                <w:spacing w:val="-6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2"/>
                <w:szCs w:val="22"/>
              </w:rPr>
              <w:t>P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LE</w:t>
            </w:r>
            <w:r>
              <w:rPr>
                <w:rFonts w:cs="Arial" w:hAnsi="Arial" w:eastAsia="Arial" w:ascii="Arial"/>
                <w:b/>
                <w:spacing w:val="-9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b/>
                <w:spacing w:val="-6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b/>
                <w:spacing w:val="-8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: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5644" w:type="dxa"/>
            <w:gridSpan w:val="3"/>
            <w:tcBorders>
              <w:top w:val="single" w:sz="5" w:space="0" w:color="000000"/>
              <w:left w:val="nil" w:sz="6" w:space="0" w:color="auto"/>
              <w:bottom w:val="nil" w:sz="6" w:space="0" w:color="auto"/>
              <w:right w:val="single" w:sz="5" w:space="0" w:color="000000"/>
            </w:tcBorders>
          </w:tcPr>
          <w:p/>
        </w:tc>
      </w:tr>
      <w:tr>
        <w:trPr>
          <w:trHeight w:val="268" w:hRule="exact"/>
        </w:trPr>
        <w:tc>
          <w:tcPr>
            <w:tcW w:w="4366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5"/>
              <w:ind w:left="112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1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1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2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2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.</w:t>
            </w:r>
            <w:r>
              <w:rPr>
                <w:rFonts w:cs="Arial" w:hAnsi="Arial" w:eastAsia="Arial" w:ascii="Arial"/>
                <w:spacing w:val="3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spacing w:val="-6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-6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T</w:t>
            </w:r>
          </w:p>
        </w:tc>
        <w:tc>
          <w:tcPr>
            <w:tcW w:w="198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60"/>
              <w:ind w:left="733"/>
            </w:pPr>
            <w:r>
              <w:rPr>
                <w:rFonts w:cs="Wingdings" w:hAnsi="Wingdings" w:eastAsia="Wingdings" w:ascii="Wingdings"/>
                <w:spacing w:val="0"/>
                <w:w w:val="100"/>
                <w:sz w:val="24"/>
                <w:szCs w:val="24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p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v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</w:t>
            </w:r>
          </w:p>
        </w:tc>
        <w:tc>
          <w:tcPr>
            <w:tcW w:w="186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60"/>
              <w:ind w:left="153"/>
            </w:pPr>
            <w:r>
              <w:rPr>
                <w:rFonts w:cs="Wingdings" w:hAnsi="Wingdings" w:eastAsia="Wingdings" w:ascii="Wingdings"/>
                <w:spacing w:val="0"/>
                <w:w w:val="100"/>
                <w:sz w:val="24"/>
                <w:szCs w:val="24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g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v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</w:t>
            </w:r>
          </w:p>
        </w:tc>
        <w:tc>
          <w:tcPr>
            <w:tcW w:w="179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60"/>
              <w:ind w:left="436"/>
            </w:pPr>
            <w:r>
              <w:rPr>
                <w:rFonts w:cs="Wingdings" w:hAnsi="Wingdings" w:eastAsia="Wingdings" w:ascii="Wingdings"/>
                <w:spacing w:val="0"/>
                <w:w w:val="100"/>
                <w:sz w:val="24"/>
                <w:szCs w:val="24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ot</w:t>
            </w:r>
            <w:r>
              <w:rPr>
                <w:rFonts w:cs="Arial" w:hAnsi="Arial" w:eastAsia="Arial" w:ascii="Arial"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done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268" w:hRule="exact"/>
        </w:trPr>
        <w:tc>
          <w:tcPr>
            <w:tcW w:w="4366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3"/>
              <w:ind w:left="112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1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1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2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3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.</w:t>
            </w:r>
            <w:r>
              <w:rPr>
                <w:rFonts w:cs="Arial" w:hAnsi="Arial" w:eastAsia="Arial" w:ascii="Arial"/>
                <w:spacing w:val="3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B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(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H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u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)</w:t>
            </w:r>
          </w:p>
        </w:tc>
        <w:tc>
          <w:tcPr>
            <w:tcW w:w="198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3"/>
              <w:ind w:left="742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_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_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,</w:t>
            </w:r>
            <w:r>
              <w:rPr>
                <w:rFonts w:cs="Arial" w:hAnsi="Arial" w:eastAsia="Arial" w:ascii="Arial"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_</w:t>
            </w:r>
            <w:r>
              <w:rPr>
                <w:rFonts w:cs="Arial" w:hAnsi="Arial" w:eastAsia="Arial" w:ascii="Arial"/>
                <w:spacing w:val="-6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g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/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L</w:t>
            </w:r>
          </w:p>
        </w:tc>
        <w:tc>
          <w:tcPr>
            <w:tcW w:w="186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179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436"/>
            </w:pPr>
            <w:r>
              <w:rPr>
                <w:rFonts w:cs="Wingdings" w:hAnsi="Wingdings" w:eastAsia="Wingdings" w:ascii="Wingdings"/>
                <w:spacing w:val="0"/>
                <w:w w:val="100"/>
                <w:sz w:val="24"/>
                <w:szCs w:val="24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ot</w:t>
            </w:r>
            <w:r>
              <w:rPr>
                <w:rFonts w:cs="Arial" w:hAnsi="Arial" w:eastAsia="Arial" w:ascii="Arial"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done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299" w:hRule="exact"/>
        </w:trPr>
        <w:tc>
          <w:tcPr>
            <w:tcW w:w="4366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1"/>
              <w:ind w:left="112"/>
            </w:pPr>
            <w:r>
              <w:rPr>
                <w:rFonts w:cs="Arial" w:hAnsi="Arial" w:eastAsia="Arial" w:ascii="Arial"/>
                <w:spacing w:val="-3"/>
                <w:w w:val="100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3"/>
                <w:w w:val="100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-3"/>
                <w:w w:val="100"/>
                <w:sz w:val="20"/>
                <w:szCs w:val="20"/>
              </w:rPr>
              <w:t>2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3</w:t>
            </w:r>
            <w:r>
              <w:rPr>
                <w:rFonts w:cs="Arial" w:hAnsi="Arial" w:eastAsia="Arial" w:ascii="Arial"/>
                <w:spacing w:val="-3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1.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          </w:t>
            </w:r>
            <w:r>
              <w:rPr>
                <w:rFonts w:cs="Arial" w:hAnsi="Arial" w:eastAsia="Arial" w:ascii="Arial"/>
                <w:spacing w:val="38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f</w:t>
            </w:r>
            <w:r>
              <w:rPr>
                <w:rFonts w:cs="Arial" w:hAnsi="Arial" w:eastAsia="Arial" w:ascii="Arial"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,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pe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f</w:t>
            </w:r>
            <w:r>
              <w:rPr>
                <w:rFonts w:cs="Arial" w:hAnsi="Arial" w:eastAsia="Arial" w:ascii="Arial"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b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:</w:t>
            </w:r>
          </w:p>
        </w:tc>
        <w:tc>
          <w:tcPr>
            <w:tcW w:w="198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60"/>
              <w:ind w:left="733"/>
            </w:pPr>
            <w:r>
              <w:rPr>
                <w:rFonts w:cs="Wingdings" w:hAnsi="Wingdings" w:eastAsia="Wingdings" w:ascii="Wingdings"/>
                <w:spacing w:val="0"/>
                <w:w w:val="100"/>
                <w:sz w:val="24"/>
                <w:szCs w:val="24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V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</w:t>
            </w:r>
          </w:p>
        </w:tc>
        <w:tc>
          <w:tcPr>
            <w:tcW w:w="186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60"/>
              <w:ind w:left="153"/>
            </w:pPr>
            <w:r>
              <w:rPr>
                <w:rFonts w:cs="Wingdings" w:hAnsi="Wingdings" w:eastAsia="Wingdings" w:ascii="Wingdings"/>
                <w:spacing w:val="0"/>
                <w:w w:val="100"/>
                <w:sz w:val="24"/>
                <w:szCs w:val="24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-22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Heel</w:t>
            </w:r>
            <w:r>
              <w:rPr>
                <w:rFonts w:cs="Arial" w:hAnsi="Arial" w:eastAsia="Arial" w:ascii="Arial"/>
                <w:spacing w:val="9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p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k</w:t>
            </w:r>
          </w:p>
        </w:tc>
        <w:tc>
          <w:tcPr>
            <w:tcW w:w="179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5" w:space="0" w:color="000000"/>
            </w:tcBorders>
          </w:tcPr>
          <w:p/>
        </w:tc>
      </w:tr>
    </w:tbl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20"/>
        <w:ind w:left="224"/>
      </w:pPr>
      <w:r>
        <w:pict>
          <v:group style="position:absolute;margin-left:65.014pt;margin-top:-55.5741pt;width:501.076pt;height:81.49pt;mso-position-horizontal-relative:page;mso-position-vertical-relative:paragraph;z-index:-738" coordorigin="1300,-1111" coordsize="10022,1630">
            <v:shape style="position:absolute;left:1306;top:-1106;width:0;height:1618" coordorigin="1306,-1106" coordsize="0,1618" path="m1306,-1106l1306,513e" filled="f" stroked="t" strokeweight="0.580003pt" strokecolor="#000000">
              <v:path arrowok="t"/>
            </v:shape>
            <v:shape style="position:absolute;left:1311;top:508;width:10000;height:0" coordorigin="1311,508" coordsize="10000,0" path="m1311,508l11311,508e" filled="f" stroked="t" strokeweight="0.57998pt" strokecolor="#000000">
              <v:path arrowok="t"/>
            </v:shape>
            <v:shape style="position:absolute;left:11316;top:-1106;width:0;height:1618" coordorigin="11316,-1106" coordsize="0,1618" path="m11316,-1106l11316,513e" filled="f" stroked="t" strokeweight="0.57998pt" strokecolor="#000000">
              <v:path arrowok="t"/>
            </v:shape>
            <w10:wrap type="none"/>
          </v:group>
        </w:pic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1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1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2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4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2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samp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13"/>
          <w:w w:val="100"/>
          <w:sz w:val="22"/>
          <w:szCs w:val="22"/>
        </w:rPr>
        <w:t>:</w:t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>                                         </w:t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-29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(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2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4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)</w:t>
      </w:r>
    </w:p>
    <w:p>
      <w:pPr>
        <w:rPr>
          <w:rFonts w:cs="Arial" w:hAnsi="Arial" w:eastAsia="Arial" w:ascii="Arial"/>
          <w:sz w:val="22"/>
          <w:szCs w:val="22"/>
        </w:rPr>
        <w:tabs>
          <w:tab w:pos="9540" w:val="left"/>
        </w:tabs>
        <w:jc w:val="left"/>
        <w:spacing w:lineRule="exact" w:line="240"/>
        <w:ind w:left="224"/>
      </w:pPr>
      <w:r>
        <w:rPr>
          <w:rFonts w:cs="Arial" w:hAnsi="Arial" w:eastAsia="Arial" w:ascii="Arial"/>
          <w:position w:val="-1"/>
          <w:sz w:val="22"/>
          <w:szCs w:val="22"/>
        </w:rPr>
        <w:t>1</w:t>
      </w:r>
      <w:r>
        <w:rPr>
          <w:rFonts w:cs="Arial" w:hAnsi="Arial" w:eastAsia="Arial" w:ascii="Arial"/>
          <w:spacing w:val="-1"/>
          <w:position w:val="-1"/>
          <w:sz w:val="22"/>
          <w:szCs w:val="22"/>
        </w:rPr>
        <w:t>1</w:t>
      </w:r>
      <w:r>
        <w:rPr>
          <w:rFonts w:cs="Arial" w:hAnsi="Arial" w:eastAsia="Arial" w:ascii="Arial"/>
          <w:spacing w:val="1"/>
          <w:position w:val="-1"/>
          <w:sz w:val="22"/>
          <w:szCs w:val="22"/>
        </w:rPr>
        <w:t>.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2</w:t>
      </w:r>
      <w:r>
        <w:rPr>
          <w:rFonts w:cs="Arial" w:hAnsi="Arial" w:eastAsia="Arial" w:ascii="Arial"/>
          <w:spacing w:val="-1"/>
          <w:position w:val="-1"/>
          <w:sz w:val="22"/>
          <w:szCs w:val="22"/>
        </w:rPr>
        <w:t>5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.</w:t>
      </w:r>
      <w:r>
        <w:rPr>
          <w:rFonts w:cs="Arial" w:hAnsi="Arial" w:eastAsia="Arial" w:ascii="Arial"/>
          <w:spacing w:val="29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1"/>
          <w:position w:val="-1"/>
          <w:sz w:val="22"/>
          <w:szCs w:val="22"/>
        </w:rPr>
        <w:t>O</w:t>
      </w:r>
      <w:r>
        <w:rPr>
          <w:rFonts w:cs="Arial" w:hAnsi="Arial" w:eastAsia="Arial" w:ascii="Arial"/>
          <w:spacing w:val="1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h</w:t>
      </w:r>
      <w:r>
        <w:rPr>
          <w:rFonts w:cs="Arial" w:hAnsi="Arial" w:eastAsia="Arial" w:ascii="Arial"/>
          <w:spacing w:val="-1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r</w:t>
      </w:r>
      <w:r>
        <w:rPr>
          <w:rFonts w:cs="Arial" w:hAnsi="Arial" w:eastAsia="Arial" w:ascii="Arial"/>
          <w:spacing w:val="-5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1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-3"/>
          <w:position w:val="-1"/>
          <w:sz w:val="22"/>
          <w:szCs w:val="22"/>
        </w:rPr>
        <w:t>s</w:t>
      </w:r>
      <w:r>
        <w:rPr>
          <w:rFonts w:cs="Arial" w:hAnsi="Arial" w:eastAsia="Arial" w:ascii="Arial"/>
          <w:spacing w:val="1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s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2"/>
          <w:position w:val="-1"/>
          <w:sz w:val="22"/>
          <w:szCs w:val="22"/>
        </w:rPr>
        <w:t>s</w:t>
      </w:r>
      <w:r>
        <w:rPr>
          <w:rFonts w:cs="Arial" w:hAnsi="Arial" w:eastAsia="Arial" w:ascii="Arial"/>
          <w:spacing w:val="-3"/>
          <w:position w:val="-1"/>
          <w:sz w:val="22"/>
          <w:szCs w:val="22"/>
        </w:rPr>
        <w:t>p</w:t>
      </w:r>
      <w:r>
        <w:rPr>
          <w:rFonts w:cs="Arial" w:hAnsi="Arial" w:eastAsia="Arial" w:ascii="Arial"/>
          <w:spacing w:val="-3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-2"/>
          <w:position w:val="-1"/>
          <w:sz w:val="22"/>
          <w:szCs w:val="22"/>
        </w:rPr>
        <w:t>c</w:t>
      </w:r>
      <w:r>
        <w:rPr>
          <w:rFonts w:cs="Arial" w:hAnsi="Arial" w:eastAsia="Arial" w:ascii="Arial"/>
          <w:spacing w:val="-3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-1"/>
          <w:position w:val="-1"/>
          <w:sz w:val="22"/>
          <w:szCs w:val="22"/>
        </w:rPr>
        <w:t>f</w:t>
      </w:r>
      <w:r>
        <w:rPr>
          <w:rFonts w:cs="Arial" w:hAnsi="Arial" w:eastAsia="Arial" w:ascii="Arial"/>
          <w:spacing w:val="-2"/>
          <w:position w:val="-1"/>
          <w:sz w:val="22"/>
          <w:szCs w:val="22"/>
        </w:rPr>
        <w:t>y</w:t>
      </w:r>
      <w:r>
        <w:rPr>
          <w:rFonts w:cs="Arial" w:hAnsi="Arial" w:eastAsia="Arial" w:ascii="Arial"/>
          <w:spacing w:val="0"/>
          <w:position w:val="-1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0"/>
          <w:position w:val="-1"/>
          <w:sz w:val="22"/>
          <w:szCs w:val="22"/>
          <w:u w:val="single" w:color="000000"/>
        </w:rPr>
        <w:tab/>
      </w:r>
      <w:r>
        <w:rPr>
          <w:rFonts w:cs="Arial" w:hAnsi="Arial" w:eastAsia="Arial" w:ascii="Arial"/>
          <w:spacing w:val="0"/>
          <w:position w:val="-1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position w:val="0"/>
          <w:sz w:val="22"/>
          <w:szCs w:val="22"/>
        </w:rPr>
      </w:r>
    </w:p>
    <w:p>
      <w:pPr>
        <w:rPr>
          <w:sz w:val="26"/>
          <w:szCs w:val="26"/>
        </w:rPr>
        <w:jc w:val="left"/>
        <w:spacing w:before="17" w:lineRule="exact" w:line="260"/>
        <w:sectPr>
          <w:pgMar w:header="799" w:footer="279" w:top="1060" w:bottom="280" w:left="1200" w:right="340"/>
          <w:pgSz w:w="11880" w:h="16820"/>
        </w:sectPr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48" w:lineRule="exact" w:line="240"/>
        <w:ind w:left="219" w:right="-53"/>
      </w:pPr>
      <w:r>
        <w:rPr>
          <w:rFonts w:cs="Arial" w:hAnsi="Arial" w:eastAsia="Arial" w:ascii="Arial"/>
          <w:spacing w:val="0"/>
          <w:w w:val="100"/>
          <w:sz w:val="22"/>
          <w:szCs w:val="22"/>
        </w:rPr>
        <w:t>1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1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2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6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26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d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g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ed</w:t>
      </w:r>
      <w:r>
        <w:rPr>
          <w:rFonts w:cs="Arial" w:hAnsi="Arial" w:eastAsia="Arial" w:ascii="Arial"/>
          <w:b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d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-8"/>
          <w:w w:val="100"/>
          <w:sz w:val="22"/>
          <w:szCs w:val="22"/>
        </w:rPr>
        <w:t>y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: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8" w:lineRule="exact" w:line="260"/>
        <w:ind w:right="-56"/>
      </w:pPr>
      <w:r>
        <w:br w:type="column"/>
      </w:r>
      <w:r>
        <w:rPr>
          <w:rFonts w:cs="Wingdings" w:hAnsi="Wingdings" w:eastAsia="Wingdings" w:ascii="Wingdings"/>
          <w:spacing w:val="0"/>
          <w:w w:val="100"/>
          <w:position w:val="-1"/>
          <w:sz w:val="24"/>
          <w:szCs w:val="24"/>
        </w:rPr>
        <w:t></w:t>
      </w:r>
      <w:r>
        <w:rPr>
          <w:rFonts w:cs="Times New Roman" w:hAnsi="Times New Roman" w:eastAsia="Times New Roman" w:ascii="Times New Roman"/>
          <w:spacing w:val="2"/>
          <w:w w:val="100"/>
          <w:position w:val="-1"/>
          <w:sz w:val="24"/>
          <w:szCs w:val="24"/>
        </w:rPr>
        <w:t> </w:t>
      </w:r>
      <w:r>
        <w:rPr>
          <w:rFonts w:cs="Arial" w:hAnsi="Arial" w:eastAsia="Arial" w:ascii="Arial"/>
          <w:spacing w:val="-7"/>
          <w:w w:val="100"/>
          <w:position w:val="-1"/>
          <w:sz w:val="22"/>
          <w:szCs w:val="22"/>
        </w:rPr>
        <w:t>y</w:t>
      </w:r>
      <w:r>
        <w:rPr>
          <w:rFonts w:cs="Arial" w:hAnsi="Arial" w:eastAsia="Arial" w:ascii="Arial"/>
          <w:spacing w:val="-5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8" w:lineRule="exact" w:line="260"/>
        <w:sectPr>
          <w:type w:val="continuous"/>
          <w:pgSz w:w="11880" w:h="16820"/>
          <w:pgMar w:top="1060" w:bottom="280" w:left="1200" w:right="340"/>
          <w:cols w:num="3" w:equalWidth="off">
            <w:col w:w="3610" w:space="3700"/>
            <w:col w:w="608" w:space="813"/>
            <w:col w:w="1609"/>
          </w:cols>
        </w:sectPr>
      </w:pPr>
      <w:r>
        <w:br w:type="column"/>
      </w:r>
      <w:r>
        <w:rPr>
          <w:rFonts w:cs="Wingdings" w:hAnsi="Wingdings" w:eastAsia="Wingdings" w:ascii="Wingdings"/>
          <w:spacing w:val="0"/>
          <w:w w:val="100"/>
          <w:position w:val="-1"/>
          <w:sz w:val="24"/>
          <w:szCs w:val="24"/>
        </w:rPr>
        <w:t></w:t>
      </w:r>
      <w:r>
        <w:rPr>
          <w:rFonts w:cs="Times New Roman" w:hAnsi="Times New Roman" w:eastAsia="Times New Roman" w:ascii="Times New Roman"/>
          <w:spacing w:val="2"/>
          <w:w w:val="100"/>
          <w:position w:val="-1"/>
          <w:sz w:val="24"/>
          <w:szCs w:val="24"/>
        </w:rPr>
        <w:t> </w:t>
      </w:r>
      <w:r>
        <w:rPr>
          <w:rFonts w:cs="Arial" w:hAnsi="Arial" w:eastAsia="Arial" w:ascii="Arial"/>
          <w:spacing w:val="-5"/>
          <w:w w:val="100"/>
          <w:position w:val="-1"/>
          <w:sz w:val="22"/>
          <w:szCs w:val="22"/>
        </w:rPr>
        <w:t>no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33"/>
        <w:ind w:left="219" w:right="-50"/>
      </w:pPr>
      <w:r>
        <w:rPr>
          <w:rFonts w:cs="Arial" w:hAnsi="Arial" w:eastAsia="Arial" w:ascii="Arial"/>
          <w:spacing w:val="-3"/>
          <w:w w:val="100"/>
          <w:sz w:val="20"/>
          <w:szCs w:val="20"/>
        </w:rPr>
        <w:t>1</w:t>
      </w:r>
      <w:r>
        <w:rPr>
          <w:rFonts w:cs="Arial" w:hAnsi="Arial" w:eastAsia="Arial" w:ascii="Arial"/>
          <w:spacing w:val="-3"/>
          <w:w w:val="100"/>
          <w:sz w:val="20"/>
          <w:szCs w:val="20"/>
        </w:rPr>
        <w:t>1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-3"/>
          <w:w w:val="100"/>
          <w:sz w:val="20"/>
          <w:szCs w:val="20"/>
        </w:rPr>
        <w:t>2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6</w:t>
      </w:r>
      <w:r>
        <w:rPr>
          <w:rFonts w:cs="Arial" w:hAnsi="Arial" w:eastAsia="Arial" w:ascii="Arial"/>
          <w:spacing w:val="-3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1.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36"/>
        <w:ind w:left="219" w:right="-50"/>
      </w:pPr>
      <w:r>
        <w:rPr>
          <w:rFonts w:cs="Arial" w:hAnsi="Arial" w:eastAsia="Arial" w:ascii="Arial"/>
          <w:spacing w:val="-3"/>
          <w:w w:val="100"/>
          <w:sz w:val="20"/>
          <w:szCs w:val="20"/>
        </w:rPr>
        <w:t>1</w:t>
      </w:r>
      <w:r>
        <w:rPr>
          <w:rFonts w:cs="Arial" w:hAnsi="Arial" w:eastAsia="Arial" w:ascii="Arial"/>
          <w:spacing w:val="-3"/>
          <w:w w:val="100"/>
          <w:sz w:val="20"/>
          <w:szCs w:val="20"/>
        </w:rPr>
        <w:t>1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-3"/>
          <w:w w:val="100"/>
          <w:sz w:val="20"/>
          <w:szCs w:val="20"/>
        </w:rPr>
        <w:t>2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6</w:t>
      </w:r>
      <w:r>
        <w:rPr>
          <w:rFonts w:cs="Arial" w:hAnsi="Arial" w:eastAsia="Arial" w:ascii="Arial"/>
          <w:spacing w:val="-3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2.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39"/>
        <w:ind w:left="219" w:right="-50"/>
      </w:pPr>
      <w:r>
        <w:rPr>
          <w:rFonts w:cs="Arial" w:hAnsi="Arial" w:eastAsia="Arial" w:ascii="Arial"/>
          <w:spacing w:val="-3"/>
          <w:w w:val="100"/>
          <w:sz w:val="20"/>
          <w:szCs w:val="20"/>
        </w:rPr>
        <w:t>1</w:t>
      </w:r>
      <w:r>
        <w:rPr>
          <w:rFonts w:cs="Arial" w:hAnsi="Arial" w:eastAsia="Arial" w:ascii="Arial"/>
          <w:spacing w:val="-3"/>
          <w:w w:val="100"/>
          <w:sz w:val="20"/>
          <w:szCs w:val="20"/>
        </w:rPr>
        <w:t>1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-3"/>
          <w:w w:val="100"/>
          <w:sz w:val="20"/>
          <w:szCs w:val="20"/>
        </w:rPr>
        <w:t>2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6</w:t>
      </w:r>
      <w:r>
        <w:rPr>
          <w:rFonts w:cs="Arial" w:hAnsi="Arial" w:eastAsia="Arial" w:ascii="Arial"/>
          <w:spacing w:val="-3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3.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34"/>
        <w:ind w:left="219" w:right="-50"/>
      </w:pPr>
      <w:r>
        <w:rPr>
          <w:rFonts w:cs="Arial" w:hAnsi="Arial" w:eastAsia="Arial" w:ascii="Arial"/>
          <w:spacing w:val="-3"/>
          <w:w w:val="100"/>
          <w:sz w:val="20"/>
          <w:szCs w:val="20"/>
        </w:rPr>
        <w:t>1</w:t>
      </w:r>
      <w:r>
        <w:rPr>
          <w:rFonts w:cs="Arial" w:hAnsi="Arial" w:eastAsia="Arial" w:ascii="Arial"/>
          <w:spacing w:val="-3"/>
          <w:w w:val="100"/>
          <w:sz w:val="20"/>
          <w:szCs w:val="20"/>
        </w:rPr>
        <w:t>1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-3"/>
          <w:w w:val="100"/>
          <w:sz w:val="20"/>
          <w:szCs w:val="20"/>
        </w:rPr>
        <w:t>2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6</w:t>
      </w:r>
      <w:r>
        <w:rPr>
          <w:rFonts w:cs="Arial" w:hAnsi="Arial" w:eastAsia="Arial" w:ascii="Arial"/>
          <w:spacing w:val="-3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4.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36"/>
        <w:ind w:left="219" w:right="-50"/>
      </w:pPr>
      <w:r>
        <w:rPr>
          <w:rFonts w:cs="Arial" w:hAnsi="Arial" w:eastAsia="Arial" w:ascii="Arial"/>
          <w:spacing w:val="-3"/>
          <w:w w:val="100"/>
          <w:sz w:val="20"/>
          <w:szCs w:val="20"/>
        </w:rPr>
        <w:t>1</w:t>
      </w:r>
      <w:r>
        <w:rPr>
          <w:rFonts w:cs="Arial" w:hAnsi="Arial" w:eastAsia="Arial" w:ascii="Arial"/>
          <w:spacing w:val="-3"/>
          <w:w w:val="100"/>
          <w:sz w:val="20"/>
          <w:szCs w:val="20"/>
        </w:rPr>
        <w:t>1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-3"/>
          <w:w w:val="100"/>
          <w:sz w:val="20"/>
          <w:szCs w:val="20"/>
        </w:rPr>
        <w:t>2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6</w:t>
      </w:r>
      <w:r>
        <w:rPr>
          <w:rFonts w:cs="Arial" w:hAnsi="Arial" w:eastAsia="Arial" w:ascii="Arial"/>
          <w:spacing w:val="-3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5.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39"/>
        <w:ind w:left="219" w:right="-50"/>
      </w:pPr>
      <w:r>
        <w:rPr>
          <w:rFonts w:cs="Arial" w:hAnsi="Arial" w:eastAsia="Arial" w:ascii="Arial"/>
          <w:spacing w:val="-3"/>
          <w:w w:val="100"/>
          <w:sz w:val="20"/>
          <w:szCs w:val="20"/>
        </w:rPr>
        <w:t>1</w:t>
      </w:r>
      <w:r>
        <w:rPr>
          <w:rFonts w:cs="Arial" w:hAnsi="Arial" w:eastAsia="Arial" w:ascii="Arial"/>
          <w:spacing w:val="-3"/>
          <w:w w:val="100"/>
          <w:sz w:val="20"/>
          <w:szCs w:val="20"/>
        </w:rPr>
        <w:t>1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-3"/>
          <w:w w:val="100"/>
          <w:sz w:val="20"/>
          <w:szCs w:val="20"/>
        </w:rPr>
        <w:t>2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6</w:t>
      </w:r>
      <w:r>
        <w:rPr>
          <w:rFonts w:cs="Arial" w:hAnsi="Arial" w:eastAsia="Arial" w:ascii="Arial"/>
          <w:spacing w:val="-3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6.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34"/>
        <w:ind w:left="219" w:right="-50"/>
      </w:pPr>
      <w:r>
        <w:rPr>
          <w:rFonts w:cs="Arial" w:hAnsi="Arial" w:eastAsia="Arial" w:ascii="Arial"/>
          <w:spacing w:val="-3"/>
          <w:w w:val="100"/>
          <w:sz w:val="20"/>
          <w:szCs w:val="20"/>
        </w:rPr>
        <w:t>1</w:t>
      </w:r>
      <w:r>
        <w:rPr>
          <w:rFonts w:cs="Arial" w:hAnsi="Arial" w:eastAsia="Arial" w:ascii="Arial"/>
          <w:spacing w:val="-3"/>
          <w:w w:val="100"/>
          <w:sz w:val="20"/>
          <w:szCs w:val="20"/>
        </w:rPr>
        <w:t>1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-3"/>
          <w:w w:val="100"/>
          <w:sz w:val="20"/>
          <w:szCs w:val="20"/>
        </w:rPr>
        <w:t>2</w:t>
      </w:r>
      <w:r>
        <w:rPr>
          <w:rFonts w:cs="Arial" w:hAnsi="Arial" w:eastAsia="Arial" w:ascii="Arial"/>
          <w:spacing w:val="-1"/>
          <w:w w:val="100"/>
          <w:sz w:val="20"/>
          <w:szCs w:val="20"/>
        </w:rPr>
        <w:t>6</w:t>
      </w:r>
      <w:r>
        <w:rPr>
          <w:rFonts w:cs="Arial" w:hAnsi="Arial" w:eastAsia="Arial" w:ascii="Arial"/>
          <w:spacing w:val="-3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-1"/>
          <w:w w:val="100"/>
          <w:sz w:val="20"/>
          <w:szCs w:val="20"/>
        </w:rPr>
        <w:t>7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.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27"/>
        <w:ind w:left="219" w:right="-50"/>
      </w:pPr>
      <w:r>
        <w:rPr>
          <w:rFonts w:cs="Arial" w:hAnsi="Arial" w:eastAsia="Arial" w:ascii="Arial"/>
          <w:spacing w:val="-3"/>
          <w:w w:val="100"/>
          <w:sz w:val="20"/>
          <w:szCs w:val="20"/>
        </w:rPr>
        <w:t>1</w:t>
      </w:r>
      <w:r>
        <w:rPr>
          <w:rFonts w:cs="Arial" w:hAnsi="Arial" w:eastAsia="Arial" w:ascii="Arial"/>
          <w:spacing w:val="-3"/>
          <w:w w:val="100"/>
          <w:sz w:val="20"/>
          <w:szCs w:val="20"/>
        </w:rPr>
        <w:t>1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-3"/>
          <w:w w:val="100"/>
          <w:sz w:val="20"/>
          <w:szCs w:val="20"/>
        </w:rPr>
        <w:t>2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6</w:t>
      </w:r>
      <w:r>
        <w:rPr>
          <w:rFonts w:cs="Arial" w:hAnsi="Arial" w:eastAsia="Arial" w:ascii="Arial"/>
          <w:spacing w:val="-3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8.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21" w:lineRule="auto" w:line="252"/>
        <w:ind w:right="1184"/>
      </w:pPr>
      <w:r>
        <w:br w:type="column"/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V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1" w:lineRule="auto" w:line="251"/>
        <w:ind w:right="-38"/>
      </w:pPr>
      <w:r>
        <w:rPr>
          <w:rFonts w:cs="Arial" w:hAnsi="Arial" w:eastAsia="Arial" w:ascii="Arial"/>
          <w:spacing w:val="-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es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-1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act</w:t>
      </w:r>
      <w:r>
        <w:rPr>
          <w:rFonts w:cs="Arial" w:hAnsi="Arial" w:eastAsia="Arial" w:ascii="Arial"/>
          <w:spacing w:val="-1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k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ra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</w:pP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h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-2"/>
          <w:w w:val="100"/>
          <w:position w:val="-1"/>
          <w:sz w:val="22"/>
          <w:szCs w:val="22"/>
        </w:rPr>
        <w:t>r</w:t>
      </w:r>
      <w:r>
        <w:rPr>
          <w:rFonts w:cs="Arial" w:hAnsi="Arial" w:eastAsia="Arial" w:ascii="Arial"/>
          <w:spacing w:val="-2"/>
          <w:w w:val="100"/>
          <w:position w:val="-1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: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2"/>
        <w:ind w:right="-56"/>
      </w:pPr>
      <w:r>
        <w:br w:type="column"/>
      </w:r>
      <w:r>
        <w:rPr>
          <w:rFonts w:cs="Wingdings" w:hAnsi="Wingdings" w:eastAsia="Wingdings" w:ascii="Wingdings"/>
          <w:spacing w:val="0"/>
          <w:w w:val="100"/>
          <w:sz w:val="24"/>
          <w:szCs w:val="24"/>
        </w:rPr>
        <w:t>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7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60"/>
        <w:ind w:right="-56"/>
      </w:pPr>
      <w:r>
        <w:rPr>
          <w:rFonts w:cs="Wingdings" w:hAnsi="Wingdings" w:eastAsia="Wingdings" w:ascii="Wingdings"/>
          <w:spacing w:val="0"/>
          <w:w w:val="100"/>
          <w:sz w:val="24"/>
          <w:szCs w:val="24"/>
        </w:rPr>
        <w:t>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7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60"/>
        <w:ind w:right="-56"/>
      </w:pPr>
      <w:r>
        <w:rPr>
          <w:rFonts w:cs="Wingdings" w:hAnsi="Wingdings" w:eastAsia="Wingdings" w:ascii="Wingdings"/>
          <w:spacing w:val="0"/>
          <w:w w:val="100"/>
          <w:sz w:val="24"/>
          <w:szCs w:val="24"/>
        </w:rPr>
        <w:t>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7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60"/>
        <w:ind w:right="-56"/>
      </w:pPr>
      <w:r>
        <w:rPr>
          <w:rFonts w:cs="Wingdings" w:hAnsi="Wingdings" w:eastAsia="Wingdings" w:ascii="Wingdings"/>
          <w:spacing w:val="0"/>
          <w:w w:val="100"/>
          <w:sz w:val="24"/>
          <w:szCs w:val="24"/>
        </w:rPr>
        <w:t>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7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60"/>
        <w:ind w:right="-56"/>
      </w:pPr>
      <w:r>
        <w:rPr>
          <w:rFonts w:cs="Wingdings" w:hAnsi="Wingdings" w:eastAsia="Wingdings" w:ascii="Wingdings"/>
          <w:spacing w:val="0"/>
          <w:w w:val="100"/>
          <w:sz w:val="24"/>
          <w:szCs w:val="24"/>
        </w:rPr>
        <w:t>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7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60"/>
        <w:ind w:right="-56"/>
      </w:pPr>
      <w:r>
        <w:rPr>
          <w:rFonts w:cs="Wingdings" w:hAnsi="Wingdings" w:eastAsia="Wingdings" w:ascii="Wingdings"/>
          <w:spacing w:val="0"/>
          <w:w w:val="100"/>
          <w:sz w:val="24"/>
          <w:szCs w:val="24"/>
        </w:rPr>
        <w:t>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7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60"/>
        <w:ind w:right="-56"/>
      </w:pPr>
      <w:r>
        <w:pict>
          <v:group style="position:absolute;margin-left:64.759pt;margin-top:-93.4412pt;width:501.441pt;height:236.76pt;mso-position-horizontal-relative:page;mso-position-vertical-relative:paragraph;z-index:-742" coordorigin="1295,-1869" coordsize="10029,4735">
            <v:shape style="position:absolute;left:1306;top:1305;width:0;height:518" coordorigin="1306,1305" coordsize="0,518" path="m1306,1305l1306,1824e" filled="f" stroked="t" strokeweight="0.581pt" strokecolor="#000000">
              <v:path arrowok="t"/>
            </v:shape>
            <v:shape style="position:absolute;left:1306;top:-773;width:0;height:2079" coordorigin="1306,-773" coordsize="0,2079" path="m1306,-773l1306,1305e" filled="f" stroked="t" strokeweight="0.581pt" strokecolor="#000000">
              <v:path arrowok="t"/>
            </v:shape>
            <v:shape style="position:absolute;left:1306;top:-1858;width:0;height:1085" coordorigin="1306,-1858" coordsize="0,1085" path="m1306,-1858l1306,-773e" filled="f" stroked="t" strokeweight="0.581pt" strokecolor="#000000">
              <v:path arrowok="t"/>
            </v:shape>
            <v:shape style="position:absolute;left:11313;top:1305;width:0;height:518" coordorigin="11313,1305" coordsize="0,518" path="m11313,1305l11313,1824e" filled="f" stroked="t" strokeweight="0.58pt" strokecolor="#000000">
              <v:path arrowok="t"/>
            </v:shape>
            <v:shape style="position:absolute;left:11313;top:-773;width:0;height:2079" coordorigin="11313,-773" coordsize="0,2079" path="m11313,-773l11313,1305e" filled="f" stroked="t" strokeweight="0.58pt" strokecolor="#000000">
              <v:path arrowok="t"/>
            </v:shape>
            <v:shape style="position:absolute;left:11313;top:-1858;width:0;height:1085" coordorigin="11313,-1858" coordsize="0,1085" path="m11313,-1858l11313,-773e" filled="f" stroked="t" strokeweight="0.58pt" strokecolor="#000000">
              <v:path arrowok="t"/>
            </v:shape>
            <v:shape style="position:absolute;left:1301;top:-1863;width:10017;height:0" coordorigin="1301,-1863" coordsize="10017,0" path="m1301,-1863l11318,-1863e" filled="f" stroked="t" strokeweight="0.58pt" strokecolor="#000000">
              <v:path arrowok="t"/>
            </v:shape>
            <v:shape style="position:absolute;left:1306;top:1824;width:0;height:254" coordorigin="1306,1824" coordsize="0,254" path="m1306,1824l1306,2078e" filled="f" stroked="t" strokeweight="0.580942pt" strokecolor="#000000">
              <v:path arrowok="t"/>
            </v:shape>
            <v:shape style="position:absolute;left:11313;top:1824;width:0;height:254" coordorigin="11313,1824" coordsize="0,254" path="m11313,1824l11313,2078e" filled="f" stroked="t" strokeweight="0.579004pt" strokecolor="#000000">
              <v:path arrowok="t"/>
            </v:shape>
            <v:shape style="position:absolute;left:1306;top:2078;width:0;height:252" coordorigin="1306,2078" coordsize="0,252" path="m1306,2078l1306,2330e" filled="f" stroked="t" strokeweight="0.580942pt" strokecolor="#000000">
              <v:path arrowok="t"/>
            </v:shape>
            <v:shape style="position:absolute;left:11313;top:2078;width:0;height:252" coordorigin="11313,2078" coordsize="0,252" path="m11313,2078l11313,2330e" filled="f" stroked="t" strokeweight="0.579004pt" strokecolor="#000000">
              <v:path arrowok="t"/>
            </v:shape>
            <v:shape style="position:absolute;left:1306;top:2330;width:0;height:252" coordorigin="1306,2330" coordsize="0,252" path="m1306,2330l1306,2582e" filled="f" stroked="t" strokeweight="0.580942pt" strokecolor="#000000">
              <v:path arrowok="t"/>
            </v:shape>
            <v:shape style="position:absolute;left:11313;top:2330;width:0;height:252" coordorigin="11313,2330" coordsize="0,252" path="m11313,2330l11313,2582e" filled="f" stroked="t" strokeweight="0.579004pt" strokecolor="#000000">
              <v:path arrowok="t"/>
            </v:shape>
            <v:shape style="position:absolute;left:1306;top:2582;width:0;height:274" coordorigin="1306,2582" coordsize="0,274" path="m1306,2582l1306,2856e" filled="f" stroked="t" strokeweight="0.580942pt" strokecolor="#000000">
              <v:path arrowok="t"/>
            </v:shape>
            <v:shape style="position:absolute;left:1301;top:2861;width:10017;height:0" coordorigin="1301,2861" coordsize="10017,0" path="m1301,2861l11318,2861e" filled="f" stroked="t" strokeweight="0.58pt" strokecolor="#000000">
              <v:path arrowok="t"/>
            </v:shape>
            <v:shape style="position:absolute;left:11313;top:2582;width:0;height:274" coordorigin="11313,2582" coordsize="0,274" path="m11313,2582l11313,2856e" filled="f" stroked="t" strokeweight="0.579004pt" strokecolor="#000000">
              <v:path arrowok="t"/>
            </v:shape>
            <v:shape type="#_x0000_t75" style="position:absolute;left:1418;top:-1823;width:3439;height:247">
              <v:imagedata o:title="" r:id="rId32"/>
            </v:shape>
            <v:shape type="#_x0000_t75" style="position:absolute;left:1418;top:-1537;width:742;height:2330">
              <v:imagedata o:title="" r:id="rId33"/>
            </v:shape>
            <v:shape type="#_x0000_t75" style="position:absolute;left:2837;top:-1556;width:2100;height:2100">
              <v:imagedata o:title="" r:id="rId34"/>
            </v:shape>
            <v:shape type="#_x0000_t75" style="position:absolute;left:8508;top:-1840;width:638;height:2134">
              <v:imagedata o:title="" r:id="rId35"/>
            </v:shape>
            <v:shape type="#_x0000_t75" style="position:absolute;left:9929;top:-1840;width:540;height:2134">
              <v:imagedata o:title="" r:id="rId36"/>
            </v:shape>
            <v:shape type="#_x0000_t75" style="position:absolute;left:2837;top:551;width:8443;height:247">
              <v:imagedata o:title="" r:id="rId37"/>
            </v:shape>
            <v:shape type="#_x0000_t75" style="position:absolute;left:1418;top:1321;width:5390;height:502">
              <v:imagedata o:title="" r:id="rId38"/>
            </v:shape>
            <v:shape type="#_x0000_t75" style="position:absolute;left:1418;top:1847;width:742;height:984">
              <v:imagedata o:title="" r:id="rId39"/>
            </v:shape>
            <v:shape style="position:absolute;left:3130;top:2065;width:7957;height:0" coordorigin="3130,2065" coordsize="7957,0" path="m3130,2065l11087,2065e" filled="f" stroked="t" strokeweight="0.69551pt" strokecolor="#000000">
              <v:path arrowok="t"/>
            </v:shape>
            <v:shape style="position:absolute;left:3113;top:2319;width:8081;height:0" coordorigin="3113,2319" coordsize="8081,0" path="m3113,2319l11194,2319e" filled="f" stroked="t" strokeweight="0.69551pt" strokecolor="#000000">
              <v:path arrowok="t"/>
            </v:shape>
            <v:shape type="#_x0000_t75" style="position:absolute;left:2837;top:1823;width:295;height:1013">
              <v:imagedata o:title="" r:id="rId40"/>
            </v:shape>
            <w10:wrap type="none"/>
          </v:group>
        </w:pict>
      </w:r>
      <w:r>
        <w:pict>
          <v:shape type="#_x0000_t75" style="position:absolute;margin-left:425.4pt;margin-top:65.2188pt;width:31.92pt;height:13.44pt;mso-position-horizontal-relative:page;mso-position-vertical-relative:paragraph;z-index:-740">
            <v:imagedata o:title="" r:id="rId41"/>
          </v:shape>
        </w:pict>
      </w:r>
      <w:r>
        <w:rPr>
          <w:rFonts w:cs="Wingdings" w:hAnsi="Wingdings" w:eastAsia="Wingdings" w:ascii="Wingdings"/>
          <w:spacing w:val="0"/>
          <w:w w:val="100"/>
          <w:sz w:val="24"/>
          <w:szCs w:val="24"/>
        </w:rPr>
        <w:t>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7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2"/>
      </w:pPr>
      <w:r>
        <w:br w:type="column"/>
      </w:r>
      <w:r>
        <w:rPr>
          <w:rFonts w:cs="Wingdings" w:hAnsi="Wingdings" w:eastAsia="Wingdings" w:ascii="Wingdings"/>
          <w:spacing w:val="0"/>
          <w:w w:val="100"/>
          <w:sz w:val="24"/>
          <w:szCs w:val="24"/>
        </w:rPr>
        <w:t>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no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60"/>
      </w:pPr>
      <w:r>
        <w:rPr>
          <w:rFonts w:cs="Wingdings" w:hAnsi="Wingdings" w:eastAsia="Wingdings" w:ascii="Wingdings"/>
          <w:spacing w:val="0"/>
          <w:w w:val="100"/>
          <w:sz w:val="24"/>
          <w:szCs w:val="24"/>
        </w:rPr>
        <w:t>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no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60"/>
      </w:pPr>
      <w:r>
        <w:rPr>
          <w:rFonts w:cs="Wingdings" w:hAnsi="Wingdings" w:eastAsia="Wingdings" w:ascii="Wingdings"/>
          <w:spacing w:val="0"/>
          <w:w w:val="100"/>
          <w:sz w:val="24"/>
          <w:szCs w:val="24"/>
        </w:rPr>
        <w:t>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no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60"/>
      </w:pPr>
      <w:r>
        <w:rPr>
          <w:rFonts w:cs="Wingdings" w:hAnsi="Wingdings" w:eastAsia="Wingdings" w:ascii="Wingdings"/>
          <w:spacing w:val="0"/>
          <w:w w:val="100"/>
          <w:sz w:val="24"/>
          <w:szCs w:val="24"/>
        </w:rPr>
        <w:t>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no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60"/>
      </w:pPr>
      <w:r>
        <w:rPr>
          <w:rFonts w:cs="Wingdings" w:hAnsi="Wingdings" w:eastAsia="Wingdings" w:ascii="Wingdings"/>
          <w:spacing w:val="0"/>
          <w:w w:val="100"/>
          <w:sz w:val="24"/>
          <w:szCs w:val="24"/>
        </w:rPr>
        <w:t>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no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60"/>
      </w:pPr>
      <w:r>
        <w:rPr>
          <w:rFonts w:cs="Wingdings" w:hAnsi="Wingdings" w:eastAsia="Wingdings" w:ascii="Wingdings"/>
          <w:spacing w:val="0"/>
          <w:w w:val="100"/>
          <w:sz w:val="24"/>
          <w:szCs w:val="24"/>
        </w:rPr>
        <w:t>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no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60"/>
        <w:sectPr>
          <w:type w:val="continuous"/>
          <w:pgSz w:w="11880" w:h="16820"/>
          <w:pgMar w:top="1060" w:bottom="280" w:left="1200" w:right="340"/>
          <w:cols w:num="4" w:equalWidth="off">
            <w:col w:w="928" w:space="709"/>
            <w:col w:w="2051" w:space="3622"/>
            <w:col w:w="608" w:space="813"/>
            <w:col w:w="1609"/>
          </w:cols>
        </w:sectPr>
      </w:pPr>
      <w:r>
        <w:pict>
          <v:shape type="#_x0000_t75" style="position:absolute;margin-left:496.44pt;margin-top:65.2188pt;width:27pt;height:13.44pt;mso-position-horizontal-relative:page;mso-position-vertical-relative:paragraph;z-index:-739">
            <v:imagedata o:title="" r:id="rId42"/>
          </v:shape>
        </w:pict>
      </w:r>
      <w:r>
        <w:rPr>
          <w:rFonts w:cs="Wingdings" w:hAnsi="Wingdings" w:eastAsia="Wingdings" w:ascii="Wingdings"/>
          <w:spacing w:val="0"/>
          <w:w w:val="100"/>
          <w:sz w:val="24"/>
          <w:szCs w:val="24"/>
        </w:rPr>
        <w:t>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no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7"/>
        <w:ind w:left="219" w:right="-50"/>
      </w:pPr>
      <w:r>
        <w:pict>
          <v:group style="position:absolute;margin-left:88.81pt;margin-top:24.6699pt;width:301.25pt;height:0pt;mso-position-horizontal-relative:page;mso-position-vertical-relative:paragraph;z-index:-741" coordorigin="1776,493" coordsize="6025,0">
            <v:shape style="position:absolute;left:1776;top:493;width:6025;height:0" coordorigin="1776,493" coordsize="6025,0" path="m1776,493l7801,493e" filled="f" stroked="t" strokeweight="0.939996pt" strokecolor="#000000">
              <v:path arrowok="t"/>
            </v:shape>
            <w10:wrap type="none"/>
          </v:group>
        </w:pict>
      </w:r>
      <w:r>
        <w:rPr>
          <w:rFonts w:cs="Arial" w:hAnsi="Arial" w:eastAsia="Arial" w:ascii="Arial"/>
          <w:spacing w:val="-3"/>
          <w:w w:val="100"/>
          <w:sz w:val="20"/>
          <w:szCs w:val="20"/>
        </w:rPr>
        <w:t>1</w:t>
      </w:r>
      <w:r>
        <w:rPr>
          <w:rFonts w:cs="Arial" w:hAnsi="Arial" w:eastAsia="Arial" w:ascii="Arial"/>
          <w:spacing w:val="-3"/>
          <w:w w:val="100"/>
          <w:sz w:val="20"/>
          <w:szCs w:val="20"/>
        </w:rPr>
        <w:t>1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-3"/>
          <w:w w:val="100"/>
          <w:sz w:val="20"/>
          <w:szCs w:val="20"/>
        </w:rPr>
        <w:t>2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6</w:t>
      </w:r>
      <w:r>
        <w:rPr>
          <w:rFonts w:cs="Arial" w:hAnsi="Arial" w:eastAsia="Arial" w:ascii="Arial"/>
          <w:spacing w:val="-3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9.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rFonts w:cs="Arial" w:hAnsi="Arial" w:eastAsia="Arial" w:ascii="Arial"/>
          <w:sz w:val="22"/>
          <w:szCs w:val="22"/>
        </w:rPr>
        <w:tabs>
          <w:tab w:pos="8420" w:val="left"/>
        </w:tabs>
        <w:jc w:val="left"/>
        <w:spacing w:before="1" w:lineRule="exact" w:line="240"/>
        <w:sectPr>
          <w:type w:val="continuous"/>
          <w:pgSz w:w="11880" w:h="16820"/>
          <w:pgMar w:top="1060" w:bottom="280" w:left="1200" w:right="340"/>
          <w:cols w:num="2" w:equalWidth="off">
            <w:col w:w="928" w:space="709"/>
            <w:col w:w="8703"/>
          </w:cols>
        </w:sectPr>
      </w:pPr>
      <w:r>
        <w:br w:type="column"/>
      </w:r>
      <w:r>
        <w:rPr>
          <w:rFonts w:cs="Arial" w:hAnsi="Arial" w:eastAsia="Arial" w:ascii="Arial"/>
          <w:spacing w:val="-1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f</w:t>
      </w:r>
      <w:r>
        <w:rPr>
          <w:rFonts w:cs="Arial" w:hAnsi="Arial" w:eastAsia="Arial" w:ascii="Arial"/>
          <w:spacing w:val="19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1"/>
          <w:position w:val="-1"/>
          <w:sz w:val="22"/>
          <w:szCs w:val="22"/>
        </w:rPr>
        <w:t>r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es</w:t>
      </w:r>
      <w:r>
        <w:rPr>
          <w:rFonts w:cs="Arial" w:hAnsi="Arial" w:eastAsia="Arial" w:ascii="Arial"/>
          <w:spacing w:val="-1"/>
          <w:position w:val="-1"/>
          <w:sz w:val="22"/>
          <w:szCs w:val="22"/>
        </w:rPr>
        <w:t>p</w:t>
      </w:r>
      <w:r>
        <w:rPr>
          <w:rFonts w:cs="Arial" w:hAnsi="Arial" w:eastAsia="Arial" w:ascii="Arial"/>
          <w:spacing w:val="-1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1"/>
          <w:position w:val="-1"/>
          <w:sz w:val="22"/>
          <w:szCs w:val="22"/>
        </w:rPr>
        <w:t>r</w:t>
      </w:r>
      <w:r>
        <w:rPr>
          <w:rFonts w:cs="Arial" w:hAnsi="Arial" w:eastAsia="Arial" w:ascii="Arial"/>
          <w:spacing w:val="-3"/>
          <w:position w:val="-1"/>
          <w:sz w:val="22"/>
          <w:szCs w:val="22"/>
        </w:rPr>
        <w:t>a</w:t>
      </w:r>
      <w:r>
        <w:rPr>
          <w:rFonts w:cs="Arial" w:hAnsi="Arial" w:eastAsia="Arial" w:ascii="Arial"/>
          <w:spacing w:val="1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ory</w:t>
      </w:r>
      <w:r>
        <w:rPr>
          <w:rFonts w:cs="Arial" w:hAnsi="Arial" w:eastAsia="Arial" w:ascii="Arial"/>
          <w:spacing w:val="13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1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-1"/>
          <w:position w:val="-1"/>
          <w:sz w:val="22"/>
          <w:szCs w:val="22"/>
        </w:rPr>
        <w:t>l</w:t>
      </w:r>
      <w:r>
        <w:rPr>
          <w:rFonts w:cs="Arial" w:hAnsi="Arial" w:eastAsia="Arial" w:ascii="Arial"/>
          <w:spacing w:val="-1"/>
          <w:position w:val="-1"/>
          <w:sz w:val="22"/>
          <w:szCs w:val="22"/>
        </w:rPr>
        <w:t>l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n</w:t>
      </w:r>
      <w:r>
        <w:rPr>
          <w:rFonts w:cs="Arial" w:hAnsi="Arial" w:eastAsia="Arial" w:ascii="Arial"/>
          <w:spacing w:val="-1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ss</w:t>
      </w:r>
      <w:r>
        <w:rPr>
          <w:rFonts w:cs="Arial" w:hAnsi="Arial" w:eastAsia="Arial" w:ascii="Arial"/>
          <w:spacing w:val="18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or</w:t>
      </w:r>
      <w:r>
        <w:rPr>
          <w:rFonts w:cs="Arial" w:hAnsi="Arial" w:eastAsia="Arial" w:ascii="Arial"/>
          <w:spacing w:val="14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3"/>
          <w:position w:val="-1"/>
          <w:sz w:val="22"/>
          <w:szCs w:val="22"/>
        </w:rPr>
        <w:t>o</w:t>
      </w:r>
      <w:r>
        <w:rPr>
          <w:rFonts w:cs="Arial" w:hAnsi="Arial" w:eastAsia="Arial" w:ascii="Arial"/>
          <w:spacing w:val="-1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h</w:t>
      </w:r>
      <w:r>
        <w:rPr>
          <w:rFonts w:cs="Arial" w:hAnsi="Arial" w:eastAsia="Arial" w:ascii="Arial"/>
          <w:spacing w:val="-1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1"/>
          <w:position w:val="-1"/>
          <w:sz w:val="22"/>
          <w:szCs w:val="22"/>
        </w:rPr>
        <w:t>r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s,</w:t>
      </w:r>
      <w:r>
        <w:rPr>
          <w:rFonts w:cs="Arial" w:hAnsi="Arial" w:eastAsia="Arial" w:ascii="Arial"/>
          <w:spacing w:val="15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sp</w:t>
      </w:r>
      <w:r>
        <w:rPr>
          <w:rFonts w:cs="Arial" w:hAnsi="Arial" w:eastAsia="Arial" w:ascii="Arial"/>
          <w:spacing w:val="-1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c</w:t>
      </w:r>
      <w:r>
        <w:rPr>
          <w:rFonts w:cs="Arial" w:hAnsi="Arial" w:eastAsia="Arial" w:ascii="Arial"/>
          <w:spacing w:val="-3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3"/>
          <w:position w:val="-1"/>
          <w:sz w:val="22"/>
          <w:szCs w:val="22"/>
        </w:rPr>
        <w:t>f</w:t>
      </w:r>
      <w:r>
        <w:rPr>
          <w:rFonts w:cs="Arial" w:hAnsi="Arial" w:eastAsia="Arial" w:ascii="Arial"/>
          <w:spacing w:val="-2"/>
          <w:position w:val="-1"/>
          <w:sz w:val="22"/>
          <w:szCs w:val="22"/>
        </w:rPr>
        <w:t>y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:</w:t>
      </w:r>
      <w:r>
        <w:rPr>
          <w:rFonts w:cs="Arial" w:hAnsi="Arial" w:eastAsia="Arial" w:ascii="Arial"/>
          <w:spacing w:val="11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position w:val="-1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0"/>
          <w:position w:val="-1"/>
          <w:sz w:val="22"/>
          <w:szCs w:val="22"/>
          <w:u w:val="single" w:color="000000"/>
        </w:rPr>
        <w:tab/>
      </w:r>
      <w:r>
        <w:rPr>
          <w:rFonts w:cs="Arial" w:hAnsi="Arial" w:eastAsia="Arial" w:ascii="Arial"/>
          <w:spacing w:val="0"/>
          <w:position w:val="-1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position w:val="0"/>
          <w:sz w:val="22"/>
          <w:szCs w:val="2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12" w:lineRule="exact" w:line="260"/>
        <w:sectPr>
          <w:type w:val="continuous"/>
          <w:pgSz w:w="11880" w:h="16820"/>
          <w:pgMar w:top="1060" w:bottom="280" w:left="1200" w:right="340"/>
        </w:sectPr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50"/>
        <w:ind w:left="219"/>
      </w:pPr>
      <w:r>
        <w:rPr>
          <w:rFonts w:cs="Arial" w:hAnsi="Arial" w:eastAsia="Arial" w:ascii="Arial"/>
          <w:spacing w:val="0"/>
          <w:w w:val="100"/>
          <w:sz w:val="22"/>
          <w:szCs w:val="22"/>
        </w:rPr>
        <w:t>1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1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2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7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24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reat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pres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b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y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1" w:lineRule="exact" w:line="240"/>
        <w:ind w:left="219" w:right="-53"/>
      </w:pP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f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position w:val="-1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es,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sp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c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3"/>
          <w:w w:val="100"/>
          <w:position w:val="-1"/>
          <w:sz w:val="22"/>
          <w:szCs w:val="22"/>
        </w:rPr>
        <w:t>f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y</w:t>
      </w:r>
      <w:r>
        <w:rPr>
          <w:rFonts w:cs="Arial" w:hAnsi="Arial" w:eastAsia="Arial" w:ascii="Arial"/>
          <w:spacing w:val="-8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a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e,</w:t>
      </w:r>
      <w:r>
        <w:rPr>
          <w:rFonts w:cs="Arial" w:hAnsi="Arial" w:eastAsia="Arial" w:ascii="Arial"/>
          <w:spacing w:val="-5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o</w:t>
      </w:r>
      <w:r>
        <w:rPr>
          <w:rFonts w:cs="Arial" w:hAnsi="Arial" w:eastAsia="Arial" w:ascii="Arial"/>
          <w:spacing w:val="-2"/>
          <w:w w:val="100"/>
          <w:position w:val="-1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a</w:t>
      </w:r>
      <w:r>
        <w:rPr>
          <w:rFonts w:cs="Arial" w:hAnsi="Arial" w:eastAsia="Arial" w:ascii="Arial"/>
          <w:spacing w:val="2"/>
          <w:w w:val="100"/>
          <w:position w:val="-1"/>
          <w:sz w:val="22"/>
          <w:szCs w:val="22"/>
        </w:rPr>
        <w:t>g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-5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and</w:t>
      </w:r>
      <w:r>
        <w:rPr>
          <w:rFonts w:cs="Arial" w:hAnsi="Arial" w:eastAsia="Arial" w:ascii="Arial"/>
          <w:spacing w:val="-4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d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u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ati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n</w:t>
      </w:r>
      <w:r>
        <w:rPr>
          <w:rFonts w:cs="Arial" w:hAnsi="Arial" w:eastAsia="Arial" w:ascii="Arial"/>
          <w:spacing w:val="-4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f</w:t>
      </w:r>
      <w:r>
        <w:rPr>
          <w:rFonts w:cs="Arial" w:hAnsi="Arial" w:eastAsia="Arial" w:ascii="Arial"/>
          <w:spacing w:val="-5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-2"/>
          <w:w w:val="100"/>
          <w:position w:val="-1"/>
          <w:sz w:val="22"/>
          <w:szCs w:val="22"/>
        </w:rPr>
        <w:t>r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a</w:t>
      </w:r>
      <w:r>
        <w:rPr>
          <w:rFonts w:cs="Arial" w:hAnsi="Arial" w:eastAsia="Arial" w:ascii="Arial"/>
          <w:spacing w:val="-4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m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: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8"/>
        <w:sectPr>
          <w:type w:val="continuous"/>
          <w:pgSz w:w="11880" w:h="16820"/>
          <w:pgMar w:top="1060" w:bottom="280" w:left="1200" w:right="340"/>
          <w:cols w:num="2" w:equalWidth="off">
            <w:col w:w="5537" w:space="1773"/>
            <w:col w:w="3030"/>
          </w:cols>
        </w:sectPr>
      </w:pPr>
      <w:r>
        <w:br w:type="column"/>
      </w:r>
      <w:r>
        <w:rPr>
          <w:rFonts w:cs="Wingdings" w:hAnsi="Wingdings" w:eastAsia="Wingdings" w:ascii="Wingdings"/>
          <w:spacing w:val="0"/>
          <w:w w:val="100"/>
          <w:sz w:val="24"/>
          <w:szCs w:val="24"/>
        </w:rPr>
        <w:t>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7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</w:t>
      </w:r>
      <w:r>
        <w:rPr>
          <w:rFonts w:cs="Arial" w:hAnsi="Arial" w:eastAsia="Arial" w:ascii="Arial"/>
          <w:spacing w:val="21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4"/>
          <w:szCs w:val="24"/>
        </w:rPr>
        <w:t>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no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22"/>
        <w:ind w:left="219" w:right="-50"/>
      </w:pPr>
      <w:r>
        <w:rPr>
          <w:rFonts w:cs="Arial" w:hAnsi="Arial" w:eastAsia="Arial" w:ascii="Arial"/>
          <w:spacing w:val="-3"/>
          <w:w w:val="100"/>
          <w:sz w:val="20"/>
          <w:szCs w:val="20"/>
        </w:rPr>
        <w:t>1</w:t>
      </w:r>
      <w:r>
        <w:rPr>
          <w:rFonts w:cs="Arial" w:hAnsi="Arial" w:eastAsia="Arial" w:ascii="Arial"/>
          <w:spacing w:val="-3"/>
          <w:w w:val="100"/>
          <w:sz w:val="20"/>
          <w:szCs w:val="20"/>
        </w:rPr>
        <w:t>1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-3"/>
          <w:w w:val="100"/>
          <w:sz w:val="20"/>
          <w:szCs w:val="20"/>
        </w:rPr>
        <w:t>2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7</w:t>
      </w:r>
      <w:r>
        <w:rPr>
          <w:rFonts w:cs="Arial" w:hAnsi="Arial" w:eastAsia="Arial" w:ascii="Arial"/>
          <w:spacing w:val="-3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1.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24"/>
        <w:ind w:left="219" w:right="-50"/>
      </w:pPr>
      <w:r>
        <w:rPr>
          <w:rFonts w:cs="Arial" w:hAnsi="Arial" w:eastAsia="Arial" w:ascii="Arial"/>
          <w:spacing w:val="-3"/>
          <w:w w:val="100"/>
          <w:sz w:val="20"/>
          <w:szCs w:val="20"/>
        </w:rPr>
        <w:t>1</w:t>
      </w:r>
      <w:r>
        <w:rPr>
          <w:rFonts w:cs="Arial" w:hAnsi="Arial" w:eastAsia="Arial" w:ascii="Arial"/>
          <w:spacing w:val="-3"/>
          <w:w w:val="100"/>
          <w:sz w:val="20"/>
          <w:szCs w:val="20"/>
        </w:rPr>
        <w:t>1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-3"/>
          <w:w w:val="100"/>
          <w:sz w:val="20"/>
          <w:szCs w:val="20"/>
        </w:rPr>
        <w:t>2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7</w:t>
      </w:r>
      <w:r>
        <w:rPr>
          <w:rFonts w:cs="Arial" w:hAnsi="Arial" w:eastAsia="Arial" w:ascii="Arial"/>
          <w:spacing w:val="-3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2.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22"/>
        <w:ind w:left="219" w:right="-50"/>
      </w:pPr>
      <w:r>
        <w:rPr>
          <w:rFonts w:cs="Arial" w:hAnsi="Arial" w:eastAsia="Arial" w:ascii="Arial"/>
          <w:spacing w:val="-3"/>
          <w:w w:val="100"/>
          <w:sz w:val="20"/>
          <w:szCs w:val="20"/>
        </w:rPr>
        <w:t>1</w:t>
      </w:r>
      <w:r>
        <w:rPr>
          <w:rFonts w:cs="Arial" w:hAnsi="Arial" w:eastAsia="Arial" w:ascii="Arial"/>
          <w:spacing w:val="-3"/>
          <w:w w:val="100"/>
          <w:sz w:val="20"/>
          <w:szCs w:val="20"/>
        </w:rPr>
        <w:t>1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-3"/>
          <w:w w:val="100"/>
          <w:sz w:val="20"/>
          <w:szCs w:val="20"/>
        </w:rPr>
        <w:t>2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7</w:t>
      </w:r>
      <w:r>
        <w:rPr>
          <w:rFonts w:cs="Arial" w:hAnsi="Arial" w:eastAsia="Arial" w:ascii="Arial"/>
          <w:spacing w:val="-3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3.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22" w:lineRule="exact" w:line="220"/>
        <w:ind w:left="219" w:right="-50"/>
      </w:pPr>
      <w:r>
        <w:rPr>
          <w:rFonts w:cs="Arial" w:hAnsi="Arial" w:eastAsia="Arial" w:ascii="Arial"/>
          <w:spacing w:val="-3"/>
          <w:w w:val="100"/>
          <w:position w:val="-1"/>
          <w:sz w:val="20"/>
          <w:szCs w:val="20"/>
        </w:rPr>
        <w:t>1</w:t>
      </w:r>
      <w:r>
        <w:rPr>
          <w:rFonts w:cs="Arial" w:hAnsi="Arial" w:eastAsia="Arial" w:ascii="Arial"/>
          <w:spacing w:val="-3"/>
          <w:w w:val="100"/>
          <w:position w:val="-1"/>
          <w:sz w:val="20"/>
          <w:szCs w:val="20"/>
        </w:rPr>
        <w:t>1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.</w:t>
      </w:r>
      <w:r>
        <w:rPr>
          <w:rFonts w:cs="Arial" w:hAnsi="Arial" w:eastAsia="Arial" w:ascii="Arial"/>
          <w:spacing w:val="-3"/>
          <w:w w:val="100"/>
          <w:position w:val="-1"/>
          <w:sz w:val="20"/>
          <w:szCs w:val="20"/>
        </w:rPr>
        <w:t>2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7</w:t>
      </w:r>
      <w:r>
        <w:rPr>
          <w:rFonts w:cs="Arial" w:hAnsi="Arial" w:eastAsia="Arial" w:ascii="Arial"/>
          <w:spacing w:val="-3"/>
          <w:w w:val="100"/>
          <w:position w:val="-1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4.</w:t>
      </w:r>
      <w:r>
        <w:rPr>
          <w:rFonts w:cs="Arial" w:hAnsi="Arial" w:eastAsia="Arial" w:ascii="Arial"/>
          <w:spacing w:val="0"/>
          <w:w w:val="100"/>
          <w:position w:val="0"/>
          <w:sz w:val="20"/>
          <w:szCs w:val="20"/>
        </w:rPr>
      </w:r>
    </w:p>
    <w:p>
      <w:pPr>
        <w:rPr>
          <w:rFonts w:cs="Arial" w:hAnsi="Arial" w:eastAsia="Arial" w:ascii="Arial"/>
          <w:sz w:val="14"/>
          <w:szCs w:val="14"/>
        </w:rPr>
        <w:jc w:val="left"/>
        <w:spacing w:before="4"/>
      </w:pPr>
      <w:r>
        <w:br w:type="column"/>
      </w:r>
      <w:r>
        <w:rPr>
          <w:rFonts w:cs="Arial" w:hAnsi="Arial" w:eastAsia="Arial" w:ascii="Arial"/>
          <w:spacing w:val="-5"/>
          <w:w w:val="100"/>
          <w:position w:val="-7"/>
          <w:sz w:val="22"/>
          <w:szCs w:val="22"/>
        </w:rPr>
        <w:t>1</w:t>
      </w:r>
      <w:r>
        <w:rPr>
          <w:rFonts w:cs="Arial" w:hAnsi="Arial" w:eastAsia="Arial" w:ascii="Arial"/>
          <w:spacing w:val="-5"/>
          <w:w w:val="100"/>
          <w:position w:val="0"/>
          <w:sz w:val="14"/>
          <w:szCs w:val="14"/>
        </w:rPr>
        <w:t>st</w:t>
      </w:r>
      <w:r>
        <w:rPr>
          <w:rFonts w:cs="Arial" w:hAnsi="Arial" w:eastAsia="Arial" w:ascii="Arial"/>
          <w:spacing w:val="0"/>
          <w:w w:val="100"/>
          <w:position w:val="0"/>
          <w:sz w:val="14"/>
          <w:szCs w:val="14"/>
        </w:rPr>
      </w:r>
    </w:p>
    <w:p>
      <w:pPr>
        <w:rPr>
          <w:rFonts w:cs="Arial" w:hAnsi="Arial" w:eastAsia="Arial" w:ascii="Arial"/>
          <w:sz w:val="14"/>
          <w:szCs w:val="14"/>
        </w:rPr>
        <w:jc w:val="left"/>
        <w:spacing w:lineRule="exact" w:line="240"/>
      </w:pPr>
      <w:r>
        <w:rPr>
          <w:rFonts w:cs="Arial" w:hAnsi="Arial" w:eastAsia="Arial" w:ascii="Arial"/>
          <w:spacing w:val="-5"/>
          <w:w w:val="100"/>
          <w:sz w:val="22"/>
          <w:szCs w:val="22"/>
        </w:rPr>
        <w:t>2</w:t>
      </w:r>
      <w:r>
        <w:rPr>
          <w:rFonts w:cs="Arial" w:hAnsi="Arial" w:eastAsia="Arial" w:ascii="Arial"/>
          <w:spacing w:val="-3"/>
          <w:w w:val="100"/>
          <w:position w:val="7"/>
          <w:sz w:val="14"/>
          <w:szCs w:val="14"/>
        </w:rPr>
        <w:t>nd</w:t>
      </w:r>
      <w:r>
        <w:rPr>
          <w:rFonts w:cs="Arial" w:hAnsi="Arial" w:eastAsia="Arial" w:ascii="Arial"/>
          <w:spacing w:val="0"/>
          <w:w w:val="100"/>
          <w:position w:val="0"/>
          <w:sz w:val="14"/>
          <w:szCs w:val="14"/>
        </w:rPr>
      </w:r>
    </w:p>
    <w:p>
      <w:pPr>
        <w:rPr>
          <w:rFonts w:cs="Arial" w:hAnsi="Arial" w:eastAsia="Arial" w:ascii="Arial"/>
          <w:sz w:val="14"/>
          <w:szCs w:val="14"/>
        </w:rPr>
        <w:tabs>
          <w:tab w:pos="8260" w:val="left"/>
        </w:tabs>
        <w:jc w:val="left"/>
        <w:spacing w:lineRule="exact" w:line="240"/>
      </w:pPr>
      <w:r>
        <w:rPr>
          <w:rFonts w:cs="Arial" w:hAnsi="Arial" w:eastAsia="Arial" w:ascii="Arial"/>
          <w:spacing w:val="-5"/>
          <w:sz w:val="22"/>
          <w:szCs w:val="22"/>
        </w:rPr>
        <w:t>3</w:t>
      </w:r>
      <w:r>
        <w:rPr>
          <w:rFonts w:cs="Arial" w:hAnsi="Arial" w:eastAsia="Arial" w:ascii="Arial"/>
          <w:spacing w:val="-3"/>
          <w:w w:val="99"/>
          <w:position w:val="7"/>
          <w:sz w:val="14"/>
          <w:szCs w:val="14"/>
        </w:rPr>
        <w:t>r</w:t>
      </w:r>
      <w:r>
        <w:rPr>
          <w:rFonts w:cs="Arial" w:hAnsi="Arial" w:eastAsia="Arial" w:ascii="Arial"/>
          <w:spacing w:val="0"/>
          <w:w w:val="99"/>
          <w:position w:val="7"/>
          <w:sz w:val="14"/>
          <w:szCs w:val="14"/>
        </w:rPr>
        <w:t>d</w:t>
      </w:r>
      <w:r>
        <w:rPr>
          <w:rFonts w:cs="Arial" w:hAnsi="Arial" w:eastAsia="Arial" w:ascii="Arial"/>
          <w:spacing w:val="0"/>
          <w:w w:val="100"/>
          <w:position w:val="7"/>
          <w:sz w:val="14"/>
          <w:szCs w:val="14"/>
        </w:rPr>
        <w:t> </w:t>
      </w:r>
      <w:r>
        <w:rPr>
          <w:rFonts w:cs="Arial" w:hAnsi="Arial" w:eastAsia="Arial" w:ascii="Arial"/>
          <w:spacing w:val="-9"/>
          <w:w w:val="100"/>
          <w:position w:val="7"/>
          <w:sz w:val="14"/>
          <w:szCs w:val="14"/>
        </w:rPr>
        <w:t> </w:t>
      </w:r>
      <w:r>
        <w:rPr>
          <w:rFonts w:cs="Arial" w:hAnsi="Arial" w:eastAsia="Arial" w:ascii="Arial"/>
          <w:spacing w:val="-9"/>
          <w:w w:val="99"/>
          <w:position w:val="7"/>
          <w:sz w:val="14"/>
          <w:szCs w:val="14"/>
        </w:rPr>
      </w:r>
      <w:r>
        <w:rPr>
          <w:rFonts w:cs="Arial" w:hAnsi="Arial" w:eastAsia="Arial" w:ascii="Arial"/>
          <w:spacing w:val="0"/>
          <w:w w:val="99"/>
          <w:position w:val="7"/>
          <w:sz w:val="14"/>
          <w:szCs w:val="14"/>
          <w:u w:val="single" w:color="000000"/>
        </w:rPr>
        <w:t> </w:t>
      </w:r>
      <w:r>
        <w:rPr>
          <w:rFonts w:cs="Arial" w:hAnsi="Arial" w:eastAsia="Arial" w:ascii="Arial"/>
          <w:spacing w:val="0"/>
          <w:w w:val="100"/>
          <w:position w:val="7"/>
          <w:sz w:val="14"/>
          <w:szCs w:val="14"/>
          <w:u w:val="single" w:color="000000"/>
        </w:rPr>
        <w:tab/>
      </w:r>
      <w:r>
        <w:rPr>
          <w:rFonts w:cs="Arial" w:hAnsi="Arial" w:eastAsia="Arial" w:ascii="Arial"/>
          <w:spacing w:val="0"/>
          <w:w w:val="100"/>
          <w:position w:val="7"/>
          <w:sz w:val="14"/>
          <w:szCs w:val="14"/>
          <w:u w:val="single" w:color="000000"/>
        </w:rPr>
      </w:r>
      <w:r>
        <w:rPr>
          <w:rFonts w:cs="Arial" w:hAnsi="Arial" w:eastAsia="Arial" w:ascii="Arial"/>
          <w:spacing w:val="0"/>
          <w:w w:val="100"/>
          <w:position w:val="0"/>
          <w:sz w:val="14"/>
          <w:szCs w:val="14"/>
        </w:rPr>
      </w:r>
    </w:p>
    <w:p>
      <w:pPr>
        <w:rPr>
          <w:rFonts w:cs="Arial" w:hAnsi="Arial" w:eastAsia="Arial" w:ascii="Arial"/>
          <w:sz w:val="14"/>
          <w:szCs w:val="14"/>
        </w:rPr>
        <w:tabs>
          <w:tab w:pos="8240" w:val="left"/>
        </w:tabs>
        <w:jc w:val="left"/>
        <w:spacing w:lineRule="exact" w:line="240"/>
        <w:sectPr>
          <w:type w:val="continuous"/>
          <w:pgSz w:w="11880" w:h="16820"/>
          <w:pgMar w:top="1060" w:bottom="280" w:left="1200" w:right="340"/>
          <w:cols w:num="2" w:equalWidth="off">
            <w:col w:w="928" w:space="709"/>
            <w:col w:w="8703"/>
          </w:cols>
        </w:sectPr>
      </w:pPr>
      <w:r>
        <w:rPr>
          <w:rFonts w:cs="Arial" w:hAnsi="Arial" w:eastAsia="Arial" w:ascii="Arial"/>
          <w:spacing w:val="-5"/>
          <w:sz w:val="22"/>
          <w:szCs w:val="22"/>
        </w:rPr>
        <w:t>4</w:t>
      </w:r>
      <w:r>
        <w:rPr>
          <w:rFonts w:cs="Arial" w:hAnsi="Arial" w:eastAsia="Arial" w:ascii="Arial"/>
          <w:spacing w:val="-5"/>
          <w:w w:val="99"/>
          <w:position w:val="7"/>
          <w:sz w:val="14"/>
          <w:szCs w:val="14"/>
        </w:rPr>
        <w:t>t</w:t>
      </w:r>
      <w:r>
        <w:rPr>
          <w:rFonts w:cs="Arial" w:hAnsi="Arial" w:eastAsia="Arial" w:ascii="Arial"/>
          <w:spacing w:val="0"/>
          <w:w w:val="99"/>
          <w:position w:val="7"/>
          <w:sz w:val="14"/>
          <w:szCs w:val="14"/>
        </w:rPr>
        <w:t>h</w:t>
      </w:r>
      <w:r>
        <w:rPr>
          <w:rFonts w:cs="Arial" w:hAnsi="Arial" w:eastAsia="Arial" w:ascii="Arial"/>
          <w:spacing w:val="0"/>
          <w:w w:val="100"/>
          <w:position w:val="7"/>
          <w:sz w:val="14"/>
          <w:szCs w:val="14"/>
        </w:rPr>
        <w:t> </w:t>
      </w:r>
      <w:r>
        <w:rPr>
          <w:rFonts w:cs="Arial" w:hAnsi="Arial" w:eastAsia="Arial" w:ascii="Arial"/>
          <w:spacing w:val="-6"/>
          <w:w w:val="100"/>
          <w:position w:val="7"/>
          <w:sz w:val="14"/>
          <w:szCs w:val="14"/>
        </w:rPr>
        <w:t> </w:t>
      </w:r>
      <w:r>
        <w:rPr>
          <w:rFonts w:cs="Arial" w:hAnsi="Arial" w:eastAsia="Arial" w:ascii="Arial"/>
          <w:spacing w:val="-6"/>
          <w:w w:val="99"/>
          <w:position w:val="7"/>
          <w:sz w:val="14"/>
          <w:szCs w:val="14"/>
        </w:rPr>
      </w:r>
      <w:r>
        <w:rPr>
          <w:rFonts w:cs="Arial" w:hAnsi="Arial" w:eastAsia="Arial" w:ascii="Arial"/>
          <w:spacing w:val="0"/>
          <w:w w:val="99"/>
          <w:position w:val="7"/>
          <w:sz w:val="14"/>
          <w:szCs w:val="14"/>
          <w:u w:val="single" w:color="000000"/>
        </w:rPr>
        <w:t> </w:t>
      </w:r>
      <w:r>
        <w:rPr>
          <w:rFonts w:cs="Arial" w:hAnsi="Arial" w:eastAsia="Arial" w:ascii="Arial"/>
          <w:spacing w:val="0"/>
          <w:w w:val="100"/>
          <w:position w:val="7"/>
          <w:sz w:val="14"/>
          <w:szCs w:val="14"/>
          <w:u w:val="single" w:color="000000"/>
        </w:rPr>
        <w:tab/>
      </w:r>
      <w:r>
        <w:rPr>
          <w:rFonts w:cs="Arial" w:hAnsi="Arial" w:eastAsia="Arial" w:ascii="Arial"/>
          <w:spacing w:val="0"/>
          <w:w w:val="100"/>
          <w:position w:val="7"/>
          <w:sz w:val="14"/>
          <w:szCs w:val="14"/>
          <w:u w:val="single" w:color="000000"/>
        </w:rPr>
      </w:r>
      <w:r>
        <w:rPr>
          <w:rFonts w:cs="Arial" w:hAnsi="Arial" w:eastAsia="Arial" w:ascii="Arial"/>
          <w:spacing w:val="0"/>
          <w:w w:val="100"/>
          <w:position w:val="0"/>
          <w:sz w:val="14"/>
          <w:szCs w:val="14"/>
        </w:rPr>
      </w:r>
    </w:p>
    <w:p>
      <w:pPr>
        <w:rPr>
          <w:sz w:val="24"/>
          <w:szCs w:val="24"/>
        </w:rPr>
        <w:jc w:val="left"/>
        <w:spacing w:before="2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8"/>
        <w:ind w:left="219"/>
      </w:pPr>
      <w:r>
        <w:rPr>
          <w:rFonts w:cs="Arial" w:hAnsi="Arial" w:eastAsia="Arial" w:ascii="Arial"/>
          <w:spacing w:val="0"/>
          <w:w w:val="100"/>
          <w:sz w:val="22"/>
          <w:szCs w:val="22"/>
        </w:rPr>
        <w:t>1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1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2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8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29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ate</w:t>
      </w:r>
      <w:r>
        <w:rPr>
          <w:rFonts w:cs="Arial" w:hAnsi="Arial" w:eastAsia="Arial" w:ascii="Arial"/>
          <w:spacing w:val="1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or</w:t>
      </w:r>
      <w:r>
        <w:rPr>
          <w:rFonts w:cs="Arial" w:hAnsi="Arial" w:eastAsia="Arial" w:ascii="Arial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x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3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-3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3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3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3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(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/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/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)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</w:t>
      </w:r>
      <w:r>
        <w:rPr>
          <w:rFonts w:cs="Arial" w:hAnsi="Arial" w:eastAsia="Arial" w:ascii="Arial"/>
          <w:spacing w:val="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/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/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</w:t>
      </w:r>
      <w:r>
        <w:rPr>
          <w:rFonts w:cs="Arial" w:hAnsi="Arial" w:eastAsia="Arial" w:ascii="Arial"/>
          <w:spacing w:val="11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4"/>
          <w:szCs w:val="24"/>
        </w:rPr>
        <w:t>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omp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eted</w:t>
      </w:r>
      <w:r>
        <w:rPr>
          <w:rFonts w:cs="Arial" w:hAnsi="Arial" w:eastAsia="Arial" w:ascii="Arial"/>
          <w:spacing w:val="-1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w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-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up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sz w:val="24"/>
          <w:szCs w:val="24"/>
        </w:rPr>
        <w:jc w:val="left"/>
        <w:spacing w:before="9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16"/>
          <w:szCs w:val="16"/>
        </w:rPr>
        <w:jc w:val="left"/>
        <w:spacing w:lineRule="exact" w:line="160"/>
        <w:ind w:left="219"/>
      </w:pPr>
      <w:r>
        <w:rPr>
          <w:rFonts w:cs="Arial" w:hAnsi="Arial" w:eastAsia="Arial" w:ascii="Arial"/>
          <w:spacing w:val="-1"/>
          <w:w w:val="100"/>
          <w:position w:val="-1"/>
          <w:sz w:val="16"/>
          <w:szCs w:val="16"/>
        </w:rPr>
        <w:t>D</w:t>
      </w:r>
      <w:r>
        <w:rPr>
          <w:rFonts w:cs="Arial" w:hAnsi="Arial" w:eastAsia="Arial" w:ascii="Arial"/>
          <w:spacing w:val="1"/>
          <w:w w:val="100"/>
          <w:position w:val="-1"/>
          <w:sz w:val="16"/>
          <w:szCs w:val="16"/>
        </w:rPr>
        <w:t>A</w:t>
      </w:r>
      <w:r>
        <w:rPr>
          <w:rFonts w:cs="Arial" w:hAnsi="Arial" w:eastAsia="Arial" w:ascii="Arial"/>
          <w:spacing w:val="0"/>
          <w:w w:val="100"/>
          <w:position w:val="-1"/>
          <w:sz w:val="16"/>
          <w:szCs w:val="16"/>
        </w:rPr>
        <w:t>TA</w:t>
      </w:r>
      <w:r>
        <w:rPr>
          <w:rFonts w:cs="Arial" w:hAnsi="Arial" w:eastAsia="Arial" w:ascii="Arial"/>
          <w:spacing w:val="-5"/>
          <w:w w:val="100"/>
          <w:position w:val="-1"/>
          <w:sz w:val="16"/>
          <w:szCs w:val="16"/>
        </w:rPr>
        <w:t> </w:t>
      </w:r>
      <w:r>
        <w:rPr>
          <w:rFonts w:cs="Arial" w:hAnsi="Arial" w:eastAsia="Arial" w:ascii="Arial"/>
          <w:spacing w:val="-2"/>
          <w:w w:val="100"/>
          <w:position w:val="-1"/>
          <w:sz w:val="16"/>
          <w:szCs w:val="16"/>
        </w:rPr>
        <w:t>E</w:t>
      </w:r>
      <w:r>
        <w:rPr>
          <w:rFonts w:cs="Arial" w:hAnsi="Arial" w:eastAsia="Arial" w:ascii="Arial"/>
          <w:spacing w:val="-3"/>
          <w:w w:val="100"/>
          <w:position w:val="-1"/>
          <w:sz w:val="16"/>
          <w:szCs w:val="16"/>
        </w:rPr>
        <w:t>N</w:t>
      </w:r>
      <w:r>
        <w:rPr>
          <w:rFonts w:cs="Arial" w:hAnsi="Arial" w:eastAsia="Arial" w:ascii="Arial"/>
          <w:spacing w:val="-2"/>
          <w:w w:val="100"/>
          <w:position w:val="-1"/>
          <w:sz w:val="16"/>
          <w:szCs w:val="16"/>
        </w:rPr>
        <w:t>T</w:t>
      </w:r>
      <w:r>
        <w:rPr>
          <w:rFonts w:cs="Arial" w:hAnsi="Arial" w:eastAsia="Arial" w:ascii="Arial"/>
          <w:spacing w:val="-3"/>
          <w:w w:val="100"/>
          <w:position w:val="-1"/>
          <w:sz w:val="16"/>
          <w:szCs w:val="16"/>
        </w:rPr>
        <w:t>R</w:t>
      </w:r>
      <w:r>
        <w:rPr>
          <w:rFonts w:cs="Arial" w:hAnsi="Arial" w:eastAsia="Arial" w:ascii="Arial"/>
          <w:spacing w:val="-2"/>
          <w:w w:val="100"/>
          <w:position w:val="-1"/>
          <w:sz w:val="16"/>
          <w:szCs w:val="16"/>
        </w:rPr>
        <w:t>Y</w:t>
      </w:r>
      <w:r>
        <w:rPr>
          <w:rFonts w:cs="Arial" w:hAnsi="Arial" w:eastAsia="Arial" w:ascii="Arial"/>
          <w:spacing w:val="0"/>
          <w:w w:val="100"/>
          <w:position w:val="-1"/>
          <w:sz w:val="16"/>
          <w:szCs w:val="16"/>
        </w:rPr>
        <w:t>: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</w:rPr>
      </w:r>
    </w:p>
    <w:p>
      <w:pPr>
        <w:rPr>
          <w:rFonts w:cs="Arial" w:hAnsi="Arial" w:eastAsia="Arial" w:ascii="Arial"/>
          <w:sz w:val="16"/>
          <w:szCs w:val="16"/>
        </w:rPr>
        <w:jc w:val="left"/>
        <w:spacing w:lineRule="exact" w:line="180"/>
        <w:ind w:left="219"/>
      </w:pPr>
      <w:r>
        <w:rPr>
          <w:rFonts w:cs="Arial" w:hAnsi="Arial" w:eastAsia="Arial" w:ascii="Arial"/>
          <w:spacing w:val="-1"/>
          <w:w w:val="100"/>
          <w:position w:val="-1"/>
          <w:sz w:val="16"/>
          <w:szCs w:val="16"/>
        </w:rPr>
        <w:t>1</w:t>
      </w:r>
      <w:r>
        <w:rPr>
          <w:rFonts w:cs="Arial" w:hAnsi="Arial" w:eastAsia="Arial" w:ascii="Arial"/>
          <w:spacing w:val="-2"/>
          <w:w w:val="100"/>
          <w:position w:val="7"/>
          <w:sz w:val="10"/>
          <w:szCs w:val="10"/>
        </w:rPr>
        <w:t>s</w:t>
      </w:r>
      <w:r>
        <w:rPr>
          <w:rFonts w:cs="Arial" w:hAnsi="Arial" w:eastAsia="Arial" w:ascii="Arial"/>
          <w:spacing w:val="0"/>
          <w:w w:val="100"/>
          <w:position w:val="7"/>
          <w:sz w:val="10"/>
          <w:szCs w:val="10"/>
        </w:rPr>
        <w:t>t</w:t>
      </w:r>
      <w:r>
        <w:rPr>
          <w:rFonts w:cs="Arial" w:hAnsi="Arial" w:eastAsia="Arial" w:ascii="Arial"/>
          <w:spacing w:val="19"/>
          <w:w w:val="100"/>
          <w:position w:val="7"/>
          <w:sz w:val="10"/>
          <w:szCs w:val="10"/>
        </w:rPr>
        <w:t> </w:t>
      </w:r>
      <w:r>
        <w:rPr>
          <w:rFonts w:cs="Arial" w:hAnsi="Arial" w:eastAsia="Arial" w:ascii="Arial"/>
          <w:spacing w:val="-1"/>
          <w:w w:val="100"/>
          <w:position w:val="-1"/>
          <w:sz w:val="16"/>
          <w:szCs w:val="16"/>
        </w:rPr>
        <w:t>e</w:t>
      </w:r>
      <w:r>
        <w:rPr>
          <w:rFonts w:cs="Arial" w:hAnsi="Arial" w:eastAsia="Arial" w:ascii="Arial"/>
          <w:spacing w:val="-1"/>
          <w:w w:val="100"/>
          <w:position w:val="-1"/>
          <w:sz w:val="16"/>
          <w:szCs w:val="16"/>
        </w:rPr>
        <w:t>n</w:t>
      </w:r>
      <w:r>
        <w:rPr>
          <w:rFonts w:cs="Arial" w:hAnsi="Arial" w:eastAsia="Arial" w:ascii="Arial"/>
          <w:spacing w:val="1"/>
          <w:w w:val="100"/>
          <w:position w:val="-1"/>
          <w:sz w:val="16"/>
          <w:szCs w:val="16"/>
        </w:rPr>
        <w:t>t</w:t>
      </w:r>
      <w:r>
        <w:rPr>
          <w:rFonts w:cs="Arial" w:hAnsi="Arial" w:eastAsia="Arial" w:ascii="Arial"/>
          <w:spacing w:val="-1"/>
          <w:w w:val="100"/>
          <w:position w:val="-1"/>
          <w:sz w:val="16"/>
          <w:szCs w:val="16"/>
        </w:rPr>
        <w:t>r</w:t>
      </w:r>
      <w:r>
        <w:rPr>
          <w:rFonts w:cs="Arial" w:hAnsi="Arial" w:eastAsia="Arial" w:ascii="Arial"/>
          <w:spacing w:val="0"/>
          <w:w w:val="100"/>
          <w:position w:val="-1"/>
          <w:sz w:val="16"/>
          <w:szCs w:val="16"/>
        </w:rPr>
        <w:t>y</w:t>
      </w:r>
      <w:r>
        <w:rPr>
          <w:rFonts w:cs="Arial" w:hAnsi="Arial" w:eastAsia="Arial" w:ascii="Arial"/>
          <w:spacing w:val="0"/>
          <w:w w:val="100"/>
          <w:position w:val="-1"/>
          <w:sz w:val="16"/>
          <w:szCs w:val="16"/>
        </w:rPr>
        <w:t> </w:t>
      </w:r>
      <w:r>
        <w:rPr>
          <w:rFonts w:cs="Arial" w:hAnsi="Arial" w:eastAsia="Arial" w:ascii="Arial"/>
          <w:spacing w:val="-1"/>
          <w:w w:val="100"/>
          <w:position w:val="-1"/>
          <w:sz w:val="16"/>
          <w:szCs w:val="16"/>
        </w:rPr>
        <w:t>d</w:t>
      </w:r>
      <w:r>
        <w:rPr>
          <w:rFonts w:cs="Arial" w:hAnsi="Arial" w:eastAsia="Arial" w:ascii="Arial"/>
          <w:spacing w:val="-1"/>
          <w:w w:val="100"/>
          <w:position w:val="-1"/>
          <w:sz w:val="16"/>
          <w:szCs w:val="16"/>
        </w:rPr>
        <w:t>o</w:t>
      </w:r>
      <w:r>
        <w:rPr>
          <w:rFonts w:cs="Arial" w:hAnsi="Arial" w:eastAsia="Arial" w:ascii="Arial"/>
          <w:spacing w:val="-1"/>
          <w:w w:val="100"/>
          <w:position w:val="-1"/>
          <w:sz w:val="16"/>
          <w:szCs w:val="16"/>
        </w:rPr>
        <w:t>n</w:t>
      </w:r>
      <w:r>
        <w:rPr>
          <w:rFonts w:cs="Arial" w:hAnsi="Arial" w:eastAsia="Arial" w:ascii="Arial"/>
          <w:spacing w:val="0"/>
          <w:w w:val="100"/>
          <w:position w:val="-1"/>
          <w:sz w:val="16"/>
          <w:szCs w:val="16"/>
        </w:rPr>
        <w:t>e</w:t>
      </w:r>
      <w:r>
        <w:rPr>
          <w:rFonts w:cs="Arial" w:hAnsi="Arial" w:eastAsia="Arial" w:ascii="Arial"/>
          <w:spacing w:val="1"/>
          <w:w w:val="100"/>
          <w:position w:val="-1"/>
          <w:sz w:val="16"/>
          <w:szCs w:val="16"/>
        </w:rPr>
        <w:t> </w:t>
      </w:r>
      <w:r>
        <w:rPr>
          <w:rFonts w:cs="Arial" w:hAnsi="Arial" w:eastAsia="Arial" w:ascii="Arial"/>
          <w:spacing w:val="-1"/>
          <w:w w:val="100"/>
          <w:position w:val="-1"/>
          <w:sz w:val="16"/>
          <w:szCs w:val="16"/>
        </w:rPr>
        <w:t>b</w:t>
      </w:r>
      <w:r>
        <w:rPr>
          <w:rFonts w:cs="Arial" w:hAnsi="Arial" w:eastAsia="Arial" w:ascii="Arial"/>
          <w:spacing w:val="-1"/>
          <w:w w:val="100"/>
          <w:position w:val="-1"/>
          <w:sz w:val="16"/>
          <w:szCs w:val="16"/>
        </w:rPr>
        <w:t>y</w:t>
      </w:r>
      <w:r>
        <w:rPr>
          <w:rFonts w:cs="Arial" w:hAnsi="Arial" w:eastAsia="Arial" w:ascii="Arial"/>
          <w:spacing w:val="1"/>
          <w:w w:val="100"/>
          <w:position w:val="-1"/>
          <w:sz w:val="16"/>
          <w:szCs w:val="16"/>
        </w:rPr>
        <w:t>:</w:t>
      </w:r>
      <w:r>
        <w:rPr>
          <w:rFonts w:cs="Arial" w:hAnsi="Arial" w:eastAsia="Arial" w:ascii="Arial"/>
          <w:spacing w:val="0"/>
          <w:w w:val="100"/>
          <w:position w:val="-1"/>
          <w:sz w:val="16"/>
          <w:szCs w:val="16"/>
          <w:u w:val="single" w:color="000000"/>
        </w:rPr>
        <w:t>                                                                                                   </w:t>
      </w:r>
      <w:r>
        <w:rPr>
          <w:rFonts w:cs="Arial" w:hAnsi="Arial" w:eastAsia="Arial" w:ascii="Arial"/>
          <w:spacing w:val="0"/>
          <w:w w:val="100"/>
          <w:position w:val="-1"/>
          <w:sz w:val="16"/>
          <w:szCs w:val="16"/>
          <w:u w:val="single" w:color="000000"/>
        </w:rPr>
        <w:t> </w:t>
      </w:r>
      <w:r>
        <w:rPr>
          <w:rFonts w:cs="Arial" w:hAnsi="Arial" w:eastAsia="Arial" w:ascii="Arial"/>
          <w:spacing w:val="-28"/>
          <w:w w:val="100"/>
          <w:position w:val="-1"/>
          <w:sz w:val="16"/>
          <w:szCs w:val="16"/>
        </w:rPr>
        <w:t> </w:t>
      </w:r>
      <w:r>
        <w:rPr>
          <w:rFonts w:cs="Arial" w:hAnsi="Arial" w:eastAsia="Arial" w:ascii="Arial"/>
          <w:spacing w:val="-2"/>
          <w:w w:val="100"/>
          <w:position w:val="-1"/>
          <w:sz w:val="16"/>
          <w:szCs w:val="16"/>
        </w:rPr>
        <w:t>S</w:t>
      </w:r>
      <w:r>
        <w:rPr>
          <w:rFonts w:cs="Arial" w:hAnsi="Arial" w:eastAsia="Arial" w:ascii="Arial"/>
          <w:spacing w:val="-2"/>
          <w:w w:val="100"/>
          <w:position w:val="-1"/>
          <w:sz w:val="16"/>
          <w:szCs w:val="16"/>
        </w:rPr>
        <w:t>i</w:t>
      </w:r>
      <w:r>
        <w:rPr>
          <w:rFonts w:cs="Arial" w:hAnsi="Arial" w:eastAsia="Arial" w:ascii="Arial"/>
          <w:spacing w:val="-3"/>
          <w:w w:val="100"/>
          <w:position w:val="-1"/>
          <w:sz w:val="16"/>
          <w:szCs w:val="16"/>
        </w:rPr>
        <w:t>g</w:t>
      </w:r>
      <w:r>
        <w:rPr>
          <w:rFonts w:cs="Arial" w:hAnsi="Arial" w:eastAsia="Arial" w:ascii="Arial"/>
          <w:spacing w:val="-3"/>
          <w:w w:val="100"/>
          <w:position w:val="-1"/>
          <w:sz w:val="16"/>
          <w:szCs w:val="16"/>
        </w:rPr>
        <w:t>n</w:t>
      </w:r>
      <w:r>
        <w:rPr>
          <w:rFonts w:cs="Arial" w:hAnsi="Arial" w:eastAsia="Arial" w:ascii="Arial"/>
          <w:spacing w:val="-3"/>
          <w:w w:val="100"/>
          <w:position w:val="-1"/>
          <w:sz w:val="16"/>
          <w:szCs w:val="16"/>
        </w:rPr>
        <w:t>a</w:t>
      </w:r>
      <w:r>
        <w:rPr>
          <w:rFonts w:cs="Arial" w:hAnsi="Arial" w:eastAsia="Arial" w:ascii="Arial"/>
          <w:spacing w:val="-1"/>
          <w:w w:val="100"/>
          <w:position w:val="-1"/>
          <w:sz w:val="16"/>
          <w:szCs w:val="16"/>
        </w:rPr>
        <w:t>t</w:t>
      </w:r>
      <w:r>
        <w:rPr>
          <w:rFonts w:cs="Arial" w:hAnsi="Arial" w:eastAsia="Arial" w:ascii="Arial"/>
          <w:spacing w:val="-3"/>
          <w:w w:val="100"/>
          <w:position w:val="-1"/>
          <w:sz w:val="16"/>
          <w:szCs w:val="16"/>
        </w:rPr>
        <w:t>u</w:t>
      </w:r>
      <w:r>
        <w:rPr>
          <w:rFonts w:cs="Arial" w:hAnsi="Arial" w:eastAsia="Arial" w:ascii="Arial"/>
          <w:spacing w:val="-3"/>
          <w:w w:val="100"/>
          <w:position w:val="-1"/>
          <w:sz w:val="16"/>
          <w:szCs w:val="16"/>
        </w:rPr>
        <w:t>r</w:t>
      </w:r>
      <w:r>
        <w:rPr>
          <w:rFonts w:cs="Arial" w:hAnsi="Arial" w:eastAsia="Arial" w:ascii="Arial"/>
          <w:spacing w:val="-3"/>
          <w:w w:val="100"/>
          <w:position w:val="-1"/>
          <w:sz w:val="16"/>
          <w:szCs w:val="16"/>
        </w:rPr>
        <w:t>e</w:t>
      </w:r>
      <w:r>
        <w:rPr>
          <w:rFonts w:cs="Arial" w:hAnsi="Arial" w:eastAsia="Arial" w:ascii="Arial"/>
          <w:spacing w:val="1"/>
          <w:w w:val="100"/>
          <w:position w:val="-1"/>
          <w:sz w:val="16"/>
          <w:szCs w:val="16"/>
        </w:rPr>
        <w:t>:</w:t>
      </w:r>
      <w:r>
        <w:rPr>
          <w:rFonts w:cs="Arial" w:hAnsi="Arial" w:eastAsia="Arial" w:ascii="Arial"/>
          <w:spacing w:val="0"/>
          <w:w w:val="100"/>
          <w:position w:val="-1"/>
          <w:sz w:val="16"/>
          <w:szCs w:val="16"/>
          <w:u w:val="single" w:color="000000"/>
        </w:rPr>
        <w:t>                                    </w:t>
      </w:r>
      <w:r>
        <w:rPr>
          <w:rFonts w:cs="Arial" w:hAnsi="Arial" w:eastAsia="Arial" w:ascii="Arial"/>
          <w:spacing w:val="0"/>
          <w:w w:val="100"/>
          <w:position w:val="-1"/>
          <w:sz w:val="16"/>
          <w:szCs w:val="16"/>
          <w:u w:val="single" w:color="000000"/>
        </w:rPr>
        <w:t> </w:t>
      </w:r>
      <w:r>
        <w:rPr>
          <w:rFonts w:cs="Arial" w:hAnsi="Arial" w:eastAsia="Arial" w:ascii="Arial"/>
          <w:spacing w:val="22"/>
          <w:w w:val="100"/>
          <w:position w:val="-1"/>
          <w:sz w:val="16"/>
          <w:szCs w:val="16"/>
        </w:rPr>
        <w:t> </w:t>
      </w:r>
      <w:r>
        <w:rPr>
          <w:rFonts w:cs="Arial" w:hAnsi="Arial" w:eastAsia="Arial" w:ascii="Arial"/>
          <w:spacing w:val="-1"/>
          <w:w w:val="100"/>
          <w:position w:val="-1"/>
          <w:sz w:val="16"/>
          <w:szCs w:val="16"/>
        </w:rPr>
        <w:t>d</w:t>
      </w:r>
      <w:r>
        <w:rPr>
          <w:rFonts w:cs="Arial" w:hAnsi="Arial" w:eastAsia="Arial" w:ascii="Arial"/>
          <w:spacing w:val="-1"/>
          <w:w w:val="100"/>
          <w:position w:val="-1"/>
          <w:sz w:val="16"/>
          <w:szCs w:val="16"/>
        </w:rPr>
        <w:t>a</w:t>
      </w:r>
      <w:r>
        <w:rPr>
          <w:rFonts w:cs="Arial" w:hAnsi="Arial" w:eastAsia="Arial" w:ascii="Arial"/>
          <w:spacing w:val="1"/>
          <w:w w:val="100"/>
          <w:position w:val="-1"/>
          <w:sz w:val="16"/>
          <w:szCs w:val="16"/>
        </w:rPr>
        <w:t>t</w:t>
      </w:r>
      <w:r>
        <w:rPr>
          <w:rFonts w:cs="Arial" w:hAnsi="Arial" w:eastAsia="Arial" w:ascii="Arial"/>
          <w:spacing w:val="-1"/>
          <w:w w:val="100"/>
          <w:position w:val="-1"/>
          <w:sz w:val="16"/>
          <w:szCs w:val="16"/>
        </w:rPr>
        <w:t>e</w:t>
      </w:r>
      <w:r>
        <w:rPr>
          <w:rFonts w:cs="Arial" w:hAnsi="Arial" w:eastAsia="Arial" w:ascii="Arial"/>
          <w:spacing w:val="1"/>
          <w:w w:val="100"/>
          <w:position w:val="-1"/>
          <w:sz w:val="16"/>
          <w:szCs w:val="16"/>
        </w:rPr>
        <w:t>:</w:t>
      </w:r>
      <w:r>
        <w:rPr>
          <w:rFonts w:cs="Arial" w:hAnsi="Arial" w:eastAsia="Arial" w:ascii="Arial"/>
          <w:spacing w:val="0"/>
          <w:w w:val="100"/>
          <w:position w:val="-1"/>
          <w:sz w:val="16"/>
          <w:szCs w:val="16"/>
        </w:rPr>
        <w:t>_</w:t>
      </w:r>
      <w:r>
        <w:rPr>
          <w:rFonts w:cs="Arial" w:hAnsi="Arial" w:eastAsia="Arial" w:ascii="Arial"/>
          <w:spacing w:val="-1"/>
          <w:w w:val="100"/>
          <w:position w:val="-1"/>
          <w:sz w:val="16"/>
          <w:szCs w:val="16"/>
        </w:rPr>
        <w:t> </w:t>
      </w:r>
      <w:r>
        <w:rPr>
          <w:rFonts w:cs="Arial" w:hAnsi="Arial" w:eastAsia="Arial" w:ascii="Arial"/>
          <w:spacing w:val="-1"/>
          <w:w w:val="100"/>
          <w:position w:val="-1"/>
          <w:sz w:val="16"/>
          <w:szCs w:val="16"/>
        </w:rPr>
        <w:t>_</w:t>
      </w:r>
      <w:r>
        <w:rPr>
          <w:rFonts w:cs="Arial" w:hAnsi="Arial" w:eastAsia="Arial" w:ascii="Arial"/>
          <w:spacing w:val="1"/>
          <w:w w:val="100"/>
          <w:position w:val="-1"/>
          <w:sz w:val="16"/>
          <w:szCs w:val="16"/>
        </w:rPr>
        <w:t>/</w:t>
      </w:r>
      <w:r>
        <w:rPr>
          <w:rFonts w:cs="Arial" w:hAnsi="Arial" w:eastAsia="Arial" w:ascii="Arial"/>
          <w:spacing w:val="0"/>
          <w:w w:val="100"/>
          <w:position w:val="-1"/>
          <w:sz w:val="16"/>
          <w:szCs w:val="16"/>
        </w:rPr>
        <w:t>_</w:t>
      </w:r>
      <w:r>
        <w:rPr>
          <w:rFonts w:cs="Arial" w:hAnsi="Arial" w:eastAsia="Arial" w:ascii="Arial"/>
          <w:spacing w:val="-2"/>
          <w:w w:val="100"/>
          <w:position w:val="-1"/>
          <w:sz w:val="16"/>
          <w:szCs w:val="16"/>
        </w:rPr>
        <w:t> </w:t>
      </w:r>
      <w:r>
        <w:rPr>
          <w:rFonts w:cs="Arial" w:hAnsi="Arial" w:eastAsia="Arial" w:ascii="Arial"/>
          <w:spacing w:val="-3"/>
          <w:w w:val="100"/>
          <w:position w:val="-1"/>
          <w:sz w:val="16"/>
          <w:szCs w:val="16"/>
        </w:rPr>
        <w:t>_</w:t>
      </w:r>
      <w:r>
        <w:rPr>
          <w:rFonts w:cs="Arial" w:hAnsi="Arial" w:eastAsia="Arial" w:ascii="Arial"/>
          <w:spacing w:val="1"/>
          <w:w w:val="100"/>
          <w:position w:val="-1"/>
          <w:sz w:val="16"/>
          <w:szCs w:val="16"/>
        </w:rPr>
        <w:t>/</w:t>
      </w:r>
      <w:r>
        <w:rPr>
          <w:rFonts w:cs="Arial" w:hAnsi="Arial" w:eastAsia="Arial" w:ascii="Arial"/>
          <w:spacing w:val="0"/>
          <w:w w:val="100"/>
          <w:position w:val="-1"/>
          <w:sz w:val="16"/>
          <w:szCs w:val="16"/>
        </w:rPr>
        <w:t>_</w:t>
      </w:r>
      <w:r>
        <w:rPr>
          <w:rFonts w:cs="Arial" w:hAnsi="Arial" w:eastAsia="Arial" w:ascii="Arial"/>
          <w:spacing w:val="1"/>
          <w:w w:val="100"/>
          <w:position w:val="-1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16"/>
          <w:szCs w:val="16"/>
        </w:rPr>
        <w:t>_</w:t>
      </w:r>
      <w:r>
        <w:rPr>
          <w:rFonts w:cs="Arial" w:hAnsi="Arial" w:eastAsia="Arial" w:ascii="Arial"/>
          <w:spacing w:val="-2"/>
          <w:w w:val="100"/>
          <w:position w:val="-1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16"/>
          <w:szCs w:val="16"/>
        </w:rPr>
        <w:t>_</w:t>
      </w:r>
      <w:r>
        <w:rPr>
          <w:rFonts w:cs="Arial" w:hAnsi="Arial" w:eastAsia="Arial" w:ascii="Arial"/>
          <w:spacing w:val="-4"/>
          <w:w w:val="100"/>
          <w:position w:val="-1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16"/>
          <w:szCs w:val="16"/>
        </w:rPr>
        <w:t>_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</w:rPr>
      </w:r>
    </w:p>
    <w:p>
      <w:pPr>
        <w:rPr>
          <w:rFonts w:cs="Arial" w:hAnsi="Arial" w:eastAsia="Arial" w:ascii="Arial"/>
          <w:sz w:val="16"/>
          <w:szCs w:val="16"/>
        </w:rPr>
        <w:jc w:val="left"/>
        <w:spacing w:lineRule="exact" w:line="180"/>
        <w:ind w:left="219"/>
      </w:pPr>
      <w:r>
        <w:rPr>
          <w:rFonts w:cs="Arial" w:hAnsi="Arial" w:eastAsia="Arial" w:ascii="Arial"/>
          <w:spacing w:val="-1"/>
          <w:w w:val="100"/>
          <w:sz w:val="16"/>
          <w:szCs w:val="16"/>
        </w:rPr>
        <w:t>2</w:t>
      </w:r>
      <w:r>
        <w:rPr>
          <w:rFonts w:cs="Arial" w:hAnsi="Arial" w:eastAsia="Arial" w:ascii="Arial"/>
          <w:spacing w:val="-1"/>
          <w:w w:val="100"/>
          <w:position w:val="8"/>
          <w:sz w:val="10"/>
          <w:szCs w:val="10"/>
        </w:rPr>
        <w:t>n</w:t>
      </w:r>
      <w:r>
        <w:rPr>
          <w:rFonts w:cs="Arial" w:hAnsi="Arial" w:eastAsia="Arial" w:ascii="Arial"/>
          <w:spacing w:val="0"/>
          <w:w w:val="100"/>
          <w:position w:val="8"/>
          <w:sz w:val="10"/>
          <w:szCs w:val="10"/>
        </w:rPr>
        <w:t>d</w:t>
      </w:r>
      <w:r>
        <w:rPr>
          <w:rFonts w:cs="Arial" w:hAnsi="Arial" w:eastAsia="Arial" w:ascii="Arial"/>
          <w:spacing w:val="15"/>
          <w:w w:val="100"/>
          <w:position w:val="8"/>
          <w:sz w:val="10"/>
          <w:szCs w:val="10"/>
        </w:rPr>
        <w:t> </w:t>
      </w:r>
      <w:r>
        <w:rPr>
          <w:rFonts w:cs="Arial" w:hAnsi="Arial" w:eastAsia="Arial" w:ascii="Arial"/>
          <w:spacing w:val="-1"/>
          <w:w w:val="100"/>
          <w:position w:val="0"/>
          <w:sz w:val="16"/>
          <w:szCs w:val="16"/>
        </w:rPr>
        <w:t>e</w:t>
      </w:r>
      <w:r>
        <w:rPr>
          <w:rFonts w:cs="Arial" w:hAnsi="Arial" w:eastAsia="Arial" w:ascii="Arial"/>
          <w:spacing w:val="-1"/>
          <w:w w:val="100"/>
          <w:position w:val="0"/>
          <w:sz w:val="16"/>
          <w:szCs w:val="16"/>
        </w:rPr>
        <w:t>n</w:t>
      </w:r>
      <w:r>
        <w:rPr>
          <w:rFonts w:cs="Arial" w:hAnsi="Arial" w:eastAsia="Arial" w:ascii="Arial"/>
          <w:spacing w:val="1"/>
          <w:w w:val="100"/>
          <w:position w:val="0"/>
          <w:sz w:val="16"/>
          <w:szCs w:val="16"/>
        </w:rPr>
        <w:t>t</w:t>
      </w:r>
      <w:r>
        <w:rPr>
          <w:rFonts w:cs="Arial" w:hAnsi="Arial" w:eastAsia="Arial" w:ascii="Arial"/>
          <w:spacing w:val="-1"/>
          <w:w w:val="100"/>
          <w:position w:val="0"/>
          <w:sz w:val="16"/>
          <w:szCs w:val="16"/>
        </w:rPr>
        <w:t>r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</w:rPr>
        <w:t>y</w:t>
      </w:r>
      <w:r>
        <w:rPr>
          <w:rFonts w:cs="Arial" w:hAnsi="Arial" w:eastAsia="Arial" w:ascii="Arial"/>
          <w:spacing w:val="-2"/>
          <w:w w:val="100"/>
          <w:position w:val="0"/>
          <w:sz w:val="16"/>
          <w:szCs w:val="16"/>
        </w:rPr>
        <w:t> </w:t>
      </w:r>
      <w:r>
        <w:rPr>
          <w:rFonts w:cs="Arial" w:hAnsi="Arial" w:eastAsia="Arial" w:ascii="Arial"/>
          <w:spacing w:val="-1"/>
          <w:w w:val="100"/>
          <w:position w:val="0"/>
          <w:sz w:val="16"/>
          <w:szCs w:val="16"/>
        </w:rPr>
        <w:t>don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</w:rPr>
        <w:t>e</w:t>
      </w:r>
      <w:r>
        <w:rPr>
          <w:rFonts w:cs="Arial" w:hAnsi="Arial" w:eastAsia="Arial" w:ascii="Arial"/>
          <w:spacing w:val="-2"/>
          <w:w w:val="100"/>
          <w:position w:val="0"/>
          <w:sz w:val="16"/>
          <w:szCs w:val="16"/>
        </w:rPr>
        <w:t> </w:t>
      </w:r>
      <w:r>
        <w:rPr>
          <w:rFonts w:cs="Arial" w:hAnsi="Arial" w:eastAsia="Arial" w:ascii="Arial"/>
          <w:spacing w:val="-5"/>
          <w:w w:val="100"/>
          <w:position w:val="0"/>
          <w:sz w:val="16"/>
          <w:szCs w:val="16"/>
        </w:rPr>
        <w:t>b</w:t>
      </w:r>
      <w:r>
        <w:rPr>
          <w:rFonts w:cs="Arial" w:hAnsi="Arial" w:eastAsia="Arial" w:ascii="Arial"/>
          <w:spacing w:val="-6"/>
          <w:w w:val="100"/>
          <w:position w:val="0"/>
          <w:sz w:val="16"/>
          <w:szCs w:val="16"/>
        </w:rPr>
        <w:t>y</w:t>
      </w:r>
      <w:r>
        <w:rPr>
          <w:rFonts w:cs="Arial" w:hAnsi="Arial" w:eastAsia="Arial" w:ascii="Arial"/>
          <w:spacing w:val="-6"/>
          <w:w w:val="100"/>
          <w:position w:val="0"/>
          <w:sz w:val="16"/>
          <w:szCs w:val="16"/>
        </w:rPr>
        <w:t>: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  <w:u w:val="single" w:color="000000"/>
        </w:rPr>
        <w:t>                                                                                                    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  <w:u w:val="single" w:color="000000"/>
        </w:rPr>
        <w:t> 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</w:rPr>
      </w:r>
      <w:r>
        <w:rPr>
          <w:rFonts w:cs="Arial" w:hAnsi="Arial" w:eastAsia="Arial" w:ascii="Arial"/>
          <w:spacing w:val="-2"/>
          <w:w w:val="100"/>
          <w:position w:val="0"/>
          <w:sz w:val="16"/>
          <w:szCs w:val="16"/>
        </w:rPr>
        <w:t>S</w:t>
      </w:r>
      <w:r>
        <w:rPr>
          <w:rFonts w:cs="Arial" w:hAnsi="Arial" w:eastAsia="Arial" w:ascii="Arial"/>
          <w:spacing w:val="-2"/>
          <w:w w:val="100"/>
          <w:position w:val="0"/>
          <w:sz w:val="16"/>
          <w:szCs w:val="16"/>
        </w:rPr>
        <w:t>i</w:t>
      </w:r>
      <w:r>
        <w:rPr>
          <w:rFonts w:cs="Arial" w:hAnsi="Arial" w:eastAsia="Arial" w:ascii="Arial"/>
          <w:spacing w:val="-3"/>
          <w:w w:val="100"/>
          <w:position w:val="0"/>
          <w:sz w:val="16"/>
          <w:szCs w:val="16"/>
        </w:rPr>
        <w:t>g</w:t>
      </w:r>
      <w:r>
        <w:rPr>
          <w:rFonts w:cs="Arial" w:hAnsi="Arial" w:eastAsia="Arial" w:ascii="Arial"/>
          <w:spacing w:val="-3"/>
          <w:w w:val="100"/>
          <w:position w:val="0"/>
          <w:sz w:val="16"/>
          <w:szCs w:val="16"/>
        </w:rPr>
        <w:t>n</w:t>
      </w:r>
      <w:r>
        <w:rPr>
          <w:rFonts w:cs="Arial" w:hAnsi="Arial" w:eastAsia="Arial" w:ascii="Arial"/>
          <w:spacing w:val="-3"/>
          <w:w w:val="100"/>
          <w:position w:val="0"/>
          <w:sz w:val="16"/>
          <w:szCs w:val="16"/>
        </w:rPr>
        <w:t>a</w:t>
      </w:r>
      <w:r>
        <w:rPr>
          <w:rFonts w:cs="Arial" w:hAnsi="Arial" w:eastAsia="Arial" w:ascii="Arial"/>
          <w:spacing w:val="-1"/>
          <w:w w:val="100"/>
          <w:position w:val="0"/>
          <w:sz w:val="16"/>
          <w:szCs w:val="16"/>
        </w:rPr>
        <w:t>t</w:t>
      </w:r>
      <w:r>
        <w:rPr>
          <w:rFonts w:cs="Arial" w:hAnsi="Arial" w:eastAsia="Arial" w:ascii="Arial"/>
          <w:spacing w:val="-3"/>
          <w:w w:val="100"/>
          <w:position w:val="0"/>
          <w:sz w:val="16"/>
          <w:szCs w:val="16"/>
        </w:rPr>
        <w:t>u</w:t>
      </w:r>
      <w:r>
        <w:rPr>
          <w:rFonts w:cs="Arial" w:hAnsi="Arial" w:eastAsia="Arial" w:ascii="Arial"/>
          <w:spacing w:val="-3"/>
          <w:w w:val="100"/>
          <w:position w:val="0"/>
          <w:sz w:val="16"/>
          <w:szCs w:val="16"/>
        </w:rPr>
        <w:t>r</w:t>
      </w:r>
      <w:r>
        <w:rPr>
          <w:rFonts w:cs="Arial" w:hAnsi="Arial" w:eastAsia="Arial" w:ascii="Arial"/>
          <w:spacing w:val="-3"/>
          <w:w w:val="100"/>
          <w:position w:val="0"/>
          <w:sz w:val="16"/>
          <w:szCs w:val="16"/>
        </w:rPr>
        <w:t>e</w:t>
      </w:r>
      <w:r>
        <w:rPr>
          <w:rFonts w:cs="Arial" w:hAnsi="Arial" w:eastAsia="Arial" w:ascii="Arial"/>
          <w:spacing w:val="1"/>
          <w:w w:val="100"/>
          <w:position w:val="0"/>
          <w:sz w:val="16"/>
          <w:szCs w:val="16"/>
        </w:rPr>
        <w:t>: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  <w:u w:val="single" w:color="000000"/>
        </w:rPr>
        <w:t>                                    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  <w:u w:val="single" w:color="000000"/>
        </w:rPr>
        <w:t> </w:t>
      </w:r>
      <w:r>
        <w:rPr>
          <w:rFonts w:cs="Arial" w:hAnsi="Arial" w:eastAsia="Arial" w:ascii="Arial"/>
          <w:spacing w:val="20"/>
          <w:w w:val="100"/>
          <w:position w:val="0"/>
          <w:sz w:val="16"/>
          <w:szCs w:val="16"/>
        </w:rPr>
        <w:t> </w:t>
      </w:r>
      <w:r>
        <w:rPr>
          <w:rFonts w:cs="Arial" w:hAnsi="Arial" w:eastAsia="Arial" w:ascii="Arial"/>
          <w:spacing w:val="-1"/>
          <w:w w:val="100"/>
          <w:position w:val="0"/>
          <w:sz w:val="16"/>
          <w:szCs w:val="16"/>
        </w:rPr>
        <w:t>d</w:t>
      </w:r>
      <w:r>
        <w:rPr>
          <w:rFonts w:cs="Arial" w:hAnsi="Arial" w:eastAsia="Arial" w:ascii="Arial"/>
          <w:spacing w:val="-1"/>
          <w:w w:val="100"/>
          <w:position w:val="0"/>
          <w:sz w:val="16"/>
          <w:szCs w:val="16"/>
        </w:rPr>
        <w:t>a</w:t>
      </w:r>
      <w:r>
        <w:rPr>
          <w:rFonts w:cs="Arial" w:hAnsi="Arial" w:eastAsia="Arial" w:ascii="Arial"/>
          <w:spacing w:val="1"/>
          <w:w w:val="100"/>
          <w:position w:val="0"/>
          <w:sz w:val="16"/>
          <w:szCs w:val="16"/>
        </w:rPr>
        <w:t>t</w:t>
      </w:r>
      <w:r>
        <w:rPr>
          <w:rFonts w:cs="Arial" w:hAnsi="Arial" w:eastAsia="Arial" w:ascii="Arial"/>
          <w:spacing w:val="-1"/>
          <w:w w:val="100"/>
          <w:position w:val="0"/>
          <w:sz w:val="16"/>
          <w:szCs w:val="16"/>
        </w:rPr>
        <w:t>e</w:t>
      </w:r>
      <w:r>
        <w:rPr>
          <w:rFonts w:cs="Arial" w:hAnsi="Arial" w:eastAsia="Arial" w:ascii="Arial"/>
          <w:spacing w:val="1"/>
          <w:w w:val="100"/>
          <w:position w:val="0"/>
          <w:sz w:val="16"/>
          <w:szCs w:val="16"/>
        </w:rPr>
        <w:t>: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</w:rPr>
        <w:t>_</w:t>
      </w:r>
      <w:r>
        <w:rPr>
          <w:rFonts w:cs="Arial" w:hAnsi="Arial" w:eastAsia="Arial" w:ascii="Arial"/>
          <w:spacing w:val="-4"/>
          <w:w w:val="100"/>
          <w:position w:val="0"/>
          <w:sz w:val="16"/>
          <w:szCs w:val="16"/>
        </w:rPr>
        <w:t> </w:t>
      </w:r>
      <w:r>
        <w:rPr>
          <w:rFonts w:cs="Arial" w:hAnsi="Arial" w:eastAsia="Arial" w:ascii="Arial"/>
          <w:spacing w:val="-3"/>
          <w:w w:val="100"/>
          <w:position w:val="0"/>
          <w:sz w:val="16"/>
          <w:szCs w:val="16"/>
        </w:rPr>
        <w:t>_</w:t>
      </w:r>
      <w:r>
        <w:rPr>
          <w:rFonts w:cs="Arial" w:hAnsi="Arial" w:eastAsia="Arial" w:ascii="Arial"/>
          <w:spacing w:val="1"/>
          <w:w w:val="100"/>
          <w:position w:val="0"/>
          <w:sz w:val="16"/>
          <w:szCs w:val="16"/>
        </w:rPr>
        <w:t>/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</w:rPr>
        <w:t>_</w:t>
      </w:r>
      <w:r>
        <w:rPr>
          <w:rFonts w:cs="Arial" w:hAnsi="Arial" w:eastAsia="Arial" w:ascii="Arial"/>
          <w:spacing w:val="-4"/>
          <w:w w:val="100"/>
          <w:position w:val="0"/>
          <w:sz w:val="16"/>
          <w:szCs w:val="16"/>
        </w:rPr>
        <w:t> </w:t>
      </w:r>
      <w:r>
        <w:rPr>
          <w:rFonts w:cs="Arial" w:hAnsi="Arial" w:eastAsia="Arial" w:ascii="Arial"/>
          <w:spacing w:val="-3"/>
          <w:w w:val="100"/>
          <w:position w:val="0"/>
          <w:sz w:val="16"/>
          <w:szCs w:val="16"/>
        </w:rPr>
        <w:t>_</w:t>
      </w:r>
      <w:r>
        <w:rPr>
          <w:rFonts w:cs="Arial" w:hAnsi="Arial" w:eastAsia="Arial" w:ascii="Arial"/>
          <w:spacing w:val="1"/>
          <w:w w:val="100"/>
          <w:position w:val="0"/>
          <w:sz w:val="16"/>
          <w:szCs w:val="16"/>
        </w:rPr>
        <w:t>/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</w:rPr>
        <w:t>_</w:t>
      </w:r>
      <w:r>
        <w:rPr>
          <w:rFonts w:cs="Arial" w:hAnsi="Arial" w:eastAsia="Arial" w:ascii="Arial"/>
          <w:spacing w:val="-4"/>
          <w:w w:val="100"/>
          <w:position w:val="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</w:rPr>
        <w:t>_</w:t>
      </w:r>
      <w:r>
        <w:rPr>
          <w:rFonts w:cs="Arial" w:hAnsi="Arial" w:eastAsia="Arial" w:ascii="Arial"/>
          <w:spacing w:val="-4"/>
          <w:w w:val="100"/>
          <w:position w:val="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</w:rPr>
        <w:t>_</w:t>
      </w:r>
      <w:r>
        <w:rPr>
          <w:rFonts w:cs="Arial" w:hAnsi="Arial" w:eastAsia="Arial" w:ascii="Arial"/>
          <w:spacing w:val="-6"/>
          <w:w w:val="100"/>
          <w:position w:val="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</w:rPr>
        <w:t>_</w:t>
      </w:r>
    </w:p>
    <w:sectPr>
      <w:type w:val="continuous"/>
      <w:pgSz w:w="11880" w:h="16820"/>
      <w:pgMar w:top="1060" w:bottom="280" w:left="1200" w:right="340"/>
    </w:sectPr>
  </w:body>
</w:document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shape type="#_x0000_t202" style="position:absolute;margin-left:305.87pt;margin-top:816.014pt;width:24.4982pt;height:13.04pt;mso-position-horizontal-relative:page;mso-position-vertical-relative:page;z-index:-757" filled="f" stroked="f">
          <v:textbox inset="0,0,0,0">
            <w:txbxContent>
              <w:p>
                <w:pPr>
                  <w:rPr>
                    <w:rFonts w:cs="Arial" w:hAnsi="Arial" w:eastAsia="Arial" w:ascii="Arial"/>
                    <w:sz w:val="22"/>
                    <w:szCs w:val="22"/>
                  </w:rPr>
                  <w:jc w:val="left"/>
                  <w:spacing w:lineRule="exact" w:line="240"/>
                  <w:ind w:left="40" w:right="-33"/>
                </w:pPr>
                <w:r>
                  <w:rPr>
                    <w:rFonts w:cs="Arial" w:hAnsi="Arial" w:eastAsia="Arial" w:ascii="Arial"/>
                    <w:b/>
                    <w:sz w:val="22"/>
                    <w:szCs w:val="22"/>
                  </w:rPr>
                </w:r>
                <w:r>
                  <w:fldChar w:fldCharType="begin"/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2"/>
                    <w:szCs w:val="22"/>
                  </w:rPr>
                  <w:instrText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rPr>
                    <w:rFonts w:cs="Arial" w:hAnsi="Arial" w:eastAsia="Arial" w:ascii="Arial"/>
                    <w:b/>
                    <w:spacing w:val="1"/>
                    <w:w w:val="100"/>
                    <w:sz w:val="22"/>
                    <w:szCs w:val="22"/>
                  </w:rPr>
                  <w:t> 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22"/>
                    <w:szCs w:val="22"/>
                  </w:rPr>
                  <w:t>/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22"/>
                    <w:szCs w:val="22"/>
                  </w:rPr>
                  <w:t> 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22"/>
                    <w:szCs w:val="22"/>
                  </w:rPr>
                  <w:t>2</w:t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shape type="#_x0000_t75" style="position:absolute;margin-left:119.76pt;margin-top:39.96pt;width:234.84pt;height:12pt;mso-position-horizontal-relative:page;mso-position-vertical-relative:page;z-index:-761">
          <v:imagedata o:title="" r:id="rId1"/>
        </v:shape>
      </w:pict>
    </w:r>
    <w:r>
      <w:pict>
        <v:shape type="#_x0000_t75" style="position:absolute;margin-left:460.2pt;margin-top:40.32pt;width:109.8pt;height:13.2pt;mso-position-horizontal-relative:page;mso-position-vertical-relative:page;z-index:-760">
          <v:imagedata o:title="" r:id="rId2"/>
        </v:shape>
      </w:pict>
    </w:r>
    <w:r>
      <w:pict>
        <v:shape type="#_x0000_t202" style="position:absolute;margin-left:119.74pt;margin-top:40.6093pt;width:223.192pt;height:11.96pt;mso-position-horizontal-relative:page;mso-position-vertical-relative:page;z-index:-759" filled="f" stroked="f">
          <v:textbox inset="0,0,0,0">
            <w:txbxContent>
              <w:p>
                <w:pPr>
                  <w:rPr>
                    <w:rFonts w:cs="Arial" w:hAnsi="Arial" w:eastAsia="Arial" w:ascii="Arial"/>
                    <w:sz w:val="20"/>
                    <w:szCs w:val="20"/>
                  </w:rPr>
                  <w:jc w:val="left"/>
                  <w:spacing w:lineRule="exact" w:line="220"/>
                  <w:ind w:left="20" w:right="-30"/>
                </w:pP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Ide</w:t>
                </w:r>
                <w:r>
                  <w:rPr>
                    <w:rFonts w:cs="Arial" w:hAnsi="Arial" w:eastAsia="Arial" w:ascii="Arial"/>
                    <w:b/>
                    <w:spacing w:val="1"/>
                    <w:w w:val="100"/>
                    <w:sz w:val="20"/>
                    <w:szCs w:val="20"/>
                  </w:rPr>
                  <w:t>n</w:t>
                </w:r>
                <w:r>
                  <w:rPr>
                    <w:rFonts w:cs="Arial" w:hAnsi="Arial" w:eastAsia="Arial" w:ascii="Arial"/>
                    <w:b/>
                    <w:spacing w:val="1"/>
                    <w:w w:val="100"/>
                    <w:sz w:val="20"/>
                    <w:szCs w:val="20"/>
                  </w:rPr>
                  <w:t>t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ific</w:t>
                </w:r>
                <w:r>
                  <w:rPr>
                    <w:rFonts w:cs="Arial" w:hAnsi="Arial" w:eastAsia="Arial" w:ascii="Arial"/>
                    <w:b/>
                    <w:spacing w:val="-1"/>
                    <w:w w:val="100"/>
                    <w:sz w:val="20"/>
                    <w:szCs w:val="20"/>
                  </w:rPr>
                  <w:t>a</w:t>
                </w:r>
                <w:r>
                  <w:rPr>
                    <w:rFonts w:cs="Arial" w:hAnsi="Arial" w:eastAsia="Arial" w:ascii="Arial"/>
                    <w:b/>
                    <w:spacing w:val="1"/>
                    <w:w w:val="100"/>
                    <w:sz w:val="20"/>
                    <w:szCs w:val="20"/>
                  </w:rPr>
                  <w:t>t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ion</w:t>
                </w:r>
                <w:r>
                  <w:rPr>
                    <w:rFonts w:cs="Arial" w:hAnsi="Arial" w:eastAsia="Arial" w:ascii="Arial"/>
                    <w:b/>
                    <w:spacing w:val="-12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N</w:t>
                </w:r>
                <w:r>
                  <w:rPr>
                    <w:rFonts w:cs="Arial" w:hAnsi="Arial" w:eastAsia="Arial" w:ascii="Arial"/>
                    <w:b/>
                    <w:spacing w:val="1"/>
                    <w:w w:val="100"/>
                    <w:sz w:val="20"/>
                    <w:szCs w:val="20"/>
                  </w:rPr>
                  <w:t>o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.</w:t>
                </w:r>
                <w:r>
                  <w:rPr>
                    <w:rFonts w:cs="Arial" w:hAnsi="Arial" w:eastAsia="Arial" w:ascii="Arial"/>
                    <w:b/>
                    <w:spacing w:val="-6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:</w:t>
                </w:r>
                <w:r>
                  <w:rPr>
                    <w:rFonts w:cs="Arial" w:hAnsi="Arial" w:eastAsia="Arial" w:ascii="Arial"/>
                    <w:b/>
                    <w:spacing w:val="-3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3"/>
                    <w:w w:val="100"/>
                    <w:sz w:val="20"/>
                    <w:szCs w:val="20"/>
                  </w:rPr>
                  <w:t>C</w:t>
                </w:r>
                <w:r>
                  <w:rPr>
                    <w:rFonts w:cs="Arial" w:hAnsi="Arial" w:eastAsia="Arial" w:ascii="Arial"/>
                    <w:b/>
                    <w:spacing w:val="-9"/>
                    <w:w w:val="100"/>
                    <w:sz w:val="20"/>
                    <w:szCs w:val="20"/>
                  </w:rPr>
                  <w:t>A</w:t>
                </w:r>
                <w:r>
                  <w:rPr>
                    <w:rFonts w:cs="Arial" w:hAnsi="Arial" w:eastAsia="Arial" w:ascii="Arial"/>
                    <w:b/>
                    <w:spacing w:val="4"/>
                    <w:w w:val="100"/>
                    <w:sz w:val="20"/>
                    <w:szCs w:val="20"/>
                  </w:rPr>
                  <w:t>M</w:t>
                </w:r>
                <w:r>
                  <w:rPr>
                    <w:rFonts w:cs="Arial" w:hAnsi="Arial" w:eastAsia="Arial" w:ascii="Arial"/>
                    <w:b/>
                    <w:spacing w:val="1"/>
                    <w:w w:val="100"/>
                    <w:sz w:val="20"/>
                    <w:szCs w:val="20"/>
                  </w:rPr>
                  <w:t>-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I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  <w:u w:val="single" w:color="000000"/>
                  </w:rPr>
                  <w:t>  </w:t>
                </w:r>
                <w:r>
                  <w:rPr>
                    <w:rFonts w:cs="Arial" w:hAnsi="Arial" w:eastAsia="Arial" w:ascii="Arial"/>
                    <w:b/>
                    <w:spacing w:val="49"/>
                    <w:w w:val="100"/>
                    <w:sz w:val="20"/>
                    <w:szCs w:val="20"/>
                    <w:u w:val="single" w:color="000000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49"/>
                    <w:w w:val="100"/>
                    <w:sz w:val="20"/>
                    <w:szCs w:val="20"/>
                  </w:rPr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I</w:t>
                </w:r>
                <w:r>
                  <w:rPr>
                    <w:rFonts w:cs="Arial" w:hAnsi="Arial" w:eastAsia="Arial" w:ascii="Arial"/>
                    <w:b/>
                    <w:spacing w:val="2"/>
                    <w:w w:val="100"/>
                    <w:sz w:val="20"/>
                    <w:szCs w:val="20"/>
                  </w:rPr>
                  <w:t>_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_I</w:t>
                </w:r>
                <w:r>
                  <w:rPr>
                    <w:rFonts w:cs="Arial" w:hAnsi="Arial" w:eastAsia="Arial" w:ascii="Arial"/>
                    <w:b/>
                    <w:spacing w:val="-1"/>
                    <w:w w:val="100"/>
                    <w:sz w:val="20"/>
                    <w:szCs w:val="20"/>
                  </w:rPr>
                  <w:t>_</w:t>
                </w:r>
                <w:r>
                  <w:rPr>
                    <w:rFonts w:cs="Arial" w:hAnsi="Arial" w:eastAsia="Arial" w:ascii="Arial"/>
                    <w:b/>
                    <w:spacing w:val="2"/>
                    <w:w w:val="100"/>
                    <w:sz w:val="20"/>
                    <w:szCs w:val="20"/>
                  </w:rPr>
                  <w:t>_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I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  <w:u w:val="single" w:color="000000"/>
                  </w:rPr>
                  <w:t>  </w:t>
                </w:r>
                <w:r>
                  <w:rPr>
                    <w:rFonts w:cs="Arial" w:hAnsi="Arial" w:eastAsia="Arial" w:ascii="Arial"/>
                    <w:b/>
                    <w:spacing w:val="49"/>
                    <w:w w:val="100"/>
                    <w:sz w:val="20"/>
                    <w:szCs w:val="20"/>
                    <w:u w:val="single" w:color="000000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49"/>
                    <w:w w:val="100"/>
                    <w:sz w:val="20"/>
                    <w:szCs w:val="20"/>
                  </w:rPr>
                </w:r>
                <w:r>
                  <w:rPr>
                    <w:rFonts w:cs="Arial" w:hAnsi="Arial" w:eastAsia="Arial" w:ascii="Arial"/>
                    <w:b/>
                    <w:spacing w:val="3"/>
                    <w:w w:val="100"/>
                    <w:sz w:val="20"/>
                    <w:szCs w:val="20"/>
                  </w:rPr>
                  <w:t>I</w:t>
                </w:r>
                <w:r>
                  <w:rPr>
                    <w:rFonts w:cs="Arial" w:hAnsi="Arial" w:eastAsia="Arial" w:ascii="Arial"/>
                    <w:b/>
                    <w:spacing w:val="-4"/>
                    <w:w w:val="100"/>
                    <w:sz w:val="20"/>
                    <w:szCs w:val="20"/>
                  </w:rPr>
                  <w:t>-</w:t>
                </w:r>
                <w:r>
                  <w:rPr>
                    <w:rFonts w:cs="Arial" w:hAnsi="Arial" w:eastAsia="Arial" w:ascii="Arial"/>
                    <w:b/>
                    <w:spacing w:val="-5"/>
                    <w:w w:val="100"/>
                    <w:sz w:val="20"/>
                    <w:szCs w:val="20"/>
                  </w:rPr>
                  <w:t>I</w:t>
                </w:r>
                <w:r>
                  <w:rPr>
                    <w:rFonts w:cs="Arial" w:hAnsi="Arial" w:eastAsia="Arial" w:ascii="Arial"/>
                    <w:b/>
                    <w:spacing w:val="2"/>
                    <w:w w:val="100"/>
                    <w:sz w:val="20"/>
                    <w:szCs w:val="20"/>
                  </w:rPr>
                  <w:t>_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_I</w:t>
                </w:r>
                <w:r>
                  <w:rPr>
                    <w:rFonts w:cs="Arial" w:hAnsi="Arial" w:eastAsia="Arial" w:ascii="Arial"/>
                    <w:b/>
                    <w:spacing w:val="1"/>
                    <w:w w:val="100"/>
                    <w:sz w:val="20"/>
                    <w:szCs w:val="20"/>
                  </w:rPr>
                  <w:t>_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_I</w:t>
                </w:r>
                <w:r>
                  <w:rPr>
                    <w:rFonts w:cs="Arial" w:hAnsi="Arial" w:eastAsia="Arial" w:ascii="Arial"/>
                    <w:b/>
                    <w:spacing w:val="-1"/>
                    <w:w w:val="100"/>
                    <w:sz w:val="20"/>
                    <w:szCs w:val="20"/>
                  </w:rPr>
                  <w:t>_</w:t>
                </w:r>
                <w:r>
                  <w:rPr>
                    <w:rFonts w:cs="Arial" w:hAnsi="Arial" w:eastAsia="Arial" w:ascii="Arial"/>
                    <w:b/>
                    <w:spacing w:val="2"/>
                    <w:w w:val="100"/>
                    <w:sz w:val="20"/>
                    <w:szCs w:val="20"/>
                  </w:rPr>
                  <w:t>_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I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20"/>
                    <w:szCs w:val="20"/>
                  </w:rPr>
                </w:r>
              </w:p>
            </w:txbxContent>
          </v:textbox>
          <w10:wrap type="none"/>
        </v:shape>
      </w:pict>
    </w:r>
    <w:r>
      <w:pict>
        <v:shape type="#_x0000_t202" style="position:absolute;margin-left:460.262pt;margin-top:41.4503pt;width:112.727pt;height:11.96pt;mso-position-horizontal-relative:page;mso-position-vertical-relative:page;z-index:-758" filled="f" stroked="f">
          <v:textbox inset="0,0,0,0">
            <w:txbxContent>
              <w:p>
                <w:pPr>
                  <w:rPr>
                    <w:rFonts w:cs="Arial" w:hAnsi="Arial" w:eastAsia="Arial" w:ascii="Arial"/>
                    <w:sz w:val="20"/>
                    <w:szCs w:val="20"/>
                  </w:rPr>
                  <w:jc w:val="left"/>
                  <w:spacing w:lineRule="exact" w:line="220"/>
                  <w:ind w:left="20" w:right="-30"/>
                </w:pP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Version</w:t>
                </w:r>
                <w:r>
                  <w:rPr>
                    <w:rFonts w:cs="Arial" w:hAnsi="Arial" w:eastAsia="Arial" w:ascii="Arial"/>
                    <w:b/>
                    <w:spacing w:val="-7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4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,</w:t>
                </w:r>
                <w:r>
                  <w:rPr>
                    <w:rFonts w:cs="Arial" w:hAnsi="Arial" w:eastAsia="Arial" w:ascii="Arial"/>
                    <w:b/>
                    <w:spacing w:val="-2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1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7</w:t>
                </w:r>
                <w:r>
                  <w:rPr>
                    <w:rFonts w:cs="Arial" w:hAnsi="Arial" w:eastAsia="Arial" w:ascii="Arial"/>
                    <w:b/>
                    <w:spacing w:val="-2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Sept</w:t>
                </w:r>
                <w:r>
                  <w:rPr>
                    <w:rFonts w:cs="Arial" w:hAnsi="Arial" w:eastAsia="Arial" w:ascii="Arial"/>
                    <w:b/>
                    <w:spacing w:val="-4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2024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20"/>
                    <w:szCs w:val="20"/>
                  </w:rPr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" xmlns:w10="urn:schemas-microsoft-com:office:word" xmlns:w="http://schemas.openxmlformats.org/wordprocessingml/2006/main" xmlns:sl="http://schemas.openxmlformats.org/schemaLibrary/2006/main"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9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9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9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9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9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9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9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9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_rels/document.xml.rels><?xml version="1.0" encoding="UTF-8" standalone="yes"?>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theme" Target="theme/theme1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image" Target="media/image16.png"/><Relationship Id="rId20" Type="http://schemas.openxmlformats.org/officeDocument/2006/relationships/image" Target="media/image17.png"/><Relationship Id="rId21" Type="http://schemas.openxmlformats.org/officeDocument/2006/relationships/image" Target="media/image18.png"/><Relationship Id="rId22" Type="http://schemas.openxmlformats.org/officeDocument/2006/relationships/image" Target="media/image19.png"/><Relationship Id="rId23" Type="http://schemas.openxmlformats.org/officeDocument/2006/relationships/image" Target="media/image20.png"/><Relationship Id="rId24" Type="http://schemas.openxmlformats.org/officeDocument/2006/relationships/image" Target="media/image21.png"/><Relationship Id="rId25" Type="http://schemas.openxmlformats.org/officeDocument/2006/relationships/image" Target="media/image22.png"/><Relationship Id="rId26" Type="http://schemas.openxmlformats.org/officeDocument/2006/relationships/image" Target="media/image23.png"/><Relationship Id="rId27" Type="http://schemas.openxmlformats.org/officeDocument/2006/relationships/image" Target="media/image24.png"/><Relationship Id="rId28" Type="http://schemas.openxmlformats.org/officeDocument/2006/relationships/image" Target="media/image25.png"/><Relationship Id="rId29" Type="http://schemas.openxmlformats.org/officeDocument/2006/relationships/image" Target="media/image26.png"/><Relationship Id="rId30" Type="http://schemas.openxmlformats.org/officeDocument/2006/relationships/image" Target="media/image27.png"/><Relationship Id="rId31" Type="http://schemas.openxmlformats.org/officeDocument/2006/relationships/image" Target="media/image28.png"/><Relationship Id="rId32" Type="http://schemas.openxmlformats.org/officeDocument/2006/relationships/image" Target="media/image29.png"/><Relationship Id="rId33" Type="http://schemas.openxmlformats.org/officeDocument/2006/relationships/image" Target="media/image30.png"/><Relationship Id="rId34" Type="http://schemas.openxmlformats.org/officeDocument/2006/relationships/image" Target="media/image31.png"/><Relationship Id="rId35" Type="http://schemas.openxmlformats.org/officeDocument/2006/relationships/image" Target="media/image32.png"/><Relationship Id="rId36" Type="http://schemas.openxmlformats.org/officeDocument/2006/relationships/image" Target="media/image33.png"/><Relationship Id="rId37" Type="http://schemas.openxmlformats.org/officeDocument/2006/relationships/image" Target="media/image34.png"/><Relationship Id="rId38" Type="http://schemas.openxmlformats.org/officeDocument/2006/relationships/image" Target="media/image35.png"/><Relationship Id="rId39" Type="http://schemas.openxmlformats.org/officeDocument/2006/relationships/image" Target="media/image36.png"/><Relationship Id="rId40" Type="http://schemas.openxmlformats.org/officeDocument/2006/relationships/image" Target="media/image37.png"/><Relationship Id="rId41" Type="http://schemas.openxmlformats.org/officeDocument/2006/relationships/image" Target="media/image38.png"/><Relationship Id="rId42" Type="http://schemas.openxmlformats.org/officeDocument/2006/relationships/image" Target="media/image39.png"/></Relationships>

</file>

<file path=word/_rels/header1.xml.rels><?xml version="1.0" encoding="UTF-8" standalone="yes"?>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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