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08B" w:rsidRDefault="0097108B">
      <w:pPr>
        <w:spacing w:before="2" w:line="160" w:lineRule="exact"/>
        <w:rPr>
          <w:sz w:val="17"/>
          <w:szCs w:val="17"/>
        </w:rPr>
      </w:pPr>
    </w:p>
    <w:p w:rsidR="0097108B" w:rsidRDefault="00EB349B">
      <w:pPr>
        <w:spacing w:line="240" w:lineRule="exact"/>
        <w:ind w:left="258"/>
        <w:rPr>
          <w:rFonts w:ascii="Arial" w:eastAsia="Arial" w:hAnsi="Arial" w:cs="Arial"/>
        </w:rPr>
      </w:pPr>
      <w:r>
        <w:pict>
          <v:group id="_x0000_s1083" style="position:absolute;left:0;text-align:left;margin-left:70.2pt;margin-top:16.25pt;width:488.15pt;height:0;z-index:-251662336;mso-position-horizontal-relative:page" coordorigin="1404,325" coordsize="9763,0">
            <v:shape id="_x0000_s1084" style="position:absolute;left:1404;top:325;width:9763;height:0" coordorigin="1404,325" coordsize="9763,0" path="m1404,325r9763,e" filled="f" strokeweight=".58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b/>
        </w:rPr>
        <w:t>Ide</w:t>
      </w:r>
      <w:r>
        <w:rPr>
          <w:rFonts w:ascii="Arial" w:eastAsia="Arial" w:hAnsi="Arial" w:cs="Arial"/>
          <w:b/>
          <w:spacing w:val="1"/>
        </w:rPr>
        <w:t>nt</w:t>
      </w:r>
      <w:r>
        <w:rPr>
          <w:rFonts w:ascii="Arial" w:eastAsia="Arial" w:hAnsi="Arial" w:cs="Arial"/>
          <w:b/>
        </w:rPr>
        <w:t>ifica</w:t>
      </w:r>
      <w:r>
        <w:rPr>
          <w:rFonts w:ascii="Arial" w:eastAsia="Arial" w:hAnsi="Arial" w:cs="Arial"/>
          <w:b/>
          <w:spacing w:val="1"/>
        </w:rPr>
        <w:t>t</w:t>
      </w:r>
      <w:r>
        <w:rPr>
          <w:rFonts w:ascii="Arial" w:eastAsia="Arial" w:hAnsi="Arial" w:cs="Arial"/>
          <w:b/>
        </w:rPr>
        <w:t>ion</w:t>
      </w:r>
      <w:r>
        <w:rPr>
          <w:rFonts w:ascii="Arial" w:eastAsia="Arial" w:hAnsi="Arial" w:cs="Arial"/>
          <w:b/>
          <w:spacing w:val="-21"/>
        </w:rPr>
        <w:t xml:space="preserve"> </w:t>
      </w:r>
      <w:proofErr w:type="gramStart"/>
      <w:r>
        <w:rPr>
          <w:rFonts w:ascii="Arial" w:eastAsia="Arial" w:hAnsi="Arial" w:cs="Arial"/>
          <w:b/>
        </w:rPr>
        <w:t>N</w:t>
      </w:r>
      <w:r>
        <w:rPr>
          <w:rFonts w:ascii="Arial" w:eastAsia="Arial" w:hAnsi="Arial" w:cs="Arial"/>
          <w:b/>
          <w:spacing w:val="3"/>
        </w:rPr>
        <w:t>o</w:t>
      </w:r>
      <w:r>
        <w:rPr>
          <w:rFonts w:ascii="Arial" w:eastAsia="Arial" w:hAnsi="Arial" w:cs="Arial"/>
          <w:b/>
        </w:rPr>
        <w:t>.</w:t>
      </w:r>
      <w:r>
        <w:rPr>
          <w:rFonts w:ascii="Arial" w:eastAsia="Arial" w:hAnsi="Arial" w:cs="Arial"/>
          <w:b/>
          <w:spacing w:val="-6"/>
        </w:rPr>
        <w:t xml:space="preserve"> </w:t>
      </w:r>
      <w:r>
        <w:rPr>
          <w:rFonts w:ascii="Arial" w:eastAsia="Arial" w:hAnsi="Arial" w:cs="Arial"/>
          <w:b/>
        </w:rPr>
        <w:t>:</w:t>
      </w:r>
      <w:proofErr w:type="gramEnd"/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C</w:t>
      </w:r>
      <w:r>
        <w:rPr>
          <w:rFonts w:ascii="Arial" w:eastAsia="Arial" w:hAnsi="Arial" w:cs="Arial"/>
          <w:b/>
          <w:spacing w:val="-6"/>
          <w:sz w:val="22"/>
          <w:szCs w:val="22"/>
        </w:rPr>
        <w:t>A</w:t>
      </w:r>
      <w:r>
        <w:rPr>
          <w:rFonts w:ascii="Arial" w:eastAsia="Arial" w:hAnsi="Arial" w:cs="Arial"/>
          <w:b/>
          <w:spacing w:val="2"/>
          <w:sz w:val="22"/>
          <w:szCs w:val="22"/>
        </w:rPr>
        <w:t>M</w:t>
      </w:r>
      <w:r>
        <w:rPr>
          <w:rFonts w:ascii="Arial" w:eastAsia="Arial" w:hAnsi="Arial" w:cs="Arial"/>
          <w:b/>
          <w:spacing w:val="1"/>
          <w:sz w:val="22"/>
          <w:szCs w:val="22"/>
        </w:rPr>
        <w:t>-</w:t>
      </w:r>
      <w:r>
        <w:rPr>
          <w:rFonts w:ascii="Arial" w:eastAsia="Arial" w:hAnsi="Arial" w:cs="Arial"/>
          <w:b/>
          <w:spacing w:val="-1"/>
          <w:sz w:val="22"/>
          <w:szCs w:val="22"/>
        </w:rPr>
        <w:t>SC</w:t>
      </w:r>
      <w:r>
        <w:rPr>
          <w:rFonts w:ascii="Arial" w:eastAsia="Arial" w:hAnsi="Arial" w:cs="Arial"/>
          <w:b/>
          <w:sz w:val="22"/>
          <w:szCs w:val="22"/>
        </w:rPr>
        <w:t>N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-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I</w:t>
      </w:r>
      <w:r>
        <w:rPr>
          <w:rFonts w:ascii="Arial" w:eastAsia="Arial" w:hAnsi="Arial" w:cs="Arial"/>
          <w:b/>
          <w:spacing w:val="6"/>
          <w:sz w:val="22"/>
          <w:szCs w:val="22"/>
        </w:rPr>
        <w:t>_</w:t>
      </w:r>
      <w:r>
        <w:rPr>
          <w:rFonts w:ascii="Arial" w:eastAsia="Arial" w:hAnsi="Arial" w:cs="Arial"/>
          <w:b/>
          <w:sz w:val="22"/>
          <w:szCs w:val="22"/>
        </w:rPr>
        <w:t>_I</w:t>
      </w:r>
      <w:r>
        <w:rPr>
          <w:rFonts w:ascii="Arial" w:eastAsia="Arial" w:hAnsi="Arial" w:cs="Arial"/>
          <w:b/>
          <w:sz w:val="22"/>
          <w:szCs w:val="22"/>
          <w:u w:val="single" w:color="000000"/>
        </w:rPr>
        <w:t xml:space="preserve">  </w:t>
      </w:r>
      <w:r>
        <w:rPr>
          <w:rFonts w:ascii="Arial" w:eastAsia="Arial" w:hAnsi="Arial" w:cs="Arial"/>
          <w:b/>
          <w:spacing w:val="6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b/>
          <w:spacing w:val="-58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  <w:u w:val="single" w:color="000000"/>
        </w:rPr>
        <w:t xml:space="preserve">  </w:t>
      </w:r>
      <w:r>
        <w:rPr>
          <w:rFonts w:ascii="Arial" w:eastAsia="Arial" w:hAnsi="Arial" w:cs="Arial"/>
          <w:b/>
          <w:spacing w:val="6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b/>
          <w:spacing w:val="-5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I</w:t>
      </w:r>
      <w:proofErr w:type="spellEnd"/>
      <w:r>
        <w:rPr>
          <w:rFonts w:ascii="Arial" w:eastAsia="Arial" w:hAnsi="Arial" w:cs="Arial"/>
          <w:b/>
          <w:sz w:val="22"/>
          <w:szCs w:val="22"/>
          <w:u w:val="single" w:color="000000"/>
        </w:rPr>
        <w:t xml:space="preserve">  </w:t>
      </w:r>
      <w:r>
        <w:rPr>
          <w:rFonts w:ascii="Arial" w:eastAsia="Arial" w:hAnsi="Arial" w:cs="Arial"/>
          <w:b/>
          <w:spacing w:val="6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b/>
          <w:spacing w:val="-59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I-I</w:t>
      </w:r>
      <w:r>
        <w:rPr>
          <w:rFonts w:ascii="Arial" w:eastAsia="Arial" w:hAnsi="Arial" w:cs="Arial"/>
          <w:b/>
          <w:sz w:val="22"/>
          <w:szCs w:val="22"/>
          <w:u w:val="single" w:color="000000"/>
        </w:rPr>
        <w:t xml:space="preserve">  </w:t>
      </w:r>
      <w:r>
        <w:rPr>
          <w:rFonts w:ascii="Arial" w:eastAsia="Arial" w:hAnsi="Arial" w:cs="Arial"/>
          <w:b/>
          <w:spacing w:val="6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b/>
          <w:spacing w:val="-59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  <w:u w:val="single" w:color="000000"/>
        </w:rPr>
        <w:t xml:space="preserve">  </w:t>
      </w:r>
      <w:r>
        <w:rPr>
          <w:rFonts w:ascii="Arial" w:eastAsia="Arial" w:hAnsi="Arial" w:cs="Arial"/>
          <w:b/>
          <w:spacing w:val="6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b/>
          <w:spacing w:val="-5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b/>
          <w:sz w:val="22"/>
          <w:szCs w:val="22"/>
          <w:u w:val="single" w:color="000000"/>
        </w:rPr>
        <w:t xml:space="preserve">    </w:t>
      </w:r>
      <w:r>
        <w:rPr>
          <w:rFonts w:ascii="Arial" w:eastAsia="Arial" w:hAnsi="Arial" w:cs="Arial"/>
          <w:b/>
          <w:spacing w:val="-5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I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                           </w:t>
      </w:r>
      <w:r>
        <w:rPr>
          <w:rFonts w:ascii="Arial" w:eastAsia="Arial" w:hAnsi="Arial" w:cs="Arial"/>
          <w:b/>
          <w:spacing w:val="4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position w:val="-1"/>
        </w:rPr>
        <w:t>V</w:t>
      </w:r>
      <w:r>
        <w:rPr>
          <w:rFonts w:ascii="Arial" w:eastAsia="Arial" w:hAnsi="Arial" w:cs="Arial"/>
          <w:b/>
          <w:position w:val="-1"/>
        </w:rPr>
        <w:t>e</w:t>
      </w:r>
      <w:r>
        <w:rPr>
          <w:rFonts w:ascii="Arial" w:eastAsia="Arial" w:hAnsi="Arial" w:cs="Arial"/>
          <w:b/>
          <w:spacing w:val="2"/>
          <w:position w:val="-1"/>
        </w:rPr>
        <w:t>r</w:t>
      </w:r>
      <w:r>
        <w:rPr>
          <w:rFonts w:ascii="Arial" w:eastAsia="Arial" w:hAnsi="Arial" w:cs="Arial"/>
          <w:b/>
          <w:position w:val="-1"/>
        </w:rPr>
        <w:t>sion</w:t>
      </w:r>
      <w:r>
        <w:rPr>
          <w:rFonts w:ascii="Arial" w:eastAsia="Arial" w:hAnsi="Arial" w:cs="Arial"/>
          <w:b/>
          <w:spacing w:val="-7"/>
          <w:position w:val="-1"/>
        </w:rPr>
        <w:t xml:space="preserve"> </w:t>
      </w:r>
      <w:r>
        <w:rPr>
          <w:rFonts w:ascii="Arial" w:eastAsia="Arial" w:hAnsi="Arial" w:cs="Arial"/>
          <w:b/>
          <w:position w:val="-1"/>
        </w:rPr>
        <w:t>3,</w:t>
      </w:r>
      <w:r>
        <w:rPr>
          <w:rFonts w:ascii="Arial" w:eastAsia="Arial" w:hAnsi="Arial" w:cs="Arial"/>
          <w:b/>
          <w:spacing w:val="-2"/>
          <w:position w:val="-1"/>
        </w:rPr>
        <w:t xml:space="preserve"> </w:t>
      </w:r>
      <w:r>
        <w:rPr>
          <w:rFonts w:ascii="Arial" w:eastAsia="Arial" w:hAnsi="Arial" w:cs="Arial"/>
          <w:b/>
          <w:position w:val="-1"/>
        </w:rPr>
        <w:t>13</w:t>
      </w:r>
      <w:r>
        <w:rPr>
          <w:rFonts w:ascii="Arial" w:eastAsia="Arial" w:hAnsi="Arial" w:cs="Arial"/>
          <w:b/>
          <w:spacing w:val="-2"/>
          <w:position w:val="-1"/>
        </w:rPr>
        <w:t xml:space="preserve"> </w:t>
      </w:r>
      <w:r>
        <w:rPr>
          <w:rFonts w:ascii="Arial" w:eastAsia="Arial" w:hAnsi="Arial" w:cs="Arial"/>
          <w:b/>
          <w:position w:val="-1"/>
        </w:rPr>
        <w:t>May</w:t>
      </w:r>
      <w:r>
        <w:rPr>
          <w:rFonts w:ascii="Arial" w:eastAsia="Arial" w:hAnsi="Arial" w:cs="Arial"/>
          <w:b/>
          <w:spacing w:val="-4"/>
          <w:position w:val="-1"/>
        </w:rPr>
        <w:t xml:space="preserve"> </w:t>
      </w:r>
      <w:r>
        <w:rPr>
          <w:rFonts w:ascii="Arial" w:eastAsia="Arial" w:hAnsi="Arial" w:cs="Arial"/>
          <w:b/>
          <w:position w:val="-1"/>
        </w:rPr>
        <w:t>2024</w:t>
      </w:r>
    </w:p>
    <w:p w:rsidR="0097108B" w:rsidRDefault="0097108B">
      <w:pPr>
        <w:spacing w:before="4" w:line="160" w:lineRule="exact"/>
        <w:rPr>
          <w:sz w:val="16"/>
          <w:szCs w:val="16"/>
        </w:rPr>
      </w:pPr>
    </w:p>
    <w:p w:rsidR="0097108B" w:rsidRDefault="0097108B">
      <w:pPr>
        <w:spacing w:line="200" w:lineRule="exact"/>
      </w:pPr>
    </w:p>
    <w:p w:rsidR="0097108B" w:rsidRDefault="0097108B">
      <w:pPr>
        <w:spacing w:line="200" w:lineRule="exact"/>
      </w:pPr>
    </w:p>
    <w:p w:rsidR="0097108B" w:rsidRDefault="00EB349B">
      <w:pPr>
        <w:spacing w:before="34"/>
        <w:ind w:left="1293" w:right="1399"/>
        <w:jc w:val="center"/>
        <w:rPr>
          <w:rFonts w:ascii="Arial" w:eastAsia="Arial" w:hAnsi="Arial" w:cs="Arial"/>
        </w:rPr>
      </w:pPr>
      <w:r>
        <w:pict>
          <v:group id="_x0000_s1078" style="position:absolute;left:0;text-align:left;margin-left:68.95pt;margin-top:80.1pt;width:491.4pt;height:15.15pt;z-index:-251661312;mso-position-horizontal-relative:page;mso-position-vertical-relative:page" coordorigin="1379,1602" coordsize="9828,303">
            <v:shape id="_x0000_s1082" style="position:absolute;left:1390;top:1613;width:9806;height:0" coordorigin="1390,1613" coordsize="9806,0" path="m1390,1613r9806,e" filled="f" strokeweight=".58pt">
              <v:path arrowok="t"/>
            </v:shape>
            <v:shape id="_x0000_s1081" style="position:absolute;left:1390;top:1894;width:9806;height:0" coordorigin="1390,1894" coordsize="9806,0" path="m1390,1894r9806,e" filled="f" strokeweight=".58pt">
              <v:path arrowok="t"/>
            </v:shape>
            <v:shape id="_x0000_s1080" style="position:absolute;left:1385;top:1608;width:0;height:291" coordorigin="1385,1608" coordsize="0,291" path="m1385,1608r,291e" filled="f" strokeweight=".58pt">
              <v:path arrowok="t"/>
            </v:shape>
            <v:shape id="_x0000_s1079" style="position:absolute;left:11201;top:1608;width:0;height:291" coordorigin="11201,1608" coordsize="0,291" path="m11201,1608r,291e" filled="f" strokeweight=".20464mm">
              <v:path arrowok="t"/>
            </v:shape>
            <w10:wrap anchorx="page" anchory="page"/>
          </v:group>
        </w:pict>
      </w:r>
      <w:r>
        <w:rPr>
          <w:rFonts w:ascii="Arial" w:eastAsia="Arial" w:hAnsi="Arial" w:cs="Arial"/>
          <w:b/>
          <w:spacing w:val="5"/>
          <w:w w:val="99"/>
        </w:rPr>
        <w:t>C</w:t>
      </w:r>
      <w:r>
        <w:rPr>
          <w:rFonts w:ascii="Arial" w:eastAsia="Arial" w:hAnsi="Arial" w:cs="Arial"/>
          <w:b/>
          <w:spacing w:val="-14"/>
          <w:w w:val="99"/>
        </w:rPr>
        <w:t>A</w:t>
      </w:r>
      <w:r>
        <w:rPr>
          <w:rFonts w:ascii="Arial" w:eastAsia="Arial" w:hAnsi="Arial" w:cs="Arial"/>
          <w:b/>
          <w:spacing w:val="9"/>
          <w:w w:val="99"/>
        </w:rPr>
        <w:t>M</w:t>
      </w:r>
      <w:r>
        <w:rPr>
          <w:rFonts w:ascii="Arial" w:eastAsia="Arial" w:hAnsi="Arial" w:cs="Arial"/>
          <w:b/>
          <w:spacing w:val="2"/>
          <w:w w:val="99"/>
        </w:rPr>
        <w:t>I</w:t>
      </w:r>
      <w:r>
        <w:rPr>
          <w:rFonts w:ascii="Arial" w:eastAsia="Arial" w:hAnsi="Arial" w:cs="Arial"/>
          <w:b/>
          <w:spacing w:val="9"/>
          <w:w w:val="99"/>
        </w:rPr>
        <w:t>P</w:t>
      </w:r>
      <w:r>
        <w:rPr>
          <w:rFonts w:ascii="Arial" w:eastAsia="Arial" w:hAnsi="Arial" w:cs="Arial"/>
          <w:b/>
          <w:spacing w:val="-14"/>
          <w:w w:val="99"/>
        </w:rPr>
        <w:t>A</w:t>
      </w:r>
      <w:r>
        <w:rPr>
          <w:rFonts w:ascii="Arial" w:eastAsia="Arial" w:hAnsi="Arial" w:cs="Arial"/>
          <w:b/>
          <w:w w:val="99"/>
        </w:rPr>
        <w:t>T</w:t>
      </w:r>
      <w:r>
        <w:rPr>
          <w:rFonts w:ascii="Arial" w:eastAsia="Arial" w:hAnsi="Arial" w:cs="Arial"/>
          <w:b/>
          <w:spacing w:val="-40"/>
        </w:rPr>
        <w:t xml:space="preserve"> </w:t>
      </w:r>
      <w:r>
        <w:rPr>
          <w:rFonts w:ascii="Arial" w:eastAsia="Arial" w:hAnsi="Arial" w:cs="Arial"/>
          <w:b/>
        </w:rPr>
        <w:t>A</w:t>
      </w:r>
      <w:r>
        <w:rPr>
          <w:rFonts w:ascii="Arial" w:eastAsia="Arial" w:hAnsi="Arial" w:cs="Arial"/>
          <w:b/>
          <w:spacing w:val="-18"/>
        </w:rPr>
        <w:t xml:space="preserve"> </w:t>
      </w:r>
      <w:r>
        <w:rPr>
          <w:rFonts w:ascii="Arial" w:eastAsia="Arial" w:hAnsi="Arial" w:cs="Arial"/>
          <w:spacing w:val="1"/>
        </w:rPr>
        <w:t>(</w:t>
      </w:r>
      <w:r>
        <w:rPr>
          <w:rFonts w:ascii="Arial" w:eastAsia="Arial" w:hAnsi="Arial" w:cs="Arial"/>
          <w:b/>
          <w:spacing w:val="3"/>
        </w:rPr>
        <w:t>C</w:t>
      </w:r>
      <w:r>
        <w:rPr>
          <w:rFonts w:ascii="Arial" w:eastAsia="Arial" w:hAnsi="Arial" w:cs="Arial"/>
          <w:spacing w:val="-1"/>
        </w:rPr>
        <w:t>li</w:t>
      </w:r>
      <w:r>
        <w:rPr>
          <w:rFonts w:ascii="Arial" w:eastAsia="Arial" w:hAnsi="Arial" w:cs="Arial"/>
          <w:spacing w:val="9"/>
        </w:rPr>
        <w:t>m</w:t>
      </w:r>
      <w:r>
        <w:rPr>
          <w:rFonts w:ascii="Arial" w:eastAsia="Arial" w:hAnsi="Arial" w:cs="Arial"/>
        </w:rPr>
        <w:t>ate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  <w:b/>
          <w:spacing w:val="-9"/>
        </w:rPr>
        <w:t>A</w:t>
      </w:r>
      <w:r>
        <w:rPr>
          <w:rFonts w:ascii="Arial" w:eastAsia="Arial" w:hAnsi="Arial" w:cs="Arial"/>
          <w:spacing w:val="2"/>
        </w:rPr>
        <w:t>d</w:t>
      </w:r>
      <w:r>
        <w:rPr>
          <w:rFonts w:ascii="Arial" w:eastAsia="Arial" w:hAnsi="Arial" w:cs="Arial"/>
          <w:spacing w:val="1"/>
        </w:rPr>
        <w:t>v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6"/>
        </w:rPr>
        <w:t>r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15"/>
        </w:rPr>
        <w:t xml:space="preserve"> </w:t>
      </w:r>
      <w:r>
        <w:rPr>
          <w:rFonts w:ascii="Arial" w:eastAsia="Arial" w:hAnsi="Arial" w:cs="Arial"/>
          <w:b/>
          <w:spacing w:val="9"/>
        </w:rPr>
        <w:t>M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</w:rPr>
        <w:t>nut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20"/>
        </w:rPr>
        <w:t xml:space="preserve"> </w:t>
      </w:r>
      <w:r>
        <w:rPr>
          <w:rFonts w:ascii="Arial" w:eastAsia="Arial" w:hAnsi="Arial" w:cs="Arial"/>
          <w:b/>
          <w:spacing w:val="2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ous</w:t>
      </w:r>
      <w:r>
        <w:rPr>
          <w:rFonts w:ascii="Arial" w:eastAsia="Arial" w:hAnsi="Arial" w:cs="Arial"/>
          <w:spacing w:val="-15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4"/>
        </w:rPr>
        <w:t>e</w:t>
      </w:r>
      <w:r>
        <w:rPr>
          <w:rFonts w:ascii="Arial" w:eastAsia="Arial" w:hAnsi="Arial" w:cs="Arial"/>
          <w:b/>
          <w:spacing w:val="-1"/>
        </w:rPr>
        <w:t>P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odu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1"/>
        </w:rPr>
        <w:t>iv</w:t>
      </w:r>
      <w:r>
        <w:rPr>
          <w:rFonts w:ascii="Arial" w:eastAsia="Arial" w:hAnsi="Arial" w:cs="Arial"/>
        </w:rPr>
        <w:t>e</w:t>
      </w:r>
      <w:proofErr w:type="spellEnd"/>
      <w:proofErr w:type="gramEnd"/>
      <w:r>
        <w:rPr>
          <w:rFonts w:ascii="Arial" w:eastAsia="Arial" w:hAnsi="Arial" w:cs="Arial"/>
          <w:spacing w:val="-12"/>
        </w:rPr>
        <w:t xml:space="preserve"> </w:t>
      </w:r>
      <w:r>
        <w:rPr>
          <w:rFonts w:ascii="Arial" w:eastAsia="Arial" w:hAnsi="Arial" w:cs="Arial"/>
          <w:b/>
          <w:spacing w:val="-9"/>
        </w:rPr>
        <w:t>A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7"/>
        </w:rPr>
        <w:t xml:space="preserve"> </w:t>
      </w:r>
      <w:proofErr w:type="spellStart"/>
      <w:r>
        <w:rPr>
          <w:rFonts w:ascii="Arial" w:eastAsia="Arial" w:hAnsi="Arial" w:cs="Arial"/>
          <w:b/>
          <w:spacing w:val="10"/>
          <w:w w:val="99"/>
        </w:rPr>
        <w:t>T</w:t>
      </w:r>
      <w:r>
        <w:rPr>
          <w:rFonts w:ascii="Arial" w:eastAsia="Arial" w:hAnsi="Arial" w:cs="Arial"/>
          <w:b/>
          <w:spacing w:val="-9"/>
          <w:w w:val="99"/>
        </w:rPr>
        <w:t>A</w:t>
      </w:r>
      <w:r>
        <w:rPr>
          <w:rFonts w:ascii="Arial" w:eastAsia="Arial" w:hAnsi="Arial" w:cs="Arial"/>
          <w:spacing w:val="4"/>
          <w:w w:val="99"/>
        </w:rPr>
        <w:t>n</w:t>
      </w:r>
      <w:r>
        <w:rPr>
          <w:rFonts w:ascii="Arial" w:eastAsia="Arial" w:hAnsi="Arial" w:cs="Arial"/>
          <w:spacing w:val="-4"/>
          <w:w w:val="99"/>
        </w:rPr>
        <w:t>z</w:t>
      </w:r>
      <w:r>
        <w:rPr>
          <w:rFonts w:ascii="Arial" w:eastAsia="Arial" w:hAnsi="Arial" w:cs="Arial"/>
          <w:spacing w:val="4"/>
          <w:w w:val="99"/>
        </w:rPr>
        <w:t>a</w:t>
      </w:r>
      <w:r>
        <w:rPr>
          <w:rFonts w:ascii="Arial" w:eastAsia="Arial" w:hAnsi="Arial" w:cs="Arial"/>
          <w:spacing w:val="2"/>
          <w:w w:val="99"/>
        </w:rPr>
        <w:t>n</w:t>
      </w:r>
      <w:r>
        <w:rPr>
          <w:rFonts w:ascii="Arial" w:eastAsia="Arial" w:hAnsi="Arial" w:cs="Arial"/>
          <w:spacing w:val="-1"/>
          <w:w w:val="99"/>
        </w:rPr>
        <w:t>i</w:t>
      </w:r>
      <w:r>
        <w:rPr>
          <w:rFonts w:ascii="Arial" w:eastAsia="Arial" w:hAnsi="Arial" w:cs="Arial"/>
          <w:w w:val="99"/>
        </w:rPr>
        <w:t>a</w:t>
      </w:r>
      <w:proofErr w:type="spellEnd"/>
      <w:r>
        <w:rPr>
          <w:rFonts w:ascii="Arial" w:eastAsia="Arial" w:hAnsi="Arial" w:cs="Arial"/>
          <w:w w:val="99"/>
        </w:rPr>
        <w:t>)</w:t>
      </w:r>
    </w:p>
    <w:p w:rsidR="0097108B" w:rsidRDefault="0097108B">
      <w:pPr>
        <w:spacing w:line="200" w:lineRule="exact"/>
      </w:pPr>
    </w:p>
    <w:p w:rsidR="0097108B" w:rsidRDefault="0097108B">
      <w:pPr>
        <w:spacing w:before="4" w:line="220" w:lineRule="exact"/>
        <w:rPr>
          <w:sz w:val="22"/>
          <w:szCs w:val="22"/>
        </w:rPr>
      </w:pPr>
    </w:p>
    <w:p w:rsidR="0097108B" w:rsidRDefault="00EB349B">
      <w:pPr>
        <w:ind w:left="2453" w:right="2379"/>
        <w:jc w:val="center"/>
        <w:rPr>
          <w:rFonts w:ascii="Arial" w:eastAsia="Arial" w:hAnsi="Arial" w:cs="Arial"/>
          <w:sz w:val="24"/>
          <w:szCs w:val="24"/>
        </w:rPr>
      </w:pPr>
      <w:r>
        <w:pict>
          <v:group id="_x0000_s1073" style="position:absolute;left:0;text-align:left;margin-left:68.95pt;margin-top:113pt;width:494.5pt;height:17.4pt;z-index:-251660288;mso-position-horizontal-relative:page;mso-position-vertical-relative:page" coordorigin="1379,2260" coordsize="9890,348">
            <v:shape id="_x0000_s1077" style="position:absolute;left:1390;top:2271;width:9868;height:0" coordorigin="1390,2271" coordsize="9868,0" path="m1390,2271r9868,e" filled="f" strokeweight=".58pt">
              <v:path arrowok="t"/>
            </v:shape>
            <v:shape id="_x0000_s1076" style="position:absolute;left:1390;top:2597;width:9868;height:0" coordorigin="1390,2597" coordsize="9868,0" path="m1390,2597r9868,e" filled="f" strokeweight=".58pt">
              <v:path arrowok="t"/>
            </v:shape>
            <v:shape id="_x0000_s1075" style="position:absolute;left:1385;top:2266;width:0;height:336" coordorigin="1385,2266" coordsize="0,336" path="m1385,2266r,336e" filled="f" strokeweight=".58pt">
              <v:path arrowok="t"/>
            </v:shape>
            <v:shape id="_x0000_s1074" style="position:absolute;left:11263;top:2266;width:0;height:336" coordorigin="11263,2266" coordsize="0,336" path="m11263,2266r,336e" filled="f" strokeweight=".20464mm">
              <v:path arrowok="t"/>
            </v:shape>
            <w10:wrap anchorx="page" anchory="page"/>
          </v:group>
        </w:pict>
      </w:r>
      <w:r>
        <w:rPr>
          <w:rFonts w:ascii="Arial" w:eastAsia="Arial" w:hAnsi="Arial" w:cs="Arial"/>
          <w:b/>
          <w:sz w:val="24"/>
          <w:szCs w:val="24"/>
        </w:rPr>
        <w:t>Su</w:t>
      </w:r>
      <w:r>
        <w:rPr>
          <w:rFonts w:ascii="Arial" w:eastAsia="Arial" w:hAnsi="Arial" w:cs="Arial"/>
          <w:b/>
          <w:spacing w:val="3"/>
          <w:sz w:val="24"/>
          <w:szCs w:val="24"/>
        </w:rPr>
        <w:t>r</w:t>
      </w:r>
      <w:r>
        <w:rPr>
          <w:rFonts w:ascii="Arial" w:eastAsia="Arial" w:hAnsi="Arial" w:cs="Arial"/>
          <w:b/>
          <w:spacing w:val="-9"/>
          <w:sz w:val="24"/>
          <w:szCs w:val="24"/>
        </w:rPr>
        <w:t>v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ill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nce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f</w:t>
      </w:r>
      <w:r>
        <w:rPr>
          <w:rFonts w:ascii="Arial" w:eastAsia="Arial" w:hAnsi="Arial" w:cs="Arial"/>
          <w:b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>rms</w:t>
      </w:r>
      <w:r>
        <w:rPr>
          <w:rFonts w:ascii="Arial" w:eastAsia="Arial" w:hAnsi="Arial" w:cs="Arial"/>
          <w:b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5"/>
          <w:sz w:val="24"/>
          <w:szCs w:val="24"/>
        </w:rPr>
        <w:t>C</w:t>
      </w:r>
      <w:r>
        <w:rPr>
          <w:rFonts w:ascii="Arial" w:eastAsia="Arial" w:hAnsi="Arial" w:cs="Arial"/>
          <w:b/>
          <w:spacing w:val="-7"/>
          <w:sz w:val="24"/>
          <w:szCs w:val="24"/>
        </w:rPr>
        <w:t>A</w:t>
      </w:r>
      <w:r>
        <w:rPr>
          <w:rFonts w:ascii="Arial" w:eastAsia="Arial" w:hAnsi="Arial" w:cs="Arial"/>
          <w:b/>
          <w:spacing w:val="2"/>
          <w:sz w:val="24"/>
          <w:szCs w:val="24"/>
        </w:rPr>
        <w:t>M</w:t>
      </w:r>
      <w:r>
        <w:rPr>
          <w:rFonts w:ascii="Arial" w:eastAsia="Arial" w:hAnsi="Arial" w:cs="Arial"/>
          <w:b/>
          <w:sz w:val="24"/>
          <w:szCs w:val="24"/>
        </w:rPr>
        <w:t>I</w:t>
      </w:r>
      <w:r>
        <w:rPr>
          <w:rFonts w:ascii="Arial" w:eastAsia="Arial" w:hAnsi="Arial" w:cs="Arial"/>
          <w:b/>
          <w:spacing w:val="10"/>
          <w:sz w:val="24"/>
          <w:szCs w:val="24"/>
        </w:rPr>
        <w:t>P</w:t>
      </w:r>
      <w:r>
        <w:rPr>
          <w:rFonts w:ascii="Arial" w:eastAsia="Arial" w:hAnsi="Arial" w:cs="Arial"/>
          <w:b/>
          <w:spacing w:val="-10"/>
          <w:sz w:val="24"/>
          <w:szCs w:val="24"/>
        </w:rPr>
        <w:t>A</w:t>
      </w:r>
      <w:r>
        <w:rPr>
          <w:rFonts w:ascii="Arial" w:eastAsia="Arial" w:hAnsi="Arial" w:cs="Arial"/>
          <w:b/>
          <w:spacing w:val="9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 xml:space="preserve">Cohort </w:t>
      </w:r>
      <w:r>
        <w:rPr>
          <w:rFonts w:ascii="Arial" w:eastAsia="Arial" w:hAnsi="Arial" w:cs="Arial"/>
          <w:b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spacing w:val="2"/>
          <w:sz w:val="24"/>
          <w:szCs w:val="24"/>
        </w:rPr>
        <w:t>tu</w:t>
      </w:r>
      <w:r>
        <w:rPr>
          <w:rFonts w:ascii="Arial" w:eastAsia="Arial" w:hAnsi="Arial" w:cs="Arial"/>
          <w:b/>
          <w:spacing w:val="5"/>
          <w:sz w:val="24"/>
          <w:szCs w:val="24"/>
        </w:rPr>
        <w:t>d</w:t>
      </w:r>
      <w:r>
        <w:rPr>
          <w:rFonts w:ascii="Arial" w:eastAsia="Arial" w:hAnsi="Arial" w:cs="Arial"/>
          <w:b/>
          <w:sz w:val="24"/>
          <w:szCs w:val="24"/>
        </w:rPr>
        <w:t>y</w:t>
      </w:r>
    </w:p>
    <w:p w:rsidR="0097108B" w:rsidRDefault="0097108B">
      <w:pPr>
        <w:spacing w:before="3" w:line="140" w:lineRule="exact"/>
        <w:rPr>
          <w:sz w:val="14"/>
          <w:szCs w:val="14"/>
        </w:rPr>
      </w:pPr>
    </w:p>
    <w:p w:rsidR="0097108B" w:rsidRDefault="0097108B">
      <w:pPr>
        <w:spacing w:line="200" w:lineRule="exact"/>
      </w:pP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5"/>
        <w:gridCol w:w="593"/>
        <w:gridCol w:w="1985"/>
        <w:gridCol w:w="2127"/>
        <w:gridCol w:w="1586"/>
      </w:tblGrid>
      <w:tr w:rsidR="0097108B">
        <w:trPr>
          <w:trHeight w:hRule="exact" w:val="516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350" w:right="1347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it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s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4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No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31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sit s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ec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pacing w:val="-2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c</w:t>
            </w:r>
          </w:p>
          <w:p w:rsidR="0097108B" w:rsidRDefault="00EB349B">
            <w:pPr>
              <w:spacing w:line="240" w:lineRule="exact"/>
              <w:ind w:left="38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pr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ce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res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4" w:right="104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Fo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rm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s </w:t>
            </w:r>
            <w:r>
              <w:rPr>
                <w:rFonts w:ascii="Arial" w:eastAsia="Arial" w:hAnsi="Arial" w:cs="Arial"/>
                <w:b/>
                <w:spacing w:val="-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b/>
                <w:spacing w:val="-5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ed</w:t>
            </w:r>
          </w:p>
          <w:p w:rsidR="0097108B" w:rsidRDefault="00EB349B">
            <w:pPr>
              <w:spacing w:line="240" w:lineRule="exact"/>
              <w:ind w:left="824" w:right="828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pacing w:val="4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b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: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51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ate:</w:t>
            </w:r>
          </w:p>
        </w:tc>
      </w:tr>
      <w:tr w:rsidR="0097108B">
        <w:trPr>
          <w:trHeight w:hRule="exact" w:val="768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nro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1+2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33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24h +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G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322" w:right="327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urse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/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</w:p>
          <w:p w:rsidR="0097108B" w:rsidRDefault="00EB349B">
            <w:pPr>
              <w:spacing w:line="240" w:lineRule="exact"/>
              <w:ind w:left="181" w:right="18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(N</w:t>
            </w:r>
            <w:r>
              <w:rPr>
                <w:rFonts w:ascii="Arial" w:eastAsia="Arial" w:hAnsi="Arial" w:cs="Arial"/>
                <w:spacing w:val="-16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15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) &amp;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Cl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cal</w:t>
            </w:r>
          </w:p>
          <w:p w:rsidR="0097108B" w:rsidRDefault="00EB349B">
            <w:pPr>
              <w:spacing w:line="240" w:lineRule="exact"/>
              <w:ind w:left="428" w:right="427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cer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(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4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ntenatal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(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NV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) 2 -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A 20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88" w:right="19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766" w:right="764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24h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48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6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&amp;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4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ANV</w:t>
            </w: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6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28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88" w:right="19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642" w:right="644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GTT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48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6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&amp;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2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ANV</w:t>
            </w: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36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88" w:right="19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766" w:right="764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24h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48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6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&amp;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4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516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ery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57" w:right="16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4,</w:t>
            </w:r>
          </w:p>
          <w:p w:rsidR="0097108B" w:rsidRDefault="00EB349B">
            <w:pPr>
              <w:spacing w:before="1"/>
              <w:ind w:left="66" w:right="68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5,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51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8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bo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n/</w:t>
            </w:r>
          </w:p>
          <w:p w:rsidR="0097108B" w:rsidRDefault="00EB349B">
            <w:pPr>
              <w:spacing w:before="1"/>
              <w:ind w:left="57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acenta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48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6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&amp;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2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4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ostna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al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eon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(</w:t>
            </w: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k)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6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11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48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6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&amp;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4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ostna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al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eon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(</w:t>
            </w:r>
            <w:r>
              <w:rPr>
                <w:rFonts w:ascii="Arial" w:eastAsia="Arial" w:hAnsi="Arial" w:cs="Arial"/>
                <w:sz w:val="22"/>
                <w:szCs w:val="22"/>
              </w:rPr>
              <w:t>6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k)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6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11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48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6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&amp;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4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4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ostna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al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nal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N°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6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13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48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6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&amp;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2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ostna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al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nal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N°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6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13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48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6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&amp;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4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4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sz w:val="22"/>
                <w:szCs w:val="22"/>
              </w:rPr>
              <w:t>asou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d: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nc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88" w:right="19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790" w:right="787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GA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208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sz w:val="22"/>
                <w:szCs w:val="22"/>
              </w:rPr>
              <w:t>ason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aph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2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sz w:val="22"/>
                <w:szCs w:val="22"/>
              </w:rPr>
              <w:t>asou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d: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26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28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88" w:right="19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702" w:right="716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0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208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sz w:val="22"/>
                <w:szCs w:val="22"/>
              </w:rPr>
              <w:t>ason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aph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4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sz w:val="22"/>
                <w:szCs w:val="22"/>
              </w:rPr>
              <w:t>asou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d: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34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36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88" w:right="19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702" w:right="716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0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208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sz w:val="22"/>
                <w:szCs w:val="22"/>
              </w:rPr>
              <w:t>ason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aph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2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4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x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sz w:val="22"/>
                <w:szCs w:val="22"/>
              </w:rPr>
              <w:t>a 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V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°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88" w:right="19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48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6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&amp;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2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x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sz w:val="22"/>
                <w:szCs w:val="22"/>
              </w:rPr>
              <w:t>a 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V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°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88" w:right="19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48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6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&amp;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4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x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sz w:val="22"/>
                <w:szCs w:val="22"/>
              </w:rPr>
              <w:t>a 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V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°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88" w:right="19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48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6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&amp;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4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x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sz w:val="22"/>
                <w:szCs w:val="22"/>
              </w:rPr>
              <w:t>a 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V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°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88" w:right="19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48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6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&amp;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2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4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cy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an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(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°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88" w:right="19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48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6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&amp;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4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°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88" w:right="19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48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6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&amp;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4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°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88" w:right="19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48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6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&amp;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2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°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88" w:right="19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48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6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&amp;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5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4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x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sz w:val="22"/>
                <w:szCs w:val="22"/>
              </w:rPr>
              <w:t>a 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sz w:val="22"/>
                <w:szCs w:val="22"/>
              </w:rPr>
              <w:t>asound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88" w:right="19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208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sz w:val="22"/>
                <w:szCs w:val="22"/>
              </w:rPr>
              <w:t>ason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aph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2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x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sz w:val="22"/>
                <w:szCs w:val="22"/>
              </w:rPr>
              <w:t>a 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sz w:val="22"/>
                <w:szCs w:val="22"/>
              </w:rPr>
              <w:t>asound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88" w:right="19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208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sz w:val="22"/>
                <w:szCs w:val="22"/>
              </w:rPr>
              <w:t>ason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ph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4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x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sz w:val="22"/>
                <w:szCs w:val="22"/>
              </w:rPr>
              <w:t>a 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sz w:val="22"/>
                <w:szCs w:val="22"/>
              </w:rPr>
              <w:t>asound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88" w:right="19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208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sz w:val="22"/>
                <w:szCs w:val="22"/>
              </w:rPr>
              <w:t>ason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aph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2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4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ostna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al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eona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N</w:t>
            </w:r>
            <w:r>
              <w:rPr>
                <w:rFonts w:ascii="Arial" w:eastAsia="Arial" w:hAnsi="Arial" w:cs="Arial"/>
                <w:sz w:val="22"/>
                <w:szCs w:val="22"/>
              </w:rPr>
              <w:t>°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6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12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48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6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&amp;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2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ostna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al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eona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N</w:t>
            </w:r>
            <w:r>
              <w:rPr>
                <w:rFonts w:ascii="Arial" w:eastAsia="Arial" w:hAnsi="Arial" w:cs="Arial"/>
                <w:sz w:val="22"/>
                <w:szCs w:val="22"/>
              </w:rPr>
              <w:t>°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6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12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48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6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&amp;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4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4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rr</w:t>
            </w:r>
            <w:r>
              <w:rPr>
                <w:rFonts w:ascii="Arial" w:eastAsia="Arial" w:hAnsi="Arial" w:cs="Arial"/>
                <w:sz w:val="22"/>
                <w:szCs w:val="22"/>
              </w:rPr>
              <w:t>al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88" w:right="19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48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6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&amp;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2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4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x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16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10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EB349B">
            <w:pPr>
              <w:spacing w:line="220" w:lineRule="exact"/>
              <w:ind w:left="48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6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&amp;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  <w:tr w:rsidR="0097108B">
        <w:trPr>
          <w:trHeight w:hRule="exact" w:val="264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108B" w:rsidRDefault="0097108B"/>
        </w:tc>
      </w:tr>
    </w:tbl>
    <w:p w:rsidR="0097108B" w:rsidRDefault="0097108B">
      <w:pPr>
        <w:sectPr w:rsidR="0097108B">
          <w:headerReference w:type="default" r:id="rId7"/>
          <w:pgSz w:w="11940" w:h="16860"/>
          <w:pgMar w:top="600" w:right="640" w:bottom="280" w:left="1300" w:header="400" w:footer="0" w:gutter="0"/>
          <w:cols w:space="720"/>
        </w:sectPr>
      </w:pPr>
    </w:p>
    <w:p w:rsidR="0097108B" w:rsidRDefault="0097108B">
      <w:pPr>
        <w:spacing w:line="180" w:lineRule="exact"/>
        <w:rPr>
          <w:sz w:val="19"/>
          <w:szCs w:val="19"/>
        </w:rPr>
        <w:sectPr w:rsidR="0097108B">
          <w:pgSz w:w="11940" w:h="16860"/>
          <w:pgMar w:top="600" w:right="500" w:bottom="280" w:left="1200" w:header="400" w:footer="0" w:gutter="0"/>
          <w:cols w:space="720"/>
        </w:sectPr>
      </w:pPr>
    </w:p>
    <w:p w:rsidR="0097108B" w:rsidRDefault="00EB349B">
      <w:pPr>
        <w:spacing w:before="32"/>
        <w:ind w:left="558" w:right="-53"/>
        <w:rPr>
          <w:rFonts w:ascii="Arial" w:eastAsia="Arial" w:hAnsi="Arial" w:cs="Arial"/>
          <w:sz w:val="22"/>
          <w:szCs w:val="22"/>
        </w:rPr>
      </w:pPr>
      <w:r>
        <w:pict>
          <v:group id="_x0000_s1065" style="position:absolute;left:0;text-align:left;margin-left:69.9pt;margin-top:13.1pt;width:488.75pt;height:2.5pt;z-index:-251659264;mso-position-horizontal-relative:page" coordorigin="1398,262" coordsize="9775,50">
            <v:shape id="_x0000_s1072" style="position:absolute;left:1404;top:306;width:9763;height:0" coordorigin="1404,306" coordsize="9763,0" path="m1404,306r9763,e" filled="f" strokeweight=".58pt">
              <v:path arrowok="t"/>
            </v:shape>
            <v:shape id="_x0000_s1071" style="position:absolute;left:5151;top:272;width:247;height:0" coordorigin="5151,272" coordsize="247,0" path="m5151,272r247,e" filled="f" strokeweight=".34664mm">
              <v:path arrowok="t"/>
            </v:shape>
            <v:shape id="_x0000_s1070" style="position:absolute;left:5459;top:272;width:246;height:0" coordorigin="5459,272" coordsize="246,0" path="m5459,272r246,e" filled="f" strokeweight=".34664mm">
              <v:path arrowok="t"/>
            </v:shape>
            <v:shape id="_x0000_s1069" style="position:absolute;left:5766;top:272;width:246;height:0" coordorigin="5766,272" coordsize="246,0" path="m5766,272r246,e" filled="f" strokeweight=".34664mm">
              <v:path arrowok="t"/>
            </v:shape>
            <v:shape id="_x0000_s1068" style="position:absolute;left:6208;top:272;width:246;height:0" coordorigin="6208,272" coordsize="246,0" path="m6208,272r246,e" filled="f" strokeweight=".34664mm">
              <v:path arrowok="t"/>
            </v:shape>
            <v:shape id="_x0000_s1067" style="position:absolute;left:6516;top:272;width:246;height:0" coordorigin="6516,272" coordsize="246,0" path="m6516,272r246,e" filled="f" strokeweight=".34664mm">
              <v:path arrowok="t"/>
            </v:shape>
            <v:shape id="_x0000_s1066" style="position:absolute;left:6823;top:272;width:246;height:0" coordorigin="6823,272" coordsize="246,0" path="m6823,272r246,e" filled="f" strokeweight=".34664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b/>
        </w:rPr>
        <w:t>Ide</w:t>
      </w:r>
      <w:r>
        <w:rPr>
          <w:rFonts w:ascii="Arial" w:eastAsia="Arial" w:hAnsi="Arial" w:cs="Arial"/>
          <w:b/>
          <w:spacing w:val="1"/>
        </w:rPr>
        <w:t>nt</w:t>
      </w:r>
      <w:r>
        <w:rPr>
          <w:rFonts w:ascii="Arial" w:eastAsia="Arial" w:hAnsi="Arial" w:cs="Arial"/>
          <w:b/>
        </w:rPr>
        <w:t>ifica</w:t>
      </w:r>
      <w:r>
        <w:rPr>
          <w:rFonts w:ascii="Arial" w:eastAsia="Arial" w:hAnsi="Arial" w:cs="Arial"/>
          <w:b/>
          <w:spacing w:val="1"/>
        </w:rPr>
        <w:t>t</w:t>
      </w:r>
      <w:r>
        <w:rPr>
          <w:rFonts w:ascii="Arial" w:eastAsia="Arial" w:hAnsi="Arial" w:cs="Arial"/>
          <w:b/>
        </w:rPr>
        <w:t>ion</w:t>
      </w:r>
      <w:r>
        <w:rPr>
          <w:rFonts w:ascii="Arial" w:eastAsia="Arial" w:hAnsi="Arial" w:cs="Arial"/>
          <w:b/>
          <w:spacing w:val="-21"/>
        </w:rPr>
        <w:t xml:space="preserve"> </w:t>
      </w:r>
      <w:proofErr w:type="gramStart"/>
      <w:r>
        <w:rPr>
          <w:rFonts w:ascii="Arial" w:eastAsia="Arial" w:hAnsi="Arial" w:cs="Arial"/>
          <w:b/>
        </w:rPr>
        <w:t>N</w:t>
      </w:r>
      <w:r>
        <w:rPr>
          <w:rFonts w:ascii="Arial" w:eastAsia="Arial" w:hAnsi="Arial" w:cs="Arial"/>
          <w:b/>
          <w:spacing w:val="3"/>
        </w:rPr>
        <w:t>o</w:t>
      </w:r>
      <w:r>
        <w:rPr>
          <w:rFonts w:ascii="Arial" w:eastAsia="Arial" w:hAnsi="Arial" w:cs="Arial"/>
          <w:b/>
        </w:rPr>
        <w:t>.</w:t>
      </w:r>
      <w:r>
        <w:rPr>
          <w:rFonts w:ascii="Arial" w:eastAsia="Arial" w:hAnsi="Arial" w:cs="Arial"/>
          <w:b/>
          <w:spacing w:val="-6"/>
        </w:rPr>
        <w:t xml:space="preserve"> </w:t>
      </w:r>
      <w:r>
        <w:rPr>
          <w:rFonts w:ascii="Arial" w:eastAsia="Arial" w:hAnsi="Arial" w:cs="Arial"/>
          <w:b/>
        </w:rPr>
        <w:t>:</w:t>
      </w:r>
      <w:proofErr w:type="gramEnd"/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C</w:t>
      </w:r>
      <w:r>
        <w:rPr>
          <w:rFonts w:ascii="Arial" w:eastAsia="Arial" w:hAnsi="Arial" w:cs="Arial"/>
          <w:b/>
          <w:spacing w:val="-6"/>
          <w:sz w:val="22"/>
          <w:szCs w:val="22"/>
        </w:rPr>
        <w:t>A</w:t>
      </w:r>
      <w:r>
        <w:rPr>
          <w:rFonts w:ascii="Arial" w:eastAsia="Arial" w:hAnsi="Arial" w:cs="Arial"/>
          <w:b/>
          <w:spacing w:val="2"/>
          <w:sz w:val="22"/>
          <w:szCs w:val="22"/>
        </w:rPr>
        <w:t>M</w:t>
      </w:r>
      <w:r>
        <w:rPr>
          <w:rFonts w:ascii="Arial" w:eastAsia="Arial" w:hAnsi="Arial" w:cs="Arial"/>
          <w:b/>
          <w:spacing w:val="1"/>
          <w:sz w:val="22"/>
          <w:szCs w:val="22"/>
        </w:rPr>
        <w:t>-</w:t>
      </w:r>
      <w:r>
        <w:rPr>
          <w:rFonts w:ascii="Arial" w:eastAsia="Arial" w:hAnsi="Arial" w:cs="Arial"/>
          <w:b/>
          <w:spacing w:val="-1"/>
          <w:sz w:val="22"/>
          <w:szCs w:val="22"/>
        </w:rPr>
        <w:t>SC</w:t>
      </w:r>
      <w:r>
        <w:rPr>
          <w:rFonts w:ascii="Arial" w:eastAsia="Arial" w:hAnsi="Arial" w:cs="Arial"/>
          <w:b/>
          <w:sz w:val="22"/>
          <w:szCs w:val="22"/>
        </w:rPr>
        <w:t>N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-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I</w:t>
      </w:r>
      <w:r>
        <w:rPr>
          <w:rFonts w:ascii="Arial" w:eastAsia="Arial" w:hAnsi="Arial" w:cs="Arial"/>
          <w:b/>
          <w:spacing w:val="6"/>
          <w:sz w:val="22"/>
          <w:szCs w:val="22"/>
        </w:rPr>
        <w:t>_</w:t>
      </w:r>
      <w:r>
        <w:rPr>
          <w:rFonts w:ascii="Arial" w:eastAsia="Arial" w:hAnsi="Arial" w:cs="Arial"/>
          <w:b/>
          <w:sz w:val="22"/>
          <w:szCs w:val="22"/>
        </w:rPr>
        <w:t>_I</w:t>
      </w:r>
    </w:p>
    <w:p w:rsidR="0097108B" w:rsidRDefault="00EB349B">
      <w:pPr>
        <w:spacing w:before="32"/>
        <w:ind w:right="-53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b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 xml:space="preserve">   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I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  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 xml:space="preserve">I-I   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I</w:t>
      </w:r>
    </w:p>
    <w:p w:rsidR="0097108B" w:rsidRDefault="00EB349B">
      <w:pPr>
        <w:spacing w:before="32" w:line="240" w:lineRule="exact"/>
        <w:rPr>
          <w:rFonts w:ascii="Arial" w:eastAsia="Arial" w:hAnsi="Arial" w:cs="Arial"/>
        </w:rPr>
        <w:sectPr w:rsidR="0097108B">
          <w:type w:val="continuous"/>
          <w:pgSz w:w="11940" w:h="16860"/>
          <w:pgMar w:top="600" w:right="500" w:bottom="280" w:left="1200" w:header="720" w:footer="720" w:gutter="0"/>
          <w:cols w:num="3" w:space="720" w:equalWidth="0">
            <w:col w:w="3952" w:space="246"/>
            <w:col w:w="1118" w:space="246"/>
            <w:col w:w="4678"/>
          </w:cols>
        </w:sectPr>
      </w:pPr>
      <w:r>
        <w:br w:type="column"/>
      </w:r>
      <w:r>
        <w:rPr>
          <w:rFonts w:ascii="Arial" w:eastAsia="Arial" w:hAnsi="Arial" w:cs="Arial"/>
          <w:b/>
          <w:sz w:val="22"/>
          <w:szCs w:val="22"/>
        </w:rPr>
        <w:t xml:space="preserve">I   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I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                           </w:t>
      </w:r>
      <w:r>
        <w:rPr>
          <w:rFonts w:ascii="Arial" w:eastAsia="Arial" w:hAnsi="Arial" w:cs="Arial"/>
          <w:b/>
          <w:spacing w:val="48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</w:rPr>
        <w:t>Version</w:t>
      </w:r>
      <w:r>
        <w:rPr>
          <w:rFonts w:ascii="Arial" w:eastAsia="Arial" w:hAnsi="Arial" w:cs="Arial"/>
          <w:b/>
          <w:spacing w:val="-7"/>
          <w:position w:val="-1"/>
        </w:rPr>
        <w:t xml:space="preserve"> </w:t>
      </w:r>
      <w:r>
        <w:rPr>
          <w:rFonts w:ascii="Arial" w:eastAsia="Arial" w:hAnsi="Arial" w:cs="Arial"/>
          <w:b/>
          <w:position w:val="-1"/>
        </w:rPr>
        <w:t>3,</w:t>
      </w:r>
      <w:r>
        <w:rPr>
          <w:rFonts w:ascii="Arial" w:eastAsia="Arial" w:hAnsi="Arial" w:cs="Arial"/>
          <w:b/>
          <w:spacing w:val="-2"/>
          <w:position w:val="-1"/>
        </w:rPr>
        <w:t xml:space="preserve"> </w:t>
      </w:r>
      <w:r>
        <w:rPr>
          <w:rFonts w:ascii="Arial" w:eastAsia="Arial" w:hAnsi="Arial" w:cs="Arial"/>
          <w:b/>
          <w:position w:val="-1"/>
        </w:rPr>
        <w:t>13</w:t>
      </w:r>
      <w:r>
        <w:rPr>
          <w:rFonts w:ascii="Arial" w:eastAsia="Arial" w:hAnsi="Arial" w:cs="Arial"/>
          <w:b/>
          <w:spacing w:val="-2"/>
          <w:position w:val="-1"/>
        </w:rPr>
        <w:t xml:space="preserve"> </w:t>
      </w:r>
      <w:r>
        <w:rPr>
          <w:rFonts w:ascii="Arial" w:eastAsia="Arial" w:hAnsi="Arial" w:cs="Arial"/>
          <w:b/>
          <w:position w:val="-1"/>
        </w:rPr>
        <w:t>May</w:t>
      </w:r>
      <w:r>
        <w:rPr>
          <w:rFonts w:ascii="Arial" w:eastAsia="Arial" w:hAnsi="Arial" w:cs="Arial"/>
          <w:b/>
          <w:spacing w:val="-4"/>
          <w:position w:val="-1"/>
        </w:rPr>
        <w:t xml:space="preserve"> </w:t>
      </w:r>
      <w:r>
        <w:rPr>
          <w:rFonts w:ascii="Arial" w:eastAsia="Arial" w:hAnsi="Arial" w:cs="Arial"/>
          <w:b/>
          <w:position w:val="-1"/>
        </w:rPr>
        <w:t>2024</w:t>
      </w:r>
    </w:p>
    <w:p w:rsidR="0097108B" w:rsidRDefault="00EB349B">
      <w:pPr>
        <w:spacing w:before="8" w:line="180" w:lineRule="exact"/>
        <w:rPr>
          <w:sz w:val="19"/>
          <w:szCs w:val="19"/>
        </w:rPr>
      </w:pPr>
      <w:bookmarkStart w:id="0" w:name="_GoBack"/>
      <w:r>
        <w:pict>
          <v:group id="_x0000_s1029" style="position:absolute;margin-left:69.9pt;margin-top:73.75pt;width:503.15pt;height:19.7pt;z-index:-251658240;mso-position-horizontal-relative:page;mso-position-vertical-relative:page" coordorigin="1398,1280" coordsize="10063,394">
            <v:shape id="_x0000_s1033" style="position:absolute;left:1409;top:1291;width:10041;height:0" coordorigin="1409,1291" coordsize="10041,0" path="m1409,1291r10041,e" filled="f" strokeweight=".58pt">
              <v:path arrowok="t"/>
            </v:shape>
            <v:shape id="_x0000_s1032" style="position:absolute;left:1409;top:1663;width:10041;height:0" coordorigin="1409,1663" coordsize="10041,0" path="m1409,1663r10041,e" filled="f" strokeweight=".58pt">
              <v:path arrowok="t"/>
            </v:shape>
            <v:shape id="_x0000_s1031" style="position:absolute;left:1404;top:1286;width:0;height:382" coordorigin="1404,1286" coordsize="0,382" path="m1404,1286r,382e" filled="f" strokeweight=".58pt">
              <v:path arrowok="t"/>
            </v:shape>
            <v:shape id="_x0000_s1030" style="position:absolute;left:11455;top:1286;width:0;height:382" coordorigin="11455,1286" coordsize="0,382" path="m11455,1286r,382e" filled="f" strokeweight=".58pt">
              <v:path arrowok="t"/>
            </v:shape>
            <w10:wrap anchorx="page" anchory="page"/>
          </v:group>
        </w:pict>
      </w:r>
      <w:bookmarkEnd w:id="0"/>
      <w:r>
        <w:pict>
          <v:group id="_x0000_s1039" style="position:absolute;margin-left:65.25pt;margin-top:477.25pt;width:507.8pt;height:130.1pt;z-index:-251656192;mso-position-horizontal-relative:page;mso-position-vertical-relative:page" coordorigin="1305,9545" coordsize="10156,2602">
            <v:shape id="_x0000_s1064" style="position:absolute;left:1311;top:9556;width:10139;height:0" coordorigin="1311,9556" coordsize="10139,0" path="m1311,9556r10139,e" filled="f" strokeweight=".58pt">
              <v:path arrowok="t"/>
            </v:shape>
            <v:shape id="_x0000_s1063" style="position:absolute;left:9230;top:9882;width:1858;height:0" coordorigin="9230,9882" coordsize="1858,0" path="m9230,9882r1858,e" filled="f" strokeweight=".58pt">
              <v:path arrowok="t"/>
            </v:shape>
            <v:shape id="_x0000_s1062" style="position:absolute;left:11093;top:9877;width:0;height:204" coordorigin="11093,9877" coordsize="0,204" path="m11093,9877r,204e" filled="f" strokeweight=".58pt">
              <v:path arrowok="t"/>
            </v:shape>
            <v:shape id="_x0000_s1061" style="position:absolute;left:10884;top:10129;width:0;height:204" coordorigin="10884,10129" coordsize="0,204" path="m10884,10129r,204e" filled="f" strokeweight=".58pt">
              <v:path arrowok="t"/>
            </v:shape>
            <v:shape id="_x0000_s1060" style="position:absolute;left:9230;top:10329;width:1649;height:0" coordorigin="9230,10329" coordsize="1649,0" path="m9230,10329r1649,e" filled="f" strokeweight=".58pt">
              <v:path arrowok="t"/>
            </v:shape>
            <v:shape id="_x0000_s1059" style="position:absolute;left:9230;top:10386;width:1121;height:0" coordorigin="9230,10386" coordsize="1121,0" path="m9230,10386r1121,e" filled="f" strokeweight=".58pt">
              <v:path arrowok="t"/>
            </v:shape>
            <v:shape id="_x0000_s1058" style="position:absolute;left:9225;top:9877;width:0;height:708" coordorigin="9225,9877" coordsize="0,708" path="m9225,9877r,708e" filled="f" strokeweight=".58pt">
              <v:path arrowok="t"/>
            </v:shape>
            <v:shape id="_x0000_s1057" style="position:absolute;left:10356;top:10381;width:0;height:204" coordorigin="10356,10381" coordsize="0,204" path="m10356,10381r,204e" filled="f" strokeweight=".58pt">
              <v:path arrowok="t"/>
            </v:shape>
            <v:shape id="_x0000_s1056" style="position:absolute;left:9230;top:10641;width:1930;height:0" coordorigin="9230,10641" coordsize="1930,0" path="m9230,10641r1930,e" filled="f" strokeweight=".20464mm">
              <v:path arrowok="t"/>
            </v:shape>
            <v:shape id="_x0000_s1055" style="position:absolute;left:9225;top:10636;width:0;height:456" coordorigin="9225,10636" coordsize="0,456" path="m9225,10636r,456e" filled="f" strokeweight=".58pt">
              <v:path arrowok="t"/>
            </v:shape>
            <v:shape id="_x0000_s1054" style="position:absolute;left:10337;top:10888;width:0;height:204" coordorigin="10337,10888" coordsize="0,204" path="m10337,10888r,204e" filled="f" strokeweight=".20464mm">
              <v:path arrowok="t"/>
            </v:shape>
            <v:shape id="_x0000_s1053" style="position:absolute;left:9230;top:11147;width:1102;height:0" coordorigin="9230,11147" coordsize="1102,0" path="m9230,11147r1102,e" filled="f" strokeweight=".58pt">
              <v:path arrowok="t"/>
            </v:shape>
            <v:shape id="_x0000_s1052" style="position:absolute;left:9230;top:11341;width:1102;height:0" coordorigin="9230,11341" coordsize="1102,0" path="m9230,11341r1102,e" filled="f" strokeweight=".58pt">
              <v:path arrowok="t"/>
            </v:shape>
            <v:shape id="_x0000_s1051" style="position:absolute;left:9230;top:11399;width:1102;height:0" coordorigin="9230,11399" coordsize="1102,0" path="m9230,11399r1102,e" filled="f" strokeweight=".20464mm">
              <v:path arrowok="t"/>
            </v:shape>
            <v:shape id="_x0000_s1050" style="position:absolute;left:10337;top:11142;width:0;height:456" coordorigin="10337,11142" coordsize="0,456" path="m10337,11142r,456e" filled="f" strokeweight=".20464mm">
              <v:path arrowok="t"/>
            </v:shape>
            <v:shape id="_x0000_s1049" style="position:absolute;left:9230;top:11593;width:1102;height:0" coordorigin="9230,11593" coordsize="1102,0" path="m9230,11593r1102,e" filled="f" strokeweight=".58pt">
              <v:path arrowok="t"/>
            </v:shape>
            <v:shape id="_x0000_s1048" style="position:absolute;left:9230;top:11651;width:1032;height:0" coordorigin="9230,11651" coordsize="1032,0" path="m9230,11651r1032,e" filled="f" strokeweight=".58pt">
              <v:path arrowok="t"/>
            </v:shape>
            <v:shape id="_x0000_s1047" style="position:absolute;left:9225;top:11142;width:0;height:708" coordorigin="9225,11142" coordsize="0,708" path="m9225,11142r,708e" filled="f" strokeweight=".58pt">
              <v:path arrowok="t"/>
            </v:shape>
            <v:shape id="_x0000_s1046" style="position:absolute;left:10267;top:11646;width:0;height:204" coordorigin="10267,11646" coordsize="0,204" path="m10267,11646r,204e" filled="f" strokeweight=".58pt">
              <v:path arrowok="t"/>
            </v:shape>
            <v:shape id="_x0000_s1045" style="position:absolute;left:9230;top:11845;width:1032;height:0" coordorigin="9230,11845" coordsize="1032,0" path="m9230,11845r1032,e" filled="f" strokeweight=".20464mm">
              <v:path arrowok="t"/>
            </v:shape>
            <v:shape id="_x0000_s1044" style="position:absolute;left:9230;top:11908;width:1032;height:0" coordorigin="9230,11908" coordsize="1032,0" path="m9230,11908r1032,e" filled="f" strokeweight=".20464mm">
              <v:path arrowok="t"/>
            </v:shape>
            <v:shape id="_x0000_s1043" style="position:absolute;left:9225;top:11903;width:0;height:204" coordorigin="9225,11903" coordsize="0,204" path="m9225,11903r,204e" filled="f" strokeweight=".58pt">
              <v:path arrowok="t"/>
            </v:shape>
            <v:shape id="_x0000_s1042" style="position:absolute;left:10267;top:11903;width:0;height:204" coordorigin="10267,11903" coordsize="0,204" path="m10267,11903r,204e" filled="f" strokeweight=".58pt">
              <v:path arrowok="t"/>
            </v:shape>
            <v:shape id="_x0000_s1041" style="position:absolute;left:1311;top:12136;width:10139;height:0" coordorigin="1311,12136" coordsize="10139,0" path="m1311,12136r10139,e" filled="f" strokeweight=".58pt">
              <v:path arrowok="t"/>
            </v:shape>
            <v:shape id="_x0000_s1040" style="position:absolute;left:11455;top:9551;width:0;height:2590" coordorigin="11455,9551" coordsize="0,2590" path="m11455,9551r,2590e" filled="f" strokeweight=".58pt">
              <v:path arrowok="t"/>
            </v:shape>
            <w10:wrap anchorx="page" anchory="page"/>
          </v:group>
        </w:pict>
      </w:r>
      <w:r>
        <w:pict>
          <v:group id="_x0000_s1034" style="position:absolute;margin-left:65pt;margin-top:316.2pt;width:508.05pt;height:155.45pt;z-index:-251657216;mso-position-horizontal-relative:page;mso-position-vertical-relative:page" coordorigin="1300,6324" coordsize="10161,3109">
            <v:shape id="_x0000_s1038" style="position:absolute;left:1311;top:6335;width:10139;height:0" coordorigin="1311,6335" coordsize="10139,0" path="m1311,6335r10139,e" filled="f" strokeweight=".58pt">
              <v:path arrowok="t"/>
            </v:shape>
            <v:shape id="_x0000_s1037" style="position:absolute;left:1311;top:9422;width:10139;height:0" coordorigin="1311,9422" coordsize="10139,0" path="m1311,9422r10139,e" filled="f" strokeweight=".58pt">
              <v:path arrowok="t"/>
            </v:shape>
            <v:shape id="_x0000_s1036" style="position:absolute;left:1306;top:6330;width:0;height:3097" coordorigin="1306,6330" coordsize="0,3097" path="m1306,6330r,3097e" filled="f" strokeweight=".58pt">
              <v:path arrowok="t"/>
            </v:shape>
            <v:shape id="_x0000_s1035" style="position:absolute;left:11455;top:6330;width:0;height:3097" coordorigin="11455,6330" coordsize="0,3097" path="m11455,6330r,3097e" filled="f" strokeweight=".58pt">
              <v:path arrowok="t"/>
            </v:shape>
            <w10:wrap anchorx="page" anchory="page"/>
          </v:group>
        </w:pict>
      </w:r>
    </w:p>
    <w:p w:rsidR="0097108B" w:rsidRDefault="00EB349B">
      <w:pPr>
        <w:spacing w:before="25"/>
        <w:ind w:left="2112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1. </w:t>
      </w:r>
      <w:r>
        <w:rPr>
          <w:rFonts w:ascii="Arial" w:eastAsia="Arial" w:hAnsi="Arial" w:cs="Arial"/>
          <w:b/>
          <w:spacing w:val="2"/>
          <w:sz w:val="28"/>
          <w:szCs w:val="28"/>
        </w:rPr>
        <w:t>M</w:t>
      </w:r>
      <w:r>
        <w:rPr>
          <w:rFonts w:ascii="Arial" w:eastAsia="Arial" w:hAnsi="Arial" w:cs="Arial"/>
          <w:b/>
          <w:spacing w:val="-1"/>
          <w:sz w:val="28"/>
          <w:szCs w:val="28"/>
        </w:rPr>
        <w:t>o</w:t>
      </w:r>
      <w:r>
        <w:rPr>
          <w:rFonts w:ascii="Arial" w:eastAsia="Arial" w:hAnsi="Arial" w:cs="Arial"/>
          <w:b/>
          <w:sz w:val="28"/>
          <w:szCs w:val="28"/>
        </w:rPr>
        <w:t>t</w:t>
      </w:r>
      <w:r>
        <w:rPr>
          <w:rFonts w:ascii="Arial" w:eastAsia="Arial" w:hAnsi="Arial" w:cs="Arial"/>
          <w:b/>
          <w:spacing w:val="-1"/>
          <w:sz w:val="28"/>
          <w:szCs w:val="28"/>
        </w:rPr>
        <w:t>h</w:t>
      </w:r>
      <w:r>
        <w:rPr>
          <w:rFonts w:ascii="Arial" w:eastAsia="Arial" w:hAnsi="Arial" w:cs="Arial"/>
          <w:b/>
          <w:spacing w:val="-3"/>
          <w:sz w:val="28"/>
          <w:szCs w:val="28"/>
        </w:rPr>
        <w:t>e</w:t>
      </w:r>
      <w:r>
        <w:rPr>
          <w:rFonts w:ascii="Arial" w:eastAsia="Arial" w:hAnsi="Arial" w:cs="Arial"/>
          <w:b/>
          <w:sz w:val="28"/>
          <w:szCs w:val="28"/>
        </w:rPr>
        <w:t xml:space="preserve">r </w:t>
      </w:r>
      <w:r>
        <w:rPr>
          <w:rFonts w:ascii="Arial" w:eastAsia="Arial" w:hAnsi="Arial" w:cs="Arial"/>
          <w:b/>
          <w:spacing w:val="-1"/>
          <w:sz w:val="28"/>
          <w:szCs w:val="28"/>
        </w:rPr>
        <w:t>In</w:t>
      </w:r>
      <w:r>
        <w:rPr>
          <w:rFonts w:ascii="Arial" w:eastAsia="Arial" w:hAnsi="Arial" w:cs="Arial"/>
          <w:b/>
          <w:sz w:val="28"/>
          <w:szCs w:val="28"/>
        </w:rPr>
        <w:t>c</w:t>
      </w:r>
      <w:r>
        <w:rPr>
          <w:rFonts w:ascii="Arial" w:eastAsia="Arial" w:hAnsi="Arial" w:cs="Arial"/>
          <w:b/>
          <w:spacing w:val="1"/>
          <w:sz w:val="28"/>
          <w:szCs w:val="28"/>
        </w:rPr>
        <w:t>l</w:t>
      </w:r>
      <w:r>
        <w:rPr>
          <w:rFonts w:ascii="Arial" w:eastAsia="Arial" w:hAnsi="Arial" w:cs="Arial"/>
          <w:b/>
          <w:spacing w:val="-1"/>
          <w:sz w:val="28"/>
          <w:szCs w:val="28"/>
        </w:rPr>
        <w:t>u</w:t>
      </w:r>
      <w:r>
        <w:rPr>
          <w:rFonts w:ascii="Arial" w:eastAsia="Arial" w:hAnsi="Arial" w:cs="Arial"/>
          <w:b/>
          <w:sz w:val="28"/>
          <w:szCs w:val="28"/>
        </w:rPr>
        <w:t>s</w:t>
      </w:r>
      <w:r>
        <w:rPr>
          <w:rFonts w:ascii="Arial" w:eastAsia="Arial" w:hAnsi="Arial" w:cs="Arial"/>
          <w:b/>
          <w:spacing w:val="1"/>
          <w:sz w:val="28"/>
          <w:szCs w:val="28"/>
        </w:rPr>
        <w:t>i</w:t>
      </w:r>
      <w:r>
        <w:rPr>
          <w:rFonts w:ascii="Arial" w:eastAsia="Arial" w:hAnsi="Arial" w:cs="Arial"/>
          <w:b/>
          <w:spacing w:val="-8"/>
          <w:sz w:val="28"/>
          <w:szCs w:val="28"/>
        </w:rPr>
        <w:t>o</w:t>
      </w:r>
      <w:r>
        <w:rPr>
          <w:rFonts w:ascii="Arial" w:eastAsia="Arial" w:hAnsi="Arial" w:cs="Arial"/>
          <w:b/>
          <w:sz w:val="28"/>
          <w:szCs w:val="28"/>
        </w:rPr>
        <w:t>n Sc</w:t>
      </w:r>
      <w:r>
        <w:rPr>
          <w:rFonts w:ascii="Arial" w:eastAsia="Arial" w:hAnsi="Arial" w:cs="Arial"/>
          <w:b/>
          <w:spacing w:val="1"/>
          <w:sz w:val="28"/>
          <w:szCs w:val="28"/>
        </w:rPr>
        <w:t>r</w:t>
      </w:r>
      <w:r>
        <w:rPr>
          <w:rFonts w:ascii="Arial" w:eastAsia="Arial" w:hAnsi="Arial" w:cs="Arial"/>
          <w:b/>
          <w:sz w:val="28"/>
          <w:szCs w:val="28"/>
        </w:rPr>
        <w:t>ee</w:t>
      </w:r>
      <w:r>
        <w:rPr>
          <w:rFonts w:ascii="Arial" w:eastAsia="Arial" w:hAnsi="Arial" w:cs="Arial"/>
          <w:b/>
          <w:spacing w:val="-6"/>
          <w:sz w:val="28"/>
          <w:szCs w:val="28"/>
        </w:rPr>
        <w:t>n</w:t>
      </w:r>
      <w:r>
        <w:rPr>
          <w:rFonts w:ascii="Arial" w:eastAsia="Arial" w:hAnsi="Arial" w:cs="Arial"/>
          <w:b/>
          <w:spacing w:val="1"/>
          <w:sz w:val="28"/>
          <w:szCs w:val="28"/>
        </w:rPr>
        <w:t>i</w:t>
      </w:r>
      <w:r>
        <w:rPr>
          <w:rFonts w:ascii="Arial" w:eastAsia="Arial" w:hAnsi="Arial" w:cs="Arial"/>
          <w:b/>
          <w:spacing w:val="-1"/>
          <w:sz w:val="28"/>
          <w:szCs w:val="28"/>
        </w:rPr>
        <w:t>n</w:t>
      </w:r>
      <w:r>
        <w:rPr>
          <w:rFonts w:ascii="Arial" w:eastAsia="Arial" w:hAnsi="Arial" w:cs="Arial"/>
          <w:b/>
          <w:sz w:val="28"/>
          <w:szCs w:val="28"/>
        </w:rPr>
        <w:t xml:space="preserve">g </w:t>
      </w:r>
      <w:r>
        <w:rPr>
          <w:rFonts w:ascii="Arial" w:eastAsia="Arial" w:hAnsi="Arial" w:cs="Arial"/>
          <w:b/>
          <w:spacing w:val="-1"/>
          <w:sz w:val="28"/>
          <w:szCs w:val="28"/>
        </w:rPr>
        <w:t>Fo</w:t>
      </w:r>
      <w:r>
        <w:rPr>
          <w:rFonts w:ascii="Arial" w:eastAsia="Arial" w:hAnsi="Arial" w:cs="Arial"/>
          <w:b/>
          <w:spacing w:val="1"/>
          <w:sz w:val="28"/>
          <w:szCs w:val="28"/>
        </w:rPr>
        <w:t>r</w:t>
      </w:r>
      <w:r>
        <w:rPr>
          <w:rFonts w:ascii="Arial" w:eastAsia="Arial" w:hAnsi="Arial" w:cs="Arial"/>
          <w:b/>
          <w:sz w:val="28"/>
          <w:szCs w:val="28"/>
        </w:rPr>
        <w:t>m</w:t>
      </w:r>
      <w:r>
        <w:rPr>
          <w:rFonts w:ascii="Arial" w:eastAsia="Arial" w:hAnsi="Arial" w:cs="Arial"/>
          <w:b/>
          <w:spacing w:val="-3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sz w:val="28"/>
          <w:szCs w:val="28"/>
        </w:rPr>
        <w:t>1</w:t>
      </w:r>
      <w:r>
        <w:rPr>
          <w:rFonts w:ascii="Arial" w:eastAsia="Arial" w:hAnsi="Arial" w:cs="Arial"/>
          <w:b/>
          <w:spacing w:val="4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spacing w:val="-1"/>
          <w:sz w:val="28"/>
          <w:szCs w:val="28"/>
        </w:rPr>
        <w:t>Coho</w:t>
      </w:r>
      <w:r>
        <w:rPr>
          <w:rFonts w:ascii="Arial" w:eastAsia="Arial" w:hAnsi="Arial" w:cs="Arial"/>
          <w:b/>
          <w:spacing w:val="1"/>
          <w:sz w:val="28"/>
          <w:szCs w:val="28"/>
        </w:rPr>
        <w:t>r</w:t>
      </w:r>
      <w:r>
        <w:rPr>
          <w:rFonts w:ascii="Arial" w:eastAsia="Arial" w:hAnsi="Arial" w:cs="Arial"/>
          <w:b/>
          <w:sz w:val="28"/>
          <w:szCs w:val="28"/>
        </w:rPr>
        <w:t>t</w:t>
      </w:r>
      <w:r>
        <w:rPr>
          <w:rFonts w:ascii="Arial" w:eastAsia="Arial" w:hAnsi="Arial" w:cs="Arial"/>
          <w:b/>
          <w:spacing w:val="-3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sz w:val="28"/>
          <w:szCs w:val="28"/>
        </w:rPr>
        <w:t>St</w:t>
      </w:r>
      <w:r>
        <w:rPr>
          <w:rFonts w:ascii="Arial" w:eastAsia="Arial" w:hAnsi="Arial" w:cs="Arial"/>
          <w:b/>
          <w:spacing w:val="-1"/>
          <w:sz w:val="28"/>
          <w:szCs w:val="28"/>
        </w:rPr>
        <w:t>u</w:t>
      </w:r>
      <w:r>
        <w:rPr>
          <w:rFonts w:ascii="Arial" w:eastAsia="Arial" w:hAnsi="Arial" w:cs="Arial"/>
          <w:b/>
          <w:spacing w:val="6"/>
          <w:sz w:val="28"/>
          <w:szCs w:val="28"/>
        </w:rPr>
        <w:t>d</w:t>
      </w:r>
      <w:r>
        <w:rPr>
          <w:rFonts w:ascii="Arial" w:eastAsia="Arial" w:hAnsi="Arial" w:cs="Arial"/>
          <w:b/>
          <w:sz w:val="28"/>
          <w:szCs w:val="28"/>
        </w:rPr>
        <w:t>y</w:t>
      </w:r>
    </w:p>
    <w:p w:rsidR="0097108B" w:rsidRDefault="00EB349B">
      <w:pPr>
        <w:spacing w:before="27"/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1.1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al </w:t>
      </w:r>
      <w:r>
        <w:rPr>
          <w:rFonts w:ascii="Arial" w:eastAsia="Arial" w:hAnsi="Arial" w:cs="Arial"/>
          <w:spacing w:val="-1"/>
          <w:sz w:val="22"/>
          <w:szCs w:val="22"/>
        </w:rPr>
        <w:t>Cli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(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 C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F is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ill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:</w:t>
      </w:r>
    </w:p>
    <w:p w:rsidR="0097108B" w:rsidRDefault="00EB349B">
      <w:pPr>
        <w:spacing w:before="5"/>
        <w:ind w:left="2835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position w:val="2"/>
          <w:sz w:val="22"/>
          <w:szCs w:val="22"/>
        </w:rPr>
        <w:t></w:t>
      </w:r>
      <w:r>
        <w:rPr>
          <w:spacing w:val="7"/>
          <w:position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position w:val="2"/>
          <w:sz w:val="22"/>
          <w:szCs w:val="22"/>
        </w:rPr>
        <w:t>K</w:t>
      </w:r>
      <w:r>
        <w:rPr>
          <w:rFonts w:ascii="Arial" w:eastAsia="Arial" w:hAnsi="Arial" w:cs="Arial"/>
          <w:position w:val="2"/>
          <w:sz w:val="22"/>
          <w:szCs w:val="22"/>
        </w:rPr>
        <w:t>o</w:t>
      </w:r>
      <w:r>
        <w:rPr>
          <w:rFonts w:ascii="Arial" w:eastAsia="Arial" w:hAnsi="Arial" w:cs="Arial"/>
          <w:spacing w:val="1"/>
          <w:position w:val="2"/>
          <w:sz w:val="22"/>
          <w:szCs w:val="22"/>
        </w:rPr>
        <w:t>r</w:t>
      </w:r>
      <w:r>
        <w:rPr>
          <w:rFonts w:ascii="Arial" w:eastAsia="Arial" w:hAnsi="Arial" w:cs="Arial"/>
          <w:spacing w:val="-5"/>
          <w:position w:val="2"/>
          <w:sz w:val="22"/>
          <w:szCs w:val="22"/>
        </w:rPr>
        <w:t>o</w:t>
      </w:r>
      <w:r>
        <w:rPr>
          <w:rFonts w:ascii="Arial" w:eastAsia="Arial" w:hAnsi="Arial" w:cs="Arial"/>
          <w:spacing w:val="4"/>
          <w:position w:val="2"/>
          <w:sz w:val="22"/>
          <w:szCs w:val="22"/>
        </w:rPr>
        <w:t>g</w:t>
      </w:r>
      <w:r>
        <w:rPr>
          <w:rFonts w:ascii="Arial" w:eastAsia="Arial" w:hAnsi="Arial" w:cs="Arial"/>
          <w:spacing w:val="-6"/>
          <w:position w:val="2"/>
          <w:sz w:val="22"/>
          <w:szCs w:val="22"/>
        </w:rPr>
        <w:t>w</w:t>
      </w:r>
      <w:r>
        <w:rPr>
          <w:rFonts w:ascii="Arial" w:eastAsia="Arial" w:hAnsi="Arial" w:cs="Arial"/>
          <w:position w:val="2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pacing w:val="-1"/>
          <w:position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4"/>
          <w:position w:val="2"/>
          <w:sz w:val="22"/>
          <w:szCs w:val="22"/>
        </w:rPr>
        <w:t>T</w:t>
      </w:r>
      <w:r>
        <w:rPr>
          <w:rFonts w:ascii="Arial" w:eastAsia="Arial" w:hAnsi="Arial" w:cs="Arial"/>
          <w:position w:val="2"/>
          <w:sz w:val="22"/>
          <w:szCs w:val="22"/>
        </w:rPr>
        <w:t>o</w:t>
      </w:r>
      <w:r>
        <w:rPr>
          <w:rFonts w:ascii="Arial" w:eastAsia="Arial" w:hAnsi="Arial" w:cs="Arial"/>
          <w:spacing w:val="-8"/>
          <w:position w:val="2"/>
          <w:sz w:val="22"/>
          <w:szCs w:val="22"/>
        </w:rPr>
        <w:t>w</w:t>
      </w:r>
      <w:r>
        <w:rPr>
          <w:rFonts w:ascii="Arial" w:eastAsia="Arial" w:hAnsi="Arial" w:cs="Arial"/>
          <w:position w:val="2"/>
          <w:sz w:val="22"/>
          <w:szCs w:val="22"/>
        </w:rPr>
        <w:t>n Coun</w:t>
      </w:r>
      <w:r>
        <w:rPr>
          <w:rFonts w:ascii="Arial" w:eastAsia="Arial" w:hAnsi="Arial" w:cs="Arial"/>
          <w:spacing w:val="-2"/>
          <w:position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position w:val="2"/>
          <w:sz w:val="22"/>
          <w:szCs w:val="22"/>
        </w:rPr>
        <w:t>i</w:t>
      </w:r>
      <w:r>
        <w:rPr>
          <w:rFonts w:ascii="Arial" w:eastAsia="Arial" w:hAnsi="Arial" w:cs="Arial"/>
          <w:position w:val="2"/>
          <w:sz w:val="22"/>
          <w:szCs w:val="22"/>
        </w:rPr>
        <w:t xml:space="preserve">l </w:t>
      </w:r>
      <w:r>
        <w:rPr>
          <w:rFonts w:ascii="Arial" w:eastAsia="Arial" w:hAnsi="Arial" w:cs="Arial"/>
          <w:spacing w:val="-1"/>
          <w:position w:val="2"/>
          <w:sz w:val="22"/>
          <w:szCs w:val="22"/>
        </w:rPr>
        <w:t>H</w:t>
      </w:r>
      <w:r>
        <w:rPr>
          <w:rFonts w:ascii="Arial" w:eastAsia="Arial" w:hAnsi="Arial" w:cs="Arial"/>
          <w:position w:val="2"/>
          <w:sz w:val="22"/>
          <w:szCs w:val="22"/>
        </w:rPr>
        <w:t>osp</w:t>
      </w:r>
      <w:r>
        <w:rPr>
          <w:rFonts w:ascii="Arial" w:eastAsia="Arial" w:hAnsi="Arial" w:cs="Arial"/>
          <w:spacing w:val="-1"/>
          <w:position w:val="2"/>
          <w:sz w:val="22"/>
          <w:szCs w:val="22"/>
        </w:rPr>
        <w:t>i</w:t>
      </w:r>
      <w:r>
        <w:rPr>
          <w:rFonts w:ascii="Arial" w:eastAsia="Arial" w:hAnsi="Arial" w:cs="Arial"/>
          <w:spacing w:val="1"/>
          <w:position w:val="2"/>
          <w:sz w:val="22"/>
          <w:szCs w:val="22"/>
        </w:rPr>
        <w:t>t</w:t>
      </w:r>
      <w:r>
        <w:rPr>
          <w:rFonts w:ascii="Arial" w:eastAsia="Arial" w:hAnsi="Arial" w:cs="Arial"/>
          <w:position w:val="2"/>
          <w:sz w:val="22"/>
          <w:szCs w:val="22"/>
        </w:rPr>
        <w:t xml:space="preserve">al     </w:t>
      </w:r>
      <w:r>
        <w:rPr>
          <w:rFonts w:ascii="Arial" w:eastAsia="Arial" w:hAnsi="Arial" w:cs="Arial"/>
          <w:spacing w:val="56"/>
          <w:position w:val="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pacing w:val="5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Di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pen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</w:p>
    <w:p w:rsidR="0097108B" w:rsidRDefault="00EB349B">
      <w:pPr>
        <w:spacing w:before="30"/>
        <w:ind w:left="2835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position w:val="-2"/>
          <w:sz w:val="22"/>
          <w:szCs w:val="22"/>
        </w:rPr>
        <w:t></w:t>
      </w:r>
      <w:r>
        <w:rPr>
          <w:spacing w:val="7"/>
          <w:position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6"/>
          <w:position w:val="-2"/>
          <w:sz w:val="22"/>
          <w:szCs w:val="22"/>
        </w:rPr>
        <w:t>N</w:t>
      </w:r>
      <w:r>
        <w:rPr>
          <w:rFonts w:ascii="Arial" w:eastAsia="Arial" w:hAnsi="Arial" w:cs="Arial"/>
          <w:spacing w:val="4"/>
          <w:position w:val="-2"/>
          <w:sz w:val="22"/>
          <w:szCs w:val="22"/>
        </w:rPr>
        <w:t>g</w:t>
      </w:r>
      <w:r>
        <w:rPr>
          <w:rFonts w:ascii="Arial" w:eastAsia="Arial" w:hAnsi="Arial" w:cs="Arial"/>
          <w:position w:val="-2"/>
          <w:sz w:val="22"/>
          <w:szCs w:val="22"/>
        </w:rPr>
        <w:t>ombe</w:t>
      </w:r>
      <w:r>
        <w:rPr>
          <w:rFonts w:ascii="Arial" w:eastAsia="Arial" w:hAnsi="Arial" w:cs="Arial"/>
          <w:spacing w:val="-5"/>
          <w:position w:val="-2"/>
          <w:sz w:val="22"/>
          <w:szCs w:val="22"/>
        </w:rPr>
        <w:t>z</w:t>
      </w:r>
      <w:r>
        <w:rPr>
          <w:rFonts w:ascii="Arial" w:eastAsia="Arial" w:hAnsi="Arial" w:cs="Arial"/>
          <w:position w:val="-2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position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2"/>
          <w:sz w:val="22"/>
          <w:szCs w:val="22"/>
        </w:rPr>
        <w:t>Di</w:t>
      </w:r>
      <w:r>
        <w:rPr>
          <w:rFonts w:ascii="Arial" w:eastAsia="Arial" w:hAnsi="Arial" w:cs="Arial"/>
          <w:position w:val="-2"/>
          <w:sz w:val="22"/>
          <w:szCs w:val="22"/>
        </w:rPr>
        <w:t>s</w:t>
      </w:r>
      <w:r>
        <w:rPr>
          <w:rFonts w:ascii="Arial" w:eastAsia="Arial" w:hAnsi="Arial" w:cs="Arial"/>
          <w:spacing w:val="-3"/>
          <w:position w:val="-2"/>
          <w:sz w:val="22"/>
          <w:szCs w:val="22"/>
        </w:rPr>
        <w:t>p</w:t>
      </w:r>
      <w:r>
        <w:rPr>
          <w:rFonts w:ascii="Arial" w:eastAsia="Arial" w:hAnsi="Arial" w:cs="Arial"/>
          <w:position w:val="-2"/>
          <w:sz w:val="22"/>
          <w:szCs w:val="22"/>
        </w:rPr>
        <w:t>ensa</w:t>
      </w:r>
      <w:r>
        <w:rPr>
          <w:rFonts w:ascii="Arial" w:eastAsia="Arial" w:hAnsi="Arial" w:cs="Arial"/>
          <w:spacing w:val="1"/>
          <w:position w:val="-2"/>
          <w:sz w:val="22"/>
          <w:szCs w:val="22"/>
        </w:rPr>
        <w:t>r</w:t>
      </w:r>
      <w:r>
        <w:rPr>
          <w:rFonts w:ascii="Arial" w:eastAsia="Arial" w:hAnsi="Arial" w:cs="Arial"/>
          <w:position w:val="-2"/>
          <w:sz w:val="22"/>
          <w:szCs w:val="22"/>
        </w:rPr>
        <w:t xml:space="preserve">y                     </w:t>
      </w:r>
      <w:r>
        <w:rPr>
          <w:rFonts w:ascii="Arial" w:eastAsia="Arial" w:hAnsi="Arial" w:cs="Arial"/>
          <w:spacing w:val="42"/>
          <w:position w:val="-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8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5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era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</w:p>
    <w:p w:rsidR="0097108B" w:rsidRDefault="00EB349B">
      <w:pPr>
        <w:spacing w:before="31"/>
        <w:ind w:left="2835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9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 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4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e                   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2"/>
          <w:sz w:val="22"/>
          <w:szCs w:val="22"/>
        </w:rPr>
        <w:t></w:t>
      </w:r>
      <w:r>
        <w:rPr>
          <w:spacing w:val="7"/>
          <w:position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position w:val="2"/>
          <w:sz w:val="22"/>
          <w:szCs w:val="22"/>
        </w:rPr>
        <w:t>S</w:t>
      </w:r>
      <w:r>
        <w:rPr>
          <w:rFonts w:ascii="Arial" w:eastAsia="Arial" w:hAnsi="Arial" w:cs="Arial"/>
          <w:spacing w:val="-5"/>
          <w:position w:val="2"/>
          <w:sz w:val="22"/>
          <w:szCs w:val="22"/>
        </w:rPr>
        <w:t>e</w:t>
      </w:r>
      <w:r>
        <w:rPr>
          <w:rFonts w:ascii="Arial" w:eastAsia="Arial" w:hAnsi="Arial" w:cs="Arial"/>
          <w:spacing w:val="4"/>
          <w:position w:val="2"/>
          <w:sz w:val="22"/>
          <w:szCs w:val="22"/>
        </w:rPr>
        <w:t>g</w:t>
      </w:r>
      <w:r>
        <w:rPr>
          <w:rFonts w:ascii="Arial" w:eastAsia="Arial" w:hAnsi="Arial" w:cs="Arial"/>
          <w:spacing w:val="-3"/>
          <w:position w:val="2"/>
          <w:sz w:val="22"/>
          <w:szCs w:val="22"/>
        </w:rPr>
        <w:t>e</w:t>
      </w:r>
      <w:r>
        <w:rPr>
          <w:rFonts w:ascii="Arial" w:eastAsia="Arial" w:hAnsi="Arial" w:cs="Arial"/>
          <w:spacing w:val="1"/>
          <w:position w:val="2"/>
          <w:sz w:val="22"/>
          <w:szCs w:val="22"/>
        </w:rPr>
        <w:t>r</w:t>
      </w:r>
      <w:r>
        <w:rPr>
          <w:rFonts w:ascii="Arial" w:eastAsia="Arial" w:hAnsi="Arial" w:cs="Arial"/>
          <w:position w:val="2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position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2"/>
          <w:sz w:val="22"/>
          <w:szCs w:val="22"/>
        </w:rPr>
        <w:t>Di</w:t>
      </w:r>
      <w:r>
        <w:rPr>
          <w:rFonts w:ascii="Arial" w:eastAsia="Arial" w:hAnsi="Arial" w:cs="Arial"/>
          <w:position w:val="2"/>
          <w:sz w:val="22"/>
          <w:szCs w:val="22"/>
        </w:rPr>
        <w:t>s</w:t>
      </w:r>
      <w:r>
        <w:rPr>
          <w:rFonts w:ascii="Arial" w:eastAsia="Arial" w:hAnsi="Arial" w:cs="Arial"/>
          <w:spacing w:val="-3"/>
          <w:position w:val="2"/>
          <w:sz w:val="22"/>
          <w:szCs w:val="22"/>
        </w:rPr>
        <w:t>p</w:t>
      </w:r>
      <w:r>
        <w:rPr>
          <w:rFonts w:ascii="Arial" w:eastAsia="Arial" w:hAnsi="Arial" w:cs="Arial"/>
          <w:position w:val="2"/>
          <w:sz w:val="22"/>
          <w:szCs w:val="22"/>
        </w:rPr>
        <w:t>ensa</w:t>
      </w:r>
      <w:r>
        <w:rPr>
          <w:rFonts w:ascii="Arial" w:eastAsia="Arial" w:hAnsi="Arial" w:cs="Arial"/>
          <w:spacing w:val="1"/>
          <w:position w:val="2"/>
          <w:sz w:val="22"/>
          <w:szCs w:val="22"/>
        </w:rPr>
        <w:t>r</w:t>
      </w:r>
      <w:r>
        <w:rPr>
          <w:rFonts w:ascii="Arial" w:eastAsia="Arial" w:hAnsi="Arial" w:cs="Arial"/>
          <w:position w:val="2"/>
          <w:sz w:val="22"/>
          <w:szCs w:val="22"/>
        </w:rPr>
        <w:t>y</w:t>
      </w:r>
    </w:p>
    <w:p w:rsidR="0097108B" w:rsidRDefault="00EB349B">
      <w:pPr>
        <w:spacing w:before="23"/>
        <w:ind w:left="2835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ensa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y                              </w:t>
      </w:r>
      <w:r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9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4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uni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spen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</w:p>
    <w:p w:rsidR="0097108B" w:rsidRDefault="00EB349B">
      <w:pPr>
        <w:spacing w:before="47"/>
        <w:ind w:left="2835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ei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spe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y                      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pacing w:val="-5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os</w:t>
      </w:r>
      <w:r>
        <w:rPr>
          <w:rFonts w:ascii="Arial" w:eastAsia="Arial" w:hAnsi="Arial" w:cs="Arial"/>
          <w:spacing w:val="-5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al</w:t>
      </w:r>
    </w:p>
    <w:p w:rsidR="0097108B" w:rsidRDefault="00EB349B">
      <w:pPr>
        <w:spacing w:before="47"/>
        <w:ind w:left="2835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K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bo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ens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-4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y                    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1"/>
          <w:sz w:val="24"/>
          <w:szCs w:val="24"/>
        </w:rPr>
        <w:t></w:t>
      </w:r>
      <w:r>
        <w:rPr>
          <w:position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position w:val="1"/>
          <w:sz w:val="22"/>
          <w:szCs w:val="22"/>
        </w:rPr>
        <w:t>M</w:t>
      </w:r>
      <w:r>
        <w:rPr>
          <w:rFonts w:ascii="Arial" w:eastAsia="Arial" w:hAnsi="Arial" w:cs="Arial"/>
          <w:position w:val="1"/>
          <w:sz w:val="22"/>
          <w:szCs w:val="22"/>
        </w:rPr>
        <w:t>a</w:t>
      </w:r>
      <w:r>
        <w:rPr>
          <w:rFonts w:ascii="Arial" w:eastAsia="Arial" w:hAnsi="Arial" w:cs="Arial"/>
          <w:spacing w:val="2"/>
          <w:position w:val="1"/>
          <w:sz w:val="22"/>
          <w:szCs w:val="22"/>
        </w:rPr>
        <w:t>g</w:t>
      </w:r>
      <w:r>
        <w:rPr>
          <w:rFonts w:ascii="Arial" w:eastAsia="Arial" w:hAnsi="Arial" w:cs="Arial"/>
          <w:position w:val="1"/>
          <w:sz w:val="22"/>
          <w:szCs w:val="22"/>
        </w:rPr>
        <w:t>az</w:t>
      </w:r>
      <w:r>
        <w:rPr>
          <w:rFonts w:ascii="Arial" w:eastAsia="Arial" w:hAnsi="Arial" w:cs="Arial"/>
          <w:spacing w:val="-1"/>
          <w:position w:val="1"/>
          <w:sz w:val="22"/>
          <w:szCs w:val="22"/>
        </w:rPr>
        <w:t>i</w:t>
      </w:r>
      <w:r>
        <w:rPr>
          <w:rFonts w:ascii="Arial" w:eastAsia="Arial" w:hAnsi="Arial" w:cs="Arial"/>
          <w:position w:val="1"/>
          <w:sz w:val="22"/>
          <w:szCs w:val="22"/>
        </w:rPr>
        <w:t>ne</w:t>
      </w:r>
      <w:r>
        <w:rPr>
          <w:rFonts w:ascii="Arial" w:eastAsia="Arial" w:hAnsi="Arial" w:cs="Arial"/>
          <w:spacing w:val="1"/>
          <w:position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1"/>
          <w:sz w:val="22"/>
          <w:szCs w:val="22"/>
        </w:rPr>
        <w:t>Di</w:t>
      </w:r>
      <w:r>
        <w:rPr>
          <w:rFonts w:ascii="Arial" w:eastAsia="Arial" w:hAnsi="Arial" w:cs="Arial"/>
          <w:position w:val="1"/>
          <w:sz w:val="22"/>
          <w:szCs w:val="22"/>
        </w:rPr>
        <w:t>spensa</w:t>
      </w:r>
      <w:r>
        <w:rPr>
          <w:rFonts w:ascii="Arial" w:eastAsia="Arial" w:hAnsi="Arial" w:cs="Arial"/>
          <w:spacing w:val="1"/>
          <w:position w:val="1"/>
          <w:sz w:val="22"/>
          <w:szCs w:val="22"/>
        </w:rPr>
        <w:t>r</w:t>
      </w:r>
      <w:r>
        <w:rPr>
          <w:rFonts w:ascii="Arial" w:eastAsia="Arial" w:hAnsi="Arial" w:cs="Arial"/>
          <w:position w:val="1"/>
          <w:sz w:val="22"/>
          <w:szCs w:val="22"/>
        </w:rPr>
        <w:t>y</w:t>
      </w:r>
    </w:p>
    <w:p w:rsidR="0097108B" w:rsidRDefault="00EB349B">
      <w:pPr>
        <w:spacing w:before="18"/>
        <w:ind w:left="2835"/>
        <w:rPr>
          <w:rFonts w:ascii="Wingdings" w:eastAsia="Wingdings" w:hAnsi="Wingdings" w:cs="Wingdings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Wingdings" w:eastAsia="Wingdings" w:hAnsi="Wingdings" w:cs="Wingdings"/>
          <w:sz w:val="22"/>
          <w:szCs w:val="22"/>
        </w:rPr>
        <w:t></w:t>
      </w:r>
      <w:r>
        <w:rPr>
          <w:sz w:val="22"/>
          <w:szCs w:val="22"/>
        </w:rPr>
        <w:t xml:space="preserve">                                               </w:t>
      </w:r>
      <w:r>
        <w:rPr>
          <w:spacing w:val="1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</w:t>
      </w:r>
    </w:p>
    <w:p w:rsidR="0097108B" w:rsidRDefault="00EB349B">
      <w:pPr>
        <w:tabs>
          <w:tab w:val="left" w:pos="9580"/>
        </w:tabs>
        <w:spacing w:before="4"/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1.1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3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 xml:space="preserve">.  </w:t>
      </w:r>
      <w:r>
        <w:rPr>
          <w:rFonts w:ascii="Arial" w:eastAsia="Arial" w:hAnsi="Arial" w:cs="Arial"/>
          <w:spacing w:val="-2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, spec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97108B" w:rsidRDefault="00EB349B">
      <w:pPr>
        <w:tabs>
          <w:tab w:val="left" w:pos="9700"/>
        </w:tabs>
        <w:spacing w:line="240" w:lineRule="exact"/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1.2.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ame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f study</w:t>
      </w:r>
      <w:r>
        <w:rPr>
          <w:rFonts w:ascii="Arial" w:eastAsia="Arial" w:hAnsi="Arial" w:cs="Arial"/>
          <w:b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8"/>
          <w:sz w:val="22"/>
          <w:szCs w:val="22"/>
        </w:rPr>
        <w:t>w</w:t>
      </w:r>
      <w:r>
        <w:rPr>
          <w:rFonts w:ascii="Arial" w:eastAsia="Arial" w:hAnsi="Arial" w:cs="Arial"/>
          <w:b/>
          <w:sz w:val="22"/>
          <w:szCs w:val="22"/>
        </w:rPr>
        <w:t>o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ker</w:t>
      </w:r>
      <w:r>
        <w:rPr>
          <w:rFonts w:ascii="Arial" w:eastAsia="Arial" w:hAnsi="Arial" w:cs="Arial"/>
          <w:b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illi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97108B" w:rsidRDefault="00EB349B">
      <w:pPr>
        <w:spacing w:line="240" w:lineRule="exact"/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1.3.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ate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f 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CR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1"/>
          <w:sz w:val="22"/>
          <w:szCs w:val="22"/>
        </w:rPr>
        <w:t xml:space="preserve"> (</w:t>
      </w:r>
      <w:r>
        <w:rPr>
          <w:rFonts w:ascii="Arial" w:eastAsia="Arial" w:hAnsi="Arial" w:cs="Arial"/>
          <w:i/>
          <w:spacing w:val="1"/>
          <w:sz w:val="22"/>
          <w:szCs w:val="22"/>
        </w:rPr>
        <w:t>w</w:t>
      </w:r>
      <w:r>
        <w:rPr>
          <w:rFonts w:ascii="Arial" w:eastAsia="Arial" w:hAnsi="Arial" w:cs="Arial"/>
          <w:i/>
          <w:sz w:val="22"/>
          <w:szCs w:val="22"/>
        </w:rPr>
        <w:t>hen</w:t>
      </w:r>
      <w:r>
        <w:rPr>
          <w:rFonts w:ascii="Arial" w:eastAsia="Arial" w:hAnsi="Arial" w:cs="Arial"/>
          <w:i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f</w:t>
      </w:r>
      <w:r>
        <w:rPr>
          <w:rFonts w:ascii="Arial" w:eastAsia="Arial" w:hAnsi="Arial" w:cs="Arial"/>
          <w:i/>
          <w:spacing w:val="-1"/>
          <w:sz w:val="22"/>
          <w:szCs w:val="22"/>
        </w:rPr>
        <w:t>illi</w:t>
      </w:r>
      <w:r>
        <w:rPr>
          <w:rFonts w:ascii="Arial" w:eastAsia="Arial" w:hAnsi="Arial" w:cs="Arial"/>
          <w:i/>
          <w:sz w:val="22"/>
          <w:szCs w:val="22"/>
        </w:rPr>
        <w:t>ng</w:t>
      </w:r>
      <w:r>
        <w:rPr>
          <w:rFonts w:ascii="Arial" w:eastAsia="Arial" w:hAnsi="Arial" w:cs="Arial"/>
          <w:i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of</w:t>
      </w:r>
      <w:r>
        <w:rPr>
          <w:rFonts w:ascii="Arial" w:eastAsia="Arial" w:hAnsi="Arial" w:cs="Arial"/>
          <w:i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CR</w:t>
      </w:r>
      <w:r>
        <w:rPr>
          <w:rFonts w:ascii="Arial" w:eastAsia="Arial" w:hAnsi="Arial" w:cs="Arial"/>
          <w:i/>
          <w:sz w:val="22"/>
          <w:szCs w:val="22"/>
        </w:rPr>
        <w:t>F</w:t>
      </w:r>
      <w:r>
        <w:rPr>
          <w:rFonts w:ascii="Arial" w:eastAsia="Arial" w:hAnsi="Arial" w:cs="Arial"/>
          <w:i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2"/>
          <w:sz w:val="22"/>
          <w:szCs w:val="22"/>
        </w:rPr>
        <w:t>s</w:t>
      </w:r>
      <w:r>
        <w:rPr>
          <w:rFonts w:ascii="Arial" w:eastAsia="Arial" w:hAnsi="Arial" w:cs="Arial"/>
          <w:i/>
          <w:spacing w:val="1"/>
          <w:sz w:val="22"/>
          <w:szCs w:val="22"/>
        </w:rPr>
        <w:t>t</w:t>
      </w:r>
      <w:r>
        <w:rPr>
          <w:rFonts w:ascii="Arial" w:eastAsia="Arial" w:hAnsi="Arial" w:cs="Arial"/>
          <w:i/>
          <w:spacing w:val="-3"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1"/>
          <w:sz w:val="22"/>
          <w:szCs w:val="22"/>
        </w:rPr>
        <w:t>t</w:t>
      </w:r>
      <w:r>
        <w:rPr>
          <w:rFonts w:ascii="Arial" w:eastAsia="Arial" w:hAnsi="Arial" w:cs="Arial"/>
          <w:i/>
          <w:sz w:val="22"/>
          <w:szCs w:val="22"/>
        </w:rPr>
        <w:t>ed</w:t>
      </w:r>
      <w:r>
        <w:rPr>
          <w:rFonts w:ascii="Arial" w:eastAsia="Arial" w:hAnsi="Arial" w:cs="Arial"/>
          <w:i/>
          <w:spacing w:val="-2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dd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>/</w:t>
      </w:r>
      <w:r>
        <w:rPr>
          <w:rFonts w:ascii="Arial" w:eastAsia="Arial" w:hAnsi="Arial" w:cs="Arial"/>
          <w:spacing w:val="-2"/>
          <w:sz w:val="22"/>
          <w:szCs w:val="22"/>
        </w:rPr>
        <w:t>mm</w:t>
      </w:r>
      <w:r>
        <w:rPr>
          <w:rFonts w:ascii="Arial" w:eastAsia="Arial" w:hAnsi="Arial" w:cs="Arial"/>
          <w:spacing w:val="1"/>
          <w:sz w:val="22"/>
          <w:szCs w:val="22"/>
        </w:rPr>
        <w:t>/</w:t>
      </w:r>
      <w:proofErr w:type="spellStart"/>
      <w:proofErr w:type="gramStart"/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yy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  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             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 _ _ _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</w:p>
    <w:p w:rsidR="0097108B" w:rsidRDefault="00EB349B">
      <w:pPr>
        <w:tabs>
          <w:tab w:val="left" w:pos="9760"/>
        </w:tabs>
        <w:spacing w:line="240" w:lineRule="exact"/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1.4.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M</w:t>
      </w:r>
      <w:r>
        <w:rPr>
          <w:rFonts w:ascii="Arial" w:eastAsia="Arial" w:hAnsi="Arial" w:cs="Arial"/>
          <w:b/>
          <w:sz w:val="22"/>
          <w:szCs w:val="22"/>
        </w:rPr>
        <w:t>oth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pacing w:val="-4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's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-3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rn</w:t>
      </w:r>
      <w:r>
        <w:rPr>
          <w:rFonts w:ascii="Arial" w:eastAsia="Arial" w:hAnsi="Arial" w:cs="Arial"/>
          <w:b/>
          <w:spacing w:val="-3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m</w:t>
      </w:r>
      <w:r>
        <w:rPr>
          <w:rFonts w:ascii="Arial" w:eastAsia="Arial" w:hAnsi="Arial" w:cs="Arial"/>
          <w:b/>
          <w:spacing w:val="-3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 xml:space="preserve">: </w:t>
      </w:r>
      <w:r>
        <w:rPr>
          <w:rFonts w:ascii="Arial" w:eastAsia="Arial" w:hAnsi="Arial" w:cs="Arial"/>
          <w:b/>
          <w:sz w:val="22"/>
          <w:szCs w:val="22"/>
          <w:u w:val="thick" w:color="000000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u w:val="thick" w:color="000000"/>
        </w:rPr>
        <w:tab/>
      </w:r>
    </w:p>
    <w:p w:rsidR="0097108B" w:rsidRDefault="00EB349B">
      <w:pPr>
        <w:tabs>
          <w:tab w:val="left" w:pos="9820"/>
        </w:tabs>
        <w:spacing w:line="240" w:lineRule="exact"/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1.5.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M</w:t>
      </w:r>
      <w:r>
        <w:rPr>
          <w:rFonts w:ascii="Arial" w:eastAsia="Arial" w:hAnsi="Arial" w:cs="Arial"/>
          <w:b/>
          <w:sz w:val="22"/>
          <w:szCs w:val="22"/>
        </w:rPr>
        <w:t>oth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pacing w:val="-4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's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f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rst a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d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sz w:val="22"/>
          <w:szCs w:val="22"/>
        </w:rPr>
        <w:t>s</w:t>
      </w:r>
      <w:r>
        <w:rPr>
          <w:rFonts w:ascii="Arial" w:eastAsia="Arial" w:hAnsi="Arial" w:cs="Arial"/>
          <w:b/>
          <w:sz w:val="22"/>
          <w:szCs w:val="22"/>
        </w:rPr>
        <w:t>ec</w:t>
      </w:r>
      <w:r>
        <w:rPr>
          <w:rFonts w:ascii="Arial" w:eastAsia="Arial" w:hAnsi="Arial" w:cs="Arial"/>
          <w:b/>
          <w:spacing w:val="-5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nd na</w:t>
      </w:r>
      <w:r>
        <w:rPr>
          <w:rFonts w:ascii="Arial" w:eastAsia="Arial" w:hAnsi="Arial" w:cs="Arial"/>
          <w:b/>
          <w:spacing w:val="1"/>
          <w:sz w:val="22"/>
          <w:szCs w:val="22"/>
        </w:rPr>
        <w:t>m</w:t>
      </w:r>
      <w:r>
        <w:rPr>
          <w:rFonts w:ascii="Arial" w:eastAsia="Arial" w:hAnsi="Arial" w:cs="Arial"/>
          <w:b/>
          <w:spacing w:val="-3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: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u w:val="thick" w:color="000000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u w:val="thick" w:color="000000"/>
        </w:rPr>
        <w:tab/>
      </w:r>
    </w:p>
    <w:p w:rsidR="0097108B" w:rsidRDefault="00EB349B">
      <w:pPr>
        <w:spacing w:line="240" w:lineRule="exact"/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1.6.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ate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in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oman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z w:val="22"/>
          <w:szCs w:val="22"/>
        </w:rPr>
        <w:t>dd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>/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pacing w:val="-4"/>
          <w:sz w:val="22"/>
          <w:szCs w:val="22"/>
        </w:rPr>
        <w:t>m</w:t>
      </w:r>
      <w:r>
        <w:rPr>
          <w:rFonts w:ascii="Arial" w:eastAsia="Arial" w:hAnsi="Arial" w:cs="Arial"/>
          <w:spacing w:val="1"/>
          <w:sz w:val="22"/>
          <w:szCs w:val="22"/>
        </w:rPr>
        <w:t>/</w:t>
      </w:r>
      <w:proofErr w:type="spellStart"/>
      <w:proofErr w:type="gramStart"/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yy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   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                      </w:t>
      </w:r>
      <w:r>
        <w:rPr>
          <w:rFonts w:ascii="Arial" w:eastAsia="Arial" w:hAnsi="Arial" w:cs="Arial"/>
          <w:spacing w:val="5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/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</w:p>
    <w:p w:rsidR="0097108B" w:rsidRDefault="00EB349B">
      <w:pPr>
        <w:spacing w:before="1"/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7. </w:t>
      </w:r>
      <w:r>
        <w:rPr>
          <w:rFonts w:ascii="Arial" w:eastAsia="Arial" w:hAnsi="Arial" w:cs="Arial"/>
          <w:spacing w:val="-9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1"/>
          <w:sz w:val="22"/>
          <w:szCs w:val="22"/>
        </w:rPr>
        <w:t>r'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:                                                                                      </w:t>
      </w:r>
      <w:r>
        <w:rPr>
          <w:rFonts w:ascii="Arial" w:eastAsia="Arial" w:hAnsi="Arial" w:cs="Arial"/>
          <w:spacing w:val="5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ea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’</w:t>
      </w:r>
      <w:r>
        <w:rPr>
          <w:rFonts w:ascii="Arial" w:eastAsia="Arial" w:hAnsi="Arial" w:cs="Arial"/>
          <w:sz w:val="22"/>
          <w:szCs w:val="22"/>
        </w:rPr>
        <w:t xml:space="preserve">s     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no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n</w:t>
      </w:r>
    </w:p>
    <w:p w:rsidR="0097108B" w:rsidRDefault="00EB349B">
      <w:pPr>
        <w:spacing w:before="4"/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1.7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3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3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done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at s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lli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 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nsa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>/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d site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and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rr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z w:val="22"/>
          <w:szCs w:val="22"/>
        </w:rPr>
        <w:t xml:space="preserve">                </w:t>
      </w:r>
      <w:r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es            </w:t>
      </w:r>
      <w:r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</w:t>
      </w:r>
    </w:p>
    <w:p w:rsidR="0097108B" w:rsidRDefault="00EB349B">
      <w:pPr>
        <w:spacing w:line="240" w:lineRule="exact"/>
        <w:ind w:left="221"/>
        <w:rPr>
          <w:rFonts w:ascii="Arial" w:eastAsia="Arial" w:hAnsi="Arial" w:cs="Arial"/>
          <w:sz w:val="22"/>
          <w:szCs w:val="22"/>
        </w:rPr>
      </w:pPr>
      <w:r>
        <w:pict>
          <v:group id="_x0000_s1026" style="position:absolute;left:0;text-align:left;margin-left:351.15pt;margin-top:11.7pt;width:190.5pt;height:.7pt;z-index:-251655168;mso-position-horizontal-relative:page" coordorigin="7023,234" coordsize="3810,14">
            <v:shape id="_x0000_s1028" style="position:absolute;left:7030;top:241;width:2446;height:0" coordorigin="7030,241" coordsize="2446,0" path="m7030,241r2446,e" filled="f" strokeweight=".24536mm">
              <v:path arrowok="t"/>
            </v:shape>
            <v:shape id="_x0000_s1027" style="position:absolute;left:9480;top:241;width:1346;height:0" coordorigin="9480,241" coordsize="1346,0" path="m9480,241r1346,e" filled="f" strokeweight=".24536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z w:val="22"/>
          <w:szCs w:val="22"/>
        </w:rPr>
        <w:t>1.7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3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es,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ate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5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 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ensa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>/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d si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:</w:t>
      </w:r>
    </w:p>
    <w:p w:rsidR="0097108B" w:rsidRDefault="0097108B">
      <w:pPr>
        <w:spacing w:before="3" w:line="200" w:lineRule="exact"/>
      </w:pPr>
    </w:p>
    <w:p w:rsidR="0097108B" w:rsidRDefault="00EB349B">
      <w:pPr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>CURREN</w:t>
      </w:r>
      <w:r>
        <w:rPr>
          <w:rFonts w:ascii="Arial" w:eastAsia="Arial" w:hAnsi="Arial" w:cs="Arial"/>
          <w:b/>
          <w:sz w:val="22"/>
          <w:szCs w:val="22"/>
        </w:rPr>
        <w:t>T</w:t>
      </w:r>
      <w:r>
        <w:rPr>
          <w:rFonts w:ascii="Arial" w:eastAsia="Arial" w:hAnsi="Arial" w:cs="Arial"/>
          <w:b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PRE</w:t>
      </w:r>
      <w:r>
        <w:rPr>
          <w:rFonts w:ascii="Arial" w:eastAsia="Arial" w:hAnsi="Arial" w:cs="Arial"/>
          <w:b/>
          <w:spacing w:val="1"/>
          <w:sz w:val="22"/>
          <w:szCs w:val="22"/>
        </w:rPr>
        <w:t>G</w:t>
      </w:r>
      <w:r>
        <w:rPr>
          <w:rFonts w:ascii="Arial" w:eastAsia="Arial" w:hAnsi="Arial" w:cs="Arial"/>
          <w:b/>
          <w:spacing w:val="6"/>
          <w:sz w:val="22"/>
          <w:szCs w:val="22"/>
        </w:rPr>
        <w:t>N</w:t>
      </w:r>
      <w:r>
        <w:rPr>
          <w:rFonts w:ascii="Arial" w:eastAsia="Arial" w:hAnsi="Arial" w:cs="Arial"/>
          <w:b/>
          <w:spacing w:val="-15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spacing w:val="2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 xml:space="preserve">Y </w:t>
      </w:r>
      <w:r>
        <w:rPr>
          <w:rFonts w:ascii="Arial" w:eastAsia="Arial" w:hAnsi="Arial" w:cs="Arial"/>
          <w:b/>
          <w:spacing w:val="-1"/>
          <w:sz w:val="22"/>
          <w:szCs w:val="22"/>
        </w:rPr>
        <w:t>DE</w:t>
      </w:r>
      <w:r>
        <w:rPr>
          <w:rFonts w:ascii="Arial" w:eastAsia="Arial" w:hAnsi="Arial" w:cs="Arial"/>
          <w:b/>
          <w:spacing w:val="4"/>
          <w:sz w:val="22"/>
          <w:szCs w:val="22"/>
        </w:rPr>
        <w:t>T</w:t>
      </w:r>
      <w:r>
        <w:rPr>
          <w:rFonts w:ascii="Arial" w:eastAsia="Arial" w:hAnsi="Arial" w:cs="Arial"/>
          <w:b/>
          <w:spacing w:val="-13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1"/>
          <w:sz w:val="22"/>
          <w:szCs w:val="22"/>
        </w:rPr>
        <w:t>LS</w:t>
      </w:r>
    </w:p>
    <w:p w:rsidR="0097108B" w:rsidRDefault="00EB349B">
      <w:pPr>
        <w:spacing w:line="240" w:lineRule="exact"/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1.8.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pacing w:val="1"/>
          <w:sz w:val="22"/>
          <w:szCs w:val="22"/>
        </w:rPr>
        <w:t>tr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3"/>
          <w:sz w:val="22"/>
          <w:szCs w:val="22"/>
        </w:rPr>
        <w:t>u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4"/>
          <w:sz w:val="22"/>
          <w:szCs w:val="22"/>
        </w:rPr>
        <w:t>r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5"/>
          <w:sz w:val="22"/>
          <w:szCs w:val="22"/>
        </w:rPr>
        <w:t>p</w:t>
      </w:r>
      <w:r>
        <w:rPr>
          <w:rFonts w:ascii="Arial" w:eastAsia="Arial" w:hAnsi="Arial" w:cs="Arial"/>
          <w:b/>
          <w:sz w:val="22"/>
          <w:szCs w:val="22"/>
        </w:rPr>
        <w:t>reg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pacing w:val="-2"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pacing w:val="2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y</w:t>
      </w:r>
      <w:r>
        <w:rPr>
          <w:rFonts w:ascii="Arial" w:eastAsia="Arial" w:hAnsi="Arial" w:cs="Arial"/>
          <w:b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sz w:val="22"/>
          <w:szCs w:val="22"/>
        </w:rPr>
        <w:t>on</w:t>
      </w:r>
      <w:r>
        <w:rPr>
          <w:rFonts w:ascii="Arial" w:eastAsia="Arial" w:hAnsi="Arial" w:cs="Arial"/>
          <w:b/>
          <w:spacing w:val="1"/>
          <w:sz w:val="22"/>
          <w:szCs w:val="22"/>
        </w:rPr>
        <w:t>fi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med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o</w:t>
      </w:r>
      <w:r>
        <w:rPr>
          <w:rFonts w:ascii="Arial" w:eastAsia="Arial" w:hAnsi="Arial" w:cs="Arial"/>
          <w:b/>
          <w:sz w:val="22"/>
          <w:szCs w:val="22"/>
        </w:rPr>
        <w:t>n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sz w:val="22"/>
          <w:szCs w:val="22"/>
        </w:rPr>
        <w:t>u</w:t>
      </w:r>
      <w:r>
        <w:rPr>
          <w:rFonts w:ascii="Arial" w:eastAsia="Arial" w:hAnsi="Arial" w:cs="Arial"/>
          <w:b/>
          <w:spacing w:val="-1"/>
          <w:sz w:val="22"/>
          <w:szCs w:val="22"/>
        </w:rPr>
        <w:t>l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r</w:t>
      </w:r>
      <w:r>
        <w:rPr>
          <w:rFonts w:ascii="Arial" w:eastAsia="Arial" w:hAnsi="Arial" w:cs="Arial"/>
          <w:b/>
          <w:spacing w:val="-2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pacing w:val="-3"/>
          <w:sz w:val="22"/>
          <w:szCs w:val="22"/>
        </w:rPr>
        <w:t>u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d</w:t>
      </w:r>
      <w:r>
        <w:rPr>
          <w:rFonts w:ascii="Arial" w:eastAsia="Arial" w:hAnsi="Arial" w:cs="Arial"/>
          <w:b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(</w:t>
      </w:r>
      <w:proofErr w:type="gramStart"/>
      <w:r>
        <w:rPr>
          <w:rFonts w:ascii="Arial" w:eastAsia="Arial" w:hAnsi="Arial" w:cs="Arial"/>
          <w:b/>
          <w:spacing w:val="-3"/>
          <w:sz w:val="22"/>
          <w:szCs w:val="22"/>
        </w:rPr>
        <w:t>U</w:t>
      </w: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z w:val="22"/>
          <w:szCs w:val="22"/>
        </w:rPr>
        <w:t xml:space="preserve">)   </w:t>
      </w:r>
      <w:proofErr w:type="gramEnd"/>
      <w:r>
        <w:rPr>
          <w:rFonts w:ascii="Arial" w:eastAsia="Arial" w:hAnsi="Arial" w:cs="Arial"/>
          <w:b/>
          <w:sz w:val="22"/>
          <w:szCs w:val="22"/>
        </w:rPr>
        <w:t xml:space="preserve">  </w:t>
      </w:r>
      <w:r>
        <w:rPr>
          <w:rFonts w:ascii="Arial" w:eastAsia="Arial" w:hAnsi="Arial" w:cs="Arial"/>
          <w:b/>
          <w:spacing w:val="38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es</w:t>
      </w:r>
    </w:p>
    <w:p w:rsidR="0097108B" w:rsidRDefault="00EB349B">
      <w:pPr>
        <w:spacing w:before="4"/>
        <w:ind w:left="1601" w:right="2046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ncy 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e       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done         </w:t>
      </w:r>
      <w:r>
        <w:rPr>
          <w:rFonts w:ascii="Arial" w:eastAsia="Arial" w:hAnsi="Arial" w:cs="Arial"/>
          <w:spacing w:val="36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5"/>
          <w:sz w:val="22"/>
          <w:szCs w:val="22"/>
        </w:rPr>
        <w:t>x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ne</w:t>
      </w:r>
    </w:p>
    <w:p w:rsidR="0097108B" w:rsidRDefault="00EB349B">
      <w:pPr>
        <w:spacing w:line="240" w:lineRule="exact"/>
        <w:ind w:left="1637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A n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oss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 l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s                      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&gt;</w:t>
      </w:r>
      <w:r>
        <w:rPr>
          <w:rFonts w:ascii="Arial" w:eastAsia="Arial" w:hAnsi="Arial" w:cs="Arial"/>
          <w:sz w:val="22"/>
          <w:szCs w:val="22"/>
        </w:rPr>
        <w:t>7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s</w:t>
      </w:r>
    </w:p>
    <w:p w:rsidR="0097108B" w:rsidRDefault="00EB349B">
      <w:pPr>
        <w:spacing w:line="240" w:lineRule="exact"/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1.8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3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atio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al </w:t>
      </w:r>
      <w:r>
        <w:rPr>
          <w:rFonts w:ascii="Arial" w:eastAsia="Arial" w:hAnsi="Arial" w:cs="Arial"/>
          <w:spacing w:val="-5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asoun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:                                           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s  _</w:t>
      </w:r>
      <w:proofErr w:type="gramEnd"/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da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s</w:t>
      </w:r>
    </w:p>
    <w:p w:rsidR="0097108B" w:rsidRDefault="00EB349B">
      <w:pPr>
        <w:tabs>
          <w:tab w:val="left" w:pos="9100"/>
        </w:tabs>
        <w:spacing w:line="240" w:lineRule="exact"/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1.8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3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 xml:space="preserve">.  </w:t>
      </w:r>
      <w:r>
        <w:rPr>
          <w:rFonts w:ascii="Arial" w:eastAsia="Arial" w:hAnsi="Arial" w:cs="Arial"/>
          <w:spacing w:val="-2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ate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97108B" w:rsidRDefault="00EB349B">
      <w:pPr>
        <w:spacing w:line="240" w:lineRule="exact"/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1.8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3"/>
          <w:sz w:val="22"/>
          <w:szCs w:val="22"/>
        </w:rPr>
        <w:t>3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nancy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 on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ou</w:t>
      </w:r>
      <w:r>
        <w:rPr>
          <w:rFonts w:ascii="Arial" w:eastAsia="Arial" w:hAnsi="Arial" w:cs="Arial"/>
          <w:spacing w:val="-3"/>
          <w:sz w:val="22"/>
          <w:szCs w:val="22"/>
        </w:rPr>
        <w:t>nd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-6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T don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spacing w:val="2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os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 xml:space="preserve">e  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NA</w:t>
      </w:r>
    </w:p>
    <w:p w:rsidR="0097108B" w:rsidRDefault="00EB349B">
      <w:pPr>
        <w:spacing w:line="240" w:lineRule="exact"/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1.9. </w:t>
      </w:r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pacing w:val="-10"/>
          <w:sz w:val="22"/>
          <w:szCs w:val="22"/>
        </w:rPr>
        <w:t>y</w:t>
      </w:r>
      <w:r>
        <w:rPr>
          <w:rFonts w:ascii="Arial" w:eastAsia="Arial" w:hAnsi="Arial" w:cs="Arial"/>
          <w:b/>
          <w:spacing w:val="1"/>
          <w:sz w:val="22"/>
          <w:szCs w:val="22"/>
        </w:rPr>
        <w:t>m</w:t>
      </w:r>
      <w:r>
        <w:rPr>
          <w:rFonts w:ascii="Arial" w:eastAsia="Arial" w:hAnsi="Arial" w:cs="Arial"/>
          <w:b/>
          <w:spacing w:val="-1"/>
          <w:sz w:val="22"/>
          <w:szCs w:val="22"/>
        </w:rPr>
        <w:t>p</w:t>
      </w:r>
      <w:r>
        <w:rPr>
          <w:rFonts w:ascii="Arial" w:eastAsia="Arial" w:hAnsi="Arial" w:cs="Arial"/>
          <w:b/>
          <w:spacing w:val="4"/>
          <w:sz w:val="22"/>
          <w:szCs w:val="22"/>
        </w:rPr>
        <w:t>h</w:t>
      </w:r>
      <w:r>
        <w:rPr>
          <w:rFonts w:ascii="Arial" w:eastAsia="Arial" w:hAnsi="Arial" w:cs="Arial"/>
          <w:b/>
          <w:spacing w:val="-8"/>
          <w:sz w:val="22"/>
          <w:szCs w:val="22"/>
        </w:rPr>
        <w:t>y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>-f</w:t>
      </w:r>
      <w:r>
        <w:rPr>
          <w:rFonts w:ascii="Arial" w:eastAsia="Arial" w:hAnsi="Arial" w:cs="Arial"/>
          <w:b/>
          <w:spacing w:val="-1"/>
          <w:sz w:val="22"/>
          <w:szCs w:val="22"/>
        </w:rPr>
        <w:t>und</w:t>
      </w:r>
      <w:r>
        <w:rPr>
          <w:rFonts w:ascii="Arial" w:eastAsia="Arial" w:hAnsi="Arial" w:cs="Arial"/>
          <w:b/>
          <w:sz w:val="22"/>
          <w:szCs w:val="22"/>
        </w:rPr>
        <w:t>al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h</w:t>
      </w:r>
      <w:r>
        <w:rPr>
          <w:rFonts w:ascii="Arial" w:eastAsia="Arial" w:hAnsi="Arial" w:cs="Arial"/>
          <w:b/>
          <w:spacing w:val="-3"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3"/>
          <w:sz w:val="22"/>
          <w:szCs w:val="22"/>
        </w:rPr>
        <w:t>gh</w:t>
      </w:r>
      <w:r>
        <w:rPr>
          <w:rFonts w:ascii="Arial" w:eastAsia="Arial" w:hAnsi="Arial" w:cs="Arial"/>
          <w:b/>
          <w:sz w:val="22"/>
          <w:szCs w:val="22"/>
        </w:rPr>
        <w:t xml:space="preserve">t                                                                 </w:t>
      </w:r>
      <w:r>
        <w:rPr>
          <w:rFonts w:ascii="Arial" w:eastAsia="Arial" w:hAnsi="Arial" w:cs="Arial"/>
          <w:b/>
          <w:spacing w:val="4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m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pab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</w:p>
    <w:p w:rsidR="0097108B" w:rsidRDefault="00EB349B">
      <w:pPr>
        <w:spacing w:line="240" w:lineRule="exact"/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1.10.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pacing w:val="-3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 xml:space="preserve">f </w:t>
      </w:r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5"/>
          <w:sz w:val="22"/>
          <w:szCs w:val="22"/>
        </w:rPr>
        <w:t>s</w:t>
      </w:r>
      <w:r>
        <w:rPr>
          <w:rFonts w:ascii="Arial" w:eastAsia="Arial" w:hAnsi="Arial" w:cs="Arial"/>
          <w:b/>
          <w:sz w:val="22"/>
          <w:szCs w:val="22"/>
        </w:rPr>
        <w:t>t mens</w:t>
      </w:r>
      <w:r>
        <w:rPr>
          <w:rFonts w:ascii="Arial" w:eastAsia="Arial" w:hAnsi="Arial" w:cs="Arial"/>
          <w:b/>
          <w:spacing w:val="-4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rual</w:t>
      </w:r>
      <w:r>
        <w:rPr>
          <w:rFonts w:ascii="Arial" w:eastAsia="Arial" w:hAnsi="Arial" w:cs="Arial"/>
          <w:b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p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d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9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5"/>
          <w:sz w:val="22"/>
          <w:szCs w:val="22"/>
        </w:rPr>
        <w:t>d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>/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pacing w:val="1"/>
          <w:sz w:val="22"/>
          <w:szCs w:val="22"/>
        </w:rPr>
        <w:t>/</w:t>
      </w:r>
      <w:proofErr w:type="spellStart"/>
      <w:proofErr w:type="gramStart"/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yy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  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     </w:t>
      </w:r>
      <w:r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_      </w:t>
      </w:r>
      <w:r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n</w:t>
      </w:r>
    </w:p>
    <w:p w:rsidR="0097108B" w:rsidRDefault="00EB349B">
      <w:pPr>
        <w:spacing w:line="240" w:lineRule="exact"/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1.10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3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onal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ast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al 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(</w:t>
      </w:r>
      <w:r>
        <w:rPr>
          <w:rFonts w:ascii="Arial" w:eastAsia="Arial" w:hAnsi="Arial" w:cs="Arial"/>
          <w:spacing w:val="2"/>
          <w:sz w:val="22"/>
          <w:szCs w:val="22"/>
        </w:rPr>
        <w:t>L</w:t>
      </w:r>
      <w:r>
        <w:rPr>
          <w:rFonts w:ascii="Arial" w:eastAsia="Arial" w:hAnsi="Arial" w:cs="Arial"/>
          <w:spacing w:val="-9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:                           </w:t>
      </w:r>
      <w:r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s  _</w:t>
      </w:r>
      <w:proofErr w:type="gramEnd"/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da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s</w:t>
      </w:r>
    </w:p>
    <w:p w:rsidR="0097108B" w:rsidRDefault="00EB349B">
      <w:pPr>
        <w:spacing w:line="240" w:lineRule="exact"/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1.11.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his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pacing w:val="-3"/>
          <w:sz w:val="22"/>
          <w:szCs w:val="22"/>
        </w:rPr>
        <w:t>h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2"/>
          <w:sz w:val="22"/>
          <w:szCs w:val="22"/>
        </w:rPr>
        <w:t>f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rst</w:t>
      </w:r>
      <w:r>
        <w:rPr>
          <w:rFonts w:ascii="Arial" w:eastAsia="Arial" w:hAnsi="Arial" w:cs="Arial"/>
          <w:b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3"/>
          <w:sz w:val="22"/>
          <w:szCs w:val="22"/>
        </w:rPr>
        <w:t>A</w:t>
      </w:r>
      <w:r>
        <w:rPr>
          <w:rFonts w:ascii="Arial" w:eastAsia="Arial" w:hAnsi="Arial" w:cs="Arial"/>
          <w:b/>
          <w:spacing w:val="2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 xml:space="preserve">C </w:t>
      </w:r>
      <w:r>
        <w:rPr>
          <w:rFonts w:ascii="Arial" w:eastAsia="Arial" w:hAnsi="Arial" w:cs="Arial"/>
          <w:b/>
          <w:spacing w:val="-5"/>
          <w:sz w:val="22"/>
          <w:szCs w:val="22"/>
        </w:rPr>
        <w:t>v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2"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t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n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sz w:val="22"/>
          <w:szCs w:val="22"/>
        </w:rPr>
        <w:t>u</w:t>
      </w:r>
      <w:r>
        <w:rPr>
          <w:rFonts w:ascii="Arial" w:eastAsia="Arial" w:hAnsi="Arial" w:cs="Arial"/>
          <w:b/>
          <w:spacing w:val="1"/>
          <w:sz w:val="22"/>
          <w:szCs w:val="22"/>
        </w:rPr>
        <w:t>rr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5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t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sz w:val="22"/>
          <w:szCs w:val="22"/>
        </w:rPr>
        <w:t>p</w:t>
      </w:r>
      <w:r>
        <w:rPr>
          <w:rFonts w:ascii="Arial" w:eastAsia="Arial" w:hAnsi="Arial" w:cs="Arial"/>
          <w:b/>
          <w:sz w:val="22"/>
          <w:szCs w:val="22"/>
        </w:rPr>
        <w:t>re</w:t>
      </w:r>
      <w:r>
        <w:rPr>
          <w:rFonts w:ascii="Arial" w:eastAsia="Arial" w:hAnsi="Arial" w:cs="Arial"/>
          <w:b/>
          <w:spacing w:val="-3"/>
          <w:sz w:val="22"/>
          <w:szCs w:val="22"/>
        </w:rPr>
        <w:t>gn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pacing w:val="2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 xml:space="preserve">y                           </w:t>
      </w:r>
      <w:r>
        <w:rPr>
          <w:rFonts w:ascii="Arial" w:eastAsia="Arial" w:hAnsi="Arial" w:cs="Arial"/>
          <w:b/>
          <w:spacing w:val="29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 xml:space="preserve">            </w:t>
      </w:r>
      <w:r>
        <w:rPr>
          <w:rFonts w:ascii="Arial" w:eastAsia="Arial" w:hAnsi="Arial" w:cs="Arial"/>
          <w:spacing w:val="3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</w:t>
      </w:r>
    </w:p>
    <w:p w:rsidR="0097108B" w:rsidRDefault="00EB349B">
      <w:pPr>
        <w:spacing w:line="240" w:lineRule="exact"/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-1"/>
          <w:sz w:val="22"/>
          <w:szCs w:val="22"/>
        </w:rPr>
        <w:t>1.11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1</w:t>
      </w:r>
      <w:r>
        <w:rPr>
          <w:rFonts w:ascii="Arial" w:eastAsia="Arial" w:hAnsi="Arial" w:cs="Arial"/>
          <w:position w:val="-1"/>
          <w:sz w:val="22"/>
          <w:szCs w:val="22"/>
        </w:rPr>
        <w:t>.</w:t>
      </w:r>
      <w:r>
        <w:rPr>
          <w:rFonts w:ascii="Arial" w:eastAsia="Arial" w:hAnsi="Arial" w:cs="Arial"/>
          <w:spacing w:val="-29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f</w:t>
      </w:r>
      <w:r>
        <w:rPr>
          <w:rFonts w:ascii="Arial" w:eastAsia="Arial" w:hAnsi="Arial" w:cs="Arial"/>
          <w:spacing w:val="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,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how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m</w:t>
      </w:r>
      <w:r>
        <w:rPr>
          <w:rFonts w:ascii="Arial" w:eastAsia="Arial" w:hAnsi="Arial" w:cs="Arial"/>
          <w:position w:val="-1"/>
          <w:sz w:val="22"/>
          <w:szCs w:val="22"/>
        </w:rPr>
        <w:t>any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pre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v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ous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v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(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x</w:t>
      </w:r>
      <w:r>
        <w:rPr>
          <w:rFonts w:ascii="Arial" w:eastAsia="Arial" w:hAnsi="Arial" w:cs="Arial"/>
          <w:position w:val="-1"/>
          <w:sz w:val="22"/>
          <w:szCs w:val="22"/>
        </w:rPr>
        <w:t>c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position w:val="-1"/>
          <w:sz w:val="22"/>
          <w:szCs w:val="22"/>
        </w:rPr>
        <w:t>ud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ng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t</w:t>
      </w:r>
      <w:r>
        <w:rPr>
          <w:rFonts w:ascii="Arial" w:eastAsia="Arial" w:hAnsi="Arial" w:cs="Arial"/>
          <w:position w:val="-1"/>
          <w:sz w:val="22"/>
          <w:szCs w:val="22"/>
        </w:rPr>
        <w:t>he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cu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rr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v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t)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:        </w:t>
      </w:r>
      <w:r>
        <w:rPr>
          <w:rFonts w:ascii="Arial" w:eastAsia="Arial" w:hAnsi="Arial" w:cs="Arial"/>
          <w:spacing w:val="2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_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_</w:t>
      </w:r>
    </w:p>
    <w:p w:rsidR="0097108B" w:rsidRDefault="0097108B">
      <w:pPr>
        <w:spacing w:before="7" w:line="180" w:lineRule="exact"/>
        <w:rPr>
          <w:sz w:val="19"/>
          <w:szCs w:val="19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53"/>
        <w:gridCol w:w="1811"/>
        <w:gridCol w:w="1995"/>
      </w:tblGrid>
      <w:tr w:rsidR="0097108B">
        <w:trPr>
          <w:trHeight w:hRule="exact" w:val="578"/>
        </w:trPr>
        <w:tc>
          <w:tcPr>
            <w:tcW w:w="6053" w:type="dxa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:rsidR="0097108B" w:rsidRDefault="00EB349B">
            <w:pPr>
              <w:spacing w:line="240" w:lineRule="exact"/>
              <w:ind w:left="10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ELI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GI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pacing w:val="-5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Y 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R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spacing w:val="-5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Y</w:t>
            </w:r>
          </w:p>
          <w:p w:rsidR="0097108B" w:rsidRDefault="00EB349B">
            <w:pPr>
              <w:spacing w:before="28"/>
              <w:ind w:left="10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1.12.</w:t>
            </w:r>
            <w:r>
              <w:rPr>
                <w:rFonts w:ascii="Arial" w:eastAsia="Arial" w:hAnsi="Arial" w:cs="Arial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one</w:t>
            </w:r>
          </w:p>
        </w:tc>
        <w:tc>
          <w:tcPr>
            <w:tcW w:w="1811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97108B" w:rsidRDefault="0097108B">
            <w:pPr>
              <w:spacing w:before="17" w:line="260" w:lineRule="exact"/>
              <w:rPr>
                <w:sz w:val="26"/>
                <w:szCs w:val="26"/>
              </w:rPr>
            </w:pPr>
          </w:p>
          <w:p w:rsidR="0097108B" w:rsidRDefault="00EB349B">
            <w:pPr>
              <w:ind w:left="45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0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es</w:t>
            </w:r>
            <w:r>
              <w:rPr>
                <w:rFonts w:ascii="Arial" w:eastAsia="Arial" w:hAnsi="Arial" w:cs="Arial"/>
                <w:b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  <w:tc>
          <w:tcPr>
            <w:tcW w:w="199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97108B" w:rsidRDefault="0097108B">
            <w:pPr>
              <w:spacing w:before="4" w:line="120" w:lineRule="exact"/>
              <w:rPr>
                <w:sz w:val="13"/>
                <w:szCs w:val="13"/>
              </w:rPr>
            </w:pPr>
          </w:p>
          <w:p w:rsidR="0097108B" w:rsidRDefault="0097108B">
            <w:pPr>
              <w:spacing w:line="200" w:lineRule="exact"/>
            </w:pPr>
          </w:p>
          <w:p w:rsidR="0097108B" w:rsidRDefault="00EB349B">
            <w:pPr>
              <w:ind w:left="7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16"/>
                <w:szCs w:val="16"/>
              </w:rPr>
              <w:t>w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v</w:t>
            </w: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z w:val="16"/>
                <w:szCs w:val="16"/>
              </w:rPr>
              <w:t>it</w:t>
            </w:r>
            <w:r>
              <w:rPr>
                <w:rFonts w:ascii="Arial" w:eastAsia="Arial" w:hAnsi="Arial" w:cs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be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f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or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l.</w:t>
            </w:r>
            <w:r>
              <w:rPr>
                <w:rFonts w:ascii="Arial" w:eastAsia="Arial" w:hAnsi="Arial" w:cs="Arial"/>
                <w:sz w:val="16"/>
                <w:szCs w:val="16"/>
              </w:rPr>
              <w:t>,</w:t>
            </w:r>
            <w:r>
              <w:rPr>
                <w:rFonts w:ascii="Arial" w:eastAsia="Arial" w:hAnsi="Arial" w:cs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f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no</w:t>
            </w:r>
          </w:p>
        </w:tc>
      </w:tr>
      <w:tr w:rsidR="0097108B">
        <w:trPr>
          <w:trHeight w:hRule="exact" w:val="447"/>
        </w:trPr>
        <w:tc>
          <w:tcPr>
            <w:tcW w:w="6053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:rsidR="0097108B" w:rsidRDefault="00EB349B">
            <w:pPr>
              <w:spacing w:line="180" w:lineRule="exact"/>
              <w:ind w:left="10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position w:val="1"/>
                <w:sz w:val="22"/>
                <w:szCs w:val="22"/>
              </w:rPr>
              <w:t>1.13.</w:t>
            </w:r>
            <w:r>
              <w:rPr>
                <w:rFonts w:ascii="Arial" w:eastAsia="Arial" w:hAnsi="Arial" w:cs="Arial"/>
                <w:spacing w:val="14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position w:val="1"/>
                <w:sz w:val="22"/>
                <w:szCs w:val="22"/>
              </w:rPr>
              <w:t>ccu</w:t>
            </w:r>
            <w:r>
              <w:rPr>
                <w:rFonts w:ascii="Arial" w:eastAsia="Arial" w:hAnsi="Arial" w:cs="Arial"/>
                <w:spacing w:val="1"/>
                <w:position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position w:val="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position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position w:val="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6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position w:val="1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position w:val="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position w:val="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position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position w:val="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position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position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position w:val="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position w:val="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position w:val="1"/>
                <w:sz w:val="22"/>
                <w:szCs w:val="22"/>
              </w:rPr>
              <w:t xml:space="preserve">al </w:t>
            </w:r>
            <w:r>
              <w:rPr>
                <w:rFonts w:ascii="Arial" w:eastAsia="Arial" w:hAnsi="Arial" w:cs="Arial"/>
                <w:spacing w:val="-5"/>
                <w:position w:val="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4"/>
                <w:position w:val="1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position w:val="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position w:val="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position w:val="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position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position w:val="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position w:val="1"/>
                <w:sz w:val="22"/>
                <w:szCs w:val="22"/>
              </w:rPr>
              <w:t>rm</w:t>
            </w:r>
            <w:r>
              <w:rPr>
                <w:rFonts w:ascii="Arial" w:eastAsia="Arial" w:hAnsi="Arial" w:cs="Arial"/>
                <w:spacing w:val="-1"/>
                <w:position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3"/>
                <w:position w:val="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position w:val="1"/>
                <w:sz w:val="22"/>
                <w:szCs w:val="22"/>
              </w:rPr>
              <w:t>ed</w:t>
            </w:r>
          </w:p>
          <w:p w:rsidR="0097108B" w:rsidRDefault="00EB349B">
            <w:pPr>
              <w:spacing w:line="240" w:lineRule="exact"/>
              <w:ind w:left="10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1.14.</w:t>
            </w:r>
            <w:r>
              <w:rPr>
                <w:rFonts w:ascii="Arial" w:eastAsia="Arial" w:hAnsi="Arial" w:cs="Arial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onal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 on u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und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</w:tcPr>
          <w:p w:rsidR="0097108B" w:rsidRDefault="00EB349B">
            <w:pPr>
              <w:spacing w:line="180" w:lineRule="exact"/>
              <w:ind w:left="44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position w:val="1"/>
                <w:sz w:val="22"/>
                <w:szCs w:val="22"/>
              </w:rPr>
              <w:t></w:t>
            </w:r>
            <w:r>
              <w:rPr>
                <w:spacing w:val="7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0"/>
                <w:position w:val="1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b/>
                <w:position w:val="1"/>
                <w:sz w:val="22"/>
                <w:szCs w:val="22"/>
              </w:rPr>
              <w:t>es</w:t>
            </w:r>
            <w:r>
              <w:rPr>
                <w:rFonts w:ascii="Arial" w:eastAsia="Arial" w:hAnsi="Arial" w:cs="Arial"/>
                <w:b/>
                <w:spacing w:val="25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position w:val="1"/>
                <w:sz w:val="22"/>
                <w:szCs w:val="22"/>
              </w:rPr>
              <w:t></w:t>
            </w:r>
            <w:r>
              <w:rPr>
                <w:spacing w:val="8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position w:val="1"/>
                <w:sz w:val="22"/>
                <w:szCs w:val="22"/>
              </w:rPr>
              <w:t>no</w:t>
            </w:r>
          </w:p>
          <w:p w:rsidR="0097108B" w:rsidRDefault="00EB349B">
            <w:pPr>
              <w:spacing w:line="240" w:lineRule="exact"/>
              <w:ind w:left="44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&lt;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14</w:t>
            </w:r>
            <w:r>
              <w:rPr>
                <w:rFonts w:ascii="Arial" w:eastAsia="Arial" w:hAnsi="Arial" w:cs="Arial"/>
                <w:b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≥</w:t>
            </w:r>
            <w:r>
              <w:rPr>
                <w:rFonts w:ascii="Arial" w:eastAsia="Arial" w:hAnsi="Arial" w:cs="Arial"/>
                <w:sz w:val="22"/>
                <w:szCs w:val="22"/>
              </w:rPr>
              <w:t>14</w:t>
            </w:r>
          </w:p>
        </w:tc>
        <w:tc>
          <w:tcPr>
            <w:tcW w:w="199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97108B" w:rsidRDefault="00EB349B">
            <w:pPr>
              <w:spacing w:before="24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ud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+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 xml:space="preserve"> ne</w:t>
            </w:r>
            <w:r>
              <w:rPr>
                <w:rFonts w:ascii="Arial" w:eastAsia="Arial" w:hAnsi="Arial" w:cs="Arial"/>
                <w:sz w:val="16"/>
                <w:szCs w:val="16"/>
              </w:rPr>
              <w:t>w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U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, if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no</w:t>
            </w:r>
          </w:p>
          <w:p w:rsidR="0097108B" w:rsidRDefault="00EB349B">
            <w:pPr>
              <w:spacing w:before="56"/>
              <w:ind w:left="6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-8"/>
                <w:sz w:val="16"/>
                <w:szCs w:val="16"/>
              </w:rPr>
              <w:t>x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u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ion 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z w:val="16"/>
                <w:szCs w:val="16"/>
              </w:rPr>
              <w:t>f</w:t>
            </w:r>
            <w:r>
              <w:rPr>
                <w:rFonts w:ascii="Arial" w:eastAsia="Arial" w:hAnsi="Arial" w:cs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≥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14</w:t>
            </w:r>
          </w:p>
        </w:tc>
      </w:tr>
      <w:tr w:rsidR="0097108B">
        <w:trPr>
          <w:trHeight w:hRule="exact" w:val="254"/>
        </w:trPr>
        <w:tc>
          <w:tcPr>
            <w:tcW w:w="6053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:rsidR="0097108B" w:rsidRDefault="00EB349B">
            <w:pPr>
              <w:spacing w:line="220" w:lineRule="exact"/>
              <w:ind w:left="10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1.15.</w:t>
            </w:r>
            <w:r>
              <w:rPr>
                <w:rFonts w:ascii="Arial" w:eastAsia="Arial" w:hAnsi="Arial" w:cs="Arial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ne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ee</w:t>
            </w:r>
            <w:r>
              <w:rPr>
                <w:rFonts w:ascii="Arial" w:eastAsia="Arial" w:hAnsi="Arial" w:cs="Arial"/>
                <w:sz w:val="22"/>
                <w:szCs w:val="22"/>
              </w:rPr>
              <w:t>n on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, b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pos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</w:tcPr>
          <w:p w:rsidR="0097108B" w:rsidRDefault="00EB349B">
            <w:pPr>
              <w:spacing w:line="220" w:lineRule="exact"/>
              <w:ind w:left="43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  <w:r>
              <w:rPr>
                <w:rFonts w:ascii="Arial" w:eastAsia="Arial" w:hAnsi="Arial" w:cs="Arial"/>
                <w:spacing w:val="47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o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:rsidR="0097108B" w:rsidRDefault="00EB349B">
            <w:pPr>
              <w:spacing w:before="44"/>
              <w:ind w:left="48" w:right="-3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Ne</w:t>
            </w:r>
            <w:r>
              <w:rPr>
                <w:rFonts w:ascii="Arial" w:eastAsia="Arial" w:hAnsi="Arial" w:cs="Arial"/>
                <w:sz w:val="16"/>
                <w:szCs w:val="16"/>
              </w:rPr>
              <w:t>w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v</w:t>
            </w: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b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f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or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sz w:val="16"/>
                <w:szCs w:val="16"/>
              </w:rPr>
              <w:t>, if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ye</w:t>
            </w:r>
            <w:r>
              <w:rPr>
                <w:rFonts w:ascii="Arial" w:eastAsia="Arial" w:hAnsi="Arial" w:cs="Arial"/>
                <w:sz w:val="16"/>
                <w:szCs w:val="16"/>
              </w:rPr>
              <w:t>s</w:t>
            </w:r>
          </w:p>
        </w:tc>
      </w:tr>
      <w:tr w:rsidR="0097108B">
        <w:trPr>
          <w:trHeight w:hRule="exact" w:val="252"/>
        </w:trPr>
        <w:tc>
          <w:tcPr>
            <w:tcW w:w="6053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:rsidR="0097108B" w:rsidRDefault="00EB349B">
            <w:pPr>
              <w:spacing w:line="220" w:lineRule="exact"/>
              <w:ind w:left="10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1.16.</w:t>
            </w:r>
            <w:r>
              <w:rPr>
                <w:rFonts w:ascii="Arial" w:eastAsia="Arial" w:hAnsi="Arial" w:cs="Arial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ancy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</w:tcPr>
          <w:p w:rsidR="0097108B" w:rsidRDefault="00EB349B">
            <w:pPr>
              <w:spacing w:line="220" w:lineRule="exact"/>
              <w:ind w:left="43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  <w:r>
              <w:rPr>
                <w:rFonts w:ascii="Arial" w:eastAsia="Arial" w:hAnsi="Arial" w:cs="Arial"/>
                <w:spacing w:val="47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o</w:t>
            </w:r>
          </w:p>
        </w:tc>
        <w:tc>
          <w:tcPr>
            <w:tcW w:w="199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97108B" w:rsidRDefault="00EB349B">
            <w:pPr>
              <w:spacing w:before="29"/>
              <w:ind w:left="4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-8"/>
                <w:sz w:val="16"/>
                <w:szCs w:val="16"/>
              </w:rPr>
              <w:t>x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u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ion 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z w:val="16"/>
                <w:szCs w:val="16"/>
              </w:rPr>
              <w:t>f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No</w:t>
            </w:r>
          </w:p>
        </w:tc>
      </w:tr>
      <w:tr w:rsidR="0097108B">
        <w:trPr>
          <w:trHeight w:hRule="exact" w:val="721"/>
        </w:trPr>
        <w:tc>
          <w:tcPr>
            <w:tcW w:w="6053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:rsidR="0097108B" w:rsidRDefault="00EB349B">
            <w:pPr>
              <w:spacing w:line="220" w:lineRule="exact"/>
              <w:ind w:left="10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1.17.</w:t>
            </w:r>
            <w:r>
              <w:rPr>
                <w:rFonts w:ascii="Arial" w:eastAsia="Arial" w:hAnsi="Arial" w:cs="Arial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(G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&gt;</w:t>
            </w:r>
            <w:r>
              <w:rPr>
                <w:rFonts w:ascii="Arial" w:eastAsia="Arial" w:hAnsi="Arial" w:cs="Arial"/>
                <w:sz w:val="22"/>
                <w:szCs w:val="22"/>
              </w:rPr>
              <w:t>7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)</w:t>
            </w:r>
            <w:r>
              <w:rPr>
                <w:rFonts w:ascii="Arial" w:eastAsia="Arial" w:hAnsi="Arial" w:cs="Arial"/>
                <w:sz w:val="22"/>
                <w:szCs w:val="22"/>
              </w:rPr>
              <w:t>,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ab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 p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cy</w:t>
            </w:r>
          </w:p>
          <w:p w:rsidR="0097108B" w:rsidRDefault="00EB349B">
            <w:pPr>
              <w:spacing w:line="240" w:lineRule="exact"/>
              <w:ind w:left="10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1.18.</w:t>
            </w:r>
            <w:r>
              <w:rPr>
                <w:rFonts w:ascii="Arial" w:eastAsia="Arial" w:hAnsi="Arial" w:cs="Arial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>Si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ncy</w:t>
            </w:r>
          </w:p>
          <w:p w:rsidR="0097108B" w:rsidRDefault="00EB349B">
            <w:pPr>
              <w:spacing w:line="240" w:lineRule="exact"/>
              <w:ind w:left="10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1.19.</w:t>
            </w:r>
            <w:r>
              <w:rPr>
                <w:rFonts w:ascii="Arial" w:eastAsia="Arial" w:hAnsi="Arial" w:cs="Arial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ery 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anned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al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</w:tcPr>
          <w:p w:rsidR="0097108B" w:rsidRDefault="00EB349B">
            <w:pPr>
              <w:spacing w:line="220" w:lineRule="exact"/>
              <w:ind w:left="42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  <w:r>
              <w:rPr>
                <w:rFonts w:ascii="Arial" w:eastAsia="Arial" w:hAnsi="Arial" w:cs="Arial"/>
                <w:spacing w:val="47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o</w:t>
            </w:r>
          </w:p>
          <w:p w:rsidR="0097108B" w:rsidRDefault="00EB349B">
            <w:pPr>
              <w:spacing w:line="240" w:lineRule="exact"/>
              <w:ind w:left="42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  <w:r>
              <w:rPr>
                <w:rFonts w:ascii="Arial" w:eastAsia="Arial" w:hAnsi="Arial" w:cs="Arial"/>
                <w:spacing w:val="47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o</w:t>
            </w:r>
          </w:p>
          <w:p w:rsidR="0097108B" w:rsidRDefault="00EB349B">
            <w:pPr>
              <w:spacing w:line="240" w:lineRule="exact"/>
              <w:ind w:left="44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0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es</w:t>
            </w:r>
            <w:r>
              <w:rPr>
                <w:rFonts w:ascii="Arial" w:eastAsia="Arial" w:hAnsi="Arial" w:cs="Arial"/>
                <w:b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</w:tcPr>
          <w:p w:rsidR="0097108B" w:rsidRDefault="00EB349B">
            <w:pPr>
              <w:spacing w:before="33"/>
              <w:ind w:left="3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-8"/>
                <w:sz w:val="16"/>
                <w:szCs w:val="16"/>
              </w:rPr>
              <w:t>x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u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ion 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z w:val="16"/>
                <w:szCs w:val="16"/>
              </w:rPr>
              <w:t>f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No</w:t>
            </w:r>
          </w:p>
          <w:p w:rsidR="0097108B" w:rsidRDefault="00EB349B">
            <w:pPr>
              <w:spacing w:before="61"/>
              <w:ind w:left="3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-8"/>
                <w:sz w:val="16"/>
                <w:szCs w:val="16"/>
              </w:rPr>
              <w:t>x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u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ion 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z w:val="16"/>
                <w:szCs w:val="16"/>
              </w:rPr>
              <w:t>f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No</w:t>
            </w:r>
          </w:p>
          <w:p w:rsidR="0097108B" w:rsidRDefault="00EB349B">
            <w:pPr>
              <w:spacing w:before="56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-8"/>
                <w:sz w:val="16"/>
                <w:szCs w:val="16"/>
              </w:rPr>
              <w:t>x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u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ion 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z w:val="16"/>
                <w:szCs w:val="16"/>
              </w:rPr>
              <w:t>f</w:t>
            </w:r>
            <w:r>
              <w:rPr>
                <w:rFonts w:ascii="Arial" w:eastAsia="Arial" w:hAnsi="Arial" w:cs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no</w:t>
            </w:r>
          </w:p>
        </w:tc>
      </w:tr>
      <w:tr w:rsidR="0097108B">
        <w:trPr>
          <w:trHeight w:hRule="exact" w:val="328"/>
        </w:trPr>
        <w:tc>
          <w:tcPr>
            <w:tcW w:w="6053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:rsidR="0097108B" w:rsidRDefault="00EB349B">
            <w:pPr>
              <w:spacing w:line="240" w:lineRule="exact"/>
              <w:ind w:left="10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1.20.</w:t>
            </w:r>
            <w:r>
              <w:rPr>
                <w:rFonts w:ascii="Arial" w:eastAsia="Arial" w:hAnsi="Arial" w:cs="Arial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sen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pa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udy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97108B" w:rsidRDefault="00EB349B">
            <w:pPr>
              <w:spacing w:line="240" w:lineRule="exact"/>
              <w:ind w:left="44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0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es</w:t>
            </w:r>
            <w:r>
              <w:rPr>
                <w:rFonts w:ascii="Arial" w:eastAsia="Arial" w:hAnsi="Arial" w:cs="Arial"/>
                <w:b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97108B" w:rsidRDefault="00EB349B">
            <w:pPr>
              <w:spacing w:before="45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-8"/>
                <w:sz w:val="16"/>
                <w:szCs w:val="16"/>
              </w:rPr>
              <w:t>x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u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ion 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z w:val="16"/>
                <w:szCs w:val="16"/>
              </w:rPr>
              <w:t>f</w:t>
            </w:r>
            <w:r>
              <w:rPr>
                <w:rFonts w:ascii="Arial" w:eastAsia="Arial" w:hAnsi="Arial" w:cs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</w:p>
        </w:tc>
      </w:tr>
    </w:tbl>
    <w:p w:rsidR="0097108B" w:rsidRDefault="0097108B">
      <w:pPr>
        <w:spacing w:before="17" w:line="280" w:lineRule="exact"/>
        <w:rPr>
          <w:sz w:val="28"/>
          <w:szCs w:val="28"/>
        </w:rPr>
      </w:pPr>
    </w:p>
    <w:p w:rsidR="0097108B" w:rsidRDefault="00EB349B">
      <w:pPr>
        <w:spacing w:before="29"/>
        <w:ind w:left="22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2"/>
          <w:szCs w:val="22"/>
        </w:rPr>
        <w:t>1.21.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INCLUS</w:t>
      </w:r>
      <w:r>
        <w:rPr>
          <w:rFonts w:ascii="Arial" w:eastAsia="Arial" w:hAnsi="Arial" w:cs="Arial"/>
          <w:b/>
          <w:spacing w:val="-2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ON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-4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w</w:t>
      </w:r>
      <w:r>
        <w:rPr>
          <w:rFonts w:ascii="Arial" w:eastAsia="Arial" w:hAnsi="Arial" w:cs="Arial"/>
          <w:b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sz w:val="24"/>
          <w:szCs w:val="24"/>
        </w:rPr>
        <w:t>S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b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pacing w:val="-1"/>
          <w:sz w:val="24"/>
          <w:szCs w:val="24"/>
        </w:rPr>
        <w:t>f</w:t>
      </w:r>
      <w:r>
        <w:rPr>
          <w:rFonts w:ascii="Arial" w:eastAsia="Arial" w:hAnsi="Arial" w:cs="Arial"/>
          <w:b/>
          <w:sz w:val="24"/>
          <w:szCs w:val="24"/>
        </w:rPr>
        <w:t>ore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in</w:t>
      </w:r>
      <w:r>
        <w:rPr>
          <w:rFonts w:ascii="Arial" w:eastAsia="Arial" w:hAnsi="Arial" w:cs="Arial"/>
          <w:b/>
          <w:spacing w:val="1"/>
          <w:sz w:val="24"/>
          <w:szCs w:val="24"/>
        </w:rPr>
        <w:t>c</w:t>
      </w:r>
      <w:r>
        <w:rPr>
          <w:rFonts w:ascii="Arial" w:eastAsia="Arial" w:hAnsi="Arial" w:cs="Arial"/>
          <w:b/>
          <w:spacing w:val="-2"/>
          <w:sz w:val="24"/>
          <w:szCs w:val="24"/>
        </w:rPr>
        <w:t>l</w:t>
      </w:r>
      <w:r>
        <w:rPr>
          <w:rFonts w:ascii="Arial" w:eastAsia="Arial" w:hAnsi="Arial" w:cs="Arial"/>
          <w:b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sz w:val="24"/>
          <w:szCs w:val="24"/>
        </w:rPr>
        <w:t>ion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REFU</w:t>
      </w:r>
      <w:r>
        <w:rPr>
          <w:rFonts w:ascii="Arial" w:eastAsia="Arial" w:hAnsi="Arial" w:cs="Arial"/>
          <w:b/>
          <w:spacing w:val="6"/>
          <w:sz w:val="24"/>
          <w:szCs w:val="24"/>
        </w:rPr>
        <w:t>S</w:t>
      </w:r>
      <w:r>
        <w:rPr>
          <w:rFonts w:ascii="Arial" w:eastAsia="Arial" w:hAnsi="Arial" w:cs="Arial"/>
          <w:b/>
          <w:spacing w:val="-1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L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6"/>
          <w:sz w:val="24"/>
          <w:szCs w:val="24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2"/>
          <w:sz w:val="24"/>
          <w:szCs w:val="24"/>
        </w:rPr>
        <w:t>E</w:t>
      </w:r>
      <w:r>
        <w:rPr>
          <w:rFonts w:ascii="Arial" w:eastAsia="Arial" w:hAnsi="Arial" w:cs="Arial"/>
          <w:b/>
          <w:spacing w:val="1"/>
          <w:sz w:val="24"/>
          <w:szCs w:val="24"/>
        </w:rPr>
        <w:t>X</w:t>
      </w:r>
      <w:r>
        <w:rPr>
          <w:rFonts w:ascii="Arial" w:eastAsia="Arial" w:hAnsi="Arial" w:cs="Arial"/>
          <w:b/>
          <w:sz w:val="24"/>
          <w:szCs w:val="24"/>
        </w:rPr>
        <w:t>CLUSI</w:t>
      </w: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>N</w:t>
      </w:r>
    </w:p>
    <w:p w:rsidR="0097108B" w:rsidRDefault="00EB349B">
      <w:pPr>
        <w:spacing w:line="220" w:lineRule="exact"/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n case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 xml:space="preserve">f 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pacing w:val="-3"/>
          <w:sz w:val="22"/>
          <w:szCs w:val="22"/>
        </w:rPr>
        <w:t>c</w:t>
      </w:r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pacing w:val="-3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5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new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aso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</w:p>
    <w:p w:rsidR="0097108B" w:rsidRDefault="00EB349B">
      <w:pPr>
        <w:spacing w:line="240" w:lineRule="exact"/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1.21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3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6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n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se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 xml:space="preserve">f </w:t>
      </w:r>
      <w:r>
        <w:rPr>
          <w:rFonts w:ascii="Arial" w:eastAsia="Arial" w:hAnsi="Arial" w:cs="Arial"/>
          <w:b/>
          <w:spacing w:val="-3"/>
          <w:sz w:val="22"/>
          <w:szCs w:val="22"/>
        </w:rPr>
        <w:t>n</w:t>
      </w:r>
      <w:r>
        <w:rPr>
          <w:rFonts w:ascii="Arial" w:eastAsia="Arial" w:hAnsi="Arial" w:cs="Arial"/>
          <w:b/>
          <w:spacing w:val="-5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w</w:t>
      </w:r>
      <w:r>
        <w:rPr>
          <w:rFonts w:ascii="Arial" w:eastAsia="Arial" w:hAnsi="Arial" w:cs="Arial"/>
          <w:b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2"/>
          <w:sz w:val="22"/>
          <w:szCs w:val="22"/>
        </w:rPr>
        <w:t>u</w:t>
      </w:r>
      <w:r>
        <w:rPr>
          <w:rFonts w:ascii="Arial" w:eastAsia="Arial" w:hAnsi="Arial" w:cs="Arial"/>
          <w:b/>
          <w:spacing w:val="-1"/>
          <w:sz w:val="22"/>
          <w:szCs w:val="22"/>
        </w:rPr>
        <w:t>l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ras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pacing w:val="-3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nd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ne</w:t>
      </w:r>
      <w:r>
        <w:rPr>
          <w:rFonts w:ascii="Arial" w:eastAsia="Arial" w:hAnsi="Arial" w:cs="Arial"/>
          <w:b/>
          <w:spacing w:val="-3"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z w:val="22"/>
          <w:szCs w:val="22"/>
        </w:rPr>
        <w:t xml:space="preserve">ed </w:t>
      </w:r>
      <w:r>
        <w:rPr>
          <w:rFonts w:ascii="Arial" w:eastAsia="Arial" w:hAnsi="Arial" w:cs="Arial"/>
          <w:b/>
          <w:spacing w:val="-3"/>
          <w:sz w:val="22"/>
          <w:szCs w:val="22"/>
        </w:rPr>
        <w:t>be</w:t>
      </w:r>
      <w:r>
        <w:rPr>
          <w:rFonts w:ascii="Arial" w:eastAsia="Arial" w:hAnsi="Arial" w:cs="Arial"/>
          <w:b/>
          <w:spacing w:val="1"/>
          <w:sz w:val="22"/>
          <w:szCs w:val="22"/>
        </w:rPr>
        <w:t>f</w:t>
      </w:r>
      <w:r>
        <w:rPr>
          <w:rFonts w:ascii="Arial" w:eastAsia="Arial" w:hAnsi="Arial" w:cs="Arial"/>
          <w:b/>
          <w:sz w:val="22"/>
          <w:szCs w:val="22"/>
        </w:rPr>
        <w:t>o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pacing w:val="-3"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sz w:val="22"/>
          <w:szCs w:val="22"/>
        </w:rPr>
        <w:t>l</w:t>
      </w:r>
      <w:r>
        <w:rPr>
          <w:rFonts w:ascii="Arial" w:eastAsia="Arial" w:hAnsi="Arial" w:cs="Arial"/>
          <w:b/>
          <w:spacing w:val="-3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2"/>
          <w:sz w:val="22"/>
          <w:szCs w:val="22"/>
        </w:rPr>
        <w:t>o</w:t>
      </w:r>
      <w:r>
        <w:rPr>
          <w:rFonts w:ascii="Arial" w:eastAsia="Arial" w:hAnsi="Arial" w:cs="Arial"/>
          <w:b/>
          <w:spacing w:val="-3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,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 d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                </w:t>
      </w:r>
      <w:r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 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</w:p>
    <w:p w:rsidR="0097108B" w:rsidRDefault="00EB349B">
      <w:pPr>
        <w:tabs>
          <w:tab w:val="left" w:pos="9760"/>
        </w:tabs>
        <w:spacing w:before="4"/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1.21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3"/>
          <w:sz w:val="22"/>
          <w:szCs w:val="22"/>
        </w:rPr>
        <w:t>2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3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 xml:space="preserve">.        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new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asound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ate</w:t>
      </w:r>
      <w:proofErr w:type="gramEnd"/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pacing w:val="2"/>
          <w:sz w:val="22"/>
          <w:szCs w:val="22"/>
        </w:rPr>
        <w:t>h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97108B" w:rsidRDefault="00EB349B">
      <w:pPr>
        <w:spacing w:before="1"/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1.21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3"/>
          <w:sz w:val="22"/>
          <w:szCs w:val="22"/>
        </w:rPr>
        <w:t>2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3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 xml:space="preserve">.        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2"/>
          <w:sz w:val="22"/>
          <w:szCs w:val="22"/>
        </w:rPr>
        <w:t>W</w:t>
      </w:r>
      <w:r>
        <w:rPr>
          <w:rFonts w:ascii="Arial" w:eastAsia="Arial" w:hAnsi="Arial" w:cs="Arial"/>
          <w:spacing w:val="-5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w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aso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nd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pacing w:val="-4"/>
          <w:sz w:val="22"/>
          <w:szCs w:val="22"/>
        </w:rPr>
        <w:t>r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ed</w:t>
      </w:r>
      <w:r>
        <w:rPr>
          <w:rFonts w:ascii="Arial" w:eastAsia="Arial" w:hAnsi="Arial" w:cs="Arial"/>
          <w:sz w:val="22"/>
          <w:szCs w:val="22"/>
        </w:rPr>
        <w:t xml:space="preserve">:                           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pacing w:val="-3"/>
          <w:sz w:val="22"/>
          <w:szCs w:val="22"/>
        </w:rPr>
        <w:t>c</w:t>
      </w:r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pacing w:val="-1"/>
          <w:sz w:val="22"/>
          <w:szCs w:val="22"/>
        </w:rPr>
        <w:t>u</w:t>
      </w:r>
      <w:r>
        <w:rPr>
          <w:rFonts w:ascii="Arial" w:eastAsia="Arial" w:hAnsi="Arial" w:cs="Arial"/>
          <w:b/>
          <w:spacing w:val="-2"/>
          <w:sz w:val="22"/>
          <w:szCs w:val="22"/>
        </w:rPr>
        <w:t>d</w:t>
      </w:r>
      <w:r>
        <w:rPr>
          <w:rFonts w:ascii="Arial" w:eastAsia="Arial" w:hAnsi="Arial" w:cs="Arial"/>
          <w:b/>
          <w:sz w:val="22"/>
          <w:szCs w:val="22"/>
        </w:rPr>
        <w:t xml:space="preserve">ed  </w:t>
      </w:r>
      <w:r>
        <w:rPr>
          <w:rFonts w:ascii="Arial" w:eastAsia="Arial" w:hAnsi="Arial" w:cs="Arial"/>
          <w:b/>
          <w:spacing w:val="54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x</w:t>
      </w:r>
      <w:r>
        <w:rPr>
          <w:rFonts w:ascii="Arial" w:eastAsia="Arial" w:hAnsi="Arial" w:cs="Arial"/>
          <w:b/>
          <w:spacing w:val="-3"/>
          <w:sz w:val="22"/>
          <w:szCs w:val="22"/>
        </w:rPr>
        <w:t>c</w:t>
      </w:r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pacing w:val="-3"/>
          <w:sz w:val="22"/>
          <w:szCs w:val="22"/>
        </w:rPr>
        <w:t>u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z w:val="22"/>
          <w:szCs w:val="22"/>
        </w:rPr>
        <w:t>ed</w:t>
      </w:r>
    </w:p>
    <w:p w:rsidR="0097108B" w:rsidRDefault="00EB349B">
      <w:pPr>
        <w:tabs>
          <w:tab w:val="left" w:pos="9560"/>
        </w:tabs>
        <w:spacing w:line="240" w:lineRule="exact"/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-1"/>
          <w:sz w:val="22"/>
          <w:szCs w:val="22"/>
        </w:rPr>
        <w:t>1.21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3</w:t>
      </w:r>
      <w:r>
        <w:rPr>
          <w:rFonts w:ascii="Arial" w:eastAsia="Arial" w:hAnsi="Arial" w:cs="Arial"/>
          <w:position w:val="-1"/>
          <w:sz w:val="22"/>
          <w:szCs w:val="22"/>
        </w:rPr>
        <w:t>.</w:t>
      </w:r>
      <w:r>
        <w:rPr>
          <w:rFonts w:ascii="Arial" w:eastAsia="Arial" w:hAnsi="Arial" w:cs="Arial"/>
          <w:spacing w:val="-2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b/>
          <w:position w:val="-1"/>
          <w:sz w:val="22"/>
          <w:szCs w:val="22"/>
        </w:rPr>
        <w:t>n</w:t>
      </w:r>
      <w:r>
        <w:rPr>
          <w:rFonts w:ascii="Arial" w:eastAsia="Arial" w:hAnsi="Arial" w:cs="Arial"/>
          <w:b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a</w:t>
      </w:r>
      <w:r>
        <w:rPr>
          <w:rFonts w:ascii="Arial" w:eastAsia="Arial" w:hAnsi="Arial" w:cs="Arial"/>
          <w:b/>
          <w:position w:val="-1"/>
          <w:sz w:val="22"/>
          <w:szCs w:val="22"/>
        </w:rPr>
        <w:t>se</w:t>
      </w:r>
      <w:r>
        <w:rPr>
          <w:rFonts w:ascii="Arial" w:eastAsia="Arial" w:hAnsi="Arial" w:cs="Arial"/>
          <w:b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o</w:t>
      </w:r>
      <w:r>
        <w:rPr>
          <w:rFonts w:ascii="Arial" w:eastAsia="Arial" w:hAnsi="Arial" w:cs="Arial"/>
          <w:b/>
          <w:position w:val="-1"/>
          <w:sz w:val="22"/>
          <w:szCs w:val="22"/>
        </w:rPr>
        <w:t>f</w:t>
      </w:r>
      <w:r>
        <w:rPr>
          <w:rFonts w:ascii="Arial" w:eastAsia="Arial" w:hAnsi="Arial" w:cs="Arial"/>
          <w:b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b/>
          <w:position w:val="-1"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f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u</w:t>
      </w:r>
      <w:r>
        <w:rPr>
          <w:rFonts w:ascii="Arial" w:eastAsia="Arial" w:hAnsi="Arial" w:cs="Arial"/>
          <w:b/>
          <w:spacing w:val="-2"/>
          <w:position w:val="-1"/>
          <w:sz w:val="22"/>
          <w:szCs w:val="22"/>
        </w:rPr>
        <w:t>s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a</w:t>
      </w:r>
      <w:r>
        <w:rPr>
          <w:rFonts w:ascii="Arial" w:eastAsia="Arial" w:hAnsi="Arial" w:cs="Arial"/>
          <w:b/>
          <w:position w:val="-1"/>
          <w:sz w:val="22"/>
          <w:szCs w:val="22"/>
        </w:rPr>
        <w:t>l</w:t>
      </w:r>
      <w:r>
        <w:rPr>
          <w:rFonts w:ascii="Arial" w:eastAsia="Arial" w:hAnsi="Arial" w:cs="Arial"/>
          <w:b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or e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x</w:t>
      </w:r>
      <w:r>
        <w:rPr>
          <w:rFonts w:ascii="Arial" w:eastAsia="Arial" w:hAnsi="Arial" w:cs="Arial"/>
          <w:b/>
          <w:position w:val="-1"/>
          <w:sz w:val="22"/>
          <w:szCs w:val="22"/>
        </w:rPr>
        <w:t>clus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o</w:t>
      </w:r>
      <w:r>
        <w:rPr>
          <w:rFonts w:ascii="Arial" w:eastAsia="Arial" w:hAnsi="Arial" w:cs="Arial"/>
          <w:b/>
          <w:spacing w:val="-5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>,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ate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a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son: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ab/>
      </w:r>
    </w:p>
    <w:p w:rsidR="0097108B" w:rsidRDefault="0097108B">
      <w:pPr>
        <w:spacing w:before="19" w:line="200" w:lineRule="exact"/>
      </w:pPr>
    </w:p>
    <w:p w:rsidR="0097108B" w:rsidRDefault="00EB349B">
      <w:pPr>
        <w:spacing w:before="32"/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1.22.  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F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3"/>
          <w:sz w:val="22"/>
          <w:szCs w:val="22"/>
        </w:rPr>
        <w:t>N</w:t>
      </w:r>
      <w:r>
        <w:rPr>
          <w:rFonts w:ascii="Arial" w:eastAsia="Arial" w:hAnsi="Arial" w:cs="Arial"/>
          <w:b/>
          <w:spacing w:val="-1"/>
          <w:sz w:val="22"/>
          <w:szCs w:val="22"/>
        </w:rPr>
        <w:t>CL</w:t>
      </w:r>
      <w:r>
        <w:rPr>
          <w:rFonts w:ascii="Arial" w:eastAsia="Arial" w:hAnsi="Arial" w:cs="Arial"/>
          <w:b/>
          <w:spacing w:val="-3"/>
          <w:sz w:val="22"/>
          <w:szCs w:val="22"/>
        </w:rPr>
        <w:t>U</w:t>
      </w:r>
      <w:r>
        <w:rPr>
          <w:rFonts w:ascii="Arial" w:eastAsia="Arial" w:hAnsi="Arial" w:cs="Arial"/>
          <w:b/>
          <w:spacing w:val="-1"/>
          <w:sz w:val="22"/>
          <w:szCs w:val="22"/>
        </w:rPr>
        <w:t>DE</w:t>
      </w:r>
      <w:r>
        <w:rPr>
          <w:rFonts w:ascii="Arial" w:eastAsia="Arial" w:hAnsi="Arial" w:cs="Arial"/>
          <w:b/>
          <w:sz w:val="22"/>
          <w:szCs w:val="22"/>
        </w:rPr>
        <w:t xml:space="preserve">D </w:t>
      </w: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z w:val="22"/>
          <w:szCs w:val="22"/>
        </w:rPr>
        <w:t>T</w:t>
      </w:r>
      <w:r>
        <w:rPr>
          <w:rFonts w:ascii="Arial" w:eastAsia="Arial" w:hAnsi="Arial" w:cs="Arial"/>
          <w:b/>
          <w:spacing w:val="-11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TE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sz w:val="22"/>
          <w:szCs w:val="22"/>
        </w:rPr>
        <w:t>H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T</w:t>
      </w:r>
      <w:r>
        <w:rPr>
          <w:rFonts w:ascii="Arial" w:eastAsia="Arial" w:hAnsi="Arial" w:cs="Arial"/>
          <w:b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pacing w:val="-5"/>
          <w:sz w:val="22"/>
          <w:szCs w:val="22"/>
        </w:rPr>
        <w:t>T</w:t>
      </w:r>
      <w:r>
        <w:rPr>
          <w:rFonts w:ascii="Arial" w:eastAsia="Arial" w:hAnsi="Arial" w:cs="Arial"/>
          <w:b/>
          <w:spacing w:val="-1"/>
          <w:sz w:val="22"/>
          <w:szCs w:val="22"/>
        </w:rPr>
        <w:t>UD</w:t>
      </w:r>
      <w:r>
        <w:rPr>
          <w:rFonts w:ascii="Arial" w:eastAsia="Arial" w:hAnsi="Arial" w:cs="Arial"/>
          <w:b/>
          <w:sz w:val="22"/>
          <w:szCs w:val="22"/>
        </w:rPr>
        <w:t xml:space="preserve">Y 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 xml:space="preserve">D </w:t>
      </w:r>
      <w:r>
        <w:rPr>
          <w:rFonts w:ascii="Arial" w:eastAsia="Arial" w:hAnsi="Arial" w:cs="Arial"/>
          <w:b/>
          <w:spacing w:val="-1"/>
          <w:sz w:val="22"/>
          <w:szCs w:val="22"/>
        </w:rPr>
        <w:t>NU</w:t>
      </w:r>
      <w:r>
        <w:rPr>
          <w:rFonts w:ascii="Arial" w:eastAsia="Arial" w:hAnsi="Arial" w:cs="Arial"/>
          <w:b/>
          <w:spacing w:val="1"/>
          <w:sz w:val="22"/>
          <w:szCs w:val="22"/>
        </w:rPr>
        <w:t>M</w:t>
      </w:r>
      <w:r>
        <w:rPr>
          <w:rFonts w:ascii="Arial" w:eastAsia="Arial" w:hAnsi="Arial" w:cs="Arial"/>
          <w:b/>
          <w:spacing w:val="-1"/>
          <w:sz w:val="22"/>
          <w:szCs w:val="22"/>
        </w:rPr>
        <w:t>B</w:t>
      </w:r>
      <w:r>
        <w:rPr>
          <w:rFonts w:ascii="Arial" w:eastAsia="Arial" w:hAnsi="Arial" w:cs="Arial"/>
          <w:b/>
          <w:spacing w:val="-3"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: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C</w:t>
      </w:r>
      <w:r>
        <w:rPr>
          <w:rFonts w:ascii="Arial" w:eastAsia="Arial" w:hAnsi="Arial" w:cs="Arial"/>
          <w:b/>
          <w:spacing w:val="-8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_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_ _</w:t>
      </w:r>
      <w:r>
        <w:rPr>
          <w:rFonts w:ascii="Arial" w:eastAsia="Arial" w:hAnsi="Arial" w:cs="Arial"/>
          <w:b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_</w:t>
      </w:r>
      <w:r>
        <w:rPr>
          <w:rFonts w:ascii="Arial" w:eastAsia="Arial" w:hAnsi="Arial" w:cs="Arial"/>
          <w:b/>
          <w:spacing w:val="1"/>
          <w:sz w:val="22"/>
          <w:szCs w:val="22"/>
        </w:rPr>
        <w:t>-</w:t>
      </w:r>
      <w:r>
        <w:rPr>
          <w:rFonts w:ascii="Arial" w:eastAsia="Arial" w:hAnsi="Arial" w:cs="Arial"/>
          <w:b/>
          <w:sz w:val="22"/>
          <w:szCs w:val="22"/>
        </w:rPr>
        <w:t>_ _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_</w:t>
      </w:r>
    </w:p>
    <w:p w:rsidR="0097108B" w:rsidRDefault="0097108B">
      <w:pPr>
        <w:spacing w:before="7" w:line="180" w:lineRule="exact"/>
        <w:rPr>
          <w:sz w:val="18"/>
          <w:szCs w:val="18"/>
        </w:rPr>
      </w:pPr>
    </w:p>
    <w:p w:rsidR="0097108B" w:rsidRDefault="00EB349B">
      <w:pPr>
        <w:ind w:left="22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sz w:val="16"/>
          <w:szCs w:val="16"/>
        </w:rPr>
        <w:t>D</w:t>
      </w:r>
      <w:r>
        <w:rPr>
          <w:rFonts w:ascii="Arial" w:eastAsia="Arial" w:hAnsi="Arial" w:cs="Arial"/>
          <w:spacing w:val="1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 xml:space="preserve">TA </w:t>
      </w:r>
      <w:r>
        <w:rPr>
          <w:rFonts w:ascii="Arial" w:eastAsia="Arial" w:hAnsi="Arial" w:cs="Arial"/>
          <w:spacing w:val="1"/>
          <w:sz w:val="16"/>
          <w:szCs w:val="16"/>
        </w:rPr>
        <w:t>E</w:t>
      </w:r>
      <w:r>
        <w:rPr>
          <w:rFonts w:ascii="Arial" w:eastAsia="Arial" w:hAnsi="Arial" w:cs="Arial"/>
          <w:spacing w:val="-1"/>
          <w:sz w:val="16"/>
          <w:szCs w:val="16"/>
        </w:rPr>
        <w:t>N</w:t>
      </w:r>
      <w:r>
        <w:rPr>
          <w:rFonts w:ascii="Arial" w:eastAsia="Arial" w:hAnsi="Arial" w:cs="Arial"/>
          <w:sz w:val="16"/>
          <w:szCs w:val="16"/>
        </w:rPr>
        <w:t>T</w:t>
      </w:r>
      <w:r>
        <w:rPr>
          <w:rFonts w:ascii="Arial" w:eastAsia="Arial" w:hAnsi="Arial" w:cs="Arial"/>
          <w:spacing w:val="-6"/>
          <w:sz w:val="16"/>
          <w:szCs w:val="16"/>
        </w:rPr>
        <w:t>R</w:t>
      </w:r>
      <w:r>
        <w:rPr>
          <w:rFonts w:ascii="Arial" w:eastAsia="Arial" w:hAnsi="Arial" w:cs="Arial"/>
          <w:spacing w:val="1"/>
          <w:sz w:val="16"/>
          <w:szCs w:val="16"/>
        </w:rPr>
        <w:t>Y</w:t>
      </w:r>
      <w:r>
        <w:rPr>
          <w:rFonts w:ascii="Arial" w:eastAsia="Arial" w:hAnsi="Arial" w:cs="Arial"/>
          <w:sz w:val="16"/>
          <w:szCs w:val="16"/>
        </w:rPr>
        <w:t>:</w:t>
      </w:r>
    </w:p>
    <w:p w:rsidR="0097108B" w:rsidRDefault="00EB349B">
      <w:pPr>
        <w:spacing w:line="180" w:lineRule="exact"/>
        <w:ind w:left="22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sz w:val="16"/>
          <w:szCs w:val="16"/>
        </w:rPr>
        <w:t>1</w:t>
      </w:r>
      <w:proofErr w:type="spellStart"/>
      <w:r>
        <w:rPr>
          <w:rFonts w:ascii="Arial" w:eastAsia="Arial" w:hAnsi="Arial" w:cs="Arial"/>
          <w:spacing w:val="-5"/>
          <w:position w:val="6"/>
          <w:sz w:val="10"/>
          <w:szCs w:val="10"/>
        </w:rPr>
        <w:t>s</w:t>
      </w:r>
      <w:r>
        <w:rPr>
          <w:rFonts w:ascii="Arial" w:eastAsia="Arial" w:hAnsi="Arial" w:cs="Arial"/>
          <w:position w:val="6"/>
          <w:sz w:val="10"/>
          <w:szCs w:val="10"/>
        </w:rPr>
        <w:t>t</w:t>
      </w:r>
      <w:proofErr w:type="spellEnd"/>
      <w:r>
        <w:rPr>
          <w:rFonts w:ascii="Arial" w:eastAsia="Arial" w:hAnsi="Arial" w:cs="Arial"/>
          <w:spacing w:val="21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en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r</w:t>
      </w:r>
      <w:r>
        <w:rPr>
          <w:rFonts w:ascii="Arial" w:eastAsia="Arial" w:hAnsi="Arial" w:cs="Arial"/>
          <w:sz w:val="16"/>
          <w:szCs w:val="16"/>
        </w:rPr>
        <w:t>y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don</w:t>
      </w:r>
      <w:r>
        <w:rPr>
          <w:rFonts w:ascii="Arial" w:eastAsia="Arial" w:hAnsi="Arial" w:cs="Arial"/>
          <w:sz w:val="16"/>
          <w:szCs w:val="16"/>
        </w:rPr>
        <w:t>e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by</w:t>
      </w:r>
      <w:r>
        <w:rPr>
          <w:rFonts w:ascii="Arial" w:eastAsia="Arial" w:hAnsi="Arial" w:cs="Arial"/>
          <w:spacing w:val="1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  <w:u w:val="single" w:color="000000"/>
        </w:rPr>
        <w:t xml:space="preserve">                                                                                                    </w:t>
      </w:r>
      <w:r>
        <w:rPr>
          <w:rFonts w:ascii="Arial" w:eastAsia="Arial" w:hAnsi="Arial" w:cs="Arial"/>
          <w:spacing w:val="-17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sz w:val="16"/>
          <w:szCs w:val="16"/>
        </w:rPr>
        <w:t>S</w:t>
      </w:r>
      <w:r>
        <w:rPr>
          <w:rFonts w:ascii="Arial" w:eastAsia="Arial" w:hAnsi="Arial" w:cs="Arial"/>
          <w:sz w:val="16"/>
          <w:szCs w:val="16"/>
        </w:rPr>
        <w:t>i</w:t>
      </w:r>
      <w:r>
        <w:rPr>
          <w:rFonts w:ascii="Arial" w:eastAsia="Arial" w:hAnsi="Arial" w:cs="Arial"/>
          <w:spacing w:val="-3"/>
          <w:sz w:val="16"/>
          <w:szCs w:val="16"/>
        </w:rPr>
        <w:t>g</w:t>
      </w:r>
      <w:r>
        <w:rPr>
          <w:rFonts w:ascii="Arial" w:eastAsia="Arial" w:hAnsi="Arial" w:cs="Arial"/>
          <w:spacing w:val="-1"/>
          <w:sz w:val="16"/>
          <w:szCs w:val="16"/>
        </w:rPr>
        <w:t>na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u</w:t>
      </w:r>
      <w:r>
        <w:rPr>
          <w:rFonts w:ascii="Arial" w:eastAsia="Arial" w:hAnsi="Arial" w:cs="Arial"/>
          <w:spacing w:val="-3"/>
          <w:sz w:val="16"/>
          <w:szCs w:val="16"/>
        </w:rPr>
        <w:t>r</w:t>
      </w:r>
      <w:r>
        <w:rPr>
          <w:rFonts w:ascii="Arial" w:eastAsia="Arial" w:hAnsi="Arial" w:cs="Arial"/>
          <w:sz w:val="16"/>
          <w:szCs w:val="16"/>
        </w:rPr>
        <w:t>e</w:t>
      </w:r>
      <w:r>
        <w:rPr>
          <w:rFonts w:ascii="Arial" w:eastAsia="Arial" w:hAnsi="Arial" w:cs="Arial"/>
          <w:spacing w:val="1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  <w:u w:val="single" w:color="000000"/>
        </w:rPr>
        <w:t xml:space="preserve">                                    </w:t>
      </w:r>
      <w:r>
        <w:rPr>
          <w:rFonts w:ascii="Arial" w:eastAsia="Arial" w:hAnsi="Arial" w:cs="Arial"/>
          <w:sz w:val="16"/>
          <w:szCs w:val="16"/>
        </w:rPr>
        <w:t xml:space="preserve"> </w:t>
      </w:r>
      <w:r>
        <w:rPr>
          <w:rFonts w:ascii="Arial" w:eastAsia="Arial" w:hAnsi="Arial" w:cs="Arial"/>
          <w:spacing w:val="10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16"/>
          <w:szCs w:val="16"/>
        </w:rPr>
        <w:t>da</w:t>
      </w:r>
      <w:r>
        <w:rPr>
          <w:rFonts w:ascii="Arial" w:eastAsia="Arial" w:hAnsi="Arial" w:cs="Arial"/>
          <w:spacing w:val="-2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e</w:t>
      </w:r>
      <w:r>
        <w:rPr>
          <w:rFonts w:ascii="Arial" w:eastAsia="Arial" w:hAnsi="Arial" w:cs="Arial"/>
          <w:spacing w:val="1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</w:rPr>
        <w:t>_</w:t>
      </w:r>
      <w:proofErr w:type="gramEnd"/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3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>/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-3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>/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_</w:t>
      </w:r>
    </w:p>
    <w:p w:rsidR="0097108B" w:rsidRDefault="00EB349B">
      <w:pPr>
        <w:spacing w:before="86"/>
        <w:ind w:left="22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sz w:val="16"/>
          <w:szCs w:val="16"/>
        </w:rPr>
        <w:t>2</w:t>
      </w:r>
      <w:proofErr w:type="spellStart"/>
      <w:r>
        <w:rPr>
          <w:rFonts w:ascii="Arial" w:eastAsia="Arial" w:hAnsi="Arial" w:cs="Arial"/>
          <w:spacing w:val="-1"/>
          <w:position w:val="6"/>
          <w:sz w:val="10"/>
          <w:szCs w:val="10"/>
        </w:rPr>
        <w:t>n</w:t>
      </w:r>
      <w:r>
        <w:rPr>
          <w:rFonts w:ascii="Arial" w:eastAsia="Arial" w:hAnsi="Arial" w:cs="Arial"/>
          <w:position w:val="6"/>
          <w:sz w:val="10"/>
          <w:szCs w:val="10"/>
        </w:rPr>
        <w:t>d</w:t>
      </w:r>
      <w:proofErr w:type="spellEnd"/>
      <w:r>
        <w:rPr>
          <w:rFonts w:ascii="Arial" w:eastAsia="Arial" w:hAnsi="Arial" w:cs="Arial"/>
          <w:spacing w:val="17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en</w:t>
      </w:r>
      <w:r>
        <w:rPr>
          <w:rFonts w:ascii="Arial" w:eastAsia="Arial" w:hAnsi="Arial" w:cs="Arial"/>
          <w:spacing w:val="-2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r</w:t>
      </w:r>
      <w:r>
        <w:rPr>
          <w:rFonts w:ascii="Arial" w:eastAsia="Arial" w:hAnsi="Arial" w:cs="Arial"/>
          <w:sz w:val="16"/>
          <w:szCs w:val="16"/>
        </w:rPr>
        <w:t xml:space="preserve">y </w:t>
      </w:r>
      <w:r>
        <w:rPr>
          <w:rFonts w:ascii="Arial" w:eastAsia="Arial" w:hAnsi="Arial" w:cs="Arial"/>
          <w:spacing w:val="-3"/>
          <w:sz w:val="16"/>
          <w:szCs w:val="16"/>
        </w:rPr>
        <w:t>d</w:t>
      </w:r>
      <w:r>
        <w:rPr>
          <w:rFonts w:ascii="Arial" w:eastAsia="Arial" w:hAnsi="Arial" w:cs="Arial"/>
          <w:spacing w:val="-1"/>
          <w:sz w:val="16"/>
          <w:szCs w:val="16"/>
        </w:rPr>
        <w:t>on</w:t>
      </w:r>
      <w:r>
        <w:rPr>
          <w:rFonts w:ascii="Arial" w:eastAsia="Arial" w:hAnsi="Arial" w:cs="Arial"/>
          <w:sz w:val="16"/>
          <w:szCs w:val="16"/>
        </w:rPr>
        <w:t>e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by</w:t>
      </w:r>
      <w:r>
        <w:rPr>
          <w:rFonts w:ascii="Arial" w:eastAsia="Arial" w:hAnsi="Arial" w:cs="Arial"/>
          <w:spacing w:val="-2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  <w:u w:val="single" w:color="000000"/>
        </w:rPr>
        <w:t xml:space="preserve">                                                                                                    </w:t>
      </w:r>
      <w:r>
        <w:rPr>
          <w:rFonts w:ascii="Arial" w:eastAsia="Arial" w:hAnsi="Arial" w:cs="Arial"/>
          <w:spacing w:val="-14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sz w:val="16"/>
          <w:szCs w:val="16"/>
        </w:rPr>
        <w:t>S</w:t>
      </w:r>
      <w:r>
        <w:rPr>
          <w:rFonts w:ascii="Arial" w:eastAsia="Arial" w:hAnsi="Arial" w:cs="Arial"/>
          <w:sz w:val="16"/>
          <w:szCs w:val="16"/>
        </w:rPr>
        <w:t>i</w:t>
      </w:r>
      <w:r>
        <w:rPr>
          <w:rFonts w:ascii="Arial" w:eastAsia="Arial" w:hAnsi="Arial" w:cs="Arial"/>
          <w:spacing w:val="-3"/>
          <w:sz w:val="16"/>
          <w:szCs w:val="16"/>
        </w:rPr>
        <w:t>g</w:t>
      </w:r>
      <w:r>
        <w:rPr>
          <w:rFonts w:ascii="Arial" w:eastAsia="Arial" w:hAnsi="Arial" w:cs="Arial"/>
          <w:spacing w:val="-1"/>
          <w:sz w:val="16"/>
          <w:szCs w:val="16"/>
        </w:rPr>
        <w:t>na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u</w:t>
      </w:r>
      <w:r>
        <w:rPr>
          <w:rFonts w:ascii="Arial" w:eastAsia="Arial" w:hAnsi="Arial" w:cs="Arial"/>
          <w:spacing w:val="-3"/>
          <w:sz w:val="16"/>
          <w:szCs w:val="16"/>
        </w:rPr>
        <w:t>r</w:t>
      </w:r>
      <w:r>
        <w:rPr>
          <w:rFonts w:ascii="Arial" w:eastAsia="Arial" w:hAnsi="Arial" w:cs="Arial"/>
          <w:sz w:val="16"/>
          <w:szCs w:val="16"/>
        </w:rPr>
        <w:t>e</w:t>
      </w:r>
      <w:r>
        <w:rPr>
          <w:rFonts w:ascii="Arial" w:eastAsia="Arial" w:hAnsi="Arial" w:cs="Arial"/>
          <w:spacing w:val="1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  <w:u w:val="single" w:color="000000"/>
        </w:rPr>
        <w:t xml:space="preserve">                                    </w:t>
      </w:r>
      <w:r>
        <w:rPr>
          <w:rFonts w:ascii="Arial" w:eastAsia="Arial" w:hAnsi="Arial" w:cs="Arial"/>
          <w:spacing w:val="9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spacing w:val="-3"/>
          <w:sz w:val="16"/>
          <w:szCs w:val="16"/>
        </w:rPr>
        <w:t>d</w:t>
      </w:r>
      <w:r>
        <w:rPr>
          <w:rFonts w:ascii="Arial" w:eastAsia="Arial" w:hAnsi="Arial" w:cs="Arial"/>
          <w:spacing w:val="-1"/>
          <w:sz w:val="16"/>
          <w:szCs w:val="16"/>
        </w:rPr>
        <w:t>a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e</w:t>
      </w:r>
      <w:r>
        <w:rPr>
          <w:rFonts w:ascii="Arial" w:eastAsia="Arial" w:hAnsi="Arial" w:cs="Arial"/>
          <w:spacing w:val="1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</w:rPr>
        <w:t>_</w:t>
      </w:r>
      <w:proofErr w:type="gramEnd"/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>/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>/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_</w:t>
      </w:r>
    </w:p>
    <w:sectPr w:rsidR="0097108B">
      <w:type w:val="continuous"/>
      <w:pgSz w:w="11940" w:h="16860"/>
      <w:pgMar w:top="600" w:right="500" w:bottom="280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B349B">
      <w:r>
        <w:separator/>
      </w:r>
    </w:p>
  </w:endnote>
  <w:endnote w:type="continuationSeparator" w:id="0">
    <w:p w:rsidR="00000000" w:rsidRDefault="00EB3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B349B">
      <w:r>
        <w:separator/>
      </w:r>
    </w:p>
  </w:footnote>
  <w:footnote w:type="continuationSeparator" w:id="0">
    <w:p w:rsidR="00000000" w:rsidRDefault="00EB34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108B" w:rsidRDefault="00EB349B">
    <w:pPr>
      <w:spacing w:line="200" w:lineRule="exact"/>
    </w:pPr>
    <w:r>
      <w:pict>
        <v:group id="_x0000_s2049" style="position:absolute;margin-left:70.95pt;margin-top:37.1pt;width:487.4pt;height:0;z-index:-251658240;mso-position-horizontal-relative:page;mso-position-vertical-relative:page" coordorigin="1419,742" coordsize="9748,0">
          <v:shape id="_x0000_s2050" style="position:absolute;left:1419;top:742;width:9748;height:0" coordorigin="1419,742" coordsize="9748,0" path="m1419,742r9748,e" filled="f" strokeweight=".58pt">
            <v:path arrowok="t"/>
          </v:shape>
          <w10:wrap anchorx="page" anchory="page"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B466CB"/>
    <w:multiLevelType w:val="multilevel"/>
    <w:tmpl w:val="72E4254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08B"/>
    <w:rsid w:val="0097108B"/>
    <w:rsid w:val="00EB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5:docId w15:val="{F0EA07F2-2477-4E35-99F9-19B434A15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795</Words>
  <Characters>4535</Characters>
  <Application>Microsoft Office Word</Application>
  <DocSecurity>0</DocSecurity>
  <Lines>37</Lines>
  <Paragraphs>10</Paragraphs>
  <ScaleCrop>false</ScaleCrop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temp</cp:lastModifiedBy>
  <cp:revision>2</cp:revision>
  <dcterms:created xsi:type="dcterms:W3CDTF">2025-02-03T19:22:00Z</dcterms:created>
  <dcterms:modified xsi:type="dcterms:W3CDTF">2025-02-03T19:22:00Z</dcterms:modified>
</cp:coreProperties>
</file>