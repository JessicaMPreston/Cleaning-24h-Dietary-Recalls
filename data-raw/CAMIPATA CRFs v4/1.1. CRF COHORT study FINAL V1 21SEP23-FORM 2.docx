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689" w:rsidRDefault="00627022">
      <w:pPr>
        <w:spacing w:before="73" w:line="240" w:lineRule="exact"/>
        <w:ind w:left="298"/>
        <w:rPr>
          <w:rFonts w:ascii="Arial" w:eastAsia="Arial" w:hAnsi="Arial" w:cs="Arial"/>
        </w:rPr>
      </w:pPr>
      <w:r>
        <w:pict>
          <v:group id="_x0000_s1194" style="position:absolute;left:0;text-align:left;margin-left:70.95pt;margin-top:37.1pt;width:487.4pt;height:0;z-index:-1780;mso-position-horizontal-relative:page;mso-position-vertical-relative:page" coordorigin="1419,742" coordsize="9748,0">
            <v:shape id="_x0000_s1195" style="position:absolute;left:1419;top:742;width:9748;height:0" coordorigin="1419,742" coordsize="9748,0" path="m1419,742r9748,e" filled="f" strokeweight=".58pt">
              <v:path arrowok="t"/>
            </v:shape>
            <w10:wrap anchorx="page" anchory="page"/>
          </v:group>
        </w:pict>
      </w:r>
      <w:r>
        <w:pict>
          <v:group id="_x0000_s1192" style="position:absolute;left:0;text-align:left;margin-left:70.2pt;margin-top:19.85pt;width:488.15pt;height:0;z-index:-1779;mso-position-horizontal-relative:page" coordorigin="1404,397" coordsize="9763,0">
            <v:shape id="_x0000_s1193" style="position:absolute;left:1404;top:397;width:9763;height:0" coordorigin="1404,397" coordsize="9763,0" path="m1404,397r9763,e" filled="f" strokeweight=".58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</w:rPr>
        <w:t>Ide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>ifica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</w:rPr>
        <w:t>ion</w:t>
      </w:r>
      <w:r>
        <w:rPr>
          <w:rFonts w:ascii="Arial" w:eastAsia="Arial" w:hAnsi="Arial" w:cs="Arial"/>
          <w:b/>
          <w:spacing w:val="-21"/>
        </w:rPr>
        <w:t xml:space="preserve"> 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  <w:spacing w:val="-2"/>
        </w:rPr>
        <w:t xml:space="preserve"> </w:t>
      </w:r>
      <w:r>
        <w:rPr>
          <w:rFonts w:ascii="Arial" w:eastAsia="Arial" w:hAnsi="Arial" w:cs="Arial"/>
          <w:b/>
          <w:spacing w:val="4"/>
          <w:sz w:val="22"/>
          <w:szCs w:val="22"/>
        </w:rPr>
        <w:t>C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- 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-I__I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                                 </w:t>
      </w:r>
      <w:r>
        <w:rPr>
          <w:rFonts w:ascii="Arial" w:eastAsia="Arial" w:hAnsi="Arial" w:cs="Arial"/>
          <w:b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</w:rPr>
        <w:t>V</w:t>
      </w:r>
      <w:r>
        <w:rPr>
          <w:rFonts w:ascii="Arial" w:eastAsia="Arial" w:hAnsi="Arial" w:cs="Arial"/>
          <w:b/>
          <w:position w:val="-1"/>
        </w:rPr>
        <w:t>e</w:t>
      </w:r>
      <w:r>
        <w:rPr>
          <w:rFonts w:ascii="Arial" w:eastAsia="Arial" w:hAnsi="Arial" w:cs="Arial"/>
          <w:b/>
          <w:spacing w:val="2"/>
          <w:position w:val="-1"/>
        </w:rPr>
        <w:t>r</w:t>
      </w:r>
      <w:r>
        <w:rPr>
          <w:rFonts w:ascii="Arial" w:eastAsia="Arial" w:hAnsi="Arial" w:cs="Arial"/>
          <w:b/>
          <w:position w:val="-1"/>
        </w:rPr>
        <w:t>sion</w:t>
      </w:r>
      <w:r>
        <w:rPr>
          <w:rFonts w:ascii="Arial" w:eastAsia="Arial" w:hAnsi="Arial" w:cs="Arial"/>
          <w:b/>
          <w:spacing w:val="-7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3,</w:t>
      </w:r>
      <w:r>
        <w:rPr>
          <w:rFonts w:ascii="Arial" w:eastAsia="Arial" w:hAnsi="Arial" w:cs="Arial"/>
          <w:b/>
          <w:spacing w:val="-1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13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May</w:t>
      </w:r>
      <w:r>
        <w:rPr>
          <w:rFonts w:ascii="Arial" w:eastAsia="Arial" w:hAnsi="Arial" w:cs="Arial"/>
          <w:b/>
          <w:spacing w:val="-4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2024</w:t>
      </w:r>
    </w:p>
    <w:p w:rsidR="00FD6689" w:rsidRDefault="00FD6689">
      <w:pPr>
        <w:spacing w:before="7" w:line="160" w:lineRule="exact"/>
        <w:rPr>
          <w:sz w:val="17"/>
          <w:szCs w:val="17"/>
        </w:rPr>
      </w:pPr>
    </w:p>
    <w:p w:rsidR="00FD6689" w:rsidRDefault="00FD6689">
      <w:pPr>
        <w:spacing w:line="200" w:lineRule="exact"/>
      </w:pPr>
    </w:p>
    <w:p w:rsidR="00FD6689" w:rsidRDefault="00627022">
      <w:pPr>
        <w:spacing w:before="25"/>
        <w:ind w:left="2261" w:right="2156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</w:t>
      </w:r>
      <w:r>
        <w:rPr>
          <w:rFonts w:ascii="Arial" w:eastAsia="Arial" w:hAnsi="Arial" w:cs="Arial"/>
          <w:b/>
          <w:spacing w:val="49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4"/>
          <w:sz w:val="28"/>
          <w:szCs w:val="28"/>
        </w:rPr>
        <w:t>M</w:t>
      </w:r>
      <w:r>
        <w:rPr>
          <w:rFonts w:ascii="Arial" w:eastAsia="Arial" w:hAnsi="Arial" w:cs="Arial"/>
          <w:b/>
          <w:spacing w:val="-4"/>
          <w:sz w:val="28"/>
          <w:szCs w:val="28"/>
        </w:rPr>
        <w:t>o</w:t>
      </w:r>
      <w:r>
        <w:rPr>
          <w:rFonts w:ascii="Arial" w:eastAsia="Arial" w:hAnsi="Arial" w:cs="Arial"/>
          <w:b/>
          <w:sz w:val="28"/>
          <w:szCs w:val="28"/>
        </w:rPr>
        <w:t>t</w:t>
      </w:r>
      <w:r>
        <w:rPr>
          <w:rFonts w:ascii="Arial" w:eastAsia="Arial" w:hAnsi="Arial" w:cs="Arial"/>
          <w:b/>
          <w:spacing w:val="-1"/>
          <w:sz w:val="28"/>
          <w:szCs w:val="28"/>
        </w:rPr>
        <w:t>h</w:t>
      </w:r>
      <w:r>
        <w:rPr>
          <w:rFonts w:ascii="Arial" w:eastAsia="Arial" w:hAnsi="Arial" w:cs="Arial"/>
          <w:b/>
          <w:sz w:val="28"/>
          <w:szCs w:val="28"/>
        </w:rPr>
        <w:t xml:space="preserve">er 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4"/>
          <w:sz w:val="28"/>
          <w:szCs w:val="28"/>
        </w:rPr>
        <w:t>n</w:t>
      </w:r>
      <w:r>
        <w:rPr>
          <w:rFonts w:ascii="Arial" w:eastAsia="Arial" w:hAnsi="Arial" w:cs="Arial"/>
          <w:b/>
          <w:spacing w:val="-3"/>
          <w:sz w:val="28"/>
          <w:szCs w:val="28"/>
        </w:rPr>
        <w:t>c</w:t>
      </w:r>
      <w:r>
        <w:rPr>
          <w:rFonts w:ascii="Arial" w:eastAsia="Arial" w:hAnsi="Arial" w:cs="Arial"/>
          <w:b/>
          <w:spacing w:val="1"/>
          <w:sz w:val="28"/>
          <w:szCs w:val="28"/>
        </w:rPr>
        <w:t>l</w:t>
      </w:r>
      <w:r>
        <w:rPr>
          <w:rFonts w:ascii="Arial" w:eastAsia="Arial" w:hAnsi="Arial" w:cs="Arial"/>
          <w:b/>
          <w:spacing w:val="-1"/>
          <w:sz w:val="28"/>
          <w:szCs w:val="28"/>
        </w:rPr>
        <w:t>u</w:t>
      </w:r>
      <w:r>
        <w:rPr>
          <w:rFonts w:ascii="Arial" w:eastAsia="Arial" w:hAnsi="Arial" w:cs="Arial"/>
          <w:b/>
          <w:sz w:val="28"/>
          <w:szCs w:val="28"/>
        </w:rPr>
        <w:t>s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pacing w:val="-4"/>
          <w:sz w:val="28"/>
          <w:szCs w:val="28"/>
        </w:rPr>
        <w:t>o</w:t>
      </w:r>
      <w:r>
        <w:rPr>
          <w:rFonts w:ascii="Arial" w:eastAsia="Arial" w:hAnsi="Arial" w:cs="Arial"/>
          <w:b/>
          <w:sz w:val="28"/>
          <w:szCs w:val="28"/>
        </w:rPr>
        <w:t>n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1"/>
          <w:sz w:val="28"/>
          <w:szCs w:val="28"/>
        </w:rPr>
        <w:t>Fo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m</w:t>
      </w:r>
      <w:r>
        <w:rPr>
          <w:rFonts w:ascii="Arial" w:eastAsia="Arial" w:hAnsi="Arial" w:cs="Arial"/>
          <w:b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>2</w:t>
      </w:r>
      <w:r>
        <w:rPr>
          <w:rFonts w:ascii="Arial" w:eastAsia="Arial" w:hAnsi="Arial" w:cs="Arial"/>
          <w:b/>
          <w:spacing w:val="-1"/>
          <w:sz w:val="28"/>
          <w:szCs w:val="28"/>
        </w:rPr>
        <w:t xml:space="preserve"> Coh</w:t>
      </w:r>
      <w:r>
        <w:rPr>
          <w:rFonts w:ascii="Arial" w:eastAsia="Arial" w:hAnsi="Arial" w:cs="Arial"/>
          <w:b/>
          <w:spacing w:val="-4"/>
          <w:sz w:val="28"/>
          <w:szCs w:val="28"/>
        </w:rPr>
        <w:t>o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t</w:t>
      </w:r>
      <w:r>
        <w:rPr>
          <w:rFonts w:ascii="Arial" w:eastAsia="Arial" w:hAnsi="Arial" w:cs="Arial"/>
          <w:b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2"/>
          <w:sz w:val="28"/>
          <w:szCs w:val="28"/>
        </w:rPr>
        <w:t>St</w:t>
      </w:r>
      <w:r>
        <w:rPr>
          <w:rFonts w:ascii="Arial" w:eastAsia="Arial" w:hAnsi="Arial" w:cs="Arial"/>
          <w:b/>
          <w:spacing w:val="-1"/>
          <w:sz w:val="28"/>
          <w:szCs w:val="28"/>
        </w:rPr>
        <w:t>u</w:t>
      </w:r>
      <w:r>
        <w:rPr>
          <w:rFonts w:ascii="Arial" w:eastAsia="Arial" w:hAnsi="Arial" w:cs="Arial"/>
          <w:b/>
          <w:spacing w:val="7"/>
          <w:sz w:val="28"/>
          <w:szCs w:val="28"/>
        </w:rPr>
        <w:t>d</w:t>
      </w:r>
      <w:r>
        <w:rPr>
          <w:rFonts w:ascii="Arial" w:eastAsia="Arial" w:hAnsi="Arial" w:cs="Arial"/>
          <w:b/>
          <w:sz w:val="28"/>
          <w:szCs w:val="28"/>
        </w:rPr>
        <w:t>y</w:t>
      </w:r>
    </w:p>
    <w:p w:rsidR="00FD6689" w:rsidRDefault="00627022">
      <w:pPr>
        <w:spacing w:before="67"/>
        <w:ind w:left="2123" w:right="2019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spacing w:val="1"/>
        </w:rPr>
        <w:t>“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  <w:spacing w:val="1"/>
        </w:rPr>
        <w:t>v</w:t>
      </w:r>
      <w:r>
        <w:rPr>
          <w:rFonts w:ascii="Arial" w:eastAsia="Arial" w:hAnsi="Arial" w:cs="Arial"/>
          <w:i/>
        </w:rPr>
        <w:t>ery</w:t>
      </w:r>
      <w:r>
        <w:rPr>
          <w:rFonts w:ascii="Arial" w:eastAsia="Arial" w:hAnsi="Arial" w:cs="Arial"/>
          <w:i/>
          <w:spacing w:val="-4"/>
        </w:rPr>
        <w:t xml:space="preserve"> </w:t>
      </w:r>
      <w:r>
        <w:rPr>
          <w:rFonts w:ascii="Arial" w:eastAsia="Arial" w:hAnsi="Arial" w:cs="Arial"/>
          <w:i/>
          <w:spacing w:val="1"/>
        </w:rPr>
        <w:t>s</w:t>
      </w:r>
      <w:r>
        <w:rPr>
          <w:rFonts w:ascii="Arial" w:eastAsia="Arial" w:hAnsi="Arial" w:cs="Arial"/>
          <w:i/>
        </w:rPr>
        <w:t>e</w:t>
      </w:r>
      <w:r>
        <w:rPr>
          <w:rFonts w:ascii="Arial" w:eastAsia="Arial" w:hAnsi="Arial" w:cs="Arial"/>
          <w:i/>
          <w:spacing w:val="1"/>
        </w:rPr>
        <w:t>ss</w:t>
      </w:r>
      <w:r>
        <w:rPr>
          <w:rFonts w:ascii="Arial" w:eastAsia="Arial" w:hAnsi="Arial" w:cs="Arial"/>
          <w:i/>
          <w:spacing w:val="-1"/>
        </w:rPr>
        <w:t>i</w:t>
      </w:r>
      <w:r>
        <w:rPr>
          <w:rFonts w:ascii="Arial" w:eastAsia="Arial" w:hAnsi="Arial" w:cs="Arial"/>
          <w:i/>
        </w:rPr>
        <w:t>on</w:t>
      </w:r>
      <w:r>
        <w:rPr>
          <w:rFonts w:ascii="Arial" w:eastAsia="Arial" w:hAnsi="Arial" w:cs="Arial"/>
          <w:i/>
          <w:spacing w:val="-8"/>
        </w:rPr>
        <w:t xml:space="preserve"> </w:t>
      </w:r>
      <w:r>
        <w:rPr>
          <w:rFonts w:ascii="Arial" w:eastAsia="Arial" w:hAnsi="Arial" w:cs="Arial"/>
          <w:i/>
        </w:rPr>
        <w:t>a</w:t>
      </w:r>
      <w:r>
        <w:rPr>
          <w:rFonts w:ascii="Arial" w:eastAsia="Arial" w:hAnsi="Arial" w:cs="Arial"/>
          <w:i/>
          <w:spacing w:val="1"/>
        </w:rPr>
        <w:t>b</w:t>
      </w:r>
      <w:r>
        <w:rPr>
          <w:rFonts w:ascii="Arial" w:eastAsia="Arial" w:hAnsi="Arial" w:cs="Arial"/>
          <w:i/>
        </w:rPr>
        <w:t>o</w:t>
      </w:r>
      <w:r>
        <w:rPr>
          <w:rFonts w:ascii="Arial" w:eastAsia="Arial" w:hAnsi="Arial" w:cs="Arial"/>
          <w:i/>
          <w:spacing w:val="-1"/>
        </w:rPr>
        <w:t>u</w:t>
      </w:r>
      <w:r>
        <w:rPr>
          <w:rFonts w:ascii="Arial" w:eastAsia="Arial" w:hAnsi="Arial" w:cs="Arial"/>
          <w:i/>
        </w:rPr>
        <w:t>t</w:t>
      </w:r>
      <w:r>
        <w:rPr>
          <w:rFonts w:ascii="Arial" w:eastAsia="Arial" w:hAnsi="Arial" w:cs="Arial"/>
          <w:i/>
          <w:spacing w:val="-3"/>
        </w:rPr>
        <w:t xml:space="preserve"> </w:t>
      </w:r>
      <w:r>
        <w:rPr>
          <w:rFonts w:ascii="Arial" w:eastAsia="Arial" w:hAnsi="Arial" w:cs="Arial"/>
          <w:i/>
        </w:rPr>
        <w:t>m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  <w:spacing w:val="2"/>
        </w:rPr>
        <w:t>d</w:t>
      </w:r>
      <w:r>
        <w:rPr>
          <w:rFonts w:ascii="Arial" w:eastAsia="Arial" w:hAnsi="Arial" w:cs="Arial"/>
          <w:i/>
          <w:spacing w:val="1"/>
        </w:rPr>
        <w:t>ic</w:t>
      </w:r>
      <w:r>
        <w:rPr>
          <w:rFonts w:ascii="Arial" w:eastAsia="Arial" w:hAnsi="Arial" w:cs="Arial"/>
          <w:i/>
        </w:rPr>
        <w:t>al</w:t>
      </w:r>
      <w:r>
        <w:rPr>
          <w:rFonts w:ascii="Arial" w:eastAsia="Arial" w:hAnsi="Arial" w:cs="Arial"/>
          <w:i/>
          <w:spacing w:val="-8"/>
        </w:rPr>
        <w:t xml:space="preserve"> </w:t>
      </w:r>
      <w:r>
        <w:rPr>
          <w:rFonts w:ascii="Arial" w:eastAsia="Arial" w:hAnsi="Arial" w:cs="Arial"/>
          <w:i/>
          <w:spacing w:val="2"/>
        </w:rPr>
        <w:t>h</w:t>
      </w:r>
      <w:r>
        <w:rPr>
          <w:rFonts w:ascii="Arial" w:eastAsia="Arial" w:hAnsi="Arial" w:cs="Arial"/>
          <w:i/>
          <w:spacing w:val="-1"/>
        </w:rPr>
        <w:t>i</w:t>
      </w:r>
      <w:r>
        <w:rPr>
          <w:rFonts w:ascii="Arial" w:eastAsia="Arial" w:hAnsi="Arial" w:cs="Arial"/>
          <w:i/>
          <w:spacing w:val="1"/>
        </w:rPr>
        <w:t>s</w:t>
      </w:r>
      <w:r>
        <w:rPr>
          <w:rFonts w:ascii="Arial" w:eastAsia="Arial" w:hAnsi="Arial" w:cs="Arial"/>
          <w:i/>
        </w:rPr>
        <w:t>tory</w:t>
      </w:r>
      <w:r>
        <w:rPr>
          <w:rFonts w:ascii="Arial" w:eastAsia="Arial" w:hAnsi="Arial" w:cs="Arial"/>
          <w:i/>
          <w:spacing w:val="-5"/>
        </w:rPr>
        <w:t xml:space="preserve"> </w:t>
      </w:r>
      <w:r>
        <w:rPr>
          <w:rFonts w:ascii="Arial" w:eastAsia="Arial" w:hAnsi="Arial" w:cs="Arial"/>
          <w:i/>
          <w:spacing w:val="1"/>
        </w:rPr>
        <w:t>s</w:t>
      </w:r>
      <w:r>
        <w:rPr>
          <w:rFonts w:ascii="Arial" w:eastAsia="Arial" w:hAnsi="Arial" w:cs="Arial"/>
          <w:i/>
        </w:rPr>
        <w:t>h</w:t>
      </w:r>
      <w:r>
        <w:rPr>
          <w:rFonts w:ascii="Arial" w:eastAsia="Arial" w:hAnsi="Arial" w:cs="Arial"/>
          <w:i/>
          <w:spacing w:val="-1"/>
        </w:rPr>
        <w:t>o</w:t>
      </w:r>
      <w:r>
        <w:rPr>
          <w:rFonts w:ascii="Arial" w:eastAsia="Arial" w:hAnsi="Arial" w:cs="Arial"/>
          <w:i/>
          <w:spacing w:val="2"/>
        </w:rPr>
        <w:t>u</w:t>
      </w:r>
      <w:r>
        <w:rPr>
          <w:rFonts w:ascii="Arial" w:eastAsia="Arial" w:hAnsi="Arial" w:cs="Arial"/>
          <w:i/>
          <w:spacing w:val="-1"/>
        </w:rPr>
        <w:t>l</w:t>
      </w:r>
      <w:r>
        <w:rPr>
          <w:rFonts w:ascii="Arial" w:eastAsia="Arial" w:hAnsi="Arial" w:cs="Arial"/>
          <w:i/>
        </w:rPr>
        <w:t>d</w:t>
      </w:r>
      <w:r>
        <w:rPr>
          <w:rFonts w:ascii="Arial" w:eastAsia="Arial" w:hAnsi="Arial" w:cs="Arial"/>
          <w:i/>
          <w:spacing w:val="-6"/>
        </w:rPr>
        <w:t xml:space="preserve"> </w:t>
      </w:r>
      <w:r>
        <w:rPr>
          <w:rFonts w:ascii="Arial" w:eastAsia="Arial" w:hAnsi="Arial" w:cs="Arial"/>
          <w:i/>
          <w:spacing w:val="1"/>
        </w:rPr>
        <w:t>b</w:t>
      </w:r>
      <w:r>
        <w:rPr>
          <w:rFonts w:ascii="Arial" w:eastAsia="Arial" w:hAnsi="Arial" w:cs="Arial"/>
          <w:i/>
        </w:rPr>
        <w:t>e</w:t>
      </w:r>
      <w:r>
        <w:rPr>
          <w:rFonts w:ascii="Arial" w:eastAsia="Arial" w:hAnsi="Arial" w:cs="Arial"/>
          <w:i/>
          <w:spacing w:val="-2"/>
        </w:rPr>
        <w:t xml:space="preserve"> </w:t>
      </w:r>
      <w:r>
        <w:rPr>
          <w:rFonts w:ascii="Arial" w:eastAsia="Arial" w:hAnsi="Arial" w:cs="Arial"/>
          <w:i/>
          <w:spacing w:val="1"/>
        </w:rPr>
        <w:t>f</w:t>
      </w:r>
      <w:r>
        <w:rPr>
          <w:rFonts w:ascii="Arial" w:eastAsia="Arial" w:hAnsi="Arial" w:cs="Arial"/>
          <w:i/>
          <w:spacing w:val="-1"/>
        </w:rPr>
        <w:t>i</w:t>
      </w:r>
      <w:r>
        <w:rPr>
          <w:rFonts w:ascii="Arial" w:eastAsia="Arial" w:hAnsi="Arial" w:cs="Arial"/>
          <w:i/>
          <w:spacing w:val="1"/>
        </w:rPr>
        <w:t>l</w:t>
      </w:r>
      <w:r>
        <w:rPr>
          <w:rFonts w:ascii="Arial" w:eastAsia="Arial" w:hAnsi="Arial" w:cs="Arial"/>
          <w:i/>
          <w:spacing w:val="-1"/>
        </w:rPr>
        <w:t>l</w:t>
      </w:r>
      <w:r>
        <w:rPr>
          <w:rFonts w:ascii="Arial" w:eastAsia="Arial" w:hAnsi="Arial" w:cs="Arial"/>
          <w:i/>
        </w:rPr>
        <w:t>ed</w:t>
      </w:r>
      <w:r>
        <w:rPr>
          <w:rFonts w:ascii="Arial" w:eastAsia="Arial" w:hAnsi="Arial" w:cs="Arial"/>
          <w:i/>
          <w:spacing w:val="-3"/>
        </w:rPr>
        <w:t xml:space="preserve"> </w:t>
      </w:r>
      <w:r>
        <w:rPr>
          <w:rFonts w:ascii="Arial" w:eastAsia="Arial" w:hAnsi="Arial" w:cs="Arial"/>
          <w:i/>
        </w:rPr>
        <w:t>by</w:t>
      </w:r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  <w:spacing w:val="1"/>
          <w:w w:val="99"/>
        </w:rPr>
        <w:t>c</w:t>
      </w:r>
      <w:r>
        <w:rPr>
          <w:rFonts w:ascii="Arial" w:eastAsia="Arial" w:hAnsi="Arial" w:cs="Arial"/>
          <w:i/>
          <w:spacing w:val="-1"/>
          <w:w w:val="99"/>
        </w:rPr>
        <w:t>li</w:t>
      </w:r>
      <w:r>
        <w:rPr>
          <w:rFonts w:ascii="Arial" w:eastAsia="Arial" w:hAnsi="Arial" w:cs="Arial"/>
          <w:i/>
          <w:spacing w:val="2"/>
          <w:w w:val="99"/>
        </w:rPr>
        <w:t>n</w:t>
      </w:r>
      <w:r>
        <w:rPr>
          <w:rFonts w:ascii="Arial" w:eastAsia="Arial" w:hAnsi="Arial" w:cs="Arial"/>
          <w:i/>
          <w:spacing w:val="-1"/>
          <w:w w:val="99"/>
        </w:rPr>
        <w:t>i</w:t>
      </w:r>
      <w:r>
        <w:rPr>
          <w:rFonts w:ascii="Arial" w:eastAsia="Arial" w:hAnsi="Arial" w:cs="Arial"/>
          <w:i/>
          <w:spacing w:val="1"/>
          <w:w w:val="99"/>
        </w:rPr>
        <w:t>c</w:t>
      </w:r>
      <w:r>
        <w:rPr>
          <w:rFonts w:ascii="Arial" w:eastAsia="Arial" w:hAnsi="Arial" w:cs="Arial"/>
          <w:i/>
          <w:spacing w:val="-1"/>
          <w:w w:val="99"/>
        </w:rPr>
        <w:t>i</w:t>
      </w:r>
      <w:r>
        <w:rPr>
          <w:rFonts w:ascii="Arial" w:eastAsia="Arial" w:hAnsi="Arial" w:cs="Arial"/>
          <w:i/>
          <w:spacing w:val="2"/>
          <w:w w:val="99"/>
        </w:rPr>
        <w:t>a</w:t>
      </w:r>
      <w:r>
        <w:rPr>
          <w:rFonts w:ascii="Arial" w:eastAsia="Arial" w:hAnsi="Arial" w:cs="Arial"/>
          <w:i/>
          <w:spacing w:val="9"/>
          <w:w w:val="99"/>
        </w:rPr>
        <w:t>n</w:t>
      </w:r>
      <w:r>
        <w:rPr>
          <w:rFonts w:ascii="Arial" w:eastAsia="Arial" w:hAnsi="Arial" w:cs="Arial"/>
          <w:i/>
          <w:w w:val="99"/>
        </w:rPr>
        <w:t>”</w:t>
      </w:r>
    </w:p>
    <w:p w:rsidR="00FD6689" w:rsidRDefault="00FD6689">
      <w:pPr>
        <w:spacing w:before="3" w:line="100" w:lineRule="exact"/>
        <w:rPr>
          <w:sz w:val="10"/>
          <w:szCs w:val="10"/>
        </w:rPr>
      </w:pPr>
    </w:p>
    <w:p w:rsidR="00FD6689" w:rsidRDefault="00FD6689">
      <w:pPr>
        <w:spacing w:line="200" w:lineRule="exact"/>
      </w:pPr>
    </w:p>
    <w:p w:rsidR="00FD6689" w:rsidRDefault="00627022">
      <w:pPr>
        <w:ind w:left="159"/>
        <w:rPr>
          <w:rFonts w:ascii="Arial" w:eastAsia="Arial" w:hAnsi="Arial" w:cs="Arial"/>
          <w:sz w:val="22"/>
          <w:szCs w:val="22"/>
        </w:rPr>
      </w:pPr>
      <w:r>
        <w:pict>
          <v:group id="_x0000_s1189" style="position:absolute;left:0;text-align:left;margin-left:290.65pt;margin-top:11.95pt;width:251.7pt;height:.7pt;z-index:-1777;mso-position-horizontal-relative:page" coordorigin="5813,239" coordsize="5034,14">
            <v:shape id="_x0000_s1191" style="position:absolute;left:5820;top:246;width:2692;height:0" coordorigin="5820,246" coordsize="2692,0" path="m5820,246r2692,e" filled="f" strokeweight=".24536mm">
              <v:path arrowok="t"/>
            </v:shape>
            <v:shape id="_x0000_s1190" style="position:absolute;left:8515;top:246;width:2325;height:0" coordorigin="8515,246" coordsize="2325,0" path="m8515,246r2325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2.1. 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udy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illi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627022">
      <w:pPr>
        <w:spacing w:before="1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2.2. 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illi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>d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>/</w:t>
      </w:r>
      <w:r>
        <w:rPr>
          <w:rFonts w:ascii="Arial" w:eastAsia="Arial" w:hAnsi="Arial" w:cs="Arial"/>
          <w:spacing w:val="1"/>
          <w:sz w:val="18"/>
          <w:szCs w:val="18"/>
        </w:rPr>
        <w:t>mm</w:t>
      </w:r>
      <w:r>
        <w:rPr>
          <w:rFonts w:ascii="Arial" w:eastAsia="Arial" w:hAnsi="Arial" w:cs="Arial"/>
          <w:sz w:val="18"/>
          <w:szCs w:val="18"/>
        </w:rPr>
        <w:t>/</w:t>
      </w:r>
      <w:proofErr w:type="spellStart"/>
      <w:proofErr w:type="gramStart"/>
      <w:r>
        <w:rPr>
          <w:rFonts w:ascii="Arial" w:eastAsia="Arial" w:hAnsi="Arial" w:cs="Arial"/>
          <w:spacing w:val="-1"/>
          <w:sz w:val="18"/>
          <w:szCs w:val="18"/>
        </w:rPr>
        <w:t>yyyy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)   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                                                                              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_ _ 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FD6689">
      <w:pPr>
        <w:spacing w:before="20" w:line="260" w:lineRule="exact"/>
        <w:rPr>
          <w:sz w:val="26"/>
          <w:szCs w:val="26"/>
        </w:rPr>
      </w:pPr>
    </w:p>
    <w:p w:rsidR="00FD6689" w:rsidRDefault="00627022">
      <w:pPr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6"/>
          <w:sz w:val="22"/>
          <w:szCs w:val="22"/>
        </w:rPr>
        <w:t>M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TER</w:t>
      </w:r>
      <w:r>
        <w:rPr>
          <w:rFonts w:ascii="Arial" w:eastAsia="Arial" w:hAnsi="Arial" w:cs="Arial"/>
          <w:b/>
          <w:spacing w:val="9"/>
          <w:sz w:val="22"/>
          <w:szCs w:val="22"/>
        </w:rPr>
        <w:t>N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L </w:t>
      </w:r>
      <w:r>
        <w:rPr>
          <w:rFonts w:ascii="Arial" w:eastAsia="Arial" w:hAnsi="Arial" w:cs="Arial"/>
          <w:b/>
          <w:spacing w:val="-1"/>
          <w:sz w:val="22"/>
          <w:szCs w:val="22"/>
        </w:rPr>
        <w:t>DE</w:t>
      </w:r>
      <w:r>
        <w:rPr>
          <w:rFonts w:ascii="Arial" w:eastAsia="Arial" w:hAnsi="Arial" w:cs="Arial"/>
          <w:b/>
          <w:spacing w:val="1"/>
          <w:sz w:val="22"/>
          <w:szCs w:val="22"/>
        </w:rPr>
        <w:t>MOG</w:t>
      </w:r>
      <w:r>
        <w:rPr>
          <w:rFonts w:ascii="Arial" w:eastAsia="Arial" w:hAnsi="Arial" w:cs="Arial"/>
          <w:b/>
          <w:spacing w:val="4"/>
          <w:sz w:val="22"/>
          <w:szCs w:val="22"/>
        </w:rPr>
        <w:t>R</w:t>
      </w:r>
      <w:r>
        <w:rPr>
          <w:rFonts w:ascii="Arial" w:eastAsia="Arial" w:hAnsi="Arial" w:cs="Arial"/>
          <w:b/>
          <w:spacing w:val="-5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PH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C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pacing w:val="4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A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2.3. 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be                          </w:t>
      </w:r>
      <w:r>
        <w:rPr>
          <w:rFonts w:ascii="Arial" w:eastAsia="Arial" w:hAnsi="Arial" w:cs="Arial"/>
          <w:b/>
          <w:spacing w:val="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Z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are          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Bon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</w:p>
    <w:p w:rsidR="00FD6689" w:rsidRDefault="00627022">
      <w:pPr>
        <w:tabs>
          <w:tab w:val="left" w:pos="890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3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   </w:t>
      </w:r>
      <w:r>
        <w:rPr>
          <w:rFonts w:ascii="Arial" w:eastAsia="Arial" w:hAnsi="Arial" w:cs="Arial"/>
          <w:spacing w:val="2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4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2.4. 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me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ress</w:t>
      </w:r>
    </w:p>
    <w:p w:rsidR="00FD6689" w:rsidRDefault="00627022">
      <w:pPr>
        <w:tabs>
          <w:tab w:val="left" w:pos="9340"/>
        </w:tabs>
        <w:spacing w:before="4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eet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2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2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eet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6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3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Vill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e: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40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4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ub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pacing w:val="2"/>
          <w:sz w:val="22"/>
          <w:szCs w:val="22"/>
        </w:rPr>
        <w:t>ag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2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5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sub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pacing w:val="2"/>
          <w:sz w:val="22"/>
          <w:szCs w:val="22"/>
        </w:rPr>
        <w:t>ag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42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6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8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7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ade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40"/>
        </w:tabs>
        <w:spacing w:before="1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8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Land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chu</w:t>
      </w:r>
      <w:r>
        <w:rPr>
          <w:rFonts w:ascii="Arial" w:eastAsia="Arial" w:hAnsi="Arial" w:cs="Arial"/>
          <w:spacing w:val="-2"/>
          <w:sz w:val="22"/>
          <w:szCs w:val="22"/>
        </w:rPr>
        <w:t>rc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>)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4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9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ame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eth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8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5"/>
          <w:w w:val="96"/>
        </w:rPr>
        <w:t>1</w:t>
      </w:r>
      <w:r>
        <w:rPr>
          <w:rFonts w:ascii="Arial" w:eastAsia="Arial" w:hAnsi="Arial" w:cs="Arial"/>
          <w:w w:val="97"/>
        </w:rPr>
        <w:t>0.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ead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seh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652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5"/>
          <w:w w:val="96"/>
        </w:rPr>
        <w:t>1</w:t>
      </w:r>
      <w:r>
        <w:rPr>
          <w:rFonts w:ascii="Arial" w:eastAsia="Arial" w:hAnsi="Arial" w:cs="Arial"/>
          <w:w w:val="97"/>
        </w:rP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ouse nu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be</w:t>
      </w:r>
      <w:r>
        <w:rPr>
          <w:rFonts w:ascii="Arial" w:eastAsia="Arial" w:hAnsi="Arial" w:cs="Arial"/>
          <w:spacing w:val="1"/>
          <w:sz w:val="22"/>
          <w:szCs w:val="22"/>
        </w:rPr>
        <w:t>r: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654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4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5"/>
          <w:w w:val="96"/>
        </w:rPr>
        <w:t>1</w:t>
      </w:r>
      <w:r>
        <w:rPr>
          <w:rFonts w:ascii="Arial" w:eastAsia="Arial" w:hAnsi="Arial" w:cs="Arial"/>
          <w:w w:val="97"/>
        </w:rP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 as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am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tabs>
          <w:tab w:val="left" w:pos="938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  <w:position w:val="-1"/>
        </w:rPr>
        <w:t>2</w:t>
      </w:r>
      <w:r>
        <w:rPr>
          <w:rFonts w:ascii="Arial" w:eastAsia="Arial" w:hAnsi="Arial" w:cs="Arial"/>
          <w:spacing w:val="1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4</w:t>
      </w:r>
      <w:r>
        <w:rPr>
          <w:rFonts w:ascii="Arial" w:eastAsia="Arial" w:hAnsi="Arial" w:cs="Arial"/>
          <w:spacing w:val="4"/>
          <w:w w:val="97"/>
          <w:position w:val="-1"/>
        </w:rPr>
        <w:t>.</w:t>
      </w:r>
      <w:r>
        <w:rPr>
          <w:rFonts w:ascii="Arial" w:eastAsia="Arial" w:hAnsi="Arial" w:cs="Arial"/>
          <w:spacing w:val="5"/>
          <w:w w:val="96"/>
          <w:position w:val="-1"/>
        </w:rPr>
        <w:t>1</w:t>
      </w:r>
      <w:r>
        <w:rPr>
          <w:rFonts w:ascii="Arial" w:eastAsia="Arial" w:hAnsi="Arial" w:cs="Arial"/>
          <w:w w:val="97"/>
          <w:position w:val="-1"/>
        </w:rPr>
        <w:t>3.</w:t>
      </w:r>
      <w:r>
        <w:rPr>
          <w:rFonts w:ascii="Arial" w:eastAsia="Arial" w:hAnsi="Arial" w:cs="Arial"/>
          <w:position w:val="-1"/>
        </w:rPr>
        <w:t xml:space="preserve"> </w:t>
      </w:r>
      <w:r>
        <w:rPr>
          <w:rFonts w:ascii="Arial" w:eastAsia="Arial" w:hAnsi="Arial" w:cs="Arial"/>
          <w:spacing w:val="-11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position w:val="-1"/>
          <w:sz w:val="22"/>
          <w:szCs w:val="22"/>
        </w:rPr>
        <w:t>hone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nu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(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oman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r)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14" w:line="200" w:lineRule="exact"/>
      </w:pPr>
    </w:p>
    <w:p w:rsidR="00FD6689" w:rsidRDefault="00627022">
      <w:pPr>
        <w:spacing w:before="32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ce: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2.5.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5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ho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 xml:space="preserve">:   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  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3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ma</w:t>
      </w:r>
      <w:r>
        <w:rPr>
          <w:rFonts w:ascii="Arial" w:eastAsia="Arial" w:hAnsi="Arial" w:cs="Arial"/>
          <w:spacing w:val="1"/>
          <w:sz w:val="18"/>
          <w:szCs w:val="18"/>
        </w:rPr>
        <w:t>debe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Wingdings" w:eastAsia="Wingdings" w:hAnsi="Wingdings" w:cs="Wingdings"/>
          <w:spacing w:val="-5"/>
          <w:sz w:val="22"/>
          <w:szCs w:val="22"/>
        </w:rPr>
        <w:t>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ch</w:t>
      </w:r>
    </w:p>
    <w:p w:rsidR="00FD6689" w:rsidRDefault="00627022">
      <w:pPr>
        <w:spacing w:before="4"/>
        <w:ind w:left="3704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4"/>
          <w:sz w:val="22"/>
          <w:szCs w:val="22"/>
        </w:rPr>
        <w:t>/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          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  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627022">
      <w:pPr>
        <w:tabs>
          <w:tab w:val="left" w:pos="8820"/>
        </w:tabs>
        <w:spacing w:before="1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5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2.6.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r 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 xml:space="preserve">e </w:t>
      </w:r>
      <w:r>
        <w:rPr>
          <w:rFonts w:ascii="Arial" w:eastAsia="Arial" w:hAnsi="Arial" w:cs="Arial"/>
          <w:b/>
          <w:spacing w:val="1"/>
          <w:sz w:val="22"/>
          <w:szCs w:val="22"/>
        </w:rPr>
        <w:t>h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se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2"/>
          <w:sz w:val="22"/>
          <w:szCs w:val="22"/>
        </w:rPr>
        <w:t>W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>)</w:t>
      </w:r>
    </w:p>
    <w:p w:rsidR="00FD6689" w:rsidRDefault="00627022">
      <w:pPr>
        <w:spacing w:before="4"/>
        <w:ind w:left="3704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t      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    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       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kno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627022">
      <w:pPr>
        <w:tabs>
          <w:tab w:val="left" w:pos="882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6"/>
        </w:rPr>
        <w:t>6</w:t>
      </w:r>
      <w:r>
        <w:rPr>
          <w:rFonts w:ascii="Arial" w:eastAsia="Arial" w:hAnsi="Arial" w:cs="Arial"/>
          <w:spacing w:val="4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2.7.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h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se</w:t>
      </w:r>
      <w:r>
        <w:rPr>
          <w:rFonts w:ascii="Arial" w:eastAsia="Arial" w:hAnsi="Arial" w:cs="Arial"/>
          <w:b/>
          <w:spacing w:val="-1"/>
          <w:sz w:val="22"/>
          <w:szCs w:val="22"/>
        </w:rPr>
        <w:t>hol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 co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 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y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co</w:t>
      </w:r>
      <w:r>
        <w:rPr>
          <w:rFonts w:ascii="Arial" w:eastAsia="Arial" w:hAnsi="Arial" w:cs="Arial"/>
          <w:sz w:val="22"/>
          <w:szCs w:val="22"/>
        </w:rPr>
        <w:t xml:space="preserve">al  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ood/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aw</w:t>
      </w:r>
    </w:p>
    <w:p w:rsidR="00FD6689" w:rsidRDefault="00627022">
      <w:pPr>
        <w:spacing w:before="4"/>
        <w:ind w:left="3704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atu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5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n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pacing w:val="-3"/>
          <w:sz w:val="22"/>
          <w:szCs w:val="22"/>
        </w:rPr>
        <w:t>he</w:t>
      </w:r>
      <w:r>
        <w:rPr>
          <w:rFonts w:ascii="Arial" w:eastAsia="Arial" w:hAnsi="Arial" w:cs="Arial"/>
          <w:sz w:val="22"/>
          <w:szCs w:val="22"/>
        </w:rPr>
        <w:t>r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2.8.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pacing w:val="-8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w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many</w:t>
      </w:r>
      <w:r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op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 us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3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y</w:t>
      </w:r>
      <w:r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sleep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use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inc</w:t>
      </w:r>
      <w:r>
        <w:rPr>
          <w:rFonts w:ascii="Arial" w:eastAsia="Arial" w:hAnsi="Arial" w:cs="Arial"/>
          <w:spacing w:val="-2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ud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18"/>
          <w:szCs w:val="18"/>
        </w:rPr>
        <w:t>ho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se</w:t>
      </w:r>
      <w:r>
        <w:rPr>
          <w:rFonts w:ascii="Arial" w:eastAsia="Arial" w:hAnsi="Arial" w:cs="Arial"/>
          <w:spacing w:val="-4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old</w:t>
      </w:r>
      <w:r>
        <w:rPr>
          <w:rFonts w:ascii="Arial" w:eastAsia="Arial" w:hAnsi="Arial" w:cs="Arial"/>
          <w:sz w:val="18"/>
          <w:szCs w:val="18"/>
        </w:rPr>
        <w:t xml:space="preserve">)   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60" w:lineRule="exact"/>
        <w:ind w:left="15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 xml:space="preserve">2.9.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Nb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pacing w:val="-2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pacing w:val="-2"/>
          <w:sz w:val="18"/>
          <w:szCs w:val="18"/>
        </w:rPr>
        <w:t>ne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fa</w:t>
      </w:r>
      <w:r>
        <w:rPr>
          <w:rFonts w:ascii="Arial" w:eastAsia="Arial" w:hAnsi="Arial" w:cs="Arial"/>
          <w:spacing w:val="1"/>
          <w:sz w:val="18"/>
          <w:szCs w:val="18"/>
        </w:rPr>
        <w:t>mil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cc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5"/>
          <w:sz w:val="18"/>
          <w:szCs w:val="18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:           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_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_</w:t>
      </w:r>
    </w:p>
    <w:p w:rsidR="00FD6689" w:rsidRDefault="00627022">
      <w:pPr>
        <w:spacing w:line="260" w:lineRule="exact"/>
        <w:ind w:left="159"/>
        <w:rPr>
          <w:rFonts w:ascii="Arial" w:eastAsia="Arial" w:hAnsi="Arial" w:cs="Arial"/>
          <w:sz w:val="24"/>
          <w:szCs w:val="24"/>
        </w:rPr>
        <w:sectPr w:rsidR="00FD6689">
          <w:headerReference w:type="default" r:id="rId7"/>
          <w:footerReference w:type="default" r:id="rId8"/>
          <w:pgSz w:w="11940" w:h="16860"/>
          <w:pgMar w:top="700" w:right="700" w:bottom="280" w:left="1260" w:header="0" w:footer="239" w:gutter="0"/>
          <w:pgNumType w:start="1"/>
          <w:cols w:space="720"/>
        </w:sectPr>
      </w:pPr>
      <w:r>
        <w:rPr>
          <w:rFonts w:ascii="Arial" w:eastAsia="Arial" w:hAnsi="Arial" w:cs="Arial"/>
          <w:position w:val="-1"/>
        </w:rPr>
        <w:t>2.9.</w:t>
      </w:r>
      <w:r>
        <w:rPr>
          <w:rFonts w:ascii="Arial" w:eastAsia="Arial" w:hAnsi="Arial" w:cs="Arial"/>
          <w:spacing w:val="2"/>
          <w:position w:val="-1"/>
        </w:rPr>
        <w:t>1</w:t>
      </w:r>
      <w:r>
        <w:rPr>
          <w:rFonts w:ascii="Arial" w:eastAsia="Arial" w:hAnsi="Arial" w:cs="Arial"/>
          <w:position w:val="-1"/>
        </w:rPr>
        <w:t xml:space="preserve">.  </w:t>
      </w:r>
      <w:r>
        <w:rPr>
          <w:rFonts w:ascii="Arial" w:eastAsia="Arial" w:hAnsi="Arial" w:cs="Arial"/>
          <w:spacing w:val="32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b.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se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eep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4"/>
          <w:szCs w:val="24"/>
        </w:rPr>
        <w:t xml:space="preserve">:                                                           </w:t>
      </w:r>
      <w:r>
        <w:rPr>
          <w:rFonts w:ascii="Arial" w:eastAsia="Arial" w:hAnsi="Arial" w:cs="Arial"/>
          <w:spacing w:val="5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_</w:t>
      </w:r>
      <w:r>
        <w:rPr>
          <w:rFonts w:ascii="Arial" w:eastAsia="Arial" w:hAnsi="Arial" w:cs="Arial"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_</w:t>
      </w:r>
    </w:p>
    <w:p w:rsidR="00FD6689" w:rsidRDefault="00627022">
      <w:pPr>
        <w:spacing w:before="62"/>
        <w:ind w:left="159"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2.10.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2"/>
          <w:sz w:val="22"/>
          <w:szCs w:val="22"/>
        </w:rPr>
        <w:t>W</w:t>
      </w:r>
      <w:r>
        <w:rPr>
          <w:rFonts w:ascii="Arial" w:eastAsia="Arial" w:hAnsi="Arial" w:cs="Arial"/>
          <w:spacing w:val="-5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8"/>
          <w:sz w:val="22"/>
          <w:szCs w:val="22"/>
        </w:rPr>
        <w:t>o</w:t>
      </w:r>
      <w:r>
        <w:rPr>
          <w:rFonts w:ascii="Arial" w:eastAsia="Arial" w:hAnsi="Arial" w:cs="Arial"/>
          <w:b/>
          <w:spacing w:val="6"/>
          <w:sz w:val="22"/>
          <w:szCs w:val="22"/>
        </w:rPr>
        <w:t>w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he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h</w:t>
      </w:r>
      <w:r>
        <w:rPr>
          <w:rFonts w:ascii="Arial" w:eastAsia="Arial" w:hAnsi="Arial" w:cs="Arial"/>
          <w:b/>
          <w:spacing w:val="-2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se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ou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gramStart"/>
      <w:r>
        <w:rPr>
          <w:rFonts w:ascii="Arial" w:eastAsia="Arial" w:hAnsi="Arial" w:cs="Arial"/>
          <w:sz w:val="22"/>
          <w:szCs w:val="22"/>
        </w:rPr>
        <w:t>in</w:t>
      </w:r>
      <w:proofErr w:type="gramEnd"/>
    </w:p>
    <w:p w:rsidR="00FD6689" w:rsidRDefault="00627022">
      <w:pPr>
        <w:spacing w:before="65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6"/>
          <w:sz w:val="22"/>
          <w:szCs w:val="22"/>
        </w:rPr>
        <w:t>l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- bu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t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po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bu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t    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nher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ed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</w:t>
      </w:r>
    </w:p>
    <w:p w:rsidR="00FD6689" w:rsidRDefault="00627022">
      <w:pPr>
        <w:spacing w:before="2" w:line="240" w:lineRule="exact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700" w:bottom="280" w:left="1260" w:header="720" w:footer="720" w:gutter="0"/>
          <w:cols w:num="2" w:space="720" w:equalWidth="0">
            <w:col w:w="3311" w:space="376"/>
            <w:col w:w="6293"/>
          </w:cols>
        </w:sect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se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–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b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    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pacing w:val="-2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>sp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use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–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b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2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oth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     </w:t>
      </w:r>
      <w:r>
        <w:rPr>
          <w:rFonts w:ascii="Arial" w:eastAsia="Arial" w:hAnsi="Arial" w:cs="Arial"/>
          <w:spacing w:val="54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</w:p>
    <w:p w:rsidR="00FD6689" w:rsidRDefault="00627022">
      <w:pPr>
        <w:spacing w:before="3" w:line="100" w:lineRule="exact"/>
        <w:rPr>
          <w:sz w:val="10"/>
          <w:szCs w:val="10"/>
        </w:rPr>
      </w:pPr>
      <w:r>
        <w:pict>
          <v:group id="_x0000_s1181" style="position:absolute;margin-left:64.8pt;margin-top:68.55pt;width:508.2pt;height:739.15pt;z-index:-1778;mso-position-horizontal-relative:page;mso-position-vertical-relative:page" coordorigin="1296,1371" coordsize="10164,14783">
            <v:shape id="_x0000_s1188" style="position:absolute;left:1311;top:1801;width:10139;height:0" coordorigin="1311,1801" coordsize="10139,0" path="m1311,1801r10139,e" filled="f" strokeweight=".58pt">
              <v:path arrowok="t"/>
            </v:shape>
            <v:shape id="_x0000_s1187" style="position:absolute;left:1306;top:1796;width:0;height:14124" coordorigin="1306,1796" coordsize="0,14124" path="m1306,1796r,14124e" filled="f" strokeweight=".58pt">
              <v:path arrowok="t"/>
            </v:shape>
            <v:shape id="_x0000_s1186" style="position:absolute;left:11455;top:1796;width:0;height:14124" coordorigin="11455,1796" coordsize="0,14124" path="m11455,1796r,14124e" filled="f" strokeweight=".58pt">
              <v:path arrowok="t"/>
            </v:shape>
            <v:shape id="_x0000_s1185" style="position:absolute;left:1316;top:1397;width:10139;height:0" coordorigin="1316,1397" coordsize="10139,0" path="m1316,1397r10139,e" filled="f" strokeweight=".58pt">
              <v:path arrowok="t"/>
            </v:shape>
            <v:shape id="_x0000_s1184" style="position:absolute;left:1299;top:1374;width:0;height:14752" coordorigin="1299,1374" coordsize="0,14752" path="m1299,1374r,14752e" filled="f" strokeweight=".1028mm">
              <v:path arrowok="t"/>
            </v:shape>
            <v:shape id="_x0000_s1183" style="position:absolute;left:1311;top:16148;width:10139;height:0" coordorigin="1311,16148" coordsize="10139,0" path="m1311,16148r10139,e" filled="f" strokeweight=".20464mm">
              <v:path arrowok="t"/>
            </v:shape>
            <v:shape id="_x0000_s1182" style="position:absolute;left:11437;top:1374;width:0;height:14752" coordorigin="11437,1374" coordsize="0,14752" path="m11437,1374r,14752e" filled="f" strokeweight=".1028mm">
              <v:path arrowok="t"/>
            </v:shape>
            <w10:wrap anchorx="page" anchory="page"/>
          </v:group>
        </w:pict>
      </w:r>
    </w:p>
    <w:p w:rsidR="00FD6689" w:rsidRDefault="00FD6689">
      <w:pPr>
        <w:spacing w:line="200" w:lineRule="exact"/>
      </w:pPr>
    </w:p>
    <w:p w:rsidR="00FD6689" w:rsidRDefault="00627022">
      <w:pPr>
        <w:tabs>
          <w:tab w:val="left" w:pos="8760"/>
        </w:tabs>
        <w:spacing w:before="32"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  <w:position w:val="-1"/>
        </w:rPr>
        <w:t>2</w:t>
      </w:r>
      <w:r>
        <w:rPr>
          <w:rFonts w:ascii="Arial" w:eastAsia="Arial" w:hAnsi="Arial" w:cs="Arial"/>
          <w:spacing w:val="1"/>
          <w:w w:val="97"/>
          <w:position w:val="-1"/>
        </w:rPr>
        <w:t>.</w:t>
      </w:r>
      <w:r>
        <w:rPr>
          <w:rFonts w:ascii="Arial" w:eastAsia="Arial" w:hAnsi="Arial" w:cs="Arial"/>
          <w:spacing w:val="3"/>
          <w:w w:val="96"/>
          <w:position w:val="-1"/>
        </w:rPr>
        <w:t>1</w:t>
      </w:r>
      <w:r>
        <w:rPr>
          <w:rFonts w:ascii="Arial" w:eastAsia="Arial" w:hAnsi="Arial" w:cs="Arial"/>
          <w:w w:val="96"/>
          <w:position w:val="-1"/>
        </w:rPr>
        <w:t>0</w:t>
      </w:r>
      <w:r>
        <w:rPr>
          <w:rFonts w:ascii="Arial" w:eastAsia="Arial" w:hAnsi="Arial" w:cs="Arial"/>
          <w:spacing w:val="6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1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>
        <w:rPr>
          <w:rFonts w:ascii="Arial" w:eastAsia="Arial" w:hAnsi="Arial" w:cs="Arial"/>
          <w:spacing w:val="-12"/>
          <w:w w:val="99"/>
          <w:position w:val="-1"/>
        </w:rPr>
        <w:t>I</w:t>
      </w:r>
      <w:r>
        <w:rPr>
          <w:rFonts w:ascii="Arial" w:eastAsia="Arial" w:hAnsi="Arial" w:cs="Arial"/>
          <w:w w:val="99"/>
          <w:position w:val="-1"/>
        </w:rPr>
        <w:t>f</w:t>
      </w:r>
      <w:r>
        <w:rPr>
          <w:rFonts w:ascii="Arial" w:eastAsia="Arial" w:hAnsi="Arial" w:cs="Arial"/>
          <w:spacing w:val="-3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oth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pec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: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8" w:line="120" w:lineRule="exact"/>
        <w:rPr>
          <w:sz w:val="12"/>
          <w:szCs w:val="12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6"/>
        <w:gridCol w:w="1778"/>
        <w:gridCol w:w="4381"/>
      </w:tblGrid>
      <w:tr w:rsidR="00FD6689">
        <w:trPr>
          <w:trHeight w:hRule="exact" w:val="340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8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he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mba</w:t>
            </w:r>
            <w:proofErr w:type="spellEnd"/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5"/>
              <w:ind w:left="3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5"/>
              <w:ind w:left="31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rFonts w:ascii="Arial" w:eastAsia="Arial" w:hAnsi="Arial" w:cs="Arial"/>
                <w:sz w:val="22"/>
                <w:szCs w:val="22"/>
              </w:rPr>
              <w:t>spo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      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nher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 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</w:p>
        </w:tc>
      </w:tr>
      <w:tr w:rsidR="00FD6689">
        <w:trPr>
          <w:trHeight w:hRule="exact" w:val="338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3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’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sha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ba</w:t>
            </w:r>
            <w:proofErr w:type="spellEnd"/>
          </w:p>
        </w:tc>
      </w:tr>
    </w:tbl>
    <w:p w:rsidR="00FD6689" w:rsidRDefault="00627022">
      <w:pPr>
        <w:tabs>
          <w:tab w:val="left" w:pos="8760"/>
        </w:tabs>
        <w:spacing w:before="16"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  <w:position w:val="-1"/>
        </w:rPr>
        <w:t>2</w:t>
      </w:r>
      <w:r>
        <w:rPr>
          <w:rFonts w:ascii="Arial" w:eastAsia="Arial" w:hAnsi="Arial" w:cs="Arial"/>
          <w:spacing w:val="1"/>
          <w:w w:val="97"/>
          <w:position w:val="-1"/>
        </w:rPr>
        <w:t>.</w:t>
      </w:r>
      <w:r>
        <w:rPr>
          <w:rFonts w:ascii="Arial" w:eastAsia="Arial" w:hAnsi="Arial" w:cs="Arial"/>
          <w:spacing w:val="3"/>
          <w:w w:val="96"/>
          <w:position w:val="-1"/>
        </w:rPr>
        <w:t>1</w:t>
      </w:r>
      <w:r>
        <w:rPr>
          <w:rFonts w:ascii="Arial" w:eastAsia="Arial" w:hAnsi="Arial" w:cs="Arial"/>
          <w:w w:val="96"/>
          <w:position w:val="-1"/>
        </w:rPr>
        <w:t>1</w:t>
      </w:r>
      <w:r>
        <w:rPr>
          <w:rFonts w:ascii="Arial" w:eastAsia="Arial" w:hAnsi="Arial" w:cs="Arial"/>
          <w:spacing w:val="6"/>
          <w:w w:val="97"/>
          <w:position w:val="-1"/>
        </w:rPr>
        <w:t>.</w:t>
      </w:r>
      <w:r>
        <w:rPr>
          <w:rFonts w:ascii="Arial" w:eastAsia="Arial" w:hAnsi="Arial" w:cs="Arial"/>
          <w:w w:val="97"/>
          <w:position w:val="-1"/>
        </w:rPr>
        <w:t>1.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>
        <w:rPr>
          <w:rFonts w:ascii="Arial" w:eastAsia="Arial" w:hAnsi="Arial" w:cs="Arial"/>
          <w:spacing w:val="-12"/>
          <w:w w:val="99"/>
          <w:position w:val="-1"/>
        </w:rPr>
        <w:t>I</w:t>
      </w:r>
      <w:r>
        <w:rPr>
          <w:rFonts w:ascii="Arial" w:eastAsia="Arial" w:hAnsi="Arial" w:cs="Arial"/>
          <w:w w:val="99"/>
          <w:position w:val="-1"/>
        </w:rPr>
        <w:t>f</w:t>
      </w:r>
      <w:r>
        <w:rPr>
          <w:rFonts w:ascii="Arial" w:eastAsia="Arial" w:hAnsi="Arial" w:cs="Arial"/>
          <w:spacing w:val="-3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oth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pec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: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2" w:line="200" w:lineRule="exact"/>
      </w:pPr>
    </w:p>
    <w:p w:rsidR="00FD6689" w:rsidRDefault="00627022">
      <w:pPr>
        <w:spacing w:before="32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2.12.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h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l</w:t>
      </w:r>
      <w:r>
        <w:rPr>
          <w:rFonts w:ascii="Arial" w:eastAsia="Arial" w:hAnsi="Arial" w:cs="Arial"/>
          <w:b/>
          <w:spacing w:val="-5"/>
          <w:sz w:val="22"/>
          <w:szCs w:val="22"/>
        </w:rPr>
        <w:t>e</w:t>
      </w:r>
      <w:r>
        <w:rPr>
          <w:rFonts w:ascii="Arial" w:eastAsia="Arial" w:hAnsi="Arial" w:cs="Arial"/>
          <w:b/>
          <w:spacing w:val="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ush          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cho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ch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>hi</w:t>
      </w:r>
      <w:r>
        <w:rPr>
          <w:rFonts w:ascii="Arial" w:eastAsia="Arial" w:hAnsi="Arial" w:cs="Arial"/>
          <w:spacing w:val="1"/>
          <w:sz w:val="18"/>
          <w:szCs w:val="18"/>
        </w:rPr>
        <w:t>mo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)   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2"/>
          <w:sz w:val="18"/>
          <w:szCs w:val="18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t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FD6689">
      <w:pPr>
        <w:spacing w:before="9" w:line="240" w:lineRule="exact"/>
        <w:rPr>
          <w:sz w:val="24"/>
          <w:szCs w:val="24"/>
        </w:rPr>
      </w:pPr>
    </w:p>
    <w:p w:rsidR="00FD6689" w:rsidRDefault="00627022">
      <w:pPr>
        <w:ind w:left="15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22"/>
          <w:szCs w:val="22"/>
        </w:rPr>
        <w:t>2.13.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6"/>
          <w:sz w:val="22"/>
          <w:szCs w:val="22"/>
        </w:rPr>
        <w:t>w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 xml:space="preserve">r          </w:t>
      </w:r>
      <w:r>
        <w:rPr>
          <w:rFonts w:ascii="Arial" w:eastAsia="Arial" w:hAnsi="Arial" w:cs="Arial"/>
          <w:b/>
          <w:spacing w:val="2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ap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-2"/>
          <w:sz w:val="18"/>
          <w:szCs w:val="18"/>
        </w:rPr>
        <w:t>b</w:t>
      </w:r>
      <w:r>
        <w:rPr>
          <w:rFonts w:ascii="Arial" w:eastAsia="Arial" w:hAnsi="Arial" w:cs="Arial"/>
          <w:spacing w:val="1"/>
          <w:sz w:val="18"/>
          <w:szCs w:val="18"/>
        </w:rPr>
        <w:t>om</w:t>
      </w:r>
      <w:r>
        <w:rPr>
          <w:rFonts w:ascii="Arial" w:eastAsia="Arial" w:hAnsi="Arial" w:cs="Arial"/>
          <w:spacing w:val="-2"/>
          <w:sz w:val="18"/>
          <w:szCs w:val="18"/>
        </w:rPr>
        <w:t>b</w:t>
      </w:r>
      <w:r>
        <w:rPr>
          <w:rFonts w:ascii="Arial" w:eastAsia="Arial" w:hAnsi="Arial" w:cs="Arial"/>
          <w:spacing w:val="1"/>
          <w:sz w:val="18"/>
          <w:szCs w:val="18"/>
        </w:rPr>
        <w:t>ani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1"/>
        </w:rPr>
        <w:t>(</w:t>
      </w:r>
      <w:proofErr w:type="spellStart"/>
      <w:r>
        <w:rPr>
          <w:rFonts w:ascii="Arial" w:eastAsia="Arial" w:hAnsi="Arial" w:cs="Arial"/>
          <w:spacing w:val="6"/>
        </w:rPr>
        <w:t>k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ha</w:t>
      </w:r>
      <w:r>
        <w:rPr>
          <w:rFonts w:ascii="Arial" w:eastAsia="Arial" w:hAnsi="Arial" w:cs="Arial"/>
          <w:spacing w:val="-11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dund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6"/>
        </w:rPr>
        <w:t>k</w:t>
      </w:r>
      <w:r>
        <w:rPr>
          <w:rFonts w:ascii="Arial" w:eastAsia="Arial" w:hAnsi="Arial" w:cs="Arial"/>
        </w:rPr>
        <w:t>o</w:t>
      </w:r>
      <w:proofErr w:type="spellEnd"/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  <w:spacing w:val="46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r/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</w:p>
    <w:p w:rsidR="00FD6689" w:rsidRDefault="00627022">
      <w:pPr>
        <w:spacing w:before="8"/>
        <w:ind w:left="2996"/>
        <w:rPr>
          <w:rFonts w:ascii="Arial" w:eastAsia="Arial" w:hAnsi="Arial" w:cs="Arial"/>
          <w:sz w:val="18"/>
          <w:szCs w:val="18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aj</w:t>
      </w:r>
      <w:r>
        <w:rPr>
          <w:rFonts w:ascii="Arial" w:eastAsia="Arial" w:hAnsi="Arial" w:cs="Arial"/>
          <w:sz w:val="18"/>
          <w:szCs w:val="18"/>
        </w:rPr>
        <w:t>i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1"/>
          <w:sz w:val="18"/>
          <w:szCs w:val="18"/>
        </w:rPr>
        <w:t>paa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)   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               </w:t>
      </w:r>
      <w:r>
        <w:rPr>
          <w:rFonts w:ascii="Arial" w:eastAsia="Arial" w:hAnsi="Arial" w:cs="Arial"/>
          <w:spacing w:val="19"/>
          <w:sz w:val="18"/>
          <w:szCs w:val="18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d/pool </w:t>
      </w:r>
      <w:r>
        <w:rPr>
          <w:rFonts w:ascii="Arial" w:eastAsia="Arial" w:hAnsi="Arial" w:cs="Arial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pacing w:val="-5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5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z w:val="18"/>
          <w:szCs w:val="18"/>
        </w:rPr>
        <w:t>)</w:t>
      </w:r>
    </w:p>
    <w:p w:rsidR="00FD6689" w:rsidRDefault="00627022">
      <w:pPr>
        <w:spacing w:line="240" w:lineRule="exact"/>
        <w:ind w:left="299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         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FD6689">
      <w:pPr>
        <w:spacing w:before="5" w:line="120" w:lineRule="exact"/>
        <w:rPr>
          <w:sz w:val="13"/>
          <w:szCs w:val="13"/>
        </w:rPr>
      </w:pPr>
    </w:p>
    <w:p w:rsidR="00FD6689" w:rsidRDefault="00627022">
      <w:pPr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2.13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>1.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ap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r/r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8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hou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eho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) 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proofErr w:type="gramEnd"/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ub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627022">
      <w:pPr>
        <w:spacing w:line="220" w:lineRule="exact"/>
        <w:ind w:left="3807" w:right="1448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ate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(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g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n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igh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b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</w:t>
      </w:r>
      <w:r>
        <w:rPr>
          <w:rFonts w:ascii="Arial" w:eastAsia="Arial" w:hAnsi="Arial" w:cs="Arial"/>
          <w:position w:val="-1"/>
          <w:sz w:val="18"/>
          <w:szCs w:val="18"/>
        </w:rPr>
        <w:t>rs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</w:t>
      </w:r>
      <w:r>
        <w:rPr>
          <w:rFonts w:ascii="Arial" w:eastAsia="Arial" w:hAnsi="Arial" w:cs="Arial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18"/>
          <w:szCs w:val="18"/>
        </w:rPr>
        <w:t>w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hi</w:t>
      </w:r>
      <w:r>
        <w:rPr>
          <w:rFonts w:ascii="Arial" w:eastAsia="Arial" w:hAnsi="Arial" w:cs="Arial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6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s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e</w:t>
      </w:r>
      <w:r>
        <w:rPr>
          <w:rFonts w:ascii="Arial" w:eastAsia="Arial" w:hAnsi="Arial" w:cs="Arial"/>
          <w:position w:val="-1"/>
          <w:sz w:val="18"/>
          <w:szCs w:val="18"/>
        </w:rPr>
        <w:t>d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c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mp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und</w:t>
      </w:r>
      <w:r>
        <w:rPr>
          <w:rFonts w:ascii="Arial" w:eastAsia="Arial" w:hAnsi="Arial" w:cs="Arial"/>
          <w:position w:val="-1"/>
          <w:sz w:val="18"/>
          <w:szCs w:val="18"/>
        </w:rPr>
        <w:t>)</w:t>
      </w:r>
    </w:p>
    <w:p w:rsidR="00FD6689" w:rsidRDefault="00627022">
      <w:pPr>
        <w:spacing w:before="3"/>
        <w:ind w:left="159"/>
        <w:rPr>
          <w:rFonts w:ascii="Arial" w:eastAsia="Arial" w:hAnsi="Arial" w:cs="Arial"/>
          <w:sz w:val="22"/>
          <w:szCs w:val="22"/>
        </w:rPr>
      </w:pPr>
      <w:r>
        <w:pict>
          <v:group id="_x0000_s1179" style="position:absolute;left:0;text-align:left;margin-left:182.8pt;margin-top:17.9pt;width:315.3pt;height:0;z-index:-1776;mso-position-horizontal-relative:page" coordorigin="3656,358" coordsize="6306,0">
            <v:shape id="_x0000_s1180" style="position:absolute;left:3656;top:358;width:6306;height:0" coordorigin="3656,358" coordsize="6306,0" path="m3656,358r6306,e" filled="f" strokeweight=".94pt">
              <v:path arrowok="t"/>
            </v:shape>
            <w10:wrap anchorx="page"/>
          </v:group>
        </w:pic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  <w:spacing w:val="1"/>
        </w:rPr>
        <w:t>.</w:t>
      </w:r>
      <w:r>
        <w:rPr>
          <w:rFonts w:ascii="Arial" w:eastAsia="Arial" w:hAnsi="Arial" w:cs="Arial"/>
          <w:spacing w:val="3"/>
        </w:rPr>
        <w:t>1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  <w:spacing w:val="6"/>
        </w:rPr>
        <w:t>.</w:t>
      </w:r>
      <w:r>
        <w:rPr>
          <w:rFonts w:ascii="Arial" w:eastAsia="Arial" w:hAnsi="Arial" w:cs="Arial"/>
        </w:rPr>
        <w:t>2.</w:t>
      </w:r>
      <w:r>
        <w:rPr>
          <w:rFonts w:ascii="Arial" w:eastAsia="Arial" w:hAnsi="Arial" w:cs="Arial"/>
          <w:spacing w:val="-22"/>
        </w:rPr>
        <w:t xml:space="preserve"> </w:t>
      </w:r>
      <w:r>
        <w:rPr>
          <w:rFonts w:ascii="Arial" w:eastAsia="Arial" w:hAnsi="Arial" w:cs="Arial"/>
          <w:spacing w:val="-12"/>
        </w:rPr>
        <w:t>I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oth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FD6689">
      <w:pPr>
        <w:spacing w:before="4" w:line="140" w:lineRule="exact"/>
        <w:rPr>
          <w:sz w:val="15"/>
          <w:szCs w:val="15"/>
        </w:rPr>
      </w:pPr>
    </w:p>
    <w:p w:rsidR="00FD6689" w:rsidRDefault="00627022">
      <w:pPr>
        <w:ind w:left="1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2.13.3.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ch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ater                                                                           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_:_</w:t>
      </w:r>
      <w:proofErr w:type="gram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before="50"/>
        <w:ind w:left="164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700" w:bottom="280" w:left="1260" w:header="720" w:footer="720" w:gutter="0"/>
          <w:cols w:space="720"/>
        </w:sectPr>
      </w:pPr>
      <w:r>
        <w:rPr>
          <w:rFonts w:ascii="Arial" w:eastAsia="Arial" w:hAnsi="Arial" w:cs="Arial"/>
        </w:rPr>
        <w:t>2.13.4.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3"/>
          <w:sz w:val="22"/>
          <w:szCs w:val="22"/>
        </w:rPr>
        <w:t>_ _</w:t>
      </w:r>
      <w:r>
        <w:rPr>
          <w:rFonts w:ascii="Arial" w:eastAsia="Arial" w:hAnsi="Arial" w:cs="Arial"/>
          <w:spacing w:val="-1"/>
          <w:position w:val="-3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3"/>
          <w:sz w:val="22"/>
          <w:szCs w:val="22"/>
        </w:rPr>
        <w:t>_</w:t>
      </w:r>
      <w:r>
        <w:rPr>
          <w:rFonts w:ascii="Arial" w:eastAsia="Arial" w:hAnsi="Arial" w:cs="Arial"/>
          <w:spacing w:val="1"/>
          <w:position w:val="-3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3"/>
          <w:sz w:val="22"/>
          <w:szCs w:val="22"/>
        </w:rPr>
        <w:t>_</w:t>
      </w:r>
      <w:r>
        <w:rPr>
          <w:rFonts w:ascii="Arial" w:eastAsia="Arial" w:hAnsi="Arial" w:cs="Arial"/>
          <w:spacing w:val="-2"/>
          <w:position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position w:val="-3"/>
          <w:sz w:val="22"/>
          <w:szCs w:val="22"/>
        </w:rPr>
        <w:t>M</w:t>
      </w:r>
      <w:r>
        <w:rPr>
          <w:rFonts w:ascii="Arial" w:eastAsia="Arial" w:hAnsi="Arial" w:cs="Arial"/>
          <w:position w:val="-3"/>
          <w:sz w:val="22"/>
          <w:szCs w:val="22"/>
        </w:rPr>
        <w:t>eter</w:t>
      </w:r>
    </w:p>
    <w:p w:rsidR="00FD6689" w:rsidRDefault="00FD6689">
      <w:pPr>
        <w:spacing w:before="2" w:line="160" w:lineRule="exact"/>
        <w:rPr>
          <w:sz w:val="17"/>
          <w:szCs w:val="17"/>
        </w:rPr>
      </w:pPr>
    </w:p>
    <w:p w:rsidR="00FD6689" w:rsidRDefault="00627022">
      <w:pPr>
        <w:spacing w:line="240" w:lineRule="exact"/>
        <w:ind w:left="498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Ide</w:t>
      </w:r>
      <w:r>
        <w:rPr>
          <w:rFonts w:ascii="Arial" w:eastAsia="Arial" w:hAnsi="Arial" w:cs="Arial"/>
          <w:b/>
          <w:spacing w:val="1"/>
        </w:rPr>
        <w:t>nt</w:t>
      </w:r>
      <w:r>
        <w:rPr>
          <w:rFonts w:ascii="Arial" w:eastAsia="Arial" w:hAnsi="Arial" w:cs="Arial"/>
          <w:b/>
        </w:rPr>
        <w:t>ifica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</w:rPr>
        <w:t>ion</w:t>
      </w:r>
      <w:r>
        <w:rPr>
          <w:rFonts w:ascii="Arial" w:eastAsia="Arial" w:hAnsi="Arial" w:cs="Arial"/>
          <w:b/>
          <w:spacing w:val="-21"/>
        </w:rPr>
        <w:t xml:space="preserve"> </w:t>
      </w:r>
      <w:r>
        <w:rPr>
          <w:rFonts w:ascii="Arial" w:eastAsia="Arial" w:hAnsi="Arial" w:cs="Arial"/>
          <w:b/>
        </w:rPr>
        <w:t>N</w:t>
      </w:r>
      <w:r>
        <w:rPr>
          <w:rFonts w:ascii="Arial" w:eastAsia="Arial" w:hAnsi="Arial" w:cs="Arial"/>
          <w:b/>
          <w:spacing w:val="1"/>
        </w:rPr>
        <w:t>o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  <w:spacing w:val="-2"/>
        </w:rPr>
        <w:t xml:space="preserve"> </w:t>
      </w:r>
      <w:r>
        <w:rPr>
          <w:rFonts w:ascii="Arial" w:eastAsia="Arial" w:hAnsi="Arial" w:cs="Arial"/>
          <w:b/>
          <w:spacing w:val="4"/>
          <w:sz w:val="22"/>
          <w:szCs w:val="22"/>
        </w:rPr>
        <w:t>C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- 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-I__I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pacing w:val="-5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                                     </w:t>
      </w:r>
      <w:r>
        <w:rPr>
          <w:rFonts w:ascii="Arial" w:eastAsia="Arial" w:hAnsi="Arial" w:cs="Arial"/>
          <w:b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</w:rPr>
        <w:t>Version</w:t>
      </w:r>
      <w:r>
        <w:rPr>
          <w:rFonts w:ascii="Arial" w:eastAsia="Arial" w:hAnsi="Arial" w:cs="Arial"/>
          <w:b/>
          <w:spacing w:val="-7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3,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13</w:t>
      </w:r>
      <w:r>
        <w:rPr>
          <w:rFonts w:ascii="Arial" w:eastAsia="Arial" w:hAnsi="Arial" w:cs="Arial"/>
          <w:b/>
          <w:spacing w:val="-2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May</w:t>
      </w:r>
      <w:r>
        <w:rPr>
          <w:rFonts w:ascii="Arial" w:eastAsia="Arial" w:hAnsi="Arial" w:cs="Arial"/>
          <w:b/>
          <w:spacing w:val="-4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</w:rPr>
        <w:t>2024</w:t>
      </w:r>
    </w:p>
    <w:p w:rsidR="00FD6689" w:rsidRDefault="00FD6689">
      <w:pPr>
        <w:spacing w:line="200" w:lineRule="exact"/>
      </w:pPr>
    </w:p>
    <w:p w:rsidR="00FD6689" w:rsidRDefault="00FD6689">
      <w:pPr>
        <w:spacing w:before="11" w:line="260" w:lineRule="exact"/>
        <w:rPr>
          <w:sz w:val="26"/>
          <w:szCs w:val="26"/>
        </w:rPr>
      </w:pPr>
    </w:p>
    <w:p w:rsidR="00FD6689" w:rsidRDefault="00627022">
      <w:pPr>
        <w:spacing w:before="35"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2.14.</w:t>
      </w:r>
      <w:r>
        <w:rPr>
          <w:rFonts w:ascii="Arial" w:eastAsia="Arial" w:hAnsi="Arial" w:cs="Arial"/>
          <w:spacing w:val="1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ous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ho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d ha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do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b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5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ti</w:t>
      </w:r>
      <w:r>
        <w:rPr>
          <w:rFonts w:ascii="Arial" w:eastAsia="Arial" w:hAnsi="Arial" w:cs="Arial"/>
          <w:b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:   </w:t>
      </w:r>
      <w:r>
        <w:rPr>
          <w:rFonts w:ascii="Arial" w:eastAsia="Arial" w:hAnsi="Arial" w:cs="Arial"/>
          <w:spacing w:val="1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Yes                        </w:t>
      </w:r>
      <w:r>
        <w:rPr>
          <w:rFonts w:ascii="Arial" w:eastAsia="Arial" w:hAnsi="Arial" w:cs="Arial"/>
          <w:spacing w:val="8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position w:val="-1"/>
          <w:sz w:val="22"/>
          <w:szCs w:val="22"/>
        </w:rPr>
        <w:t>No</w:t>
      </w:r>
      <w:proofErr w:type="gramEnd"/>
    </w:p>
    <w:p w:rsidR="00FD6689" w:rsidRDefault="00FD6689">
      <w:pPr>
        <w:spacing w:before="2" w:line="160" w:lineRule="exact"/>
        <w:rPr>
          <w:sz w:val="16"/>
          <w:szCs w:val="16"/>
        </w:rPr>
        <w:sectPr w:rsidR="00FD6689">
          <w:pgSz w:w="11940" w:h="16860"/>
          <w:pgMar w:top="560" w:right="620" w:bottom="280" w:left="1260" w:header="0" w:footer="239" w:gutter="0"/>
          <w:cols w:space="720"/>
        </w:sectPr>
      </w:pPr>
    </w:p>
    <w:p w:rsidR="00FD6689" w:rsidRDefault="00627022">
      <w:pPr>
        <w:spacing w:before="32"/>
        <w:ind w:left="159" w:right="-3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2.14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>1.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ore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an one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X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627022">
      <w:pPr>
        <w:spacing w:before="32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 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utd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</w:p>
    <w:p w:rsidR="00FD6689" w:rsidRDefault="00627022">
      <w:pPr>
        <w:spacing w:before="64" w:line="240" w:lineRule="exact"/>
        <w:ind w:left="5"/>
        <w:rPr>
          <w:sz w:val="22"/>
          <w:szCs w:val="22"/>
        </w:rPr>
        <w:sectPr w:rsidR="00FD6689">
          <w:type w:val="continuous"/>
          <w:pgSz w:w="11940" w:h="16860"/>
          <w:pgMar w:top="700" w:right="620" w:bottom="280" w:left="1260" w:header="720" w:footer="720" w:gutter="0"/>
          <w:cols w:num="2" w:space="720" w:equalWidth="0">
            <w:col w:w="3635" w:space="1800"/>
            <w:col w:w="4625"/>
          </w:cols>
        </w:sect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In</w:t>
      </w:r>
      <w:r>
        <w:rPr>
          <w:spacing w:val="6"/>
          <w:position w:val="-1"/>
          <w:sz w:val="22"/>
          <w:szCs w:val="22"/>
        </w:rPr>
        <w:t xml:space="preserve"> </w:t>
      </w:r>
      <w:r>
        <w:rPr>
          <w:w w:val="115"/>
          <w:position w:val="-1"/>
          <w:sz w:val="22"/>
          <w:szCs w:val="22"/>
        </w:rPr>
        <w:t>same</w:t>
      </w:r>
      <w:r>
        <w:rPr>
          <w:spacing w:val="16"/>
          <w:w w:val="115"/>
          <w:position w:val="-1"/>
          <w:sz w:val="22"/>
          <w:szCs w:val="22"/>
        </w:rPr>
        <w:t xml:space="preserve"> </w:t>
      </w:r>
      <w:r>
        <w:rPr>
          <w:w w:val="115"/>
          <w:position w:val="-1"/>
          <w:sz w:val="22"/>
          <w:szCs w:val="22"/>
        </w:rPr>
        <w:t>houseroom</w:t>
      </w:r>
      <w:r>
        <w:rPr>
          <w:spacing w:val="-22"/>
          <w:w w:val="115"/>
          <w:position w:val="-1"/>
          <w:sz w:val="22"/>
          <w:szCs w:val="22"/>
        </w:rPr>
        <w:t xml:space="preserve"> </w:t>
      </w:r>
      <w:r>
        <w:rPr>
          <w:w w:val="115"/>
          <w:position w:val="-1"/>
          <w:sz w:val="22"/>
          <w:szCs w:val="22"/>
        </w:rPr>
        <w:t>as</w:t>
      </w:r>
      <w:r>
        <w:rPr>
          <w:spacing w:val="20"/>
          <w:w w:val="115"/>
          <w:position w:val="-1"/>
          <w:sz w:val="22"/>
          <w:szCs w:val="22"/>
        </w:rPr>
        <w:t xml:space="preserve"> </w:t>
      </w:r>
      <w:r>
        <w:rPr>
          <w:w w:val="115"/>
          <w:position w:val="-1"/>
          <w:sz w:val="22"/>
          <w:szCs w:val="22"/>
        </w:rPr>
        <w:t>people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2.15.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Does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household have the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owing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it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sz w:val="22"/>
          <w:szCs w:val="22"/>
        </w:rPr>
        <w:t>(put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than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X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needed</w:t>
      </w:r>
      <w:r>
        <w:rPr>
          <w:rFonts w:ascii="Arial" w:eastAsia="Arial" w:hAnsi="Arial" w:cs="Arial"/>
          <w:spacing w:val="-2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</w:p>
    <w:p w:rsidR="00FD6689" w:rsidRDefault="00627022">
      <w:pPr>
        <w:spacing w:before="4"/>
        <w:ind w:left="299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 xml:space="preserve">ectricity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Television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Phone       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z w:val="22"/>
          <w:szCs w:val="22"/>
        </w:rPr>
        <w:t>igerator</w:t>
      </w:r>
    </w:p>
    <w:p w:rsidR="00FD6689" w:rsidRDefault="00627022">
      <w:pPr>
        <w:spacing w:line="240" w:lineRule="exact"/>
        <w:ind w:left="299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Bi</w:t>
      </w:r>
      <w:r>
        <w:rPr>
          <w:rFonts w:ascii="Arial" w:eastAsia="Arial" w:hAnsi="Arial" w:cs="Arial"/>
          <w:sz w:val="22"/>
          <w:szCs w:val="22"/>
        </w:rPr>
        <w:t xml:space="preserve">cycle    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           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Cheaper items &lt;</w:t>
      </w:r>
      <w:r>
        <w:rPr>
          <w:rFonts w:ascii="Arial" w:eastAsia="Arial" w:hAnsi="Arial" w:cs="Arial"/>
          <w:spacing w:val="-2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0$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(i.e.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radio,fan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299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Expensive items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&gt;250$ (i.e.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Motor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bike,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cycle)</w:t>
      </w:r>
    </w:p>
    <w:p w:rsidR="00FD6689" w:rsidRDefault="00FD6689">
      <w:pPr>
        <w:spacing w:line="140" w:lineRule="exact"/>
        <w:rPr>
          <w:sz w:val="14"/>
          <w:szCs w:val="14"/>
        </w:rPr>
      </w:pPr>
    </w:p>
    <w:p w:rsidR="00FD6689" w:rsidRDefault="00627022">
      <w:pPr>
        <w:ind w:left="15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>2.16.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How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many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yea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scho</w:t>
      </w:r>
      <w:r>
        <w:rPr>
          <w:rFonts w:ascii="Arial" w:eastAsia="Arial" w:hAnsi="Arial" w:cs="Arial"/>
          <w:b/>
          <w:spacing w:val="-3"/>
          <w:sz w:val="22"/>
          <w:szCs w:val="22"/>
        </w:rPr>
        <w:t>ol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have you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completed?                                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_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_</w:t>
      </w:r>
    </w:p>
    <w:p w:rsidR="00FD6689" w:rsidRDefault="00FD6689">
      <w:pPr>
        <w:spacing w:before="6" w:line="100" w:lineRule="exact"/>
        <w:rPr>
          <w:sz w:val="10"/>
          <w:szCs w:val="10"/>
        </w:rPr>
      </w:pPr>
    </w:p>
    <w:p w:rsidR="00FD6689" w:rsidRDefault="00627022">
      <w:pPr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2.17.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F</w:t>
      </w:r>
      <w:r>
        <w:rPr>
          <w:rFonts w:ascii="Arial" w:eastAsia="Arial" w:hAnsi="Arial" w:cs="Arial"/>
          <w:spacing w:val="11"/>
          <w:sz w:val="22"/>
          <w:szCs w:val="22"/>
        </w:rPr>
        <w:t>o</w:t>
      </w:r>
      <w:r>
        <w:rPr>
          <w:rFonts w:ascii="Arial" w:eastAsia="Arial" w:hAnsi="Arial" w:cs="Arial"/>
          <w:spacing w:val="13"/>
          <w:sz w:val="22"/>
          <w:szCs w:val="22"/>
        </w:rPr>
        <w:t>r</w:t>
      </w:r>
      <w:r>
        <w:rPr>
          <w:rFonts w:ascii="Arial" w:eastAsia="Arial" w:hAnsi="Arial" w:cs="Arial"/>
          <w:spacing w:val="15"/>
          <w:sz w:val="22"/>
          <w:szCs w:val="22"/>
        </w:rPr>
        <w:t>m</w:t>
      </w:r>
      <w:r>
        <w:rPr>
          <w:rFonts w:ascii="Arial" w:eastAsia="Arial" w:hAnsi="Arial" w:cs="Arial"/>
          <w:spacing w:val="14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b/>
          <w:sz w:val="22"/>
          <w:szCs w:val="22"/>
        </w:rPr>
        <w:t>Educa</w:t>
      </w:r>
      <w:r>
        <w:rPr>
          <w:rFonts w:ascii="Arial" w:eastAsia="Arial" w:hAnsi="Arial" w:cs="Arial"/>
          <w:b/>
          <w:spacing w:val="-2"/>
          <w:sz w:val="22"/>
          <w:szCs w:val="22"/>
        </w:rPr>
        <w:t>ti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level                     </w:t>
      </w:r>
      <w:r>
        <w:rPr>
          <w:rFonts w:ascii="Arial" w:eastAsia="Arial" w:hAnsi="Arial" w:cs="Arial"/>
          <w:b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pr</w:t>
      </w:r>
      <w:r>
        <w:rPr>
          <w:rFonts w:ascii="Arial" w:eastAsia="Arial" w:hAnsi="Arial" w:cs="Arial"/>
          <w:sz w:val="22"/>
          <w:szCs w:val="22"/>
        </w:rPr>
        <w:t>imary school pa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ia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 completed</w:t>
      </w:r>
    </w:p>
    <w:p w:rsidR="00FD6689" w:rsidRDefault="00627022">
      <w:pPr>
        <w:spacing w:line="240" w:lineRule="exact"/>
        <w:ind w:left="2502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ch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ol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finished   </w:t>
      </w:r>
      <w:r>
        <w:rPr>
          <w:rFonts w:ascii="Arial" w:eastAsia="Arial" w:hAnsi="Arial" w:cs="Arial"/>
          <w:spacing w:val="25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secondary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school   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3"/>
          <w:position w:val="-1"/>
          <w:sz w:val="22"/>
          <w:szCs w:val="22"/>
        </w:rPr>
        <w:t xml:space="preserve"> </w:t>
      </w:r>
      <w:r>
        <w:rPr>
          <w:w w:val="108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ll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2"/>
          <w:szCs w:val="22"/>
        </w:rPr>
        <w:t>e/U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ersity</w:t>
      </w:r>
    </w:p>
    <w:p w:rsidR="00FD6689" w:rsidRDefault="00FD6689">
      <w:pPr>
        <w:spacing w:before="7" w:line="60" w:lineRule="exact"/>
        <w:rPr>
          <w:sz w:val="6"/>
          <w:szCs w:val="6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9"/>
        <w:gridCol w:w="2894"/>
        <w:gridCol w:w="713"/>
        <w:gridCol w:w="1126"/>
      </w:tblGrid>
      <w:tr w:rsidR="00FD6689">
        <w:trPr>
          <w:trHeight w:hRule="exact" w:val="392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2.17.1.        </w:t>
            </w:r>
            <w:r>
              <w:rPr>
                <w:rFonts w:ascii="Arial" w:eastAsia="Arial" w:hAnsi="Arial" w:cs="Arial"/>
                <w:spacing w:val="16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Do you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know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how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to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ead a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wr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289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8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yes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11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</w:tr>
      <w:tr w:rsidR="00FD6689">
        <w:trPr>
          <w:trHeight w:hRule="exact" w:val="323"/>
        </w:trPr>
        <w:tc>
          <w:tcPr>
            <w:tcW w:w="485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44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2.18.</w:t>
            </w:r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Cu</w:t>
            </w:r>
            <w:r>
              <w:rPr>
                <w:rFonts w:ascii="Arial" w:eastAsia="Arial" w:hAnsi="Arial" w:cs="Arial"/>
                <w:b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rent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occupati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  </w:t>
            </w:r>
            <w:r>
              <w:rPr>
                <w:rFonts w:ascii="Arial" w:eastAsia="Arial" w:hAnsi="Arial" w:cs="Arial"/>
                <w:b/>
                <w:spacing w:val="59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Professional</w:t>
            </w:r>
          </w:p>
        </w:tc>
        <w:tc>
          <w:tcPr>
            <w:tcW w:w="289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44"/>
              <w:ind w:left="15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Business/p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y 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44"/>
              <w:ind w:left="9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Service</w:t>
            </w:r>
          </w:p>
        </w:tc>
      </w:tr>
    </w:tbl>
    <w:p w:rsidR="00FD6689" w:rsidRDefault="00627022">
      <w:pPr>
        <w:spacing w:line="220" w:lineRule="exact"/>
        <w:ind w:left="299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Farm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/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 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Housewife/ working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t home      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Other</w:t>
      </w:r>
    </w:p>
    <w:p w:rsidR="00FD6689" w:rsidRDefault="00627022">
      <w:pPr>
        <w:tabs>
          <w:tab w:val="left" w:pos="8880"/>
        </w:tabs>
        <w:spacing w:before="93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1</w:t>
      </w:r>
      <w:r>
        <w:rPr>
          <w:rFonts w:ascii="Arial" w:eastAsia="Arial" w:hAnsi="Arial" w:cs="Arial"/>
          <w:w w:val="96"/>
        </w:rPr>
        <w:t>8</w:t>
      </w:r>
      <w:r>
        <w:rPr>
          <w:rFonts w:ascii="Arial" w:eastAsia="Arial" w:hAnsi="Arial" w:cs="Arial"/>
          <w:spacing w:val="6"/>
          <w:w w:val="97"/>
        </w:rPr>
        <w:t>.</w:t>
      </w:r>
      <w:r>
        <w:rPr>
          <w:rFonts w:ascii="Arial" w:eastAsia="Arial" w:hAnsi="Arial" w:cs="Arial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spacing w:val="2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8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FD6689">
      <w:pPr>
        <w:spacing w:before="6" w:line="100" w:lineRule="exact"/>
        <w:rPr>
          <w:sz w:val="10"/>
          <w:szCs w:val="10"/>
        </w:rPr>
      </w:pPr>
    </w:p>
    <w:p w:rsidR="00FD6689" w:rsidRDefault="00627022">
      <w:pPr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2.18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 xml:space="preserve">2.        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t/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k            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no</w:t>
      </w:r>
      <w:proofErr w:type="gramEnd"/>
    </w:p>
    <w:p w:rsidR="00FD6689" w:rsidRDefault="00627022">
      <w:pPr>
        <w:tabs>
          <w:tab w:val="left" w:pos="912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18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 xml:space="preserve">.                   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 spec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2.19.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No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f 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li</w:t>
      </w:r>
      <w:r>
        <w:rPr>
          <w:rFonts w:ascii="Arial" w:eastAsia="Arial" w:hAnsi="Arial" w:cs="Arial"/>
          <w:b/>
          <w:spacing w:val="-1"/>
          <w:sz w:val="22"/>
          <w:szCs w:val="22"/>
        </w:rPr>
        <w:t>ng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(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 same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proofErr w:type="gramStart"/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                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2.20.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ce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b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pacing w:val="-2"/>
          <w:sz w:val="22"/>
          <w:szCs w:val="22"/>
        </w:rPr>
        <w:t>or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15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                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pacing w:val="-2"/>
          <w:sz w:val="22"/>
          <w:szCs w:val="22"/>
        </w:rPr>
        <w:t></w:t>
      </w:r>
      <w:r>
        <w:rPr>
          <w:rFonts w:ascii="Arial" w:eastAsia="Arial" w:hAnsi="Arial" w:cs="Arial"/>
          <w:sz w:val="22"/>
          <w:szCs w:val="22"/>
        </w:rPr>
        <w:t xml:space="preserve">urban       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al</w:t>
      </w:r>
    </w:p>
    <w:p w:rsidR="00FD6689" w:rsidRDefault="00627022">
      <w:pPr>
        <w:spacing w:before="4"/>
        <w:ind w:right="218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pacing w:val="1"/>
          <w:sz w:val="22"/>
          <w:szCs w:val="22"/>
        </w:rPr>
        <w:t></w:t>
      </w:r>
      <w:r>
        <w:rPr>
          <w:rFonts w:ascii="Arial" w:eastAsia="Arial" w:hAnsi="Arial" w:cs="Arial"/>
          <w:sz w:val="22"/>
          <w:szCs w:val="22"/>
        </w:rPr>
        <w:t>urba</w:t>
      </w:r>
      <w:r>
        <w:rPr>
          <w:rFonts w:ascii="Arial" w:eastAsia="Arial" w:hAnsi="Arial" w:cs="Arial"/>
          <w:spacing w:val="-1"/>
          <w:sz w:val="22"/>
          <w:szCs w:val="22"/>
        </w:rPr>
        <w:t>n/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2.21.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it</w:t>
      </w:r>
      <w:r>
        <w:rPr>
          <w:rFonts w:ascii="Arial" w:eastAsia="Arial" w:hAnsi="Arial" w:cs="Arial"/>
          <w:b/>
          <w:spacing w:val="-5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atus                                 </w:t>
      </w:r>
      <w:r>
        <w:rPr>
          <w:rFonts w:ascii="Arial" w:eastAsia="Arial" w:hAnsi="Arial" w:cs="Arial"/>
          <w:b/>
          <w:spacing w:val="6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ed             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orced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</w:p>
    <w:p w:rsidR="00FD6689" w:rsidRDefault="00627022">
      <w:pPr>
        <w:spacing w:before="4"/>
        <w:ind w:right="118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ed      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pacing w:val="12"/>
          <w:sz w:val="22"/>
          <w:szCs w:val="22"/>
        </w:rPr>
        <w:t>W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ow      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use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ans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2.21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 xml:space="preserve">1.        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orced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 c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 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</w:p>
    <w:p w:rsidR="00FD6689" w:rsidRDefault="00627022">
      <w:pPr>
        <w:spacing w:line="240" w:lineRule="exact"/>
        <w:ind w:left="6544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ng</w:t>
      </w:r>
    </w:p>
    <w:p w:rsidR="00FD6689" w:rsidRDefault="00627022">
      <w:pPr>
        <w:spacing w:line="240" w:lineRule="exact"/>
        <w:ind w:left="6544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>t coh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ng</w:t>
      </w:r>
    </w:p>
    <w:p w:rsidR="00FD6689" w:rsidRDefault="00627022">
      <w:pPr>
        <w:spacing w:line="220" w:lineRule="exact"/>
        <w:ind w:left="6544"/>
        <w:rPr>
          <w:rFonts w:ascii="Arial" w:eastAsia="Arial" w:hAnsi="Arial" w:cs="Arial"/>
          <w:sz w:val="22"/>
          <w:szCs w:val="2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8" type="#_x0000_t202" style="position:absolute;left:0;text-align:left;margin-left:281.75pt;margin-top:11.9pt;width:237.8pt;height:29.6pt;z-index:-177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57"/>
                    <w:gridCol w:w="1718"/>
                    <w:gridCol w:w="1381"/>
                  </w:tblGrid>
                  <w:tr w:rsidR="00FD6689">
                    <w:trPr>
                      <w:trHeight w:hRule="exact" w:val="256"/>
                    </w:trPr>
                    <w:tc>
                      <w:tcPr>
                        <w:tcW w:w="165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FD6689" w:rsidRDefault="00627022">
                        <w:pPr>
                          <w:spacing w:line="240" w:lineRule="exact"/>
                          <w:ind w:left="4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sz w:val="22"/>
                            <w:szCs w:val="22"/>
                          </w:rPr>
                          <w:t></w:t>
                        </w:r>
                        <w:r>
                          <w:rPr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7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FD6689" w:rsidRDefault="00627022">
                        <w:pPr>
                          <w:spacing w:line="240" w:lineRule="exact"/>
                          <w:ind w:left="51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sz w:val="22"/>
                            <w:szCs w:val="22"/>
                          </w:rPr>
                          <w:t>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ho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</w:p>
                    </w:tc>
                    <w:tc>
                      <w:tcPr>
                        <w:tcW w:w="13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FD6689" w:rsidRDefault="00627022">
                        <w:pPr>
                          <w:spacing w:line="240" w:lineRule="exact"/>
                          <w:ind w:left="21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sz w:val="22"/>
                            <w:szCs w:val="22"/>
                          </w:rPr>
                          <w:t></w:t>
                        </w:r>
                        <w:r>
                          <w:rPr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Lu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an</w:t>
                        </w:r>
                      </w:p>
                    </w:tc>
                  </w:tr>
                  <w:tr w:rsidR="00FD6689">
                    <w:trPr>
                      <w:trHeight w:hRule="exact" w:val="336"/>
                    </w:trPr>
                    <w:tc>
                      <w:tcPr>
                        <w:tcW w:w="165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FD6689" w:rsidRDefault="00627022">
                        <w:pPr>
                          <w:spacing w:line="240" w:lineRule="exact"/>
                          <w:ind w:left="4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sz w:val="22"/>
                            <w:szCs w:val="22"/>
                          </w:rPr>
                          <w:t></w:t>
                        </w:r>
                        <w:r>
                          <w:rPr>
                            <w:spacing w:val="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5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5"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can</w:t>
                        </w:r>
                      </w:p>
                    </w:tc>
                    <w:tc>
                      <w:tcPr>
                        <w:tcW w:w="17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FD6689" w:rsidRDefault="00627022">
                        <w:pPr>
                          <w:spacing w:line="240" w:lineRule="exact"/>
                          <w:ind w:left="51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sz w:val="22"/>
                            <w:szCs w:val="22"/>
                          </w:rPr>
                          <w:t></w:t>
                        </w:r>
                        <w:r>
                          <w:rPr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Hi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ndu</w:t>
                        </w:r>
                      </w:p>
                    </w:tc>
                    <w:tc>
                      <w:tcPr>
                        <w:tcW w:w="13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FD6689" w:rsidRDefault="00627022">
                        <w:pPr>
                          <w:spacing w:line="240" w:lineRule="exact"/>
                          <w:ind w:left="22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spacing w:val="-2"/>
                            <w:sz w:val="22"/>
                            <w:szCs w:val="22"/>
                          </w:rPr>
                          <w:t>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Ot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</w:t>
                        </w:r>
                      </w:p>
                    </w:tc>
                  </w:tr>
                </w:tbl>
                <w:p w:rsidR="00FD6689" w:rsidRDefault="00FD6689"/>
              </w:txbxContent>
            </v:textbox>
            <w10:wrap anchorx="page"/>
          </v:shape>
        </w:pic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2.22.  </w:t>
      </w:r>
      <w:r>
        <w:rPr>
          <w:rFonts w:ascii="Arial" w:eastAsia="Arial" w:hAnsi="Arial" w:cs="Arial"/>
          <w:spacing w:val="3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3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on</w:t>
      </w:r>
    </w:p>
    <w:p w:rsidR="00FD6689" w:rsidRDefault="00FD6689">
      <w:pPr>
        <w:spacing w:line="120" w:lineRule="exact"/>
        <w:rPr>
          <w:sz w:val="13"/>
          <w:szCs w:val="13"/>
        </w:rPr>
      </w:pPr>
    </w:p>
    <w:p w:rsidR="00FD6689" w:rsidRDefault="00FD6689">
      <w:pPr>
        <w:spacing w:line="200" w:lineRule="exact"/>
      </w:pPr>
    </w:p>
    <w:p w:rsidR="00FD6689" w:rsidRDefault="00627022">
      <w:pPr>
        <w:tabs>
          <w:tab w:val="left" w:pos="8580"/>
        </w:tabs>
        <w:spacing w:before="32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2</w:t>
      </w:r>
      <w:r>
        <w:rPr>
          <w:rFonts w:ascii="Arial" w:eastAsia="Arial" w:hAnsi="Arial" w:cs="Arial"/>
          <w:w w:val="96"/>
        </w:rPr>
        <w:t>2</w:t>
      </w:r>
      <w:r>
        <w:rPr>
          <w:rFonts w:ascii="Arial" w:eastAsia="Arial" w:hAnsi="Arial" w:cs="Arial"/>
          <w:spacing w:val="6"/>
          <w:w w:val="97"/>
        </w:rPr>
        <w:t>.</w:t>
      </w:r>
      <w:r>
        <w:rPr>
          <w:rFonts w:ascii="Arial" w:eastAsia="Arial" w:hAnsi="Arial" w:cs="Arial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spacing w:val="2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2.23.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Who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w</w:t>
      </w:r>
      <w:r>
        <w:rPr>
          <w:rFonts w:ascii="Arial" w:eastAsia="Arial" w:hAnsi="Arial" w:cs="Arial"/>
          <w:b/>
          <w:spacing w:val="-1"/>
          <w:sz w:val="22"/>
          <w:szCs w:val="22"/>
        </w:rPr>
        <w:t>il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take ca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of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you and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the newborn                  </w:t>
      </w:r>
      <w:r>
        <w:rPr>
          <w:rFonts w:ascii="Arial" w:eastAsia="Arial" w:hAnsi="Arial" w:cs="Arial"/>
          <w:b/>
          <w:spacing w:val="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Myself     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Parents</w:t>
      </w:r>
    </w:p>
    <w:p w:rsidR="00FD6689" w:rsidRDefault="00627022">
      <w:pPr>
        <w:spacing w:line="240" w:lineRule="exact"/>
        <w:ind w:left="6544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Me and my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husband/partner</w:t>
      </w:r>
    </w:p>
    <w:p w:rsidR="00FD6689" w:rsidRDefault="00627022">
      <w:pPr>
        <w:spacing w:line="240" w:lineRule="exact"/>
        <w:ind w:left="6544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hers</w:t>
      </w:r>
    </w:p>
    <w:p w:rsidR="00FD6689" w:rsidRDefault="00627022">
      <w:pPr>
        <w:tabs>
          <w:tab w:val="left" w:pos="8700"/>
        </w:tabs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  <w:position w:val="-1"/>
        </w:rPr>
        <w:t>2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23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1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position w:val="-1"/>
        </w:rPr>
        <w:t xml:space="preserve"> 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>
        <w:rPr>
          <w:rFonts w:ascii="Arial" w:eastAsia="Arial" w:hAnsi="Arial" w:cs="Arial"/>
          <w:spacing w:val="-12"/>
          <w:w w:val="99"/>
          <w:position w:val="-1"/>
        </w:rPr>
        <w:t>I</w:t>
      </w:r>
      <w:r>
        <w:rPr>
          <w:rFonts w:ascii="Arial" w:eastAsia="Arial" w:hAnsi="Arial" w:cs="Arial"/>
          <w:w w:val="99"/>
          <w:position w:val="-1"/>
        </w:rPr>
        <w:t>f</w:t>
      </w:r>
      <w:r>
        <w:rPr>
          <w:rFonts w:ascii="Arial" w:eastAsia="Arial" w:hAnsi="Arial" w:cs="Arial"/>
          <w:position w:val="-1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hers, specify: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16" w:line="200" w:lineRule="exact"/>
      </w:pPr>
    </w:p>
    <w:p w:rsidR="00FD6689" w:rsidRDefault="00627022">
      <w:pPr>
        <w:spacing w:before="32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PATERNAL DE</w:t>
      </w:r>
      <w:r>
        <w:rPr>
          <w:rFonts w:ascii="Arial" w:eastAsia="Arial" w:hAnsi="Arial" w:cs="Arial"/>
          <w:b/>
          <w:spacing w:val="1"/>
          <w:sz w:val="22"/>
          <w:szCs w:val="22"/>
        </w:rPr>
        <w:t>MOGR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PH</w:t>
      </w:r>
      <w:r>
        <w:rPr>
          <w:rFonts w:ascii="Arial" w:eastAsia="Arial" w:hAnsi="Arial" w:cs="Arial"/>
          <w:b/>
          <w:sz w:val="22"/>
          <w:szCs w:val="22"/>
        </w:rPr>
        <w:t>IC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DATA</w:t>
      </w:r>
    </w:p>
    <w:p w:rsidR="00FD6689" w:rsidRDefault="00627022">
      <w:pPr>
        <w:spacing w:before="1"/>
        <w:ind w:left="1865" w:right="813" w:hanging="170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2.24.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Agree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answer questions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about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father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ing </w:t>
      </w:r>
      <w:r>
        <w:rPr>
          <w:rFonts w:ascii="Arial" w:eastAsia="Arial" w:hAnsi="Arial" w:cs="Arial"/>
          <w:sz w:val="22"/>
          <w:szCs w:val="22"/>
        </w:rPr>
        <w:t xml:space="preserve">newborn        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yes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Arial" w:eastAsia="Arial" w:hAnsi="Arial" w:cs="Arial"/>
          <w:spacing w:val="4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6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p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q2.31</w:t>
      </w:r>
    </w:p>
    <w:p w:rsidR="00FD6689" w:rsidRDefault="00627022">
      <w:pPr>
        <w:tabs>
          <w:tab w:val="left" w:pos="9660"/>
        </w:tabs>
        <w:ind w:left="159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2.25.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father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newborn: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ab/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2.26.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Age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father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newborn                               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years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unknown</w:t>
      </w:r>
    </w:p>
    <w:p w:rsidR="00FD6689" w:rsidRDefault="00627022">
      <w:pPr>
        <w:spacing w:line="240" w:lineRule="exact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2.27.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be</w:t>
      </w:r>
      <w:r>
        <w:rPr>
          <w:rFonts w:ascii="Arial" w:eastAsia="Arial" w:hAnsi="Arial" w:cs="Arial"/>
          <w:b/>
          <w:sz w:val="22"/>
          <w:szCs w:val="22"/>
        </w:rPr>
        <w:t xml:space="preserve">                                               </w:t>
      </w:r>
      <w:r>
        <w:rPr>
          <w:rFonts w:ascii="Arial" w:eastAsia="Arial" w:hAnsi="Arial" w:cs="Arial"/>
          <w:b/>
          <w:spacing w:val="6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        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Zigua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Pare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Bondei</w:t>
      </w:r>
      <w:proofErr w:type="spellEnd"/>
    </w:p>
    <w:p w:rsidR="00FD6689" w:rsidRDefault="00627022">
      <w:pPr>
        <w:spacing w:line="240" w:lineRule="exact"/>
        <w:ind w:left="4378" w:right="2353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 xml:space="preserve">her                   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unknown</w:t>
      </w:r>
    </w:p>
    <w:p w:rsidR="00FD6689" w:rsidRDefault="00FD6689">
      <w:pPr>
        <w:spacing w:before="8" w:line="100" w:lineRule="exact"/>
        <w:rPr>
          <w:sz w:val="11"/>
          <w:szCs w:val="11"/>
        </w:rPr>
      </w:pPr>
    </w:p>
    <w:p w:rsidR="00FD6689" w:rsidRDefault="00627022">
      <w:pPr>
        <w:tabs>
          <w:tab w:val="left" w:pos="8760"/>
        </w:tabs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2</w:t>
      </w:r>
      <w:r>
        <w:rPr>
          <w:rFonts w:ascii="Arial" w:eastAsia="Arial" w:hAnsi="Arial" w:cs="Arial"/>
          <w:w w:val="96"/>
        </w:rPr>
        <w:t>7</w:t>
      </w:r>
      <w:r>
        <w:rPr>
          <w:rFonts w:ascii="Arial" w:eastAsia="Arial" w:hAnsi="Arial" w:cs="Arial"/>
          <w:spacing w:val="6"/>
          <w:w w:val="97"/>
        </w:rPr>
        <w:t>.</w:t>
      </w:r>
      <w:r>
        <w:rPr>
          <w:rFonts w:ascii="Arial" w:eastAsia="Arial" w:hAnsi="Arial" w:cs="Arial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spacing w:val="2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before="49"/>
        <w:ind w:left="16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2.28.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F</w:t>
      </w:r>
      <w:r>
        <w:rPr>
          <w:rFonts w:ascii="Arial" w:eastAsia="Arial" w:hAnsi="Arial" w:cs="Arial"/>
          <w:spacing w:val="11"/>
          <w:sz w:val="22"/>
          <w:szCs w:val="22"/>
        </w:rPr>
        <w:t>o</w:t>
      </w:r>
      <w:r>
        <w:rPr>
          <w:rFonts w:ascii="Arial" w:eastAsia="Arial" w:hAnsi="Arial" w:cs="Arial"/>
          <w:spacing w:val="13"/>
          <w:sz w:val="22"/>
          <w:szCs w:val="22"/>
        </w:rPr>
        <w:t>r</w:t>
      </w:r>
      <w:r>
        <w:rPr>
          <w:rFonts w:ascii="Arial" w:eastAsia="Arial" w:hAnsi="Arial" w:cs="Arial"/>
          <w:spacing w:val="15"/>
          <w:sz w:val="22"/>
          <w:szCs w:val="22"/>
        </w:rPr>
        <w:t>m</w:t>
      </w:r>
      <w:r>
        <w:rPr>
          <w:rFonts w:ascii="Arial" w:eastAsia="Arial" w:hAnsi="Arial" w:cs="Arial"/>
          <w:spacing w:val="14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b/>
          <w:sz w:val="22"/>
          <w:szCs w:val="22"/>
        </w:rPr>
        <w:t>Educa</w:t>
      </w:r>
      <w:r>
        <w:rPr>
          <w:rFonts w:ascii="Arial" w:eastAsia="Arial" w:hAnsi="Arial" w:cs="Arial"/>
          <w:b/>
          <w:spacing w:val="-2"/>
          <w:sz w:val="22"/>
          <w:szCs w:val="22"/>
        </w:rPr>
        <w:t>ti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level                      </w:t>
      </w:r>
      <w:r>
        <w:rPr>
          <w:rFonts w:ascii="Arial" w:eastAsia="Arial" w:hAnsi="Arial" w:cs="Arial"/>
          <w:b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pr</w:t>
      </w:r>
      <w:r>
        <w:rPr>
          <w:rFonts w:ascii="Arial" w:eastAsia="Arial" w:hAnsi="Arial" w:cs="Arial"/>
          <w:sz w:val="22"/>
          <w:szCs w:val="22"/>
        </w:rPr>
        <w:t xml:space="preserve">imary </w:t>
      </w:r>
      <w:r>
        <w:rPr>
          <w:rFonts w:ascii="Arial" w:eastAsia="Arial" w:hAnsi="Arial" w:cs="Arial"/>
          <w:sz w:val="22"/>
          <w:szCs w:val="22"/>
        </w:rPr>
        <w:t>school pa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ia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 completed</w:t>
      </w:r>
    </w:p>
    <w:p w:rsidR="00FD6689" w:rsidRDefault="00627022">
      <w:pPr>
        <w:spacing w:line="240" w:lineRule="exact"/>
        <w:ind w:left="2512" w:right="31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ol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finished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secondary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school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w w:val="108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e/U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ersity</w:t>
      </w:r>
    </w:p>
    <w:p w:rsidR="00FD6689" w:rsidRDefault="00FD6689">
      <w:pPr>
        <w:spacing w:before="5" w:line="120" w:lineRule="exact"/>
        <w:rPr>
          <w:sz w:val="12"/>
          <w:szCs w:val="12"/>
        </w:rPr>
      </w:pPr>
    </w:p>
    <w:p w:rsidR="00FD6689" w:rsidRDefault="00627022">
      <w:pPr>
        <w:spacing w:line="260" w:lineRule="exact"/>
        <w:ind w:left="159"/>
        <w:rPr>
          <w:rFonts w:ascii="Arial" w:eastAsia="Arial" w:hAnsi="Arial" w:cs="Arial"/>
          <w:sz w:val="24"/>
          <w:szCs w:val="24"/>
        </w:rPr>
        <w:sectPr w:rsidR="00FD6689">
          <w:type w:val="continuous"/>
          <w:pgSz w:w="11940" w:h="16860"/>
          <w:pgMar w:top="700" w:right="620" w:bottom="280" w:left="1260" w:header="720" w:footer="720" w:gutter="0"/>
          <w:cols w:space="720"/>
        </w:sectPr>
      </w:pPr>
      <w:r>
        <w:rPr>
          <w:rFonts w:ascii="Arial" w:eastAsia="Arial" w:hAnsi="Arial" w:cs="Arial"/>
          <w:position w:val="-2"/>
        </w:rPr>
        <w:t>2.28.1.</w:t>
      </w:r>
      <w:r>
        <w:rPr>
          <w:rFonts w:ascii="Arial" w:eastAsia="Arial" w:hAnsi="Arial" w:cs="Arial"/>
          <w:spacing w:val="-7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>Does</w:t>
      </w:r>
      <w:r>
        <w:rPr>
          <w:rFonts w:ascii="Arial" w:eastAsia="Arial" w:hAnsi="Arial" w:cs="Arial"/>
          <w:spacing w:val="-6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>he</w:t>
      </w:r>
      <w:r>
        <w:rPr>
          <w:rFonts w:ascii="Arial" w:eastAsia="Arial" w:hAnsi="Arial" w:cs="Arial"/>
          <w:spacing w:val="-3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>know</w:t>
      </w:r>
      <w:r>
        <w:rPr>
          <w:rFonts w:ascii="Arial" w:eastAsia="Arial" w:hAnsi="Arial" w:cs="Arial"/>
          <w:spacing w:val="-6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>how</w:t>
      </w:r>
      <w:r>
        <w:rPr>
          <w:rFonts w:ascii="Arial" w:eastAsia="Arial" w:hAnsi="Arial" w:cs="Arial"/>
          <w:spacing w:val="-5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>to</w:t>
      </w:r>
      <w:r>
        <w:rPr>
          <w:rFonts w:ascii="Arial" w:eastAsia="Arial" w:hAnsi="Arial" w:cs="Arial"/>
          <w:spacing w:val="-3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>read</w:t>
      </w:r>
      <w:r>
        <w:rPr>
          <w:rFonts w:ascii="Arial" w:eastAsia="Arial" w:hAnsi="Arial" w:cs="Arial"/>
          <w:spacing w:val="-5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>and</w:t>
      </w:r>
      <w:r>
        <w:rPr>
          <w:rFonts w:ascii="Arial" w:eastAsia="Arial" w:hAnsi="Arial" w:cs="Arial"/>
          <w:spacing w:val="-4"/>
          <w:position w:val="-2"/>
        </w:rPr>
        <w:t xml:space="preserve"> </w:t>
      </w:r>
      <w:r>
        <w:rPr>
          <w:rFonts w:ascii="Arial" w:eastAsia="Arial" w:hAnsi="Arial" w:cs="Arial"/>
          <w:position w:val="-2"/>
        </w:rPr>
        <w:t xml:space="preserve">write                  </w:t>
      </w:r>
      <w:r>
        <w:rPr>
          <w:rFonts w:ascii="Arial" w:eastAsia="Arial" w:hAnsi="Arial" w:cs="Arial"/>
          <w:spacing w:val="43"/>
          <w:position w:val="-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rFonts w:ascii="Arial" w:eastAsia="Arial" w:hAnsi="Arial" w:cs="Arial"/>
        </w:rPr>
        <w:t xml:space="preserve">yes               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4"/>
          <w:szCs w:val="24"/>
        </w:rPr>
        <w:t>no</w:t>
      </w:r>
    </w:p>
    <w:p w:rsidR="00FD6689" w:rsidRDefault="00627022">
      <w:pPr>
        <w:spacing w:before="86"/>
        <w:ind w:left="159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2.29.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4"/>
          <w:sz w:val="22"/>
          <w:szCs w:val="22"/>
        </w:rPr>
        <w:t>R</w:t>
      </w:r>
      <w:r>
        <w:rPr>
          <w:rFonts w:ascii="Arial" w:eastAsia="Arial" w:hAnsi="Arial" w:cs="Arial"/>
          <w:b/>
          <w:spacing w:val="2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li</w:t>
      </w:r>
      <w:r>
        <w:rPr>
          <w:rFonts w:ascii="Arial" w:eastAsia="Arial" w:hAnsi="Arial" w:cs="Arial"/>
          <w:b/>
          <w:spacing w:val="-3"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on</w:t>
      </w:r>
      <w:r>
        <w:rPr>
          <w:rFonts w:ascii="Arial" w:eastAsia="Arial" w:hAnsi="Arial" w:cs="Arial"/>
          <w:b/>
          <w:sz w:val="22"/>
          <w:szCs w:val="22"/>
        </w:rPr>
        <w:t xml:space="preserve">                                                      </w:t>
      </w:r>
      <w:r>
        <w:rPr>
          <w:rFonts w:ascii="Arial" w:eastAsia="Arial" w:hAnsi="Arial" w:cs="Arial"/>
          <w:b/>
          <w:spacing w:val="2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amic      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</w:p>
    <w:p w:rsidR="00FD6689" w:rsidRDefault="00627022">
      <w:pPr>
        <w:spacing w:line="240" w:lineRule="exact"/>
        <w:ind w:right="219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li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can    </w:t>
      </w:r>
      <w:r>
        <w:rPr>
          <w:rFonts w:ascii="Arial" w:eastAsia="Arial" w:hAnsi="Arial" w:cs="Arial"/>
          <w:spacing w:val="11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du</w:t>
      </w:r>
    </w:p>
    <w:p w:rsidR="00FD6689" w:rsidRDefault="00627022">
      <w:pPr>
        <w:spacing w:before="86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an</w:t>
      </w:r>
    </w:p>
    <w:p w:rsidR="00FD6689" w:rsidRDefault="00627022">
      <w:pPr>
        <w:spacing w:line="240" w:lineRule="exact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620" w:bottom="280" w:left="1260" w:header="720" w:footer="720" w:gutter="0"/>
          <w:cols w:num="2" w:space="720" w:equalWidth="0">
            <w:col w:w="7591" w:space="369"/>
            <w:col w:w="2100"/>
          </w:cols>
        </w:sect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her</w:t>
      </w:r>
    </w:p>
    <w:p w:rsidR="00FD6689" w:rsidRDefault="00627022">
      <w:pPr>
        <w:tabs>
          <w:tab w:val="left" w:pos="8560"/>
        </w:tabs>
        <w:spacing w:before="8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</w:rPr>
        <w:t>2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spacing w:val="3"/>
          <w:w w:val="96"/>
        </w:rPr>
        <w:t>2</w:t>
      </w:r>
      <w:r>
        <w:rPr>
          <w:rFonts w:ascii="Arial" w:eastAsia="Arial" w:hAnsi="Arial" w:cs="Arial"/>
          <w:w w:val="96"/>
        </w:rPr>
        <w:t>9</w:t>
      </w:r>
      <w:r>
        <w:rPr>
          <w:rFonts w:ascii="Arial" w:eastAsia="Arial" w:hAnsi="Arial" w:cs="Arial"/>
          <w:spacing w:val="6"/>
          <w:w w:val="97"/>
        </w:rPr>
        <w:t>.</w:t>
      </w:r>
      <w:r>
        <w:rPr>
          <w:rFonts w:ascii="Arial" w:eastAsia="Arial" w:hAnsi="Arial" w:cs="Arial"/>
          <w:w w:val="96"/>
        </w:rPr>
        <w:t>1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spacing w:val="2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before="11" w:line="240" w:lineRule="exact"/>
        <w:ind w:left="173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620" w:bottom="280" w:left="1260" w:header="720" w:footer="720" w:gutter="0"/>
          <w:cols w:space="720"/>
        </w:sect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2.30.  </w:t>
      </w:r>
      <w:r>
        <w:rPr>
          <w:rFonts w:ascii="Arial" w:eastAsia="Arial" w:hAnsi="Arial" w:cs="Arial"/>
          <w:spacing w:val="3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b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occupation                       </w:t>
      </w:r>
      <w:r>
        <w:rPr>
          <w:rFonts w:ascii="Arial" w:eastAsia="Arial" w:hAnsi="Arial" w:cs="Arial"/>
          <w:b/>
          <w:spacing w:val="59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Prof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ssional         </w:t>
      </w:r>
      <w:r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Business   </w:t>
      </w:r>
      <w:r>
        <w:rPr>
          <w:rFonts w:ascii="Arial" w:eastAsia="Arial" w:hAnsi="Arial" w:cs="Arial"/>
          <w:spacing w:val="23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Service</w:t>
      </w:r>
    </w:p>
    <w:p w:rsidR="00FD6689" w:rsidRDefault="00FD6689">
      <w:pPr>
        <w:spacing w:before="18" w:line="260" w:lineRule="exact"/>
        <w:rPr>
          <w:sz w:val="26"/>
          <w:szCs w:val="26"/>
        </w:rPr>
      </w:pPr>
    </w:p>
    <w:p w:rsidR="00FD6689" w:rsidRDefault="00627022">
      <w:pPr>
        <w:spacing w:line="220" w:lineRule="exact"/>
        <w:ind w:left="185" w:right="-5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2.30.1.</w:t>
      </w:r>
    </w:p>
    <w:p w:rsidR="00FD6689" w:rsidRDefault="00627022">
      <w:pPr>
        <w:spacing w:before="19" w:line="240" w:lineRule="exact"/>
        <w:rPr>
          <w:sz w:val="24"/>
          <w:szCs w:val="24"/>
        </w:rPr>
      </w:pPr>
      <w:r>
        <w:br w:type="column"/>
      </w:r>
    </w:p>
    <w:p w:rsidR="00FD6689" w:rsidRDefault="00627022">
      <w:pPr>
        <w:spacing w:line="240" w:lineRule="exact"/>
        <w:ind w:right="-53"/>
        <w:rPr>
          <w:rFonts w:ascii="Arial" w:eastAsia="Arial" w:hAnsi="Arial" w:cs="Arial"/>
          <w:sz w:val="22"/>
          <w:szCs w:val="22"/>
        </w:rPr>
      </w:pPr>
      <w:r>
        <w:pict>
          <v:group id="_x0000_s1175" style="position:absolute;margin-left:213.3pt;margin-top:11.45pt;width:340.6pt;height:1.05pt;z-index:-1773;mso-position-horizontal-relative:page" coordorigin="4266,229" coordsize="6812,21">
            <v:shape id="_x0000_s1177" style="position:absolute;left:4275;top:239;width:6793;height:0" coordorigin="4275,239" coordsize="6793,0" path="m4275,239r6793,e" filled="f" strokeweight=".94pt">
              <v:path arrowok="t"/>
            </v:shape>
            <v:shape id="_x0000_s1176" style="position:absolute;left:4337;top:243;width:6730;height:0" coordorigin="4337,243" coordsize="6730,0" path="m4337,243r6730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, sp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:rsidR="00FD6689" w:rsidRDefault="00627022">
      <w:pPr>
        <w:spacing w:line="240" w:lineRule="exact"/>
        <w:ind w:right="-53"/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  <w:r>
        <w:br w:type="column"/>
      </w:r>
      <w:proofErr w:type="gramStart"/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w w:val="110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armer</w:t>
      </w:r>
      <w:proofErr w:type="gramEnd"/>
    </w:p>
    <w:p w:rsidR="00FD6689" w:rsidRDefault="00627022">
      <w:pPr>
        <w:spacing w:before="2"/>
        <w:rPr>
          <w:sz w:val="22"/>
          <w:szCs w:val="22"/>
        </w:rPr>
        <w:sectPr w:rsidR="00FD6689">
          <w:type w:val="continuous"/>
          <w:pgSz w:w="11940" w:h="16860"/>
          <w:pgMar w:top="700" w:right="620" w:bottom="280" w:left="1260" w:header="720" w:footer="720" w:gutter="0"/>
          <w:cols w:num="4" w:space="720" w:equalWidth="0">
            <w:col w:w="779" w:space="683"/>
            <w:col w:w="1553" w:space="1430"/>
            <w:col w:w="1029" w:space="1063"/>
            <w:col w:w="3523"/>
          </w:cols>
        </w:sectPr>
      </w:pPr>
      <w:r>
        <w:br w:type="column"/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ther          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2"/>
          <w:sz w:val="22"/>
          <w:szCs w:val="22"/>
        </w:rPr>
        <w:t></w:t>
      </w:r>
      <w:r>
        <w:rPr>
          <w:position w:val="2"/>
          <w:sz w:val="22"/>
          <w:szCs w:val="22"/>
        </w:rPr>
        <w:t>UKN</w:t>
      </w:r>
    </w:p>
    <w:p w:rsidR="00FD6689" w:rsidRDefault="00627022">
      <w:pPr>
        <w:spacing w:before="9" w:line="120" w:lineRule="exact"/>
        <w:rPr>
          <w:sz w:val="13"/>
          <w:szCs w:val="13"/>
        </w:rPr>
      </w:pPr>
      <w:r>
        <w:pict>
          <v:group id="_x0000_s1169" style="position:absolute;margin-left:57pt;margin-top:61.65pt;width:516.7pt;height:730.75pt;z-index:-1775;mso-position-horizontal-relative:page;mso-position-vertical-relative:page" coordorigin="1140,1233" coordsize="10334,14615">
            <v:shape id="_x0000_s1172" style="position:absolute;left:1151;top:1262;width:10313;height:0" coordorigin="1151,1262" coordsize="10313,0" path="m1151,1262r10313,e" filled="f" strokeweight=".58pt">
              <v:path arrowok="t"/>
            </v:shape>
            <v:shape id="_x0000_s1171" style="position:absolute;left:1146;top:1239;width:0;height:14603" coordorigin="1146,1239" coordsize="0,14603" path="m1146,1239r,14603e" filled="f" strokeweight=".58pt">
              <v:path arrowok="t"/>
            </v:shape>
            <v:shape id="_x0000_s1170" style="position:absolute;left:11469;top:1239;width:0;height:14603" coordorigin="11469,1239" coordsize="0,14603" path="m11469,1239r,14603e" filled="f" strokeweight=".58pt">
              <v:path arrowok="t"/>
            </v:shape>
            <w10:wrap anchorx="page" anchory="page"/>
          </v:group>
        </w:pict>
      </w:r>
    </w:p>
    <w:p w:rsidR="00FD6689" w:rsidRDefault="00627022">
      <w:pPr>
        <w:tabs>
          <w:tab w:val="left" w:pos="8880"/>
        </w:tabs>
        <w:ind w:left="181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620" w:bottom="280" w:left="1260" w:header="720" w:footer="720" w:gutter="0"/>
          <w:cols w:space="720"/>
        </w:sectPr>
      </w:pPr>
      <w:r>
        <w:pict>
          <v:group id="_x0000_s1173" style="position:absolute;left:0;text-align:left;margin-left:57.55pt;margin-top:818.9pt;width:515.65pt;height:0;z-index:-1774;mso-position-horizontal-relative:page;mso-position-vertical-relative:page" coordorigin="1151,16168" coordsize="10313,0">
            <v:shape id="_x0000_s1174" style="position:absolute;left:1151;top:16168;width:10313;height:0" coordorigin="1151,16168" coordsize="10313,0" path="m1151,16168r10313,e" filled="f" strokeweight=".58pt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w w:val="99"/>
        </w:rPr>
        <w:t>2.</w:t>
      </w:r>
      <w:r>
        <w:rPr>
          <w:rFonts w:ascii="Arial" w:eastAsia="Arial" w:hAnsi="Arial" w:cs="Arial"/>
          <w:b/>
          <w:spacing w:val="-1"/>
          <w:w w:val="99"/>
        </w:rPr>
        <w:t>3</w:t>
      </w:r>
      <w:r>
        <w:rPr>
          <w:rFonts w:ascii="Arial" w:eastAsia="Arial" w:hAnsi="Arial" w:cs="Arial"/>
          <w:b/>
          <w:w w:val="99"/>
        </w:rPr>
        <w:t>0.2.</w:t>
      </w:r>
      <w:r>
        <w:rPr>
          <w:rFonts w:ascii="Arial" w:eastAsia="Arial" w:hAnsi="Arial" w:cs="Arial"/>
          <w:b/>
          <w:spacing w:val="7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of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study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w</w:t>
      </w:r>
      <w:r>
        <w:rPr>
          <w:rFonts w:ascii="Arial" w:eastAsia="Arial" w:hAnsi="Arial" w:cs="Arial"/>
          <w:b/>
          <w:spacing w:val="-3"/>
          <w:sz w:val="22"/>
          <w:szCs w:val="22"/>
        </w:rPr>
        <w:t>or</w:t>
      </w:r>
      <w:r>
        <w:rPr>
          <w:rFonts w:ascii="Arial" w:eastAsia="Arial" w:hAnsi="Arial" w:cs="Arial"/>
          <w:b/>
          <w:sz w:val="22"/>
          <w:szCs w:val="22"/>
        </w:rPr>
        <w:t>ker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illin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b/>
          <w:sz w:val="22"/>
          <w:szCs w:val="22"/>
        </w:rPr>
        <w:t>his s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ct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on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ab/>
      </w:r>
    </w:p>
    <w:p w:rsidR="00FD6689" w:rsidRDefault="00FD6689">
      <w:pPr>
        <w:spacing w:before="1" w:line="100" w:lineRule="exact"/>
        <w:rPr>
          <w:sz w:val="11"/>
          <w:szCs w:val="11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  <w:sectPr w:rsidR="00FD6689">
          <w:pgSz w:w="11940" w:h="16860"/>
          <w:pgMar w:top="880" w:right="540" w:bottom="280" w:left="1300" w:header="0" w:footer="239" w:gutter="0"/>
          <w:cols w:space="720"/>
        </w:sectPr>
      </w:pPr>
    </w:p>
    <w:p w:rsidR="00FD6689" w:rsidRDefault="00627022">
      <w:pPr>
        <w:spacing w:before="83"/>
        <w:ind w:left="11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PREGNANCY </w:t>
      </w:r>
      <w:r>
        <w:rPr>
          <w:rFonts w:ascii="Arial" w:eastAsia="Arial" w:hAnsi="Arial" w:cs="Arial"/>
          <w:b/>
          <w:sz w:val="22"/>
          <w:szCs w:val="22"/>
        </w:rPr>
        <w:t>HISTORY</w:t>
      </w:r>
    </w:p>
    <w:p w:rsidR="00FD6689" w:rsidRDefault="00FD6689">
      <w:pPr>
        <w:spacing w:before="20" w:line="220" w:lineRule="exact"/>
        <w:rPr>
          <w:sz w:val="22"/>
          <w:szCs w:val="22"/>
        </w:rPr>
      </w:pPr>
    </w:p>
    <w:p w:rsidR="00FD6689" w:rsidRDefault="00627022">
      <w:pPr>
        <w:ind w:left="111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2.31. Gravidity (including the present pregnancy)</w:t>
      </w:r>
    </w:p>
    <w:p w:rsidR="00FD6689" w:rsidRDefault="00627022">
      <w:pPr>
        <w:spacing w:before="41"/>
        <w:ind w:right="176"/>
        <w:jc w:val="right"/>
        <w:rPr>
          <w:rFonts w:ascii="Wingdings" w:eastAsia="Wingdings" w:hAnsi="Wingdings" w:cs="Wingdings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sz w:val="22"/>
          <w:szCs w:val="22"/>
        </w:rPr>
        <w:t></w:t>
      </w:r>
    </w:p>
    <w:p w:rsidR="00FD6689" w:rsidRDefault="00FD6689">
      <w:pPr>
        <w:spacing w:before="10" w:line="100" w:lineRule="exact"/>
        <w:rPr>
          <w:sz w:val="11"/>
          <w:szCs w:val="11"/>
        </w:rPr>
      </w:pPr>
    </w:p>
    <w:p w:rsidR="00FD6689" w:rsidRDefault="00FD6689">
      <w:pPr>
        <w:spacing w:line="200" w:lineRule="exact"/>
      </w:pPr>
    </w:p>
    <w:p w:rsidR="00FD6689" w:rsidRDefault="00627022">
      <w:pPr>
        <w:tabs>
          <w:tab w:val="left" w:pos="3960"/>
        </w:tabs>
        <w:spacing w:line="240" w:lineRule="exact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540" w:bottom="280" w:left="1300" w:header="720" w:footer="720" w:gutter="0"/>
          <w:cols w:num="2" w:space="720" w:equalWidth="0">
            <w:col w:w="4873" w:space="760"/>
            <w:col w:w="4467"/>
          </w:cols>
        </w:sectPr>
      </w:pP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o 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q2.33          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5" w:line="120" w:lineRule="exact"/>
        <w:rPr>
          <w:sz w:val="12"/>
          <w:szCs w:val="12"/>
        </w:rPr>
      </w:pPr>
    </w:p>
    <w:p w:rsidR="00FD6689" w:rsidRDefault="00627022">
      <w:pPr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2.3</w:t>
      </w:r>
      <w:r>
        <w:rPr>
          <w:rFonts w:ascii="Arial" w:eastAsia="Arial" w:hAnsi="Arial" w:cs="Arial"/>
          <w:spacing w:val="1"/>
        </w:rPr>
        <w:t>1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1"/>
        </w:rPr>
        <w:t>1</w:t>
      </w:r>
      <w:r>
        <w:rPr>
          <w:rFonts w:ascii="Arial" w:eastAsia="Arial" w:hAnsi="Arial" w:cs="Arial"/>
        </w:rPr>
        <w:t xml:space="preserve">.       </w:t>
      </w:r>
      <w:r>
        <w:rPr>
          <w:rFonts w:ascii="Arial" w:eastAsia="Arial" w:hAnsi="Arial" w:cs="Arial"/>
          <w:spacing w:val="5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umber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ous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gnanc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</w:rPr>
        <w:t>2</w:t>
      </w:r>
      <w:r>
        <w:rPr>
          <w:rFonts w:ascii="Arial" w:eastAsia="Arial" w:hAnsi="Arial" w:cs="Arial"/>
        </w:rPr>
        <w:t>.3</w:t>
      </w:r>
      <w:r>
        <w:rPr>
          <w:rFonts w:ascii="Arial" w:eastAsia="Arial" w:hAnsi="Arial" w:cs="Arial"/>
          <w:spacing w:val="2"/>
        </w:rPr>
        <w:t>1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1"/>
        </w:rPr>
        <w:t>2</w:t>
      </w:r>
      <w:r>
        <w:rPr>
          <w:rFonts w:ascii="Arial" w:eastAsia="Arial" w:hAnsi="Arial" w:cs="Arial"/>
        </w:rPr>
        <w:t xml:space="preserve">.        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umber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ous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eries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2.</w:t>
      </w:r>
      <w:r>
        <w:rPr>
          <w:rFonts w:ascii="Arial" w:eastAsia="Arial" w:hAnsi="Arial" w:cs="Arial"/>
          <w:spacing w:val="1"/>
          <w:sz w:val="18"/>
          <w:szCs w:val="18"/>
        </w:rPr>
        <w:t>31</w:t>
      </w:r>
      <w:r>
        <w:rPr>
          <w:rFonts w:ascii="Arial" w:eastAsia="Arial" w:hAnsi="Arial" w:cs="Arial"/>
          <w:sz w:val="18"/>
          <w:szCs w:val="18"/>
        </w:rPr>
        <w:t xml:space="preserve">.2.1.                   </w:t>
      </w:r>
      <w:r>
        <w:rPr>
          <w:rFonts w:ascii="Arial" w:eastAsia="Arial" w:hAnsi="Arial" w:cs="Arial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pacing w:val="2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.                   </w:t>
      </w:r>
      <w:r>
        <w:rPr>
          <w:rFonts w:ascii="Arial" w:eastAsia="Arial" w:hAnsi="Arial" w:cs="Arial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bi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hs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nb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abi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eto</w:t>
      </w:r>
      <w:r>
        <w:rPr>
          <w:rFonts w:ascii="Arial" w:eastAsia="Arial" w:hAnsi="Arial" w:cs="Arial"/>
          <w:spacing w:val="6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=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&amp;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=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bo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)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gramEnd"/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pacing w:val="2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 xml:space="preserve">.                   </w:t>
      </w:r>
      <w:r>
        <w:rPr>
          <w:rFonts w:ascii="Arial" w:eastAsia="Arial" w:hAnsi="Arial" w:cs="Arial"/>
          <w:spacing w:val="12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Nb.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bi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hs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nb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abies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eto</w:t>
      </w:r>
      <w:r>
        <w:rPr>
          <w:rFonts w:ascii="Arial" w:eastAsia="Arial" w:hAnsi="Arial" w:cs="Arial"/>
          <w:spacing w:val="7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=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&amp;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=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pacing w:val="7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6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2.3</w:t>
      </w:r>
      <w:r>
        <w:rPr>
          <w:rFonts w:ascii="Arial" w:eastAsia="Arial" w:hAnsi="Arial" w:cs="Arial"/>
          <w:spacing w:val="1"/>
        </w:rPr>
        <w:t>1</w:t>
      </w:r>
      <w:r>
        <w:rPr>
          <w:rFonts w:ascii="Arial" w:eastAsia="Arial" w:hAnsi="Arial" w:cs="Arial"/>
        </w:rPr>
        <w:t xml:space="preserve">.3.       </w:t>
      </w:r>
      <w:r>
        <w:rPr>
          <w:rFonts w:ascii="Arial" w:eastAsia="Arial" w:hAnsi="Arial" w:cs="Arial"/>
          <w:spacing w:val="54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umber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upted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nancies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      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2.3</w:t>
      </w:r>
      <w:r>
        <w:rPr>
          <w:rFonts w:ascii="Arial" w:eastAsia="Arial" w:hAnsi="Arial" w:cs="Arial"/>
          <w:spacing w:val="2"/>
        </w:rPr>
        <w:t>1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1"/>
        </w:rPr>
        <w:t>4</w:t>
      </w:r>
      <w:r>
        <w:rPr>
          <w:rFonts w:ascii="Arial" w:eastAsia="Arial" w:hAnsi="Arial" w:cs="Arial"/>
        </w:rPr>
        <w:t xml:space="preserve">.       </w:t>
      </w:r>
      <w:r>
        <w:rPr>
          <w:rFonts w:ascii="Arial" w:eastAsia="Arial" w:hAnsi="Arial" w:cs="Arial"/>
          <w:spacing w:val="5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umber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ine</w:t>
      </w:r>
      <w:proofErr w:type="spellEnd"/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-3"/>
          <w:sz w:val="22"/>
          <w:szCs w:val="22"/>
        </w:rPr>
        <w:t>nc</w:t>
      </w:r>
      <w:r>
        <w:rPr>
          <w:rFonts w:ascii="Arial" w:eastAsia="Arial" w:hAnsi="Arial" w:cs="Arial"/>
          <w:sz w:val="22"/>
          <w:szCs w:val="22"/>
        </w:rPr>
        <w:t>ies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mba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je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zaz</w:t>
      </w:r>
      <w:r>
        <w:rPr>
          <w:rFonts w:ascii="Arial" w:eastAsia="Arial" w:hAnsi="Arial" w:cs="Arial"/>
          <w:spacing w:val="4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before="32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2.31.5.       </w:t>
      </w:r>
      <w:r>
        <w:rPr>
          <w:rFonts w:ascii="Arial" w:eastAsia="Arial" w:hAnsi="Arial" w:cs="Arial"/>
          <w:spacing w:val="5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ate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ion 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ncy (</w:t>
      </w:r>
      <w:proofErr w:type="spellStart"/>
      <w:r>
        <w:rPr>
          <w:rFonts w:ascii="Arial" w:eastAsia="Arial" w:hAnsi="Arial" w:cs="Arial"/>
          <w:sz w:val="22"/>
          <w:szCs w:val="22"/>
        </w:rPr>
        <w:t>incl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e,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au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65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dd</w:t>
      </w:r>
      <w:proofErr w:type="spellEnd"/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m/</w:t>
      </w:r>
      <w:proofErr w:type="spellStart"/>
      <w:proofErr w:type="gramStart"/>
      <w:r>
        <w:rPr>
          <w:rFonts w:ascii="Arial" w:eastAsia="Arial" w:hAnsi="Arial" w:cs="Arial"/>
          <w:spacing w:val="-1"/>
          <w:sz w:val="18"/>
          <w:szCs w:val="18"/>
        </w:rPr>
        <w:t>yyyy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)   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</w:t>
      </w:r>
      <w:r>
        <w:rPr>
          <w:rFonts w:ascii="Arial" w:eastAsia="Arial" w:hAnsi="Arial" w:cs="Arial"/>
          <w:spacing w:val="44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FD6689">
      <w:pPr>
        <w:spacing w:before="10" w:line="120" w:lineRule="exact"/>
        <w:rPr>
          <w:sz w:val="13"/>
          <w:szCs w:val="13"/>
        </w:rPr>
      </w:pPr>
    </w:p>
    <w:p w:rsidR="00FD6689" w:rsidRDefault="00627022">
      <w:pPr>
        <w:ind w:left="1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2.31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 xml:space="preserve">6.        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ery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proofErr w:type="spellStart"/>
      <w:proofErr w:type="gramEnd"/>
      <w:r>
        <w:rPr>
          <w:rFonts w:ascii="Arial" w:eastAsia="Arial" w:hAnsi="Arial" w:cs="Arial"/>
          <w:spacing w:val="1"/>
          <w:sz w:val="18"/>
          <w:szCs w:val="18"/>
        </w:rPr>
        <w:t>dd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>/</w:t>
      </w:r>
      <w:r>
        <w:rPr>
          <w:rFonts w:ascii="Arial" w:eastAsia="Arial" w:hAnsi="Arial" w:cs="Arial"/>
          <w:spacing w:val="1"/>
          <w:sz w:val="18"/>
          <w:szCs w:val="18"/>
        </w:rPr>
        <w:t>mm</w:t>
      </w:r>
      <w:r>
        <w:rPr>
          <w:rFonts w:ascii="Arial" w:eastAsia="Arial" w:hAnsi="Arial" w:cs="Arial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-4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)     </w:t>
      </w:r>
      <w:r>
        <w:rPr>
          <w:rFonts w:ascii="Arial" w:eastAsia="Arial" w:hAnsi="Arial" w:cs="Arial"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FD6689">
      <w:pPr>
        <w:spacing w:before="2" w:line="120" w:lineRule="exact"/>
        <w:rPr>
          <w:sz w:val="13"/>
          <w:szCs w:val="13"/>
        </w:rPr>
      </w:pPr>
    </w:p>
    <w:p w:rsidR="00FD6689" w:rsidRDefault="00627022">
      <w:pPr>
        <w:ind w:left="1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5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ou</w:t>
      </w:r>
      <w:r>
        <w:rPr>
          <w:rFonts w:ascii="Arial" w:eastAsia="Arial" w:hAnsi="Arial" w:cs="Arial"/>
          <w:b/>
          <w:sz w:val="22"/>
          <w:szCs w:val="22"/>
        </w:rPr>
        <w:t>s pre</w:t>
      </w:r>
      <w:r>
        <w:rPr>
          <w:rFonts w:ascii="Arial" w:eastAsia="Arial" w:hAnsi="Arial" w:cs="Arial"/>
          <w:b/>
          <w:spacing w:val="-3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es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li</w:t>
      </w:r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on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(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k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5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5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er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een pre</w:t>
      </w:r>
      <w:r>
        <w:rPr>
          <w:rFonts w:ascii="Arial" w:eastAsia="Arial" w:hAnsi="Arial" w:cs="Arial"/>
          <w:b/>
          <w:spacing w:val="-1"/>
          <w:sz w:val="22"/>
          <w:szCs w:val="22"/>
        </w:rPr>
        <w:t>g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t </w:t>
      </w:r>
      <w:r>
        <w:rPr>
          <w:rFonts w:ascii="Arial" w:eastAsia="Arial" w:hAnsi="Arial" w:cs="Arial"/>
          <w:b/>
          <w:spacing w:val="-3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>f</w:t>
      </w:r>
      <w:r>
        <w:rPr>
          <w:rFonts w:ascii="Arial" w:eastAsia="Arial" w:hAnsi="Arial" w:cs="Arial"/>
          <w:b/>
          <w:sz w:val="22"/>
          <w:szCs w:val="22"/>
        </w:rPr>
        <w:t>ore)</w:t>
      </w:r>
    </w:p>
    <w:p w:rsidR="00FD6689" w:rsidRDefault="00627022">
      <w:pPr>
        <w:spacing w:before="1"/>
        <w:ind w:left="1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2.32.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nal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sease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ous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nosed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 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≥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“</w:t>
      </w:r>
      <w:r>
        <w:rPr>
          <w:rFonts w:ascii="Arial" w:eastAsia="Arial" w:hAnsi="Arial" w:cs="Arial"/>
          <w:spacing w:val="-5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”</w:t>
      </w:r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before="1"/>
        <w:ind w:left="230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lil</w:t>
      </w:r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5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230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nduced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na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z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230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ana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pu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ub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before="38"/>
        <w:ind w:left="230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1"/>
          <w:sz w:val="22"/>
          <w:szCs w:val="22"/>
        </w:rPr>
        <w:t></w:t>
      </w:r>
      <w:r>
        <w:rPr>
          <w:spacing w:val="8"/>
          <w:position w:val="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1"/>
          <w:sz w:val="22"/>
          <w:szCs w:val="22"/>
        </w:rPr>
        <w:t>oth</w:t>
      </w:r>
      <w:r>
        <w:rPr>
          <w:rFonts w:ascii="Arial" w:eastAsia="Arial" w:hAnsi="Arial" w:cs="Arial"/>
          <w:spacing w:val="-3"/>
          <w:position w:val="1"/>
          <w:sz w:val="22"/>
          <w:szCs w:val="22"/>
        </w:rPr>
        <w:t>e</w:t>
      </w:r>
      <w:r>
        <w:rPr>
          <w:rFonts w:ascii="Arial" w:eastAsia="Arial" w:hAnsi="Arial" w:cs="Arial"/>
          <w:position w:val="1"/>
          <w:sz w:val="22"/>
          <w:szCs w:val="22"/>
        </w:rPr>
        <w:t xml:space="preserve">r                     </w:t>
      </w:r>
      <w:r>
        <w:rPr>
          <w:rFonts w:ascii="Arial" w:eastAsia="Arial" w:hAnsi="Arial" w:cs="Arial"/>
          <w:spacing w:val="31"/>
          <w:position w:val="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1"/>
          <w:sz w:val="22"/>
          <w:szCs w:val="22"/>
        </w:rPr>
        <w:t></w:t>
      </w:r>
      <w:r>
        <w:rPr>
          <w:spacing w:val="3"/>
          <w:position w:val="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1"/>
          <w:sz w:val="22"/>
          <w:szCs w:val="22"/>
        </w:rPr>
        <w:t>o</w:t>
      </w:r>
      <w:r>
        <w:rPr>
          <w:rFonts w:ascii="Arial" w:eastAsia="Arial" w:hAnsi="Arial" w:cs="Arial"/>
          <w:position w:val="1"/>
          <w:sz w:val="22"/>
          <w:szCs w:val="22"/>
        </w:rPr>
        <w:t xml:space="preserve">ne                     </w:t>
      </w:r>
      <w:r>
        <w:rPr>
          <w:rFonts w:ascii="Arial" w:eastAsia="Arial" w:hAnsi="Arial" w:cs="Arial"/>
          <w:spacing w:val="46"/>
          <w:position w:val="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on’t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now</w:t>
      </w:r>
    </w:p>
    <w:p w:rsidR="00FD6689" w:rsidRDefault="00FD6689">
      <w:pPr>
        <w:spacing w:before="6" w:line="160" w:lineRule="exact"/>
        <w:rPr>
          <w:sz w:val="17"/>
          <w:szCs w:val="17"/>
        </w:rPr>
      </w:pPr>
    </w:p>
    <w:p w:rsidR="00FD6689" w:rsidRDefault="00627022">
      <w:pPr>
        <w:tabs>
          <w:tab w:val="left" w:pos="9440"/>
        </w:tabs>
        <w:spacing w:line="240" w:lineRule="exact"/>
        <w:ind w:left="1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  <w:position w:val="-1"/>
        </w:rPr>
        <w:t>2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spacing w:val="3"/>
          <w:w w:val="96"/>
          <w:position w:val="-1"/>
        </w:rPr>
        <w:t>3</w:t>
      </w:r>
      <w:r>
        <w:rPr>
          <w:rFonts w:ascii="Arial" w:eastAsia="Arial" w:hAnsi="Arial" w:cs="Arial"/>
          <w:w w:val="96"/>
          <w:position w:val="-1"/>
        </w:rPr>
        <w:t>2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1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spacing w:val="-19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oth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r,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spec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y: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4" w:line="220" w:lineRule="exact"/>
        <w:rPr>
          <w:sz w:val="22"/>
          <w:szCs w:val="22"/>
        </w:rPr>
      </w:pPr>
    </w:p>
    <w:p w:rsidR="00FD6689" w:rsidRDefault="00627022">
      <w:pPr>
        <w:spacing w:before="32"/>
        <w:ind w:left="44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IPV QUESTIONNAIRES</w:t>
      </w:r>
    </w:p>
    <w:p w:rsidR="00FD6689" w:rsidRDefault="00627022">
      <w:pPr>
        <w:spacing w:before="74" w:line="240" w:lineRule="exact"/>
        <w:ind w:left="16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2.33. 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“IPV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questionnaire”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been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filled                             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position w:val="-1"/>
          <w:sz w:val="22"/>
          <w:szCs w:val="22"/>
        </w:rPr>
        <w:t xml:space="preserve">yes      </w:t>
      </w:r>
      <w:r>
        <w:rPr>
          <w:spacing w:val="41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     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>NA</w:t>
      </w:r>
    </w:p>
    <w:p w:rsidR="00FD6689" w:rsidRDefault="00FD6689">
      <w:pPr>
        <w:spacing w:before="11" w:line="220" w:lineRule="exact"/>
        <w:rPr>
          <w:sz w:val="22"/>
          <w:szCs w:val="22"/>
        </w:rPr>
      </w:pPr>
    </w:p>
    <w:p w:rsidR="00FD6689" w:rsidRDefault="00627022">
      <w:pPr>
        <w:spacing w:before="32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WEATHER VARIABILITY QUESTIONNAIRES</w:t>
      </w:r>
    </w:p>
    <w:p w:rsidR="00FD6689" w:rsidRDefault="00FD6689">
      <w:pPr>
        <w:spacing w:before="5" w:line="100" w:lineRule="exact"/>
        <w:rPr>
          <w:sz w:val="10"/>
          <w:szCs w:val="10"/>
        </w:rPr>
      </w:pPr>
    </w:p>
    <w:p w:rsidR="00FD6689" w:rsidRDefault="00627022">
      <w:pPr>
        <w:spacing w:line="240" w:lineRule="exact"/>
        <w:ind w:left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2.34.  </w:t>
      </w:r>
      <w:r>
        <w:rPr>
          <w:rFonts w:ascii="Arial" w:eastAsia="Arial" w:hAnsi="Arial" w:cs="Arial"/>
          <w:spacing w:val="1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Has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the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“Weather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variability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questionnaire”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been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filled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      </w:t>
      </w:r>
      <w:r>
        <w:rPr>
          <w:rFonts w:ascii="Arial" w:eastAsia="Arial" w:hAnsi="Arial" w:cs="Arial"/>
          <w:spacing w:val="16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yes     </w:t>
      </w:r>
      <w:r>
        <w:rPr>
          <w:rFonts w:ascii="Arial" w:eastAsia="Arial" w:hAnsi="Arial" w:cs="Arial"/>
          <w:spacing w:val="12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     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>NA</w:t>
      </w:r>
    </w:p>
    <w:p w:rsidR="00FD6689" w:rsidRDefault="00FD6689">
      <w:pPr>
        <w:spacing w:line="200" w:lineRule="exact"/>
      </w:pPr>
    </w:p>
    <w:p w:rsidR="00FD6689" w:rsidRDefault="00FD6689">
      <w:pPr>
        <w:spacing w:before="17" w:line="220" w:lineRule="exact"/>
        <w:rPr>
          <w:sz w:val="22"/>
          <w:szCs w:val="22"/>
        </w:rPr>
      </w:pPr>
    </w:p>
    <w:p w:rsidR="00FD6689" w:rsidRDefault="00627022">
      <w:pPr>
        <w:spacing w:before="29"/>
        <w:ind w:left="27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NUTRITION</w:t>
      </w:r>
    </w:p>
    <w:p w:rsidR="00FD6689" w:rsidRDefault="00FD6689">
      <w:pPr>
        <w:spacing w:before="3" w:line="120" w:lineRule="exact"/>
        <w:rPr>
          <w:sz w:val="13"/>
          <w:szCs w:val="13"/>
        </w:rPr>
      </w:pPr>
    </w:p>
    <w:p w:rsidR="00FD6689" w:rsidRDefault="00627022">
      <w:pPr>
        <w:spacing w:line="240" w:lineRule="exact"/>
        <w:ind w:left="27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2.35.  </w:t>
      </w:r>
      <w:r>
        <w:rPr>
          <w:rFonts w:ascii="Arial" w:eastAsia="Arial" w:hAnsi="Arial" w:cs="Arial"/>
          <w:spacing w:val="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Has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the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“24hours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Recall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questionnaire”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been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filled          </w:t>
      </w:r>
      <w:r>
        <w:rPr>
          <w:rFonts w:ascii="Arial" w:eastAsia="Arial" w:hAnsi="Arial" w:cs="Arial"/>
          <w:spacing w:val="19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yes      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     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rFonts w:ascii="Arial" w:eastAsia="Arial" w:hAnsi="Arial" w:cs="Arial"/>
          <w:position w:val="-1"/>
          <w:sz w:val="22"/>
          <w:szCs w:val="22"/>
        </w:rPr>
        <w:t>NA</w:t>
      </w:r>
    </w:p>
    <w:p w:rsidR="00FD6689" w:rsidRDefault="00FD6689">
      <w:pPr>
        <w:spacing w:before="5" w:line="220" w:lineRule="exact"/>
        <w:rPr>
          <w:sz w:val="22"/>
          <w:szCs w:val="22"/>
        </w:rPr>
      </w:pPr>
    </w:p>
    <w:p w:rsidR="00FD6689" w:rsidRDefault="00627022">
      <w:pPr>
        <w:spacing w:before="32"/>
        <w:ind w:left="2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FO</w:t>
      </w:r>
      <w:r>
        <w:rPr>
          <w:rFonts w:ascii="Arial" w:eastAsia="Arial" w:hAnsi="Arial" w:cs="Arial"/>
          <w:b/>
          <w:sz w:val="22"/>
          <w:szCs w:val="22"/>
        </w:rPr>
        <w:t>OD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ECU</w:t>
      </w:r>
      <w:r>
        <w:rPr>
          <w:rFonts w:ascii="Arial" w:eastAsia="Arial" w:hAnsi="Arial" w:cs="Arial"/>
          <w:b/>
          <w:sz w:val="22"/>
          <w:szCs w:val="22"/>
        </w:rPr>
        <w:t>RITY</w:t>
      </w:r>
    </w:p>
    <w:p w:rsidR="00FD6689" w:rsidRDefault="00FD6689">
      <w:pPr>
        <w:spacing w:before="11" w:line="240" w:lineRule="exact"/>
        <w:rPr>
          <w:sz w:val="24"/>
          <w:szCs w:val="24"/>
        </w:rPr>
      </w:pPr>
    </w:p>
    <w:p w:rsidR="00FD6689" w:rsidRDefault="00627022">
      <w:pPr>
        <w:ind w:left="2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2.36.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How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is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current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food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situation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in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ho</w:t>
      </w:r>
      <w:r>
        <w:rPr>
          <w:rFonts w:ascii="Arial" w:eastAsia="Arial" w:hAnsi="Arial" w:cs="Arial"/>
          <w:spacing w:val="-3"/>
          <w:sz w:val="22"/>
          <w:szCs w:val="22"/>
        </w:rPr>
        <w:t>us</w:t>
      </w:r>
      <w:r>
        <w:rPr>
          <w:rFonts w:ascii="Arial" w:eastAsia="Arial" w:hAnsi="Arial" w:cs="Arial"/>
          <w:sz w:val="22"/>
          <w:szCs w:val="22"/>
        </w:rPr>
        <w:t>ehold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(during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weeks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includi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today):</w:t>
      </w:r>
      <w:proofErr w:type="gramEnd"/>
    </w:p>
    <w:p w:rsidR="00FD6689" w:rsidRDefault="00FD6689">
      <w:pPr>
        <w:spacing w:before="8" w:line="100" w:lineRule="exact"/>
        <w:rPr>
          <w:sz w:val="11"/>
          <w:szCs w:val="11"/>
        </w:rPr>
      </w:pPr>
    </w:p>
    <w:p w:rsidR="00FD6689" w:rsidRDefault="00627022">
      <w:pPr>
        <w:ind w:left="165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ood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spacing w:val="-5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q.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2.44)       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ood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           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FD6689">
      <w:pPr>
        <w:spacing w:before="2" w:line="220" w:lineRule="exact"/>
        <w:rPr>
          <w:sz w:val="22"/>
          <w:szCs w:val="22"/>
        </w:rPr>
      </w:pPr>
    </w:p>
    <w:p w:rsidR="00FD6689" w:rsidRDefault="00627022">
      <w:pPr>
        <w:ind w:left="2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2.36.1.        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food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shortage, how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often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that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appen:</w:t>
      </w:r>
    </w:p>
    <w:p w:rsidR="00FD6689" w:rsidRDefault="00627022">
      <w:pPr>
        <w:spacing w:before="20"/>
        <w:ind w:left="1621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y      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R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 xml:space="preserve">  </w:t>
      </w:r>
      <w:r>
        <w:rPr>
          <w:rFonts w:ascii="Arial" w:eastAsia="Arial" w:hAnsi="Arial" w:cs="Arial"/>
          <w:b/>
          <w:spacing w:val="61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eek   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R          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han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</w:p>
    <w:p w:rsidR="00FD6689" w:rsidRDefault="00FD6689">
      <w:pPr>
        <w:spacing w:before="7" w:line="120" w:lineRule="exact"/>
        <w:rPr>
          <w:sz w:val="13"/>
          <w:szCs w:val="13"/>
        </w:rPr>
      </w:pPr>
    </w:p>
    <w:p w:rsidR="00FD6689" w:rsidRDefault="00627022">
      <w:pPr>
        <w:ind w:left="2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2.37.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-5"/>
          <w:sz w:val="22"/>
          <w:szCs w:val="22"/>
        </w:rPr>
        <w:t>ha</w:t>
      </w:r>
      <w:r>
        <w:rPr>
          <w:rFonts w:ascii="Arial" w:eastAsia="Arial" w:hAnsi="Arial" w:cs="Arial"/>
          <w:sz w:val="22"/>
          <w:szCs w:val="22"/>
        </w:rPr>
        <w:t>t 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household do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when there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 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enough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food:</w:t>
      </w:r>
      <w:proofErr w:type="gramEnd"/>
    </w:p>
    <w:p w:rsidR="00FD6689" w:rsidRDefault="00627022">
      <w:pPr>
        <w:spacing w:before="1"/>
        <w:ind w:left="165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Borrow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food/money         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Limit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ortion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size 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Only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en/elderly/si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eat</w:t>
      </w:r>
    </w:p>
    <w:p w:rsidR="00FD6689" w:rsidRDefault="00627022">
      <w:pPr>
        <w:spacing w:line="240" w:lineRule="exact"/>
        <w:ind w:left="165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Skip a meal          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Skip eati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whole day</w:t>
      </w:r>
    </w:p>
    <w:p w:rsidR="00FD6689" w:rsidRDefault="00627022">
      <w:pPr>
        <w:spacing w:before="65"/>
        <w:ind w:left="2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 w:color="000000"/>
        </w:rPr>
        <w:t>Reply</w:t>
      </w:r>
      <w:r>
        <w:rPr>
          <w:rFonts w:ascii="Arial" w:eastAsia="Arial" w:hAnsi="Arial" w:cs="Arial"/>
          <w:spacing w:val="-4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the</w:t>
      </w:r>
      <w:r>
        <w:rPr>
          <w:rFonts w:ascii="Arial" w:eastAsia="Arial" w:hAnsi="Arial" w:cs="Arial"/>
          <w:spacing w:val="-4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fo</w:t>
      </w:r>
      <w:r>
        <w:rPr>
          <w:rFonts w:ascii="Arial" w:eastAsia="Arial" w:hAnsi="Arial" w:cs="Arial"/>
          <w:spacing w:val="-1"/>
          <w:sz w:val="22"/>
          <w:szCs w:val="22"/>
          <w:u w:val="single" w:color="000000"/>
        </w:rPr>
        <w:t>ll</w:t>
      </w:r>
      <w:r>
        <w:rPr>
          <w:rFonts w:ascii="Arial" w:eastAsia="Arial" w:hAnsi="Arial" w:cs="Arial"/>
          <w:sz w:val="22"/>
          <w:szCs w:val="22"/>
          <w:u w:val="single" w:color="000000"/>
        </w:rPr>
        <w:t>o</w:t>
      </w:r>
      <w:r>
        <w:rPr>
          <w:rFonts w:ascii="Arial" w:eastAsia="Arial" w:hAnsi="Arial" w:cs="Arial"/>
          <w:spacing w:val="-3"/>
          <w:sz w:val="22"/>
          <w:szCs w:val="22"/>
          <w:u w:val="single" w:color="000000"/>
        </w:rPr>
        <w:t>wi</w:t>
      </w:r>
      <w:r>
        <w:rPr>
          <w:rFonts w:ascii="Arial" w:eastAsia="Arial" w:hAnsi="Arial" w:cs="Arial"/>
          <w:sz w:val="22"/>
          <w:szCs w:val="22"/>
          <w:u w:val="single" w:color="000000"/>
        </w:rPr>
        <w:t>ng ques</w:t>
      </w:r>
      <w:r>
        <w:rPr>
          <w:rFonts w:ascii="Arial" w:eastAsia="Arial" w:hAnsi="Arial" w:cs="Arial"/>
          <w:spacing w:val="-1"/>
          <w:sz w:val="22"/>
          <w:szCs w:val="22"/>
          <w:u w:val="single" w:color="000000"/>
        </w:rPr>
        <w:t>ti</w:t>
      </w:r>
      <w:r>
        <w:rPr>
          <w:rFonts w:ascii="Arial" w:eastAsia="Arial" w:hAnsi="Arial" w:cs="Arial"/>
          <w:sz w:val="22"/>
          <w:szCs w:val="22"/>
          <w:u w:val="single" w:color="000000"/>
        </w:rPr>
        <w:t>on according</w:t>
      </w:r>
      <w:r>
        <w:rPr>
          <w:rFonts w:ascii="Arial" w:eastAsia="Arial" w:hAnsi="Arial" w:cs="Arial"/>
          <w:spacing w:val="4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to</w:t>
      </w:r>
      <w:r>
        <w:rPr>
          <w:rFonts w:ascii="Arial" w:eastAsia="Arial" w:hAnsi="Arial" w:cs="Arial"/>
          <w:spacing w:val="-6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what</w:t>
      </w:r>
      <w:r>
        <w:rPr>
          <w:rFonts w:ascii="Arial" w:eastAsia="Arial" w:hAnsi="Arial" w:cs="Arial"/>
          <w:spacing w:val="2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happened dur</w:t>
      </w:r>
      <w:r>
        <w:rPr>
          <w:rFonts w:ascii="Arial" w:eastAsia="Arial" w:hAnsi="Arial" w:cs="Arial"/>
          <w:sz w:val="22"/>
          <w:szCs w:val="22"/>
          <w:u w:val="single" w:color="000000"/>
        </w:rPr>
        <w:t>ing</w:t>
      </w:r>
      <w:r>
        <w:rPr>
          <w:rFonts w:ascii="Arial" w:eastAsia="Arial" w:hAnsi="Arial" w:cs="Arial"/>
          <w:spacing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the past 4</w:t>
      </w:r>
      <w:r>
        <w:rPr>
          <w:rFonts w:ascii="Arial" w:eastAsia="Arial" w:hAnsi="Arial" w:cs="Arial"/>
          <w:spacing w:val="-4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weeks</w:t>
      </w:r>
    </w:p>
    <w:p w:rsidR="00FD6689" w:rsidRDefault="00FD6689">
      <w:pPr>
        <w:spacing w:before="6" w:line="240" w:lineRule="exact"/>
        <w:rPr>
          <w:sz w:val="24"/>
          <w:szCs w:val="24"/>
        </w:rPr>
      </w:pPr>
    </w:p>
    <w:p w:rsidR="00FD6689" w:rsidRDefault="00627022">
      <w:pPr>
        <w:ind w:left="28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2.38.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you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eat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sma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meal than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you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needed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 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having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enough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food</w:t>
      </w:r>
      <w:proofErr w:type="gramEnd"/>
    </w:p>
    <w:p w:rsidR="00FD6689" w:rsidRDefault="00627022">
      <w:pPr>
        <w:spacing w:line="240" w:lineRule="exact"/>
        <w:ind w:left="3122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1-2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times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3-10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times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&gt;10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times</w:t>
      </w:r>
    </w:p>
    <w:p w:rsidR="00FD6689" w:rsidRDefault="00627022">
      <w:pPr>
        <w:spacing w:line="240" w:lineRule="exact"/>
        <w:ind w:left="28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2.39.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you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eat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fewer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meals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duri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day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enough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food</w:t>
      </w:r>
    </w:p>
    <w:p w:rsidR="00FD6689" w:rsidRDefault="00627022">
      <w:pPr>
        <w:spacing w:line="240" w:lineRule="exact"/>
        <w:ind w:left="3122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1-2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times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3-10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times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&gt;10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times</w:t>
      </w:r>
    </w:p>
    <w:p w:rsidR="00FD6689" w:rsidRDefault="00627022">
      <w:pPr>
        <w:spacing w:line="220" w:lineRule="exact"/>
        <w:ind w:left="285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540" w:bottom="280" w:left="1300" w:header="720" w:footer="720" w:gutter="0"/>
          <w:cols w:space="720"/>
        </w:sectPr>
      </w:pPr>
      <w:r>
        <w:rPr>
          <w:rFonts w:ascii="Arial" w:eastAsia="Arial" w:hAnsi="Arial" w:cs="Arial"/>
          <w:position w:val="-1"/>
          <w:sz w:val="22"/>
          <w:szCs w:val="22"/>
        </w:rPr>
        <w:t>2.40.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Was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there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ever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food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to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eat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of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any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type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in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your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household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because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of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lack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of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reso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ces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to</w:t>
      </w:r>
    </w:p>
    <w:p w:rsidR="00FD6689" w:rsidRDefault="00FD6689">
      <w:pPr>
        <w:spacing w:before="8" w:line="100" w:lineRule="exact"/>
        <w:rPr>
          <w:sz w:val="10"/>
          <w:szCs w:val="10"/>
        </w:rPr>
      </w:pPr>
    </w:p>
    <w:p w:rsidR="00FD6689" w:rsidRDefault="00627022">
      <w:pPr>
        <w:spacing w:line="240" w:lineRule="exact"/>
        <w:ind w:left="1026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4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8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od</w:t>
      </w:r>
    </w:p>
    <w:p w:rsidR="00FD6689" w:rsidRDefault="00627022">
      <w:pPr>
        <w:spacing w:before="8" w:line="100" w:lineRule="exact"/>
        <w:rPr>
          <w:sz w:val="10"/>
          <w:szCs w:val="10"/>
        </w:rPr>
      </w:pPr>
      <w:r>
        <w:br w:type="column"/>
      </w:r>
    </w:p>
    <w:p w:rsidR="00FD6689" w:rsidRDefault="00627022">
      <w:pPr>
        <w:spacing w:line="240" w:lineRule="exact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540" w:bottom="280" w:left="1300" w:header="720" w:footer="720" w:gutter="0"/>
          <w:cols w:num="2" w:space="720" w:equalWidth="0">
            <w:col w:w="1821" w:space="1323"/>
            <w:col w:w="6956"/>
          </w:cols>
        </w:sect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-</w:t>
      </w:r>
      <w:r>
        <w:rPr>
          <w:rFonts w:ascii="Arial" w:eastAsia="Arial" w:hAnsi="Arial" w:cs="Arial"/>
          <w:position w:val="-1"/>
          <w:sz w:val="22"/>
          <w:szCs w:val="22"/>
        </w:rPr>
        <w:t>2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es   </w:t>
      </w:r>
      <w:r>
        <w:rPr>
          <w:rFonts w:ascii="Arial" w:eastAsia="Arial" w:hAnsi="Arial" w:cs="Arial"/>
          <w:spacing w:val="10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-</w:t>
      </w:r>
      <w:r>
        <w:rPr>
          <w:rFonts w:ascii="Arial" w:eastAsia="Arial" w:hAnsi="Arial" w:cs="Arial"/>
          <w:position w:val="-1"/>
          <w:sz w:val="22"/>
          <w:szCs w:val="22"/>
        </w:rPr>
        <w:t>10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12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&gt;10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es</w:t>
      </w:r>
    </w:p>
    <w:p w:rsidR="00FD6689" w:rsidRDefault="00627022">
      <w:pPr>
        <w:spacing w:before="2" w:line="180" w:lineRule="exact"/>
        <w:rPr>
          <w:sz w:val="19"/>
          <w:szCs w:val="19"/>
        </w:rPr>
      </w:pPr>
      <w:r>
        <w:pict>
          <v:group id="_x0000_s1162" style="position:absolute;margin-left:59.05pt;margin-top:474.55pt;width:512.35pt;height:327.4pt;z-index:-1770;mso-position-horizontal-relative:page;mso-position-vertical-relative:page" coordorigin="1181,9491" coordsize="10247,6548">
            <v:shape id="_x0000_s1168" style="position:absolute;left:1187;top:9497;width:10225;height:0" coordorigin="1187,9497" coordsize="10225,0" path="m1187,9497r10225,e" filled="f" strokeweight=".58pt">
              <v:path arrowok="t"/>
            </v:shape>
            <v:shape id="_x0000_s1167" style="position:absolute;left:1187;top:16033;width:10225;height:0" coordorigin="1187,16033" coordsize="10225,0" path="m1187,16033r10225,e" filled="f" strokeweight=".58pt">
              <v:path arrowok="t"/>
            </v:shape>
            <v:shape id="_x0000_s1166" style="position:absolute;left:1194;top:9495;width:0;height:6527" coordorigin="1194,9495" coordsize="0,6527" path="m1194,9495r,6527e" filled="f" strokeweight=".1028mm">
              <v:path arrowok="t"/>
            </v:shape>
            <v:shape id="_x0000_s1165" style="position:absolute;left:11426;top:9519;width:0;height:6503" coordorigin="11426,9519" coordsize="0,6503" path="m11426,9519r,6503e" filled="f" strokeweight=".1028mm">
              <v:path arrowok="t"/>
            </v:shape>
            <v:shape id="_x0000_s1164" style="position:absolute;left:6891;top:12336;width:245;height:0" coordorigin="6891,12336" coordsize="245,0" path="m6891,12336r245,e" filled="f" strokeweight="1.3pt">
              <v:path arrowok="t"/>
            </v:shape>
            <v:shape id="_x0000_s1163" style="position:absolute;left:7196;top:12336;width:245;height:0" coordorigin="7196,12336" coordsize="245,0" path="m7196,12336r244,e" filled="f" strokeweight="1.3pt">
              <v:path arrowok="t"/>
            </v:shape>
            <w10:wrap anchorx="page" anchory="page"/>
          </v:group>
        </w:pict>
      </w:r>
      <w:r>
        <w:pict>
          <v:group id="_x0000_s1157" style="position:absolute;margin-left:57.4pt;margin-top:82.55pt;width:513.8pt;height:377.75pt;z-index:-1771;mso-position-horizontal-relative:page;mso-position-vertical-relative:page" coordorigin="1148,1651" coordsize="10276,7555">
            <v:shape id="_x0000_s1161" style="position:absolute;left:1181;top:9200;width:10238;height:0" coordorigin="1181,9200" coordsize="10238,0" path="m1181,9200r10238,e" filled="f" strokeweight=".58pt">
              <v:path arrowok="t"/>
            </v:shape>
            <v:shape id="_x0000_s1160" style="position:absolute;left:11402;top:1657;width:0;height:7511" coordorigin="11402,1657" coordsize="0,7511" path="m11402,1657r,7511e" filled="f" strokeweight=".1028mm">
              <v:path arrowok="t"/>
            </v:shape>
            <v:shape id="_x0000_s1159" style="position:absolute;left:1171;top:1668;width:0;height:7511" coordorigin="1171,1668" coordsize="0,7511" path="m1171,1668r,7511e" filled="f" strokeweight=".1028mm">
              <v:path arrowok="t"/>
            </v:shape>
            <v:shape id="_x0000_s1158" style="position:absolute;left:1154;top:1657;width:10225;height:0" coordorigin="1154,1657" coordsize="10225,0" path="m1154,1657r10225,e" filled="f" strokeweight=".58pt">
              <v:path arrowok="t"/>
            </v:shape>
            <w10:wrap anchorx="page" anchory="page"/>
          </v:group>
        </w:pict>
      </w:r>
    </w:p>
    <w:p w:rsidR="00FD6689" w:rsidRDefault="00627022">
      <w:pPr>
        <w:tabs>
          <w:tab w:val="left" w:pos="9140"/>
        </w:tabs>
        <w:spacing w:before="32"/>
        <w:ind w:left="268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540" w:bottom="280" w:left="130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>2.41.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ame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>ker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illin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FD6689">
      <w:pPr>
        <w:spacing w:before="3" w:line="100" w:lineRule="exact"/>
        <w:rPr>
          <w:sz w:val="11"/>
          <w:szCs w:val="11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627022">
      <w:pPr>
        <w:spacing w:before="32"/>
        <w:ind w:left="2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2.42.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you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 sleep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night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hun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because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there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was 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enough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food</w:t>
      </w:r>
    </w:p>
    <w:p w:rsidR="00FD6689" w:rsidRDefault="00627022">
      <w:pPr>
        <w:spacing w:line="240" w:lineRule="exact"/>
        <w:ind w:left="3020" w:right="3057"/>
        <w:jc w:val="center"/>
        <w:rPr>
          <w:rFonts w:ascii="Arial" w:eastAsia="Arial" w:hAnsi="Arial" w:cs="Arial"/>
          <w:sz w:val="22"/>
          <w:szCs w:val="22"/>
        </w:rPr>
      </w:pPr>
      <w:r>
        <w:pict>
          <v:group id="_x0000_s1154" style="position:absolute;left:0;text-align:left;margin-left:285.3pt;margin-top:-49.95pt;width:28.6pt;height:1pt;z-index:-1740;mso-position-horizontal-relative:page" coordorigin="5706,-999" coordsize="572,20">
            <v:shape id="_x0000_s1156" style="position:absolute;left:5716;top:-989;width:246;height:0" coordorigin="5716,-989" coordsize="246,0" path="m5716,-989r246,e" filled="f" strokeweight=".34664mm">
              <v:path arrowok="t"/>
            </v:shape>
            <v:shape id="_x0000_s1155" style="position:absolute;left:6023;top:-989;width:246;height:0" coordorigin="6023,-989" coordsize="246,0" path="m6023,-989r245,e" filled="f" strokeweight=".34664mm">
              <v:path arrowok="t"/>
            </v:shape>
            <w10:wrap anchorx="page"/>
          </v:group>
        </w:pic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es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10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&gt;10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es</w:t>
      </w:r>
    </w:p>
    <w:p w:rsidR="00FD6689" w:rsidRDefault="00627022">
      <w:pPr>
        <w:spacing w:line="240" w:lineRule="exact"/>
        <w:ind w:left="219"/>
        <w:rPr>
          <w:rFonts w:ascii="Arial" w:eastAsia="Arial" w:hAnsi="Arial" w:cs="Arial"/>
          <w:sz w:val="22"/>
          <w:szCs w:val="22"/>
        </w:rPr>
      </w:pPr>
      <w:r>
        <w:pict>
          <v:group id="_x0000_s1151" style="position:absolute;left:0;text-align:left;margin-left:202pt;margin-top:49.65pt;width:28.6pt;height:1pt;z-index:-1742;mso-position-horizontal-relative:page;mso-position-vertical-relative:page" coordorigin="4040,993" coordsize="572,20">
            <v:shape id="_x0000_s1153" style="position:absolute;left:4050;top:1003;width:246;height:0" coordorigin="4050,1003" coordsize="246,0" path="m4050,1003r246,e" filled="f" strokeweight=".34664mm">
              <v:path arrowok="t"/>
            </v:shape>
            <v:shape id="_x0000_s1152" style="position:absolute;left:4357;top:1003;width:246;height:0" coordorigin="4357,1003" coordsize="246,0" path="m4357,1003r245,e" filled="f" strokeweight=".34664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z w:val="22"/>
          <w:szCs w:val="22"/>
        </w:rPr>
        <w:t>2.43.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you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stay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whole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day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&amp;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night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without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eati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anything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because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there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was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enough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food?</w:t>
      </w:r>
    </w:p>
    <w:p w:rsidR="00FD6689" w:rsidRDefault="00627022">
      <w:pPr>
        <w:spacing w:line="240" w:lineRule="exact"/>
        <w:ind w:left="3044" w:right="3038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es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&gt;10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es</w:t>
      </w:r>
    </w:p>
    <w:p w:rsidR="00FD6689" w:rsidRDefault="00FD6689">
      <w:pPr>
        <w:spacing w:before="12" w:line="240" w:lineRule="exact"/>
        <w:rPr>
          <w:sz w:val="24"/>
          <w:szCs w:val="24"/>
        </w:rPr>
      </w:pPr>
    </w:p>
    <w:p w:rsidR="00FD6689" w:rsidRDefault="00627022">
      <w:pPr>
        <w:ind w:left="219"/>
        <w:rPr>
          <w:rFonts w:ascii="Arial" w:eastAsia="Arial" w:hAnsi="Arial" w:cs="Arial"/>
          <w:sz w:val="22"/>
          <w:szCs w:val="22"/>
        </w:rPr>
      </w:pPr>
      <w:r>
        <w:pict>
          <v:group id="_x0000_s1149" style="position:absolute;left:0;text-align:left;margin-left:377.25pt;margin-top:61.35pt;width:4.8pt;height:10.45pt;z-index:-1750;mso-position-horizontal-relative:page" coordorigin="7545,1227" coordsize="96,209">
            <v:shape id="_x0000_s1150" style="position:absolute;left:7545;top:1227;width:96;height:209" coordorigin="7545,1227" coordsize="96,209" path="m7641,1227r-96,l7545,1436r96,l7641,1227xe" fillcolor="#e6e6e6" stroked="f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pacing w:val="-1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OO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F</w:t>
      </w:r>
      <w:r>
        <w:rPr>
          <w:rFonts w:ascii="Arial" w:eastAsia="Arial" w:hAnsi="Arial" w:cs="Arial"/>
          <w:b/>
          <w:spacing w:val="-3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EQUENC</w:t>
      </w:r>
      <w:r>
        <w:rPr>
          <w:rFonts w:ascii="Arial" w:eastAsia="Arial" w:hAnsi="Arial" w:cs="Arial"/>
          <w:b/>
          <w:sz w:val="22"/>
          <w:szCs w:val="22"/>
        </w:rPr>
        <w:t>Y –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4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y</w:t>
      </w:r>
      <w:r>
        <w:rPr>
          <w:rFonts w:ascii="Arial" w:eastAsia="Arial" w:hAnsi="Arial" w:cs="Arial"/>
          <w:b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acc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5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ast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4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6"/>
          <w:sz w:val="22"/>
          <w:szCs w:val="22"/>
        </w:rPr>
        <w:t>w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eks</w:t>
      </w:r>
    </w:p>
    <w:p w:rsidR="00FD6689" w:rsidRDefault="00627022">
      <w:pPr>
        <w:spacing w:before="5" w:line="200" w:lineRule="exact"/>
        <w:ind w:left="219"/>
        <w:rPr>
          <w:rFonts w:ascii="Arial" w:eastAsia="Arial" w:hAnsi="Arial" w:cs="Arial"/>
          <w:sz w:val="18"/>
          <w:szCs w:val="18"/>
        </w:rPr>
      </w:pPr>
      <w:r>
        <w:pict>
          <v:shape id="_x0000_s1148" type="#_x0000_t202" style="position:absolute;left:0;text-align:left;margin-left:68.05pt;margin-top:45pt;width:47.05pt;height:12.7pt;z-index:-1769;mso-position-horizontal-relative:page" filled="f" stroked="f">
            <v:textbox inset="0,0,0,0">
              <w:txbxContent>
                <w:p w:rsidR="00FD6689" w:rsidRDefault="00627022">
                  <w:pPr>
                    <w:spacing w:line="220" w:lineRule="exact"/>
                    <w:ind w:left="57" w:right="-53"/>
                    <w:rPr>
                      <w:rFonts w:ascii="Wingdings" w:eastAsia="Wingdings" w:hAnsi="Wingdings" w:cs="Wingdings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</w:p>
              </w:txbxContent>
            </v:textbox>
            <w10:wrap anchorx="page"/>
          </v:shape>
        </w:pict>
      </w:r>
      <w:r>
        <w:pict>
          <v:shape id="_x0000_s1147" type="#_x0000_t202" style="position:absolute;left:0;text-align:left;margin-left:104.05pt;margin-top:45pt;width:66pt;height:12.7pt;z-index:-1768;mso-position-horizontal-relative:page" filled="f" stroked="f">
            <v:textbox inset="0,0,0,0">
              <w:txbxContent>
                <w:p w:rsidR="00FD6689" w:rsidRDefault="00627022">
                  <w:pPr>
                    <w:spacing w:line="220" w:lineRule="exact"/>
                    <w:ind w:right="-53"/>
                    <w:rPr>
                      <w:rFonts w:ascii="Wingdings" w:eastAsia="Wingdings" w:hAnsi="Wingdings" w:cs="Wingdings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spacing w:val="-2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pacing w:val="-2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</w:p>
              </w:txbxContent>
            </v:textbox>
            <w10:wrap anchorx="page"/>
          </v:shape>
        </w:pict>
      </w:r>
      <w:r>
        <w:pict>
          <v:shape id="_x0000_s1146" type="#_x0000_t202" style="position:absolute;left:0;text-align:left;margin-left:163.6pt;margin-top:45pt;width:53.3pt;height:12.7pt;z-index:-1767;mso-position-horizontal-relative:page" filled="f" stroked="f">
            <v:textbox inset="0,0,0,0">
              <w:txbxContent>
                <w:p w:rsidR="00FD6689" w:rsidRDefault="00627022">
                  <w:pPr>
                    <w:spacing w:line="220" w:lineRule="exact"/>
                    <w:ind w:left="129"/>
                    <w:rPr>
                      <w:rFonts w:ascii="Wingdings" w:eastAsia="Wingdings" w:hAnsi="Wingdings" w:cs="Wingdings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spacing w:val="-2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pacing w:val="-2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  <w:r>
                    <w:rPr>
                      <w:rFonts w:ascii="Wingdings" w:eastAsia="Wingdings" w:hAnsi="Wingdings" w:cs="Wingdings"/>
                      <w:sz w:val="22"/>
                      <w:szCs w:val="22"/>
                    </w:rPr>
                    <w:t></w:t>
                  </w:r>
                </w:p>
              </w:txbxContent>
            </v:textbox>
            <w10:wrap anchorx="page"/>
          </v:shape>
        </w:pict>
      </w:r>
      <w:r>
        <w:pict>
          <v:group id="_x0000_s1144" style="position:absolute;left:0;text-align:left;margin-left:217.35pt;margin-top:48.7pt;width:4.8pt;height:10.45pt;z-index:-1751;mso-position-horizontal-relative:page" coordorigin="4347,974" coordsize="96,209">
            <v:shape id="_x0000_s1145" style="position:absolute;left:4347;top:974;width:96;height:209" coordorigin="4347,974" coordsize="96,209" path="m4347,1183r96,l4443,974r-96,l4347,1183xe" fillcolor="#e6e6e6" stroked="f">
              <v:path arrowok="t"/>
            </v:shape>
            <w10:wrap anchorx="page"/>
          </v:group>
        </w:pict>
      </w:r>
      <w:r>
        <w:pict>
          <v:group id="_x0000_s1141" style="position:absolute;left:0;text-align:left;margin-left:232.7pt;margin-top:-112.5pt;width:28.6pt;height:1pt;z-index:-1741;mso-position-horizontal-relative:page" coordorigin="4654,-2250" coordsize="572,20">
            <v:shape id="_x0000_s1143" style="position:absolute;left:4664;top:-2240;width:246;height:0" coordorigin="4664,-2240" coordsize="246,0" path="m4664,-2240r245,e" filled="f" strokeweight=".34664mm">
              <v:path arrowok="t"/>
            </v:shape>
            <v:shape id="_x0000_s1142" style="position:absolute;left:4970;top:-2240;width:246;height:0" coordorigin="4970,-2240" coordsize="246,0" path="m4970,-2240r246,e" filled="f" strokeweight=".34664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position w:val="-1"/>
          <w:sz w:val="18"/>
          <w:szCs w:val="18"/>
        </w:rPr>
        <w:t>Use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-1"/>
          <w:sz w:val="18"/>
          <w:szCs w:val="18"/>
        </w:rPr>
        <w:t>this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 xml:space="preserve"> a</w:t>
      </w:r>
      <w:r>
        <w:rPr>
          <w:rFonts w:ascii="Arial" w:eastAsia="Arial" w:hAnsi="Arial" w:cs="Arial"/>
          <w:b/>
          <w:position w:val="-1"/>
          <w:sz w:val="18"/>
          <w:szCs w:val="18"/>
        </w:rPr>
        <w:t>s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-1"/>
          <w:sz w:val="18"/>
          <w:szCs w:val="18"/>
        </w:rPr>
        <w:t>a</w:t>
      </w:r>
      <w:r>
        <w:rPr>
          <w:rFonts w:ascii="Arial" w:eastAsia="Arial" w:hAnsi="Arial" w:cs="Arial"/>
          <w:b/>
          <w:spacing w:val="-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-1"/>
          <w:sz w:val="18"/>
          <w:szCs w:val="18"/>
        </w:rPr>
        <w:t>gui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d</w:t>
      </w:r>
      <w:r>
        <w:rPr>
          <w:rFonts w:ascii="Arial" w:eastAsia="Arial" w:hAnsi="Arial" w:cs="Arial"/>
          <w:b/>
          <w:position w:val="-1"/>
          <w:sz w:val="18"/>
          <w:szCs w:val="18"/>
        </w:rPr>
        <w:t>e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-1"/>
          <w:sz w:val="18"/>
          <w:szCs w:val="18"/>
        </w:rPr>
        <w:t>for the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4"/>
          <w:position w:val="-1"/>
          <w:sz w:val="18"/>
          <w:szCs w:val="18"/>
        </w:rPr>
        <w:t>f</w:t>
      </w:r>
      <w:r>
        <w:rPr>
          <w:rFonts w:ascii="Arial" w:eastAsia="Arial" w:hAnsi="Arial" w:cs="Arial"/>
          <w:b/>
          <w:position w:val="-1"/>
          <w:sz w:val="18"/>
          <w:szCs w:val="18"/>
        </w:rPr>
        <w:t>oll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o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w</w:t>
      </w:r>
      <w:r>
        <w:rPr>
          <w:rFonts w:ascii="Arial" w:eastAsia="Arial" w:hAnsi="Arial" w:cs="Arial"/>
          <w:b/>
          <w:position w:val="-1"/>
          <w:sz w:val="18"/>
          <w:szCs w:val="18"/>
        </w:rPr>
        <w:t>ing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position w:val="-1"/>
          <w:sz w:val="18"/>
          <w:szCs w:val="18"/>
        </w:rPr>
        <w:t>q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u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b/>
          <w:spacing w:val="6"/>
          <w:position w:val="-1"/>
          <w:sz w:val="18"/>
          <w:szCs w:val="18"/>
        </w:rPr>
        <w:t>s</w:t>
      </w:r>
      <w:r>
        <w:rPr>
          <w:rFonts w:ascii="Arial" w:eastAsia="Arial" w:hAnsi="Arial" w:cs="Arial"/>
          <w:b/>
          <w:position w:val="-1"/>
          <w:sz w:val="18"/>
          <w:szCs w:val="18"/>
        </w:rPr>
        <w:t>ti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o</w:t>
      </w:r>
      <w:r>
        <w:rPr>
          <w:rFonts w:ascii="Arial" w:eastAsia="Arial" w:hAnsi="Arial" w:cs="Arial"/>
          <w:b/>
          <w:position w:val="-1"/>
          <w:sz w:val="18"/>
          <w:szCs w:val="18"/>
        </w:rPr>
        <w:t>n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s</w:t>
      </w:r>
      <w:r>
        <w:rPr>
          <w:rFonts w:ascii="Arial" w:eastAsia="Arial" w:hAnsi="Arial" w:cs="Arial"/>
          <w:b/>
          <w:position w:val="-1"/>
          <w:sz w:val="18"/>
          <w:szCs w:val="18"/>
        </w:rPr>
        <w:t>:</w:t>
      </w:r>
    </w:p>
    <w:p w:rsidR="00FD6689" w:rsidRDefault="00FD6689">
      <w:pPr>
        <w:spacing w:before="7" w:line="100" w:lineRule="exact"/>
        <w:rPr>
          <w:sz w:val="10"/>
          <w:szCs w:val="1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"/>
        <w:gridCol w:w="1085"/>
        <w:gridCol w:w="1078"/>
        <w:gridCol w:w="206"/>
        <w:gridCol w:w="876"/>
        <w:gridCol w:w="1080"/>
        <w:gridCol w:w="1034"/>
        <w:gridCol w:w="206"/>
        <w:gridCol w:w="847"/>
        <w:gridCol w:w="973"/>
        <w:gridCol w:w="900"/>
        <w:gridCol w:w="816"/>
      </w:tblGrid>
      <w:tr w:rsidR="00FD6689">
        <w:trPr>
          <w:trHeight w:hRule="exact" w:val="648"/>
        </w:trPr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9" w:line="180" w:lineRule="exact"/>
              <w:rPr>
                <w:sz w:val="19"/>
                <w:szCs w:val="19"/>
              </w:rPr>
            </w:pPr>
          </w:p>
          <w:p w:rsidR="00FD6689" w:rsidRDefault="00627022">
            <w:pPr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Fr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q</w:t>
            </w:r>
            <w:proofErr w:type="spellEnd"/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of</w:t>
            </w:r>
          </w:p>
          <w:p w:rsidR="00FD6689" w:rsidRDefault="00627022">
            <w:pPr>
              <w:spacing w:before="27"/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ke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6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Nev</w:t>
            </w:r>
            <w:r>
              <w:rPr>
                <w:rFonts w:ascii="Arial" w:eastAsia="Arial" w:hAnsi="Arial" w:cs="Arial"/>
                <w:sz w:val="16"/>
                <w:szCs w:val="16"/>
              </w:rPr>
              <w:t>er 0 times</w:t>
            </w:r>
          </w:p>
          <w:p w:rsidR="00FD6689" w:rsidRDefault="00627022">
            <w:pPr>
              <w:spacing w:before="25"/>
              <w:ind w:left="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month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1-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  <w:proofErr w:type="gramEnd"/>
          </w:p>
          <w:p w:rsidR="00FD6689" w:rsidRDefault="00627022">
            <w:pPr>
              <w:spacing w:before="25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onth</w:t>
            </w:r>
          </w:p>
        </w:tc>
        <w:tc>
          <w:tcPr>
            <w:tcW w:w="206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FD6689" w:rsidRDefault="00FD6689"/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</w:p>
          <w:p w:rsidR="00FD6689" w:rsidRDefault="00627022">
            <w:pPr>
              <w:spacing w:before="25"/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4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2-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</w:p>
          <w:p w:rsidR="00FD6689" w:rsidRDefault="00627022">
            <w:pPr>
              <w:spacing w:before="25"/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4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k</w:t>
            </w:r>
          </w:p>
        </w:tc>
        <w:tc>
          <w:tcPr>
            <w:tcW w:w="1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5-</w:t>
            </w: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</w:p>
          <w:p w:rsidR="00FD6689" w:rsidRDefault="00627022">
            <w:pPr>
              <w:spacing w:before="25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4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k</w:t>
            </w:r>
          </w:p>
        </w:tc>
        <w:tc>
          <w:tcPr>
            <w:tcW w:w="206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FD6689" w:rsidRDefault="00FD6689"/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</w:p>
          <w:p w:rsidR="00FD6689" w:rsidRDefault="00627022">
            <w:pPr>
              <w:spacing w:before="25"/>
              <w:ind w:lef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spacing w:val="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y</w:t>
            </w:r>
          </w:p>
        </w:tc>
        <w:tc>
          <w:tcPr>
            <w:tcW w:w="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</w:p>
          <w:p w:rsidR="00FD6689" w:rsidRDefault="00627022">
            <w:pPr>
              <w:spacing w:before="25"/>
              <w:ind w:left="8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spacing w:val="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y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4-</w:t>
            </w: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</w:p>
          <w:p w:rsidR="00FD6689" w:rsidRDefault="00627022">
            <w:pPr>
              <w:spacing w:before="25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spacing w:val="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y</w:t>
            </w:r>
          </w:p>
        </w:tc>
        <w:tc>
          <w:tcPr>
            <w:tcW w:w="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D6689" w:rsidRDefault="00FD6689">
            <w:pPr>
              <w:spacing w:before="4" w:line="200" w:lineRule="exact"/>
            </w:pPr>
          </w:p>
          <w:p w:rsidR="00FD6689" w:rsidRDefault="00627022">
            <w:pPr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sz w:val="16"/>
                <w:szCs w:val="16"/>
              </w:rPr>
              <w:t>+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t</w:t>
            </w:r>
            <w:r>
              <w:rPr>
                <w:rFonts w:ascii="Arial" w:eastAsia="Arial" w:hAnsi="Arial" w:cs="Arial"/>
                <w:spacing w:val="-4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</w:p>
          <w:p w:rsidR="00FD6689" w:rsidRDefault="00627022">
            <w:pPr>
              <w:spacing w:before="25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spacing w:val="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y</w:t>
            </w:r>
          </w:p>
        </w:tc>
      </w:tr>
      <w:tr w:rsidR="00FD6689">
        <w:trPr>
          <w:trHeight w:hRule="exact" w:val="199"/>
        </w:trPr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4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E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52"/>
              <w:rPr>
                <w:rFonts w:ascii="Wingdings" w:eastAsia="Wingdings" w:hAnsi="Wingdings" w:cs="Wingdings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                  </w:t>
            </w:r>
            <w:r>
              <w:rPr>
                <w:rFonts w:ascii="Arial" w:eastAsia="Arial" w:hAnsi="Arial" w:cs="Arial"/>
                <w:b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Wingdings" w:eastAsia="Wingdings" w:hAnsi="Wingdings" w:cs="Wingdings"/>
                <w:position w:val="4"/>
                <w:sz w:val="22"/>
                <w:szCs w:val="22"/>
              </w:rPr>
              <w:t>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20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FD6689" w:rsidRDefault="00FD6689"/>
        </w:tc>
        <w:tc>
          <w:tcPr>
            <w:tcW w:w="876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8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034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20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FD6689" w:rsidRDefault="00FD6689"/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973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8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816" w:type="dxa"/>
            <w:tcBorders>
              <w:top w:val="single" w:sz="5" w:space="0" w:color="000000"/>
              <w:left w:val="single" w:sz="5" w:space="0" w:color="000000"/>
              <w:bottom w:val="single" w:sz="12" w:space="0" w:color="E6E6E6"/>
              <w:right w:val="single" w:sz="5" w:space="0" w:color="000000"/>
            </w:tcBorders>
            <w:shd w:val="clear" w:color="auto" w:fill="E6E6E6"/>
          </w:tcPr>
          <w:p w:rsidR="00FD6689" w:rsidRDefault="00627022">
            <w:pPr>
              <w:spacing w:line="160" w:lineRule="exact"/>
              <w:ind w:left="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</w:t>
            </w:r>
          </w:p>
        </w:tc>
      </w:tr>
    </w:tbl>
    <w:p w:rsidR="00FD6689" w:rsidRDefault="00627022">
      <w:pPr>
        <w:spacing w:before="76"/>
        <w:ind w:left="21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If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th</w:t>
      </w:r>
      <w:r>
        <w:rPr>
          <w:rFonts w:ascii="Arial" w:eastAsia="Arial" w:hAnsi="Arial" w:cs="Arial"/>
          <w:b/>
          <w:spacing w:val="1"/>
          <w:sz w:val="18"/>
          <w:szCs w:val="18"/>
        </w:rPr>
        <w:t>e</w:t>
      </w:r>
      <w:r>
        <w:rPr>
          <w:rFonts w:ascii="Arial" w:eastAsia="Arial" w:hAnsi="Arial" w:cs="Arial"/>
          <w:b/>
          <w:sz w:val="18"/>
          <w:szCs w:val="18"/>
        </w:rPr>
        <w:t>re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b/>
          <w:sz w:val="18"/>
          <w:szCs w:val="18"/>
        </w:rPr>
        <w:t>re</w:t>
      </w:r>
      <w:r>
        <w:rPr>
          <w:rFonts w:ascii="Arial" w:eastAsia="Arial" w:hAnsi="Arial" w:cs="Arial"/>
          <w:b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1"/>
          <w:sz w:val="18"/>
          <w:szCs w:val="18"/>
        </w:rPr>
        <w:t>s</w:t>
      </w:r>
      <w:r>
        <w:rPr>
          <w:rFonts w:ascii="Arial" w:eastAsia="Arial" w:hAnsi="Arial" w:cs="Arial"/>
          <w:b/>
          <w:sz w:val="18"/>
          <w:szCs w:val="18"/>
        </w:rPr>
        <w:t>o</w:t>
      </w:r>
      <w:r>
        <w:rPr>
          <w:rFonts w:ascii="Arial" w:eastAsia="Arial" w:hAnsi="Arial" w:cs="Arial"/>
          <w:b/>
          <w:spacing w:val="1"/>
          <w:sz w:val="18"/>
          <w:szCs w:val="18"/>
        </w:rPr>
        <w:t>m</w:t>
      </w:r>
      <w:r>
        <w:rPr>
          <w:rFonts w:ascii="Arial" w:eastAsia="Arial" w:hAnsi="Arial" w:cs="Arial"/>
          <w:b/>
          <w:sz w:val="18"/>
          <w:szCs w:val="18"/>
        </w:rPr>
        <w:t>e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foo</w:t>
      </w:r>
      <w:r>
        <w:rPr>
          <w:rFonts w:ascii="Arial" w:eastAsia="Arial" w:hAnsi="Arial" w:cs="Arial"/>
          <w:b/>
          <w:spacing w:val="-2"/>
          <w:sz w:val="18"/>
          <w:szCs w:val="18"/>
        </w:rPr>
        <w:t>d</w:t>
      </w:r>
      <w:r>
        <w:rPr>
          <w:rFonts w:ascii="Arial" w:eastAsia="Arial" w:hAnsi="Arial" w:cs="Arial"/>
          <w:b/>
          <w:sz w:val="18"/>
          <w:szCs w:val="18"/>
        </w:rPr>
        <w:t>s</w:t>
      </w:r>
      <w:r>
        <w:rPr>
          <w:rFonts w:ascii="Arial" w:eastAsia="Arial" w:hAnsi="Arial" w:cs="Arial"/>
          <w:b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14"/>
          <w:sz w:val="18"/>
          <w:szCs w:val="18"/>
        </w:rPr>
        <w:t>y</w:t>
      </w:r>
      <w:r>
        <w:rPr>
          <w:rFonts w:ascii="Arial" w:eastAsia="Arial" w:hAnsi="Arial" w:cs="Arial"/>
          <w:b/>
          <w:sz w:val="18"/>
          <w:szCs w:val="18"/>
        </w:rPr>
        <w:t>ou</w:t>
      </w:r>
      <w:r>
        <w:rPr>
          <w:rFonts w:ascii="Arial" w:eastAsia="Arial" w:hAnsi="Arial" w:cs="Arial"/>
          <w:b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did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5"/>
          <w:sz w:val="18"/>
          <w:szCs w:val="18"/>
        </w:rPr>
        <w:t>n</w:t>
      </w:r>
      <w:r>
        <w:rPr>
          <w:rFonts w:ascii="Arial" w:eastAsia="Arial" w:hAnsi="Arial" w:cs="Arial"/>
          <w:b/>
          <w:sz w:val="18"/>
          <w:szCs w:val="18"/>
        </w:rPr>
        <w:t>ot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ea</w:t>
      </w:r>
      <w:r>
        <w:rPr>
          <w:rFonts w:ascii="Arial" w:eastAsia="Arial" w:hAnsi="Arial" w:cs="Arial"/>
          <w:b/>
          <w:sz w:val="18"/>
          <w:szCs w:val="18"/>
        </w:rPr>
        <w:t>t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in</w:t>
      </w:r>
      <w:r>
        <w:rPr>
          <w:rFonts w:ascii="Arial" w:eastAsia="Arial" w:hAnsi="Arial" w:cs="Arial"/>
          <w:b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the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2"/>
          <w:sz w:val="18"/>
          <w:szCs w:val="18"/>
        </w:rPr>
        <w:t>l</w:t>
      </w:r>
      <w:r>
        <w:rPr>
          <w:rFonts w:ascii="Arial" w:eastAsia="Arial" w:hAnsi="Arial" w:cs="Arial"/>
          <w:b/>
          <w:spacing w:val="1"/>
          <w:sz w:val="18"/>
          <w:szCs w:val="18"/>
        </w:rPr>
        <w:t>as</w:t>
      </w:r>
      <w:r>
        <w:rPr>
          <w:rFonts w:ascii="Arial" w:eastAsia="Arial" w:hAnsi="Arial" w:cs="Arial"/>
          <w:b/>
          <w:sz w:val="18"/>
          <w:szCs w:val="18"/>
        </w:rPr>
        <w:t>t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o</w:t>
      </w:r>
      <w:r>
        <w:rPr>
          <w:rFonts w:ascii="Arial" w:eastAsia="Arial" w:hAnsi="Arial" w:cs="Arial"/>
          <w:b/>
          <w:spacing w:val="-2"/>
          <w:sz w:val="18"/>
          <w:szCs w:val="18"/>
        </w:rPr>
        <w:t>n</w:t>
      </w:r>
      <w:r>
        <w:rPr>
          <w:rFonts w:ascii="Arial" w:eastAsia="Arial" w:hAnsi="Arial" w:cs="Arial"/>
          <w:b/>
          <w:sz w:val="18"/>
          <w:szCs w:val="18"/>
        </w:rPr>
        <w:t>e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2"/>
          <w:sz w:val="18"/>
          <w:szCs w:val="18"/>
        </w:rPr>
        <w:t>m</w:t>
      </w:r>
      <w:r>
        <w:rPr>
          <w:rFonts w:ascii="Arial" w:eastAsia="Arial" w:hAnsi="Arial" w:cs="Arial"/>
          <w:b/>
          <w:spacing w:val="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nth,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th</w:t>
      </w:r>
      <w:r>
        <w:rPr>
          <w:rFonts w:ascii="Arial" w:eastAsia="Arial" w:hAnsi="Arial" w:cs="Arial"/>
          <w:b/>
          <w:spacing w:val="-2"/>
          <w:sz w:val="18"/>
          <w:szCs w:val="18"/>
        </w:rPr>
        <w:t>e</w:t>
      </w:r>
      <w:r>
        <w:rPr>
          <w:rFonts w:ascii="Arial" w:eastAsia="Arial" w:hAnsi="Arial" w:cs="Arial"/>
          <w:b/>
          <w:sz w:val="18"/>
          <w:szCs w:val="18"/>
        </w:rPr>
        <w:t>n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se</w:t>
      </w:r>
      <w:r>
        <w:rPr>
          <w:rFonts w:ascii="Arial" w:eastAsia="Arial" w:hAnsi="Arial" w:cs="Arial"/>
          <w:b/>
          <w:spacing w:val="-2"/>
          <w:sz w:val="18"/>
          <w:szCs w:val="18"/>
        </w:rPr>
        <w:t>l</w:t>
      </w:r>
      <w:r>
        <w:rPr>
          <w:rFonts w:ascii="Arial" w:eastAsia="Arial" w:hAnsi="Arial" w:cs="Arial"/>
          <w:b/>
          <w:spacing w:val="1"/>
          <w:sz w:val="18"/>
          <w:szCs w:val="18"/>
        </w:rPr>
        <w:t>ec</w:t>
      </w:r>
      <w:r>
        <w:rPr>
          <w:rFonts w:ascii="Arial" w:eastAsia="Arial" w:hAnsi="Arial" w:cs="Arial"/>
          <w:b/>
          <w:sz w:val="18"/>
          <w:szCs w:val="18"/>
        </w:rPr>
        <w:t>t</w:t>
      </w:r>
      <w:r>
        <w:rPr>
          <w:rFonts w:ascii="Arial" w:eastAsia="Arial" w:hAnsi="Arial" w:cs="Arial"/>
          <w:b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1"/>
          <w:sz w:val="18"/>
          <w:szCs w:val="18"/>
        </w:rPr>
        <w:t>c</w:t>
      </w:r>
      <w:r>
        <w:rPr>
          <w:rFonts w:ascii="Arial" w:eastAsia="Arial" w:hAnsi="Arial" w:cs="Arial"/>
          <w:b/>
          <w:sz w:val="18"/>
          <w:szCs w:val="18"/>
        </w:rPr>
        <w:t>ode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1</w:t>
      </w:r>
    </w:p>
    <w:p w:rsidR="00FD6689" w:rsidRDefault="00627022">
      <w:pPr>
        <w:spacing w:line="240" w:lineRule="exact"/>
        <w:ind w:left="2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44.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last </w:t>
      </w:r>
      <w:r>
        <w:rPr>
          <w:rFonts w:ascii="Arial" w:eastAsia="Arial" w:hAnsi="Arial" w:cs="Arial"/>
          <w:sz w:val="22"/>
          <w:szCs w:val="22"/>
        </w:rPr>
        <w:t>one-month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encompa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Ram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dhan                            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no</w:t>
      </w:r>
    </w:p>
    <w:p w:rsidR="00FD6689" w:rsidRDefault="00FD6689">
      <w:pPr>
        <w:spacing w:before="6" w:line="100" w:lineRule="exact"/>
        <w:rPr>
          <w:sz w:val="11"/>
          <w:szCs w:val="11"/>
        </w:rPr>
      </w:pPr>
    </w:p>
    <w:p w:rsidR="00FD6689" w:rsidRDefault="00627022">
      <w:pPr>
        <w:spacing w:line="240" w:lineRule="exact"/>
        <w:ind w:left="219"/>
        <w:rPr>
          <w:rFonts w:ascii="Arial" w:eastAsia="Arial" w:hAnsi="Arial" w:cs="Arial"/>
          <w:sz w:val="22"/>
          <w:szCs w:val="22"/>
        </w:rPr>
      </w:pPr>
      <w:r>
        <w:pict>
          <v:group id="_x0000_s1139" style="position:absolute;left:0;text-align:left;margin-left:531.35pt;margin-top:12.05pt;width:18.65pt;height:0;z-index:-1749;mso-position-horizontal-relative:page" coordorigin="10627,241" coordsize="373,0">
            <v:shape id="_x0000_s1140" style="position:absolute;left:10627;top:241;width:373;height:0" coordorigin="10627,241" coordsize="373,0" path="m10627,241r373,e" filled="f" strokeweight=".24081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22"/>
          <w:szCs w:val="22"/>
        </w:rPr>
        <w:t>2.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45.  </w:t>
      </w:r>
      <w:r>
        <w:rPr>
          <w:rFonts w:ascii="Arial" w:eastAsia="Arial" w:hAnsi="Arial" w:cs="Arial"/>
          <w:spacing w:val="3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The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mother´s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number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of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meals/servings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(proper me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al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snacks)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duri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typical day</w:t>
      </w:r>
    </w:p>
    <w:p w:rsidR="00FD6689" w:rsidRDefault="00FD6689">
      <w:pPr>
        <w:spacing w:before="8" w:line="200" w:lineRule="exact"/>
      </w:pPr>
    </w:p>
    <w:p w:rsidR="00FD6689" w:rsidRDefault="00627022">
      <w:pPr>
        <w:spacing w:before="32"/>
        <w:ind w:left="2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46.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mother’s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typical number of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servings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 the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</w:t>
      </w:r>
      <w:r>
        <w:rPr>
          <w:rFonts w:ascii="Arial" w:eastAsia="Arial" w:hAnsi="Arial" w:cs="Arial"/>
          <w:spacing w:val="-3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owing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during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last month:</w:t>
      </w:r>
    </w:p>
    <w:p w:rsidR="00FD6689" w:rsidRDefault="00FD6689">
      <w:pPr>
        <w:spacing w:before="2" w:line="100" w:lineRule="exact"/>
        <w:rPr>
          <w:sz w:val="11"/>
          <w:szCs w:val="11"/>
        </w:rPr>
      </w:pPr>
    </w:p>
    <w:p w:rsidR="00FD6689" w:rsidRDefault="00627022">
      <w:pPr>
        <w:ind w:left="209"/>
        <w:rPr>
          <w:rFonts w:ascii="Arial" w:eastAsia="Arial" w:hAnsi="Arial" w:cs="Arial"/>
          <w:sz w:val="22"/>
          <w:szCs w:val="22"/>
        </w:rPr>
      </w:pPr>
      <w:r>
        <w:pict>
          <v:group id="_x0000_s1137" style="position:absolute;left:0;text-align:left;margin-left:531.85pt;margin-top:12.3pt;width:18.35pt;height:0;z-index:-1766;mso-position-horizontal-relative:page" coordorigin="10637,246" coordsize="367,0">
            <v:shape id="_x0000_s1138" style="position:absolute;left:10637;top:246;width:367;height:0" coordorigin="10637,246" coordsize="367,0" path="m10637,246r367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</w:rPr>
        <w:t>2.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 xml:space="preserve">46.1.       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po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8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eat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. c</w:t>
      </w:r>
      <w:r>
        <w:rPr>
          <w:rFonts w:ascii="Arial" w:eastAsia="Arial" w:hAnsi="Arial" w:cs="Arial"/>
          <w:spacing w:val="-5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, 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627022">
      <w:pPr>
        <w:spacing w:line="240" w:lineRule="exact"/>
        <w:ind w:left="209"/>
        <w:rPr>
          <w:rFonts w:ascii="Arial" w:eastAsia="Arial" w:hAnsi="Arial" w:cs="Arial"/>
          <w:sz w:val="22"/>
          <w:szCs w:val="22"/>
        </w:rPr>
      </w:pPr>
      <w:r>
        <w:pict>
          <v:group id="_x0000_s1135" style="position:absolute;left:0;text-align:left;margin-left:531.85pt;margin-top:322.8pt;width:18.35pt;height:0;z-index:-1765;mso-position-horizontal-relative:page;mso-position-vertical-relative:page" coordorigin="10637,6456" coordsize="367,0">
            <v:shape id="_x0000_s1136" style="position:absolute;left:10637;top:6456;width:367;height:0" coordorigin="10637,6456" coordsize="367,0" path="m10637,6456r367,e" filled="f" strokeweight=".24536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position w:val="-1"/>
        </w:rPr>
        <w:t>2.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 xml:space="preserve">46.2.       </w:t>
      </w:r>
      <w:r>
        <w:rPr>
          <w:rFonts w:ascii="Arial" w:eastAsia="Arial" w:hAnsi="Arial" w:cs="Arial"/>
          <w:spacing w:val="20"/>
          <w:position w:val="-1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gg:</w:t>
      </w:r>
    </w:p>
    <w:p w:rsidR="00FD6689" w:rsidRDefault="00627022">
      <w:pPr>
        <w:spacing w:line="240" w:lineRule="exact"/>
        <w:ind w:left="209"/>
        <w:rPr>
          <w:rFonts w:ascii="Arial" w:eastAsia="Arial" w:hAnsi="Arial" w:cs="Arial"/>
          <w:sz w:val="22"/>
          <w:szCs w:val="22"/>
        </w:rPr>
      </w:pPr>
      <w:r>
        <w:pict>
          <v:group id="_x0000_s1133" style="position:absolute;left:0;text-align:left;margin-left:531.85pt;margin-top:12.4pt;width:18.35pt;height:0;z-index:-1764;mso-position-horizontal-relative:page" coordorigin="10637,248" coordsize="367,0">
            <v:shape id="_x0000_s1134" style="position:absolute;left:10637;top:248;width:367;height:0" coordorigin="10637,248" coordsize="367,0" path="m10637,248r367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</w:rPr>
        <w:t>2.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 xml:space="preserve">46.3.       </w:t>
      </w:r>
      <w:r>
        <w:rPr>
          <w:rFonts w:ascii="Arial" w:eastAsia="Arial" w:hAnsi="Arial" w:cs="Arial"/>
          <w:spacing w:val="20"/>
          <w:position w:val="-1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oducts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6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hu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eese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4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627022">
      <w:pPr>
        <w:spacing w:line="240" w:lineRule="exact"/>
        <w:ind w:left="209"/>
        <w:rPr>
          <w:rFonts w:ascii="Arial" w:eastAsia="Arial" w:hAnsi="Arial" w:cs="Arial"/>
          <w:sz w:val="22"/>
          <w:szCs w:val="22"/>
        </w:rPr>
      </w:pPr>
      <w:r>
        <w:pict>
          <v:group id="_x0000_s1131" style="position:absolute;left:0;text-align:left;margin-left:531.85pt;margin-top:12.5pt;width:18.35pt;height:0;z-index:-1763;mso-position-horizontal-relative:page" coordorigin="10637,250" coordsize="367,0">
            <v:shape id="_x0000_s1132" style="position:absolute;left:10637;top:250;width:367;height:0" coordorigin="10637,250" coordsize="367,0" path="m10637,250r367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</w:rPr>
        <w:t>2.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 xml:space="preserve">46.4.       </w:t>
      </w:r>
      <w:r>
        <w:rPr>
          <w:rFonts w:ascii="Arial" w:eastAsia="Arial" w:hAnsi="Arial" w:cs="Arial"/>
          <w:spacing w:val="20"/>
          <w:position w:val="-1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po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sh, sh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4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627022">
      <w:pPr>
        <w:spacing w:line="240" w:lineRule="exact"/>
        <w:ind w:left="209"/>
        <w:rPr>
          <w:rFonts w:ascii="Arial" w:eastAsia="Arial" w:hAnsi="Arial" w:cs="Arial"/>
          <w:sz w:val="22"/>
          <w:szCs w:val="22"/>
        </w:rPr>
      </w:pPr>
      <w:r>
        <w:pict>
          <v:group id="_x0000_s1129" style="position:absolute;left:0;text-align:left;margin-left:531.85pt;margin-top:12.35pt;width:18.35pt;height:0;z-index:-1762;mso-position-horizontal-relative:page" coordorigin="10637,247" coordsize="367,0">
            <v:shape id="_x0000_s1130" style="position:absolute;left:10637;top:247;width:367;height:0" coordorigin="10637,247" coordsize="367,0" path="m10637,247r367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</w:rPr>
        <w:t>2.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 xml:space="preserve">46.5.       </w:t>
      </w:r>
      <w:r>
        <w:rPr>
          <w:rFonts w:ascii="Arial" w:eastAsia="Arial" w:hAnsi="Arial" w:cs="Arial"/>
          <w:spacing w:val="20"/>
          <w:position w:val="-1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po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gaa</w:t>
      </w:r>
      <w:proofErr w:type="spellEnd"/>
    </w:p>
    <w:p w:rsidR="00FD6689" w:rsidRDefault="00627022">
      <w:pPr>
        <w:spacing w:line="240" w:lineRule="exact"/>
        <w:ind w:left="209"/>
        <w:rPr>
          <w:rFonts w:ascii="Arial" w:eastAsia="Arial" w:hAnsi="Arial" w:cs="Arial"/>
          <w:sz w:val="22"/>
          <w:szCs w:val="22"/>
        </w:rPr>
      </w:pPr>
      <w:r>
        <w:pict>
          <v:group id="_x0000_s1127" style="position:absolute;left:0;text-align:left;margin-left:531.35pt;margin-top:11.6pt;width:19.8pt;height:0;z-index:-1748;mso-position-horizontal-relative:page" coordorigin="10627,232" coordsize="396,0">
            <v:shape id="_x0000_s1128" style="position:absolute;left:10627;top:232;width:396;height:0" coordorigin="10627,232" coordsize="396,0" path="m10627,232r397,e" filled="f" strokeweight=".24081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</w:rPr>
        <w:t>2.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 xml:space="preserve">46.6.       </w:t>
      </w:r>
      <w:r>
        <w:rPr>
          <w:rFonts w:ascii="Arial" w:eastAsia="Arial" w:hAnsi="Arial" w:cs="Arial"/>
          <w:spacing w:val="20"/>
          <w:position w:val="-1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ece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de</w:t>
      </w:r>
      <w:r>
        <w:rPr>
          <w:rFonts w:ascii="Arial" w:eastAsia="Arial" w:hAnsi="Arial" w:cs="Arial"/>
          <w:sz w:val="22"/>
          <w:szCs w:val="22"/>
        </w:rPr>
        <w:t>sse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4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627022">
      <w:pPr>
        <w:spacing w:before="5" w:line="240" w:lineRule="exact"/>
        <w:ind w:left="209"/>
        <w:rPr>
          <w:rFonts w:ascii="Arial" w:eastAsia="Arial" w:hAnsi="Arial" w:cs="Arial"/>
          <w:sz w:val="22"/>
          <w:szCs w:val="22"/>
        </w:rPr>
      </w:pPr>
      <w:r>
        <w:pict>
          <v:group id="_x0000_s1125" style="position:absolute;left:0;text-align:left;margin-left:531.35pt;margin-top:12.2pt;width:18.35pt;height:0;z-index:-1761;mso-position-horizontal-relative:page" coordorigin="10627,244" coordsize="367,0">
            <v:shape id="_x0000_s1126" style="position:absolute;left:10627;top:244;width:367;height:0" coordorigin="10627,244" coordsize="367,0" path="m10627,244r367,e" filled="f" strokeweight=".94pt">
              <v:path arrowok="t"/>
            </v:shape>
            <w10:wrap anchorx="page"/>
          </v:group>
        </w:pict>
      </w:r>
      <w:r>
        <w:pict>
          <v:group id="_x0000_s1123" style="position:absolute;left:0;text-align:left;margin-left:113.3pt;margin-top:14.85pt;width:.6pt;height:0;z-index:-1759;mso-position-horizontal-relative:page" coordorigin="2266,297" coordsize="12,0">
            <v:shape id="_x0000_s1124" style="position:absolute;left:2266;top:297;width:12;height:0" coordorigin="2266,297" coordsize="12,0" path="m2266,297r12,e" filled="f" strokeweight=".7pt">
              <v:path arrowok="t"/>
            </v:shape>
            <w10:wrap anchorx="page"/>
          </v:group>
        </w:pict>
      </w:r>
      <w:r>
        <w:pict>
          <v:group id="_x0000_s1121" style="position:absolute;left:0;text-align:left;margin-left:519pt;margin-top:14.85pt;width:.6pt;height:0;z-index:-1758;mso-position-horizontal-relative:page" coordorigin="10380,297" coordsize="12,0">
            <v:shape id="_x0000_s1122" style="position:absolute;left:10380;top:297;width:12;height:0" coordorigin="10380,297" coordsize="12,0" path="m10380,297r12,e" filled="f" strokeweight=".7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</w:rPr>
        <w:t>2.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 xml:space="preserve">46.7.       </w:t>
      </w:r>
      <w:r>
        <w:rPr>
          <w:rFonts w:ascii="Arial" w:eastAsia="Arial" w:hAnsi="Arial" w:cs="Arial"/>
          <w:spacing w:val="20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1 item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be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(</w:t>
      </w:r>
      <w:r>
        <w:rPr>
          <w:rFonts w:ascii="Arial" w:eastAsia="Arial" w:hAnsi="Arial" w:cs="Arial"/>
          <w:position w:val="-1"/>
          <w:sz w:val="22"/>
          <w:szCs w:val="22"/>
        </w:rPr>
        <w:t>ca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/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bo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/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so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/j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ce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dded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)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:rsidR="00FD6689" w:rsidRDefault="00FD6689">
      <w:pPr>
        <w:spacing w:before="6" w:line="100" w:lineRule="exact"/>
        <w:rPr>
          <w:sz w:val="11"/>
          <w:szCs w:val="11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627022">
      <w:pPr>
        <w:spacing w:before="32"/>
        <w:ind w:left="1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ED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4"/>
          <w:sz w:val="22"/>
          <w:szCs w:val="22"/>
        </w:rPr>
        <w:t>C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L HIS</w:t>
      </w:r>
      <w:r>
        <w:rPr>
          <w:rFonts w:ascii="Arial" w:eastAsia="Arial" w:hAnsi="Arial" w:cs="Arial"/>
          <w:b/>
          <w:spacing w:val="-5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Y</w:t>
      </w:r>
    </w:p>
    <w:p w:rsidR="00FD6689" w:rsidRDefault="00FD6689">
      <w:pPr>
        <w:spacing w:before="4" w:line="240" w:lineRule="exact"/>
        <w:rPr>
          <w:sz w:val="24"/>
          <w:szCs w:val="24"/>
        </w:rPr>
      </w:pPr>
    </w:p>
    <w:p w:rsidR="00FD6689" w:rsidRDefault="00627022">
      <w:pPr>
        <w:spacing w:line="240" w:lineRule="exact"/>
        <w:ind w:left="214"/>
        <w:rPr>
          <w:rFonts w:ascii="Arial" w:eastAsia="Arial" w:hAnsi="Arial" w:cs="Arial"/>
          <w:sz w:val="22"/>
          <w:szCs w:val="22"/>
        </w:rPr>
      </w:pPr>
      <w:r>
        <w:pict>
          <v:group id="_x0000_s1116" style="position:absolute;left:0;text-align:left;margin-left:64.1pt;margin-top:15.25pt;width:1.15pt;height:.7pt;z-index:-1760;mso-position-horizontal-relative:page" coordorigin="1282,305" coordsize="23,14">
            <v:shape id="_x0000_s1120" style="position:absolute;left:1287;top:312;width:12;height:0" coordorigin="1287,312" coordsize="12,0" path="m1299,312r-10,e" filled="f" strokeweight=".7pt">
              <v:path arrowok="t"/>
            </v:shape>
            <v:shape id="_x0000_s1119" style="position:absolute;left:1287;top:312;width:12;height:0" coordorigin="1287,312" coordsize="12,0" path="m1289,312r10,e" filled="f" strokeweight=".7pt">
              <v:path arrowok="t"/>
            </v:shape>
            <v:shape id="_x0000_s1118" style="position:absolute;left:1287;top:312;width:12;height:0" coordorigin="1287,312" coordsize="12,0" path="m1299,312r-10,e" filled="f" strokeweight=".7pt">
              <v:path arrowok="t"/>
            </v:shape>
            <v:shape id="_x0000_s1117" style="position:absolute;left:1287;top:312;width:12;height:0" coordorigin="1287,312" coordsize="12,0" path="m1289,312r10,e" filled="f" strokeweight=".7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22"/>
          <w:szCs w:val="22"/>
        </w:rPr>
        <w:t>2.47.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Diagnosed</w:t>
      </w:r>
      <w:r>
        <w:rPr>
          <w:rFonts w:ascii="Arial" w:eastAsia="Arial" w:hAnsi="Arial" w:cs="Arial"/>
          <w:b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with</w:t>
      </w:r>
      <w:r>
        <w:rPr>
          <w:rFonts w:ascii="Arial" w:eastAsia="Arial" w:hAnsi="Arial" w:cs="Arial"/>
          <w:b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chronic</w:t>
      </w:r>
      <w:r>
        <w:rPr>
          <w:rFonts w:ascii="Arial" w:eastAsia="Arial" w:hAnsi="Arial" w:cs="Arial"/>
          <w:b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illness</w:t>
      </w:r>
      <w:r>
        <w:rPr>
          <w:rFonts w:ascii="Arial" w:eastAsia="Arial" w:hAnsi="Arial" w:cs="Arial"/>
          <w:b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by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medical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so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nel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(put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&gt;1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“x”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if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needed):</w:t>
      </w:r>
    </w:p>
    <w:p w:rsidR="00FD6689" w:rsidRDefault="00FD6689">
      <w:pPr>
        <w:spacing w:before="5" w:line="40" w:lineRule="exact"/>
        <w:rPr>
          <w:sz w:val="4"/>
          <w:szCs w:val="4"/>
        </w:rPr>
      </w:pPr>
    </w:p>
    <w:tbl>
      <w:tblPr>
        <w:tblW w:w="0" w:type="auto"/>
        <w:tblInd w:w="8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1"/>
        <w:gridCol w:w="2870"/>
        <w:gridCol w:w="2149"/>
      </w:tblGrid>
      <w:tr w:rsidR="00FD6689">
        <w:trPr>
          <w:trHeight w:hRule="exact" w:val="336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ab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I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23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dney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2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hea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</w:tr>
      <w:tr w:rsidR="00FD6689">
        <w:trPr>
          <w:trHeight w:hRule="exact" w:val="268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3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sease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can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</w:tr>
    </w:tbl>
    <w:p w:rsidR="00FD6689" w:rsidRDefault="00627022">
      <w:pPr>
        <w:spacing w:line="220" w:lineRule="exact"/>
        <w:ind w:left="85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>i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uu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-3"/>
          <w:sz w:val="22"/>
          <w:szCs w:val="22"/>
        </w:rPr>
        <w:t>da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pu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g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84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ep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sy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proofErr w:type="spellStart"/>
      <w:proofErr w:type="gramStart"/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phatic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aten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857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donda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umb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2"/>
          <w:sz w:val="22"/>
          <w:szCs w:val="22"/>
        </w:rPr>
        <w:t>ro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z w:val="22"/>
          <w:szCs w:val="22"/>
        </w:rPr>
        <w:t>hea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ha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sha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5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da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mr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84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autoi</w:t>
      </w:r>
      <w:r>
        <w:rPr>
          <w:rFonts w:ascii="Arial" w:eastAsia="Arial" w:hAnsi="Arial" w:cs="Arial"/>
          <w:spacing w:val="1"/>
          <w:sz w:val="22"/>
          <w:szCs w:val="22"/>
        </w:rPr>
        <w:t>mm</w:t>
      </w:r>
      <w:r>
        <w:rPr>
          <w:rFonts w:ascii="Arial" w:eastAsia="Arial" w:hAnsi="Arial" w:cs="Arial"/>
          <w:sz w:val="22"/>
          <w:szCs w:val="22"/>
        </w:rPr>
        <w:t>une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disorders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(e.g. rheum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oid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arthritis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rheumatism)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other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Non</w:t>
      </w:r>
      <w:r>
        <w:rPr>
          <w:rFonts w:ascii="Arial" w:eastAsia="Arial" w:hAnsi="Arial" w:cs="Arial"/>
          <w:sz w:val="22"/>
          <w:szCs w:val="22"/>
        </w:rPr>
        <w:t>e</w:t>
      </w:r>
    </w:p>
    <w:p w:rsidR="00FD6689" w:rsidRDefault="00FD6689">
      <w:pPr>
        <w:spacing w:before="4" w:line="120" w:lineRule="exact"/>
        <w:rPr>
          <w:sz w:val="13"/>
          <w:szCs w:val="13"/>
        </w:rPr>
      </w:pPr>
    </w:p>
    <w:p w:rsidR="00FD6689" w:rsidRDefault="00627022">
      <w:pPr>
        <w:ind w:left="254"/>
        <w:rPr>
          <w:rFonts w:ascii="Arial" w:eastAsia="Arial" w:hAnsi="Arial" w:cs="Arial"/>
          <w:sz w:val="22"/>
          <w:szCs w:val="22"/>
        </w:rPr>
      </w:pPr>
      <w:r>
        <w:pict>
          <v:group id="_x0000_s1114" style="position:absolute;left:0;text-align:left;margin-left:246pt;margin-top:11.95pt;width:306.65pt;height:0;z-index:-1747;mso-position-horizontal-relative:page" coordorigin="4920,239" coordsize="6133,0">
            <v:shape id="_x0000_s1115" style="position:absolute;left:4920;top:239;width:6133;height:0" coordorigin="4920,239" coordsize="6133,0" path="m4920,239r6133,e" filled="f" strokeweight=".94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2.47.1.       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oth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ch_</w:t>
      </w:r>
    </w:p>
    <w:p w:rsidR="00FD6689" w:rsidRDefault="00627022">
      <w:pPr>
        <w:spacing w:before="8"/>
        <w:ind w:left="259"/>
        <w:rPr>
          <w:rFonts w:ascii="Arial" w:eastAsia="Arial" w:hAnsi="Arial" w:cs="Arial"/>
          <w:sz w:val="22"/>
          <w:szCs w:val="22"/>
        </w:rPr>
      </w:pPr>
      <w:r>
        <w:pict>
          <v:group id="_x0000_s1112" style="position:absolute;left:0;text-align:left;margin-left:321.85pt;margin-top:18.15pt;width:232.95pt;height:0;z-index:-1746;mso-position-horizontal-relative:page" coordorigin="6437,363" coordsize="4659,0">
            <v:shape id="_x0000_s1113" style="position:absolute;left:6437;top:363;width:4659;height:0" coordorigin="6437,363" coordsize="4659,0" path="m6437,363r4659,e" filled="f" strokeweight=".94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2.47.2.       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any 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ess,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hen it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nos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</w:p>
    <w:p w:rsidR="00FD6689" w:rsidRDefault="00FD6689">
      <w:pPr>
        <w:spacing w:before="5" w:line="120" w:lineRule="exact"/>
        <w:rPr>
          <w:sz w:val="12"/>
          <w:szCs w:val="12"/>
        </w:rPr>
      </w:pPr>
    </w:p>
    <w:p w:rsidR="00FD6689" w:rsidRDefault="00627022">
      <w:pPr>
        <w:ind w:left="261"/>
        <w:rPr>
          <w:rFonts w:ascii="Arial" w:eastAsia="Arial" w:hAnsi="Arial" w:cs="Arial"/>
          <w:sz w:val="22"/>
          <w:szCs w:val="22"/>
        </w:rPr>
      </w:pPr>
      <w:r>
        <w:pict>
          <v:group id="_x0000_s1110" style="position:absolute;left:0;text-align:left;margin-left:320.9pt;margin-top:11.95pt;width:235.1pt;height:0;z-index:-1745;mso-position-horizontal-relative:page" coordorigin="6418,239" coordsize="4702,0">
            <v:shape id="_x0000_s1111" style="position:absolute;left:6418;top:239;width:4702;height:0" coordorigin="6418,239" coordsize="4702,0" path="m6418,239r4702,e" filled="f" strokeweight=".94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2.47.3.     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tm</w:t>
      </w:r>
      <w:r>
        <w:rPr>
          <w:rFonts w:ascii="Arial" w:eastAsia="Arial" w:hAnsi="Arial" w:cs="Arial"/>
          <w:spacing w:val="-3"/>
          <w:sz w:val="22"/>
          <w:szCs w:val="22"/>
        </w:rPr>
        <w:t>en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ece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</w:p>
    <w:p w:rsidR="00FD6689" w:rsidRDefault="00FD6689">
      <w:pPr>
        <w:spacing w:before="5" w:line="120" w:lineRule="exact"/>
        <w:rPr>
          <w:sz w:val="13"/>
          <w:szCs w:val="13"/>
        </w:rPr>
      </w:pPr>
    </w:p>
    <w:p w:rsidR="00FD6689" w:rsidRDefault="00627022">
      <w:pPr>
        <w:ind w:left="25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2.48.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Any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close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rela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ves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with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ch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onic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disease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(genetic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sister,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brother,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father,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mother</w:t>
      </w:r>
    </w:p>
    <w:p w:rsidR="00FD6689" w:rsidRDefault="00627022">
      <w:pPr>
        <w:spacing w:before="4"/>
        <w:ind w:left="9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grandp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ents, aunt,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uncle)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with (put &gt;1 “x”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needed)</w:t>
      </w:r>
    </w:p>
    <w:p w:rsidR="00FD6689" w:rsidRDefault="00627022">
      <w:pPr>
        <w:spacing w:before="1"/>
        <w:ind w:left="167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proofErr w:type="spellStart"/>
      <w:proofErr w:type="gramStart"/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ac d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sease</w:t>
      </w:r>
    </w:p>
    <w:p w:rsidR="00FD6689" w:rsidRDefault="00627022">
      <w:pPr>
        <w:spacing w:line="240" w:lineRule="exact"/>
        <w:ind w:left="167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ens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uu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proofErr w:type="gramEnd"/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unde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ml</w:t>
      </w:r>
      <w:r>
        <w:rPr>
          <w:rFonts w:ascii="Arial" w:eastAsia="Arial" w:hAnsi="Arial" w:cs="Arial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kali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167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hron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 </w:t>
      </w:r>
      <w:proofErr w:type="spellStart"/>
      <w:proofErr w:type="gramStart"/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proofErr w:type="gramEnd"/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3"/>
          <w:sz w:val="22"/>
          <w:szCs w:val="22"/>
        </w:rPr>
        <w:t>se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>)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upun</w:t>
      </w:r>
      <w:r>
        <w:rPr>
          <w:rFonts w:ascii="Arial" w:eastAsia="Arial" w:hAnsi="Arial" w:cs="Arial"/>
          <w:spacing w:val="-2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fu</w:t>
      </w:r>
      <w:proofErr w:type="spellEnd"/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-5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u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k</w:t>
      </w:r>
      <w:r>
        <w:rPr>
          <w:rFonts w:ascii="Arial" w:eastAsia="Arial" w:hAnsi="Arial" w:cs="Arial"/>
          <w:spacing w:val="-5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mud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3"/>
          <w:sz w:val="18"/>
          <w:szCs w:val="18"/>
        </w:rPr>
        <w:t>u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FD6689" w:rsidRDefault="00627022">
      <w:pPr>
        <w:spacing w:line="240" w:lineRule="exact"/>
        <w:ind w:left="167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                                        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sease</w:t>
      </w:r>
    </w:p>
    <w:p w:rsidR="00FD6689" w:rsidRDefault="00FD6689">
      <w:pPr>
        <w:spacing w:before="10" w:line="220" w:lineRule="exact"/>
        <w:rPr>
          <w:sz w:val="22"/>
          <w:szCs w:val="22"/>
        </w:rPr>
      </w:pPr>
    </w:p>
    <w:p w:rsidR="00FD6689" w:rsidRDefault="00627022">
      <w:pPr>
        <w:ind w:left="335"/>
        <w:rPr>
          <w:rFonts w:ascii="Arial" w:eastAsia="Arial" w:hAnsi="Arial" w:cs="Arial"/>
          <w:sz w:val="22"/>
          <w:szCs w:val="22"/>
        </w:rPr>
      </w:pPr>
      <w:r>
        <w:pict>
          <v:group id="_x0000_s1107" style="position:absolute;left:0;text-align:left;margin-left:371.8pt;margin-top:11.45pt;width:196.1pt;height:1.05pt;z-index:-1744;mso-position-horizontal-relative:page" coordorigin="7436,229" coordsize="3922,21">
            <v:shape id="_x0000_s1109" style="position:absolute;left:7445;top:239;width:3903;height:0" coordorigin="7445,239" coordsize="3903,0" path="m7445,239r3904,e" filled="f" strokeweight=".94pt">
              <v:path arrowok="t"/>
            </v:shape>
            <v:shape id="_x0000_s1108" style="position:absolute;left:7798;top:243;width:3550;height:0" coordorigin="7798,243" coordsize="3550,0" path="m7798,243r3550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</w:rPr>
        <w:t xml:space="preserve">2.48.1.        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 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and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sea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spacing w:line="240" w:lineRule="exact"/>
        <w:ind w:left="242"/>
        <w:rPr>
          <w:rFonts w:ascii="Arial" w:eastAsia="Arial" w:hAnsi="Arial" w:cs="Arial"/>
          <w:sz w:val="22"/>
          <w:szCs w:val="22"/>
        </w:rPr>
        <w:sectPr w:rsidR="00FD6689">
          <w:headerReference w:type="default" r:id="rId9"/>
          <w:footerReference w:type="default" r:id="rId10"/>
          <w:pgSz w:w="11940" w:h="16860"/>
          <w:pgMar w:top="780" w:right="520" w:bottom="0" w:left="1200" w:header="593" w:footer="0" w:gutter="0"/>
          <w:cols w:space="720"/>
        </w:sectPr>
      </w:pPr>
      <w:r>
        <w:rPr>
          <w:rFonts w:ascii="Arial" w:eastAsia="Arial" w:hAnsi="Arial" w:cs="Arial"/>
          <w:position w:val="-1"/>
          <w:sz w:val="22"/>
          <w:szCs w:val="22"/>
        </w:rPr>
        <w:t>2.49.</w:t>
      </w:r>
      <w:r>
        <w:rPr>
          <w:rFonts w:ascii="Arial" w:eastAsia="Arial" w:hAnsi="Arial" w:cs="Arial"/>
          <w:spacing w:val="4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Diagnosed</w:t>
      </w:r>
      <w:r>
        <w:rPr>
          <w:rFonts w:ascii="Arial" w:eastAsia="Arial" w:hAnsi="Arial" w:cs="Arial"/>
          <w:b/>
          <w:spacing w:val="-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with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any</w:t>
      </w:r>
      <w:r>
        <w:rPr>
          <w:rFonts w:ascii="Arial" w:eastAsia="Arial" w:hAnsi="Arial" w:cs="Arial"/>
          <w:b/>
          <w:spacing w:val="-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gynecolo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cal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disorder </w:t>
      </w:r>
      <w:r>
        <w:rPr>
          <w:rFonts w:ascii="Arial" w:eastAsia="Arial" w:hAnsi="Arial" w:cs="Arial"/>
          <w:position w:val="-1"/>
          <w:sz w:val="22"/>
          <w:szCs w:val="22"/>
        </w:rPr>
        <w:t>by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medical personnel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(e.g. endometriosis,</w:t>
      </w:r>
    </w:p>
    <w:p w:rsidR="00FD6689" w:rsidRDefault="00FD6689">
      <w:pPr>
        <w:spacing w:before="3" w:line="120" w:lineRule="exact"/>
        <w:rPr>
          <w:sz w:val="12"/>
          <w:szCs w:val="12"/>
        </w:rPr>
      </w:pPr>
    </w:p>
    <w:p w:rsidR="00FD6689" w:rsidRDefault="00627022">
      <w:pPr>
        <w:spacing w:line="240" w:lineRule="exact"/>
        <w:ind w:left="233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6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ib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sep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m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)</w:t>
      </w:r>
    </w:p>
    <w:p w:rsidR="00FD6689" w:rsidRDefault="00627022">
      <w:pPr>
        <w:spacing w:before="3" w:line="120" w:lineRule="exact"/>
        <w:rPr>
          <w:sz w:val="12"/>
          <w:szCs w:val="12"/>
        </w:rPr>
      </w:pPr>
      <w:r>
        <w:br w:type="column"/>
      </w:r>
    </w:p>
    <w:p w:rsidR="00FD6689" w:rsidRDefault="00627022">
      <w:pPr>
        <w:spacing w:line="240" w:lineRule="exact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520" w:bottom="280" w:left="1200" w:header="720" w:footer="720" w:gutter="0"/>
          <w:cols w:num="2" w:space="720" w:equalWidth="0">
            <w:col w:w="4674" w:space="544"/>
            <w:col w:w="5002"/>
          </w:cols>
        </w:sect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31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</w:t>
      </w:r>
    </w:p>
    <w:p w:rsidR="00FD6689" w:rsidRDefault="00FD6689">
      <w:pPr>
        <w:spacing w:line="120" w:lineRule="exact"/>
        <w:rPr>
          <w:sz w:val="12"/>
          <w:szCs w:val="12"/>
        </w:rPr>
      </w:pPr>
    </w:p>
    <w:p w:rsidR="00FD6689" w:rsidRDefault="00627022">
      <w:pPr>
        <w:spacing w:line="240" w:lineRule="exact"/>
        <w:ind w:left="256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</w:rPr>
        <w:t>2.</w:t>
      </w:r>
      <w:r>
        <w:rPr>
          <w:rFonts w:ascii="Arial" w:eastAsia="Arial" w:hAnsi="Arial" w:cs="Arial"/>
          <w:position w:val="-1"/>
        </w:rPr>
        <w:t>49.1.</w:t>
      </w:r>
      <w:r>
        <w:rPr>
          <w:rFonts w:ascii="Arial" w:eastAsia="Arial" w:hAnsi="Arial" w:cs="Arial"/>
          <w:spacing w:val="-22"/>
          <w:position w:val="-1"/>
        </w:rPr>
        <w:t xml:space="preserve"> </w:t>
      </w:r>
      <w:r>
        <w:rPr>
          <w:rFonts w:ascii="Arial" w:eastAsia="Arial" w:hAnsi="Arial" w:cs="Arial"/>
          <w:spacing w:val="-12"/>
          <w:position w:val="-1"/>
        </w:rPr>
        <w:t>I</w:t>
      </w:r>
      <w:r>
        <w:rPr>
          <w:rFonts w:ascii="Arial" w:eastAsia="Arial" w:hAnsi="Arial" w:cs="Arial"/>
          <w:position w:val="-1"/>
        </w:rPr>
        <w:t>f</w:t>
      </w:r>
      <w:r>
        <w:rPr>
          <w:rFonts w:ascii="Arial" w:eastAsia="Arial" w:hAnsi="Arial" w:cs="Arial"/>
          <w:spacing w:val="-1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yes,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specify:</w:t>
      </w:r>
    </w:p>
    <w:p w:rsidR="00FD6689" w:rsidRDefault="00627022">
      <w:pPr>
        <w:spacing w:before="10" w:line="100" w:lineRule="exact"/>
        <w:rPr>
          <w:sz w:val="10"/>
          <w:szCs w:val="10"/>
        </w:rPr>
      </w:pPr>
      <w:r>
        <w:br w:type="column"/>
      </w:r>
    </w:p>
    <w:p w:rsidR="00FD6689" w:rsidRDefault="00627022">
      <w:pPr>
        <w:rPr>
          <w:rFonts w:ascii="Wingdings" w:eastAsia="Wingdings" w:hAnsi="Wingdings" w:cs="Wingdings"/>
          <w:sz w:val="22"/>
          <w:szCs w:val="22"/>
        </w:rPr>
        <w:sectPr w:rsidR="00FD6689">
          <w:type w:val="continuous"/>
          <w:pgSz w:w="11940" w:h="16860"/>
          <w:pgMar w:top="700" w:right="520" w:bottom="280" w:left="1200" w:header="720" w:footer="720" w:gutter="0"/>
          <w:cols w:num="2" w:space="720" w:equalWidth="0">
            <w:col w:w="2277" w:space="2164"/>
            <w:col w:w="5779"/>
          </w:cols>
        </w:sectPr>
      </w:pPr>
      <w:r>
        <w:pict>
          <v:group id="_x0000_s1104" style="position:absolute;margin-left:176.25pt;margin-top:752.8pt;width:390.05pt;height:1.05pt;z-index:-1743;mso-position-horizontal-relative:page;mso-position-vertical-relative:page" coordorigin="3525,15056" coordsize="7801,21">
            <v:shape id="_x0000_s1106" style="position:absolute;left:3535;top:15066;width:7782;height:0" coordorigin="3535,15066" coordsize="7782,0" path="m3535,15066r7782,e" filled="f" strokeweight=".94pt">
              <v:path arrowok="t"/>
            </v:shape>
            <v:shape id="_x0000_s1105" style="position:absolute;left:10338;top:15070;width:980;height:0" coordorigin="10338,15070" coordsize="980,0" path="m10338,15070r979,e" filled="f" strokeweight=".24536mm">
              <v:path arrowok="t"/>
            </v:shape>
            <w10:wrap anchorx="page" anchory="page"/>
          </v:group>
        </w:pict>
      </w:r>
      <w:r>
        <w:rPr>
          <w:rFonts w:ascii="Wingdings" w:eastAsia="Wingdings" w:hAnsi="Wingdings" w:cs="Wingdings"/>
          <w:sz w:val="22"/>
          <w:szCs w:val="22"/>
        </w:rPr>
        <w:t></w:t>
      </w:r>
      <w:r>
        <w:rPr>
          <w:rFonts w:ascii="Wingdings" w:eastAsia="Wingdings" w:hAnsi="Wingdings" w:cs="Wingdings"/>
          <w:spacing w:val="-2"/>
          <w:sz w:val="22"/>
          <w:szCs w:val="22"/>
        </w:rPr>
        <w:t></w:t>
      </w:r>
      <w:r>
        <w:rPr>
          <w:rFonts w:ascii="Wingdings" w:eastAsia="Wingdings" w:hAnsi="Wingdings" w:cs="Wingdings"/>
          <w:sz w:val="22"/>
          <w:szCs w:val="22"/>
        </w:rPr>
        <w:t></w:t>
      </w:r>
    </w:p>
    <w:p w:rsidR="00FD6689" w:rsidRDefault="00627022">
      <w:pPr>
        <w:spacing w:before="8" w:line="120" w:lineRule="exact"/>
        <w:rPr>
          <w:sz w:val="12"/>
          <w:szCs w:val="12"/>
        </w:rPr>
      </w:pPr>
      <w:r>
        <w:pict>
          <v:group id="_x0000_s1101" style="position:absolute;margin-left:56.25pt;margin-top:80.95pt;width:521.7pt;height:314.9pt;z-index:-1752;mso-position-horizontal-relative:page;mso-position-vertical-relative:page" coordorigin="1125,1619" coordsize="10434,6298">
            <v:shape id="_x0000_s1103" style="position:absolute;left:1136;top:1630;width:10412;height:0" coordorigin="1136,1630" coordsize="10412,0" path="m1136,1630r10412,e" filled="f" strokeweight=".3915mm">
              <v:path arrowok="t"/>
            </v:shape>
            <v:shape id="_x0000_s1102" style="position:absolute;left:1194;top:1641;width:0;height:6273" coordorigin="1194,1641" coordsize="0,6273" path="m1194,1641r,6273e" filled="f" strokeweight=".1028mm">
              <v:path arrowok="t"/>
            </v:shape>
            <w10:wrap anchorx="page" anchory="page"/>
          </v:group>
        </w:pict>
      </w:r>
      <w:r>
        <w:pict>
          <v:group id="_x0000_s1099" style="position:absolute;margin-left:579.7pt;margin-top:413.15pt;width:0;height:372.65pt;z-index:-1753;mso-position-horizontal-relative:page;mso-position-vertical-relative:page" coordorigin="11594,8263" coordsize="0,7453">
            <v:shape id="_x0000_s1100" style="position:absolute;left:11594;top:8263;width:0;height:7453" coordorigin="11594,8263" coordsize="0,7453" path="m11594,8263r,7453e" filled="f" strokeweight=".20553mm">
              <v:path arrowok="t"/>
            </v:shape>
            <w10:wrap anchorx="page" anchory="page"/>
          </v:group>
        </w:pict>
      </w:r>
      <w:r>
        <w:pict>
          <v:group id="_x0000_s1096" style="position:absolute;margin-left:58.65pt;margin-top:412.15pt;width:520.75pt;height:374.55pt;z-index:-1754;mso-position-horizontal-relative:page;mso-position-vertical-relative:page" coordorigin="1173,8243" coordsize="10415,7491">
            <v:shape id="_x0000_s1098" style="position:absolute;left:1200;top:8274;width:0;height:7453" coordorigin="1200,8274" coordsize="0,7453" path="m1200,8274r,7454e" filled="f" strokeweight=".20553mm">
              <v:path arrowok="t"/>
            </v:shape>
            <v:shape id="_x0000_s1097" style="position:absolute;left:1178;top:8248;width:10405;height:0" coordorigin="1178,8248" coordsize="10405,0" path="m1178,8248r10405,e" filled="f" strokeweight=".17983mm">
              <v:path arrowok="t"/>
            </v:shape>
            <w10:wrap anchorx="page" anchory="page"/>
          </v:group>
        </w:pict>
      </w:r>
      <w:r>
        <w:pict>
          <v:group id="_x0000_s1094" style="position:absolute;margin-left:60.55pt;margin-top:786.8pt;width:518.65pt;height:0;z-index:-1755;mso-position-horizontal-relative:page;mso-position-vertical-relative:page" coordorigin="1211,15736" coordsize="10373,0">
            <v:shape id="_x0000_s1095" style="position:absolute;left:1211;top:15736;width:10373;height:0" coordorigin="1211,15736" coordsize="10373,0" path="m1211,15736r10373,e" filled="f" strokeweight=".58pt">
              <v:path arrowok="t"/>
            </v:shape>
            <w10:wrap anchorx="page" anchory="page"/>
          </v:group>
        </w:pict>
      </w:r>
      <w:r>
        <w:pict>
          <v:group id="_x0000_s1091" style="position:absolute;margin-left:60.25pt;margin-top:81.75pt;width:519.2pt;height:315.05pt;z-index:-1756;mso-position-horizontal-relative:page;mso-position-vertical-relative:page" coordorigin="1205,1635" coordsize="10384,6301">
            <v:shape id="_x0000_s1093" style="position:absolute;left:1211;top:7930;width:10373;height:0" coordorigin="1211,7930" coordsize="10373,0" path="m1211,7930r10373,e" filled="f" strokeweight=".58pt">
              <v:path arrowok="t"/>
            </v:shape>
            <v:shape id="_x0000_s1092" style="position:absolute;left:11571;top:1641;width:0;height:6273" coordorigin="11571,1641" coordsize="0,6273" path="m11571,1641r,6273e" filled="f" strokeweight=".20553mm">
              <v:path arrowok="t"/>
            </v:shape>
            <w10:wrap anchorx="page" anchory="page"/>
          </v:group>
        </w:pict>
      </w:r>
      <w:r>
        <w:pict>
          <v:group id="_x0000_s1088" style="position:absolute;margin-left:571.55pt;margin-top:463.9pt;width:1.3pt;height:.7pt;z-index:-1757;mso-position-horizontal-relative:page;mso-position-vertical-relative:page" coordorigin="11431,9278" coordsize="26,14">
            <v:shape id="_x0000_s1090" style="position:absolute;left:11438;top:9285;width:12;height:0" coordorigin="11438,9285" coordsize="12,0" path="m11438,9285r12,e" filled="f" strokeweight=".7pt">
              <v:path arrowok="t"/>
            </v:shape>
            <v:shape id="_x0000_s1089" style="position:absolute;left:11438;top:9285;width:12;height:0" coordorigin="11438,9285" coordsize="12,0" path="m11438,9285r12,e" filled="f" strokeweight=".7pt">
              <v:path arrowok="t"/>
            </v:shape>
            <w10:wrap anchorx="page" anchory="page"/>
          </v:group>
        </w:pict>
      </w:r>
    </w:p>
    <w:p w:rsidR="00FD6689" w:rsidRDefault="00627022">
      <w:pPr>
        <w:spacing w:line="240" w:lineRule="exact"/>
        <w:ind w:left="219"/>
        <w:rPr>
          <w:rFonts w:ascii="Arial" w:eastAsia="Arial" w:hAnsi="Arial" w:cs="Arial"/>
          <w:sz w:val="22"/>
          <w:szCs w:val="22"/>
        </w:rPr>
      </w:pPr>
      <w:r>
        <w:pict>
          <v:group id="_x0000_s1086" style="position:absolute;left:0;text-align:left;margin-left:311.25pt;margin-top:12.15pt;width:239.4pt;height:0;z-index:-1739;mso-position-horizontal-relative:page" coordorigin="6225,243" coordsize="4788,0">
            <v:shape id="_x0000_s1087" style="position:absolute;left:6225;top:243;width:4788;height:0" coordorigin="6225,243" coordsize="4788,0" path="m6225,243r4788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position w:val="-1"/>
        </w:rPr>
        <w:t>2.50.</w:t>
      </w:r>
      <w:r>
        <w:rPr>
          <w:rFonts w:ascii="Arial" w:eastAsia="Arial" w:hAnsi="Arial" w:cs="Arial"/>
          <w:b/>
          <w:spacing w:val="3"/>
          <w:position w:val="-1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Name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of</w:t>
      </w:r>
      <w:r>
        <w:rPr>
          <w:rFonts w:ascii="Arial" w:eastAsia="Arial" w:hAnsi="Arial" w:cs="Arial"/>
          <w:b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study</w:t>
      </w:r>
      <w:r>
        <w:rPr>
          <w:rFonts w:ascii="Arial" w:eastAsia="Arial" w:hAnsi="Arial" w:cs="Arial"/>
          <w:b/>
          <w:spacing w:val="-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w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or</w:t>
      </w:r>
      <w:r>
        <w:rPr>
          <w:rFonts w:ascii="Arial" w:eastAsia="Arial" w:hAnsi="Arial" w:cs="Arial"/>
          <w:b/>
          <w:position w:val="-1"/>
          <w:sz w:val="22"/>
          <w:szCs w:val="22"/>
        </w:rPr>
        <w:t>ker f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illin</w:t>
      </w:r>
      <w:r>
        <w:rPr>
          <w:rFonts w:ascii="Arial" w:eastAsia="Arial" w:hAnsi="Arial" w:cs="Arial"/>
          <w:b/>
          <w:position w:val="-1"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t</w:t>
      </w:r>
      <w:r>
        <w:rPr>
          <w:rFonts w:ascii="Arial" w:eastAsia="Arial" w:hAnsi="Arial" w:cs="Arial"/>
          <w:b/>
          <w:position w:val="-1"/>
          <w:sz w:val="22"/>
          <w:szCs w:val="22"/>
        </w:rPr>
        <w:t>his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position w:val="-1"/>
          <w:sz w:val="22"/>
          <w:szCs w:val="22"/>
        </w:rPr>
        <w:t>ct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:rsidR="00FD6689" w:rsidRDefault="00FD6689">
      <w:pPr>
        <w:spacing w:before="10" w:line="100" w:lineRule="exact"/>
        <w:rPr>
          <w:sz w:val="10"/>
          <w:szCs w:val="10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627022">
      <w:pPr>
        <w:spacing w:before="33"/>
        <w:ind w:left="4807" w:right="5018"/>
        <w:jc w:val="center"/>
        <w:sectPr w:rsidR="00FD6689">
          <w:type w:val="continuous"/>
          <w:pgSz w:w="11940" w:h="16860"/>
          <w:pgMar w:top="700" w:right="520" w:bottom="280" w:left="1200" w:header="720" w:footer="720" w:gutter="0"/>
          <w:cols w:space="720"/>
        </w:sectPr>
      </w:pPr>
      <w:r>
        <w:rPr>
          <w:b/>
        </w:rPr>
        <w:t>4</w:t>
      </w:r>
      <w:r>
        <w:rPr>
          <w:b/>
          <w:spacing w:val="1"/>
        </w:rPr>
        <w:t xml:space="preserve"> </w:t>
      </w:r>
      <w:r>
        <w:rPr>
          <w:w w:val="99"/>
        </w:rPr>
        <w:t>/9</w:t>
      </w:r>
    </w:p>
    <w:p w:rsidR="00FD6689" w:rsidRDefault="00FD6689">
      <w:pPr>
        <w:spacing w:before="5" w:line="100" w:lineRule="exact"/>
        <w:rPr>
          <w:sz w:val="10"/>
          <w:szCs w:val="10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627022">
      <w:pPr>
        <w:spacing w:before="32"/>
        <w:ind w:left="545" w:right="728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2.51.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Ever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had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abd</w:t>
      </w:r>
      <w:r>
        <w:rPr>
          <w:rFonts w:ascii="Arial" w:eastAsia="Arial" w:hAnsi="Arial" w:cs="Arial"/>
          <w:b/>
          <w:spacing w:val="-3"/>
          <w:sz w:val="22"/>
          <w:szCs w:val="22"/>
        </w:rPr>
        <w:t>om</w:t>
      </w:r>
      <w:r>
        <w:rPr>
          <w:rFonts w:ascii="Arial" w:eastAsia="Arial" w:hAnsi="Arial" w:cs="Arial"/>
          <w:b/>
          <w:sz w:val="22"/>
          <w:szCs w:val="22"/>
        </w:rPr>
        <w:t>inal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surgery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performed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(e.g.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surgery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for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appendicitis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kidole</w:t>
      </w:r>
      <w:proofErr w:type="spellEnd"/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tumbo</w:t>
      </w:r>
      <w:proofErr w:type="spellEnd"/>
      <w:r>
        <w:rPr>
          <w:rFonts w:ascii="Arial" w:eastAsia="Arial" w:hAnsi="Arial" w:cs="Arial"/>
          <w:sz w:val="22"/>
          <w:szCs w:val="22"/>
        </w:rPr>
        <w:t>),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gall bladder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stone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mawe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kwenye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kibofu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nyongo</w:t>
      </w:r>
      <w:proofErr w:type="spellEnd"/>
      <w:r>
        <w:rPr>
          <w:rFonts w:ascii="Arial" w:eastAsia="Arial" w:hAnsi="Arial" w:cs="Arial"/>
          <w:sz w:val="22"/>
          <w:szCs w:val="22"/>
        </w:rPr>
        <w:t>),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fibroma,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ovary </w:t>
      </w:r>
      <w:r>
        <w:rPr>
          <w:rFonts w:ascii="Arial" w:eastAsia="Arial" w:hAnsi="Arial" w:cs="Arial"/>
          <w:spacing w:val="-2"/>
          <w:sz w:val="22"/>
          <w:szCs w:val="22"/>
        </w:rPr>
        <w:t>cy</w:t>
      </w:r>
      <w:r>
        <w:rPr>
          <w:rFonts w:ascii="Arial" w:eastAsia="Arial" w:hAnsi="Arial" w:cs="Arial"/>
          <w:sz w:val="22"/>
          <w:szCs w:val="22"/>
        </w:rPr>
        <w:t>sts,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caesarean (</w:t>
      </w:r>
      <w:proofErr w:type="spellStart"/>
      <w:r>
        <w:rPr>
          <w:rFonts w:ascii="Arial" w:eastAsia="Arial" w:hAnsi="Arial" w:cs="Arial"/>
          <w:sz w:val="22"/>
          <w:szCs w:val="22"/>
        </w:rPr>
        <w:t>kujifungua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kwa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upasuaji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627022">
      <w:pPr>
        <w:tabs>
          <w:tab w:val="left" w:pos="9000"/>
        </w:tabs>
        <w:spacing w:line="240" w:lineRule="exact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  <w:position w:val="-1"/>
        </w:rPr>
        <w:t>2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51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1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position w:val="-1"/>
        </w:rPr>
        <w:t xml:space="preserve"> </w:t>
      </w:r>
      <w:r>
        <w:rPr>
          <w:rFonts w:ascii="Arial" w:eastAsia="Arial" w:hAnsi="Arial" w:cs="Arial"/>
          <w:spacing w:val="-11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If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yes,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specify: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14" w:line="200" w:lineRule="exact"/>
      </w:pPr>
    </w:p>
    <w:p w:rsidR="00FD6689" w:rsidRDefault="00627022">
      <w:pPr>
        <w:spacing w:before="32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2.52.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HIV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tat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rding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woman: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pond</w:t>
      </w:r>
    </w:p>
    <w:p w:rsidR="00FD6689" w:rsidRDefault="00627022">
      <w:pPr>
        <w:spacing w:before="4"/>
        <w:ind w:left="650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</w:p>
    <w:p w:rsidR="00FD6689" w:rsidRDefault="00627022">
      <w:pPr>
        <w:spacing w:before="1"/>
        <w:ind w:left="650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 be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-t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oday</w:t>
      </w:r>
    </w:p>
    <w:p w:rsidR="00FD6689" w:rsidRDefault="00627022">
      <w:pPr>
        <w:spacing w:line="240" w:lineRule="exact"/>
        <w:ind w:left="650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ot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ant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-t</w:t>
      </w:r>
      <w:r>
        <w:rPr>
          <w:rFonts w:ascii="Arial" w:eastAsia="Arial" w:hAnsi="Arial" w:cs="Arial"/>
          <w:sz w:val="22"/>
          <w:szCs w:val="22"/>
        </w:rPr>
        <w:t>esti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</w:p>
    <w:p w:rsidR="00FD6689" w:rsidRDefault="00627022">
      <w:pPr>
        <w:spacing w:line="240" w:lineRule="exact"/>
        <w:ind w:left="650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 n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3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 be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oday</w:t>
      </w:r>
    </w:p>
    <w:p w:rsidR="00FD6689" w:rsidRDefault="00627022">
      <w:pPr>
        <w:spacing w:line="240" w:lineRule="exact"/>
        <w:ind w:left="6505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 n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3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ant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esti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2.52.1.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positive,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attending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CTC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FD6689">
      <w:pPr>
        <w:spacing w:before="3" w:line="100" w:lineRule="exact"/>
        <w:rPr>
          <w:sz w:val="11"/>
          <w:szCs w:val="11"/>
        </w:rPr>
      </w:pPr>
    </w:p>
    <w:p w:rsidR="00FD6689" w:rsidRDefault="00627022">
      <w:pPr>
        <w:tabs>
          <w:tab w:val="left" w:pos="9460"/>
        </w:tabs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 xml:space="preserve">2.52.1.1.                   </w:t>
      </w:r>
      <w:r>
        <w:rPr>
          <w:rFonts w:ascii="Arial" w:eastAsia="Arial" w:hAnsi="Arial" w:cs="Arial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es, </w:t>
      </w:r>
      <w:r>
        <w:rPr>
          <w:rFonts w:ascii="Arial" w:eastAsia="Arial" w:hAnsi="Arial" w:cs="Arial"/>
          <w:spacing w:val="-5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e: 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before="9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ri</w:t>
      </w:r>
      <w:r>
        <w:rPr>
          <w:rFonts w:ascii="Arial" w:eastAsia="Arial" w:hAnsi="Arial" w:cs="Arial"/>
          <w:b/>
          <w:sz w:val="22"/>
          <w:szCs w:val="22"/>
        </w:rPr>
        <w:t>a</w:t>
      </w:r>
    </w:p>
    <w:p w:rsidR="00FD6689" w:rsidRDefault="00FD6689">
      <w:pPr>
        <w:spacing w:before="1" w:line="120" w:lineRule="exact"/>
        <w:rPr>
          <w:sz w:val="12"/>
          <w:szCs w:val="12"/>
        </w:rPr>
      </w:pPr>
    </w:p>
    <w:p w:rsidR="00FD6689" w:rsidRDefault="00627022">
      <w:pPr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2.53.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Does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have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bednet</w:t>
      </w:r>
      <w:proofErr w:type="spellEnd"/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yes/no                                          </w:t>
      </w:r>
      <w:r>
        <w:rPr>
          <w:rFonts w:ascii="Arial" w:eastAsia="Arial" w:hAnsi="Arial" w:cs="Arial"/>
          <w:b/>
          <w:spacing w:val="5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no</w:t>
      </w:r>
      <w:proofErr w:type="gramEnd"/>
    </w:p>
    <w:p w:rsidR="00FD6689" w:rsidRDefault="00627022">
      <w:pPr>
        <w:spacing w:before="1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2.53.1.        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ht?                                   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627022">
      <w:pPr>
        <w:spacing w:before="3" w:line="240" w:lineRule="exact"/>
        <w:ind w:left="120"/>
        <w:rPr>
          <w:rFonts w:ascii="Arial" w:eastAsia="Arial" w:hAnsi="Arial" w:cs="Arial"/>
          <w:sz w:val="22"/>
          <w:szCs w:val="22"/>
        </w:rPr>
        <w:sectPr w:rsidR="00FD6689">
          <w:headerReference w:type="default" r:id="rId11"/>
          <w:footerReference w:type="default" r:id="rId12"/>
          <w:pgSz w:w="11940" w:h="16860"/>
          <w:pgMar w:top="1000" w:right="620" w:bottom="280" w:left="1220" w:header="736" w:footer="239" w:gutter="0"/>
          <w:pgNumType w:start="5"/>
          <w:cols w:space="720"/>
        </w:sectPr>
      </w:pPr>
      <w:r>
        <w:rPr>
          <w:rFonts w:ascii="Arial" w:eastAsia="Arial" w:hAnsi="Arial" w:cs="Arial"/>
          <w:position w:val="-1"/>
        </w:rPr>
        <w:t xml:space="preserve">2.53.2.        </w:t>
      </w:r>
      <w:r>
        <w:rPr>
          <w:rFonts w:ascii="Arial" w:eastAsia="Arial" w:hAnsi="Arial" w:cs="Arial"/>
          <w:spacing w:val="13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it an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insecticide-impregnated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net?                           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9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  </w:t>
      </w:r>
      <w:r>
        <w:rPr>
          <w:rFonts w:ascii="Arial" w:eastAsia="Arial" w:hAnsi="Arial" w:cs="Arial"/>
          <w:spacing w:val="20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>k</w:t>
      </w:r>
      <w:r>
        <w:rPr>
          <w:rFonts w:ascii="Arial" w:eastAsia="Arial" w:hAnsi="Arial" w:cs="Arial"/>
          <w:position w:val="-1"/>
          <w:sz w:val="22"/>
          <w:szCs w:val="22"/>
        </w:rPr>
        <w:t>no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</w:p>
    <w:p w:rsidR="00FD6689" w:rsidRDefault="00627022">
      <w:pPr>
        <w:spacing w:before="3"/>
        <w:ind w:left="120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2.53.3.        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Obtained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fr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ational program</w:t>
      </w:r>
    </w:p>
    <w:p w:rsidR="00FD6689" w:rsidRDefault="00627022">
      <w:pPr>
        <w:spacing w:before="68" w:line="240" w:lineRule="exact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620" w:bottom="280" w:left="1220" w:header="720" w:footer="720" w:gutter="0"/>
          <w:cols w:num="2" w:space="720" w:equalWidth="0">
            <w:col w:w="4368" w:space="2149"/>
            <w:col w:w="3583"/>
          </w:cols>
        </w:sectPr>
      </w:pPr>
      <w:r>
        <w:br w:type="column"/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yes           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  </w:t>
      </w:r>
      <w:r>
        <w:rPr>
          <w:rFonts w:ascii="Arial" w:eastAsia="Arial" w:hAnsi="Arial" w:cs="Arial"/>
          <w:spacing w:val="21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unknown</w:t>
      </w:r>
    </w:p>
    <w:p w:rsidR="00FD6689" w:rsidRDefault="00627022">
      <w:pPr>
        <w:spacing w:before="9" w:line="140" w:lineRule="exact"/>
        <w:rPr>
          <w:sz w:val="15"/>
          <w:szCs w:val="15"/>
        </w:rPr>
      </w:pPr>
      <w:r>
        <w:pict>
          <v:group id="_x0000_s1079" style="position:absolute;margin-left:64.8pt;margin-top:70.15pt;width:512.45pt;height:653.6pt;z-index:-1738;mso-position-horizontal-relative:page;mso-position-vertical-relative:page" coordorigin="1296,1403" coordsize="10249,13072">
            <v:shape id="_x0000_s1085" style="position:absolute;left:4659;top:13817;width:6123;height:0" coordorigin="4659,13817" coordsize="6123,0" path="m4659,13817r6123,e" filled="f" strokeweight=".84pt">
              <v:path arrowok="t"/>
            </v:shape>
            <v:shape id="_x0000_s1084" style="position:absolute;left:1305;top:1409;width:10229;height:0" coordorigin="1305,1409" coordsize="10229,0" path="m1305,1409r10229,e" filled="f" strokeweight=".58pt">
              <v:path arrowok="t"/>
            </v:shape>
            <v:shape id="_x0000_s1083" style="position:absolute;left:1305;top:14469;width:10229;height:0" coordorigin="1305,14469" coordsize="10229,0" path="m1305,14469r10229,e" filled="f" strokeweight=".58pt">
              <v:path arrowok="t"/>
            </v:shape>
            <v:shape id="_x0000_s1082" style="position:absolute;left:1299;top:1422;width:0;height:13026" coordorigin="1299,1422" coordsize="0,13026" path="m1299,1422r,13026e" filled="f" strokeweight=".1028mm">
              <v:path arrowok="t"/>
            </v:shape>
            <v:shape id="_x0000_s1081" style="position:absolute;left:11542;top:1422;width:0;height:13038" coordorigin="11542,1422" coordsize="0,13038" path="m11542,1422r,13037e" filled="f" strokeweight=".1028mm">
              <v:path arrowok="t"/>
            </v:shape>
            <v:shape id="_x0000_s1080" style="position:absolute;left:4662;top:13814;width:6120;height:0" coordorigin="4662,13814" coordsize="6120,0" path="m4662,13814r6120,e" filled="f" strokeweight=".24536mm">
              <v:path arrowok="t"/>
            </v:shape>
            <w10:wrap anchorx="page" anchory="page"/>
          </v:group>
        </w:pict>
      </w:r>
    </w:p>
    <w:p w:rsidR="00FD6689" w:rsidRDefault="00627022">
      <w:pPr>
        <w:spacing w:before="32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2.54.  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malaria</w:t>
      </w:r>
      <w:r>
        <w:rPr>
          <w:rFonts w:ascii="Arial" w:eastAsia="Arial" w:hAnsi="Arial" w:cs="Arial"/>
          <w:b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2"/>
          <w:sz w:val="22"/>
          <w:szCs w:val="22"/>
        </w:rPr>
        <w:t>tt</w:t>
      </w:r>
      <w:r>
        <w:rPr>
          <w:rFonts w:ascii="Arial" w:eastAsia="Arial" w:hAnsi="Arial" w:cs="Arial"/>
          <w:b/>
          <w:sz w:val="22"/>
          <w:szCs w:val="22"/>
        </w:rPr>
        <w:t>acks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since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the </w:t>
      </w:r>
      <w:r>
        <w:rPr>
          <w:rFonts w:ascii="Arial" w:eastAsia="Arial" w:hAnsi="Arial" w:cs="Arial"/>
          <w:b/>
          <w:sz w:val="22"/>
          <w:szCs w:val="22"/>
        </w:rPr>
        <w:t>beginning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o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the curre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t pregnancy?</w:t>
      </w:r>
    </w:p>
    <w:p w:rsidR="00FD6689" w:rsidRDefault="00627022">
      <w:pPr>
        <w:spacing w:line="240" w:lineRule="exact"/>
        <w:ind w:left="574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0     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1    </w:t>
      </w:r>
      <w:r>
        <w:rPr>
          <w:rFonts w:ascii="Arial" w:eastAsia="Arial" w:hAnsi="Arial" w:cs="Arial"/>
          <w:spacing w:val="60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2    </w:t>
      </w:r>
      <w:r>
        <w:rPr>
          <w:rFonts w:ascii="Arial" w:eastAsia="Arial" w:hAnsi="Arial" w:cs="Arial"/>
          <w:spacing w:val="53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3     </w:t>
      </w:r>
      <w:r>
        <w:rPr>
          <w:rFonts w:ascii="Arial" w:eastAsia="Arial" w:hAnsi="Arial" w:cs="Arial"/>
          <w:spacing w:val="25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</w:p>
    <w:p w:rsidR="00FD6689" w:rsidRDefault="00627022">
      <w:pPr>
        <w:tabs>
          <w:tab w:val="left" w:pos="4020"/>
        </w:tabs>
        <w:spacing w:before="1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7"/>
          <w:sz w:val="22"/>
          <w:szCs w:val="22"/>
        </w:rPr>
        <w:t>2</w:t>
      </w:r>
      <w:r>
        <w:rPr>
          <w:rFonts w:ascii="Arial" w:eastAsia="Arial" w:hAnsi="Arial" w:cs="Arial"/>
          <w:w w:val="98"/>
          <w:sz w:val="22"/>
          <w:szCs w:val="22"/>
        </w:rPr>
        <w:t>.</w:t>
      </w:r>
      <w:r>
        <w:rPr>
          <w:rFonts w:ascii="Arial" w:eastAsia="Arial" w:hAnsi="Arial" w:cs="Arial"/>
          <w:w w:val="97"/>
          <w:sz w:val="22"/>
          <w:szCs w:val="22"/>
        </w:rPr>
        <w:t>54</w:t>
      </w:r>
      <w:r>
        <w:rPr>
          <w:rFonts w:ascii="Arial" w:eastAsia="Arial" w:hAnsi="Arial" w:cs="Arial"/>
          <w:w w:val="98"/>
          <w:sz w:val="22"/>
          <w:szCs w:val="22"/>
        </w:rPr>
        <w:t>.</w:t>
      </w:r>
      <w:r>
        <w:rPr>
          <w:rFonts w:ascii="Arial" w:eastAsia="Arial" w:hAnsi="Arial" w:cs="Arial"/>
          <w:w w:val="97"/>
          <w:sz w:val="22"/>
          <w:szCs w:val="22"/>
        </w:rPr>
        <w:t>1</w:t>
      </w:r>
      <w:r>
        <w:rPr>
          <w:rFonts w:ascii="Arial" w:eastAsia="Arial" w:hAnsi="Arial" w:cs="Arial"/>
          <w:w w:val="98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        </w:t>
      </w:r>
      <w:r>
        <w:rPr>
          <w:rFonts w:ascii="Arial" w:eastAsia="Arial" w:hAnsi="Arial" w:cs="Arial"/>
          <w:spacing w:val="-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oth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nu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line="240" w:lineRule="exact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2.54.2.       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-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malaria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7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4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proofErr w:type="spellStart"/>
      <w:proofErr w:type="gramStart"/>
      <w:r>
        <w:rPr>
          <w:rFonts w:ascii="Arial" w:eastAsia="Arial" w:hAnsi="Arial" w:cs="Arial"/>
          <w:spacing w:val="-2"/>
          <w:sz w:val="22"/>
          <w:szCs w:val="22"/>
        </w:rPr>
        <w:t>yyy</w:t>
      </w:r>
      <w:r>
        <w:rPr>
          <w:rFonts w:ascii="Arial" w:eastAsia="Arial" w:hAnsi="Arial" w:cs="Arial"/>
          <w:spacing w:val="3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-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-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2.54.3.</w:t>
      </w:r>
      <w:r>
        <w:rPr>
          <w:rFonts w:ascii="Arial" w:eastAsia="Arial" w:hAnsi="Arial" w:cs="Arial"/>
          <w:sz w:val="22"/>
          <w:szCs w:val="22"/>
        </w:rPr>
        <w:t xml:space="preserve">     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2nd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attack: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dd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1"/>
          <w:sz w:val="22"/>
          <w:szCs w:val="22"/>
        </w:rPr>
        <w:t>mm</w:t>
      </w:r>
      <w:r>
        <w:rPr>
          <w:rFonts w:ascii="Arial" w:eastAsia="Arial" w:hAnsi="Arial" w:cs="Arial"/>
          <w:sz w:val="22"/>
          <w:szCs w:val="22"/>
        </w:rPr>
        <w:t>/</w:t>
      </w:r>
      <w:proofErr w:type="spellStart"/>
      <w:proofErr w:type="gramStart"/>
      <w:r>
        <w:rPr>
          <w:rFonts w:ascii="Arial" w:eastAsia="Arial" w:hAnsi="Arial" w:cs="Arial"/>
          <w:spacing w:val="-2"/>
          <w:sz w:val="22"/>
          <w:szCs w:val="22"/>
        </w:rPr>
        <w:t>yyyy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627022">
      <w:pPr>
        <w:spacing w:line="240" w:lineRule="exact"/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2.54.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      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dd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>/</w:t>
      </w:r>
      <w:r>
        <w:rPr>
          <w:rFonts w:ascii="Arial" w:eastAsia="Arial" w:hAnsi="Arial" w:cs="Arial"/>
          <w:spacing w:val="1"/>
          <w:sz w:val="18"/>
          <w:szCs w:val="18"/>
        </w:rPr>
        <w:t>mm/</w:t>
      </w:r>
      <w:proofErr w:type="spellStart"/>
      <w:proofErr w:type="gramStart"/>
      <w:r>
        <w:rPr>
          <w:rFonts w:ascii="Arial" w:eastAsia="Arial" w:hAnsi="Arial" w:cs="Arial"/>
          <w:spacing w:val="-1"/>
          <w:sz w:val="18"/>
          <w:szCs w:val="18"/>
        </w:rPr>
        <w:t>yyyy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)   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                                                     </w:t>
      </w:r>
      <w:r>
        <w:rPr>
          <w:rFonts w:ascii="Arial" w:eastAsia="Arial" w:hAnsi="Arial" w:cs="Arial"/>
          <w:spacing w:val="36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FD6689" w:rsidRDefault="00FD6689">
      <w:pPr>
        <w:spacing w:before="8" w:line="160" w:lineRule="exact"/>
        <w:rPr>
          <w:sz w:val="16"/>
          <w:szCs w:val="16"/>
        </w:rPr>
      </w:pPr>
    </w:p>
    <w:p w:rsidR="00FD6689" w:rsidRDefault="00627022">
      <w:pPr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2.55.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1st mal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 a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ack:</w:t>
      </w:r>
    </w:p>
    <w:p w:rsidR="00FD6689" w:rsidRDefault="00627022">
      <w:pPr>
        <w:spacing w:line="24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2.55.1.        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Was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 confirmed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wi</w:t>
      </w:r>
      <w:r>
        <w:rPr>
          <w:rFonts w:ascii="Arial" w:eastAsia="Arial" w:hAnsi="Arial" w:cs="Arial"/>
          <w:sz w:val="22"/>
          <w:szCs w:val="22"/>
        </w:rPr>
        <w:t>th 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blood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test?              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yes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 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unspecified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2.55.2.        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ha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tre</w:t>
      </w:r>
      <w:r>
        <w:rPr>
          <w:rFonts w:ascii="Arial" w:eastAsia="Arial" w:hAnsi="Arial" w:cs="Arial"/>
          <w:spacing w:val="-3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>ment did you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take?            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Quinine                 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SP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Metakelfin</w:t>
      </w:r>
      <w:proofErr w:type="spellEnd"/>
    </w:p>
    <w:p w:rsidR="00FD6689" w:rsidRDefault="00627022">
      <w:pPr>
        <w:spacing w:line="240" w:lineRule="exact"/>
        <w:ind w:left="5185"/>
        <w:rPr>
          <w:rFonts w:ascii="Wingdings" w:eastAsia="Wingdings" w:hAnsi="Wingdings" w:cs="Wingdings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Chloroquine</w:t>
      </w:r>
      <w:r>
        <w:rPr>
          <w:rFonts w:ascii="Arial" w:eastAsia="Arial" w:hAnsi="Arial" w:cs="Arial"/>
          <w:sz w:val="22"/>
          <w:szCs w:val="22"/>
        </w:rPr>
        <w:t xml:space="preserve">         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Herbal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remedy </w:t>
      </w:r>
      <w:r>
        <w:rPr>
          <w:rFonts w:ascii="Wingdings" w:eastAsia="Wingdings" w:hAnsi="Wingdings" w:cs="Wingdings"/>
          <w:sz w:val="22"/>
          <w:szCs w:val="22"/>
        </w:rPr>
        <w:t></w:t>
      </w:r>
    </w:p>
    <w:p w:rsidR="00FD6689" w:rsidRDefault="00627022">
      <w:pPr>
        <w:spacing w:line="240" w:lineRule="exact"/>
        <w:ind w:left="518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None       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unspecified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ALU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tabs>
          <w:tab w:val="left" w:pos="9600"/>
        </w:tabs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 xml:space="preserve">2.55.2.1.                 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her, deta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s: 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FD6689">
      <w:pPr>
        <w:spacing w:before="6" w:line="100" w:lineRule="exact"/>
        <w:rPr>
          <w:sz w:val="11"/>
          <w:szCs w:val="11"/>
        </w:rPr>
      </w:pPr>
    </w:p>
    <w:p w:rsidR="00FD6689" w:rsidRDefault="00627022">
      <w:pPr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2.56.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2nd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malaria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attack:</w:t>
      </w:r>
    </w:p>
    <w:p w:rsidR="00FD6689" w:rsidRDefault="00627022">
      <w:pPr>
        <w:spacing w:line="22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</w:rPr>
        <w:t xml:space="preserve">2.56.1.        </w:t>
      </w:r>
      <w:r>
        <w:rPr>
          <w:rFonts w:ascii="Arial" w:eastAsia="Arial" w:hAnsi="Arial" w:cs="Arial"/>
          <w:spacing w:val="8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Was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mal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a confirmed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wi</w:t>
      </w:r>
      <w:r>
        <w:rPr>
          <w:rFonts w:ascii="Arial" w:eastAsia="Arial" w:hAnsi="Arial" w:cs="Arial"/>
          <w:position w:val="-1"/>
          <w:sz w:val="22"/>
          <w:szCs w:val="22"/>
        </w:rPr>
        <w:t>th a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blood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test                     </w:t>
      </w:r>
      <w:r>
        <w:rPr>
          <w:rFonts w:ascii="Arial" w:eastAsia="Arial" w:hAnsi="Arial" w:cs="Arial"/>
          <w:spacing w:val="13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yes</w:t>
      </w:r>
      <w:r>
        <w:rPr>
          <w:rFonts w:ascii="Arial" w:eastAsia="Arial" w:hAnsi="Arial" w:cs="Arial"/>
          <w:spacing w:val="50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  </w:t>
      </w:r>
      <w:r>
        <w:rPr>
          <w:rFonts w:ascii="Arial" w:eastAsia="Arial" w:hAnsi="Arial" w:cs="Arial"/>
          <w:spacing w:val="24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unspecified</w:t>
      </w:r>
    </w:p>
    <w:p w:rsidR="00FD6689" w:rsidRDefault="00FD6689">
      <w:pPr>
        <w:spacing w:before="8" w:line="40" w:lineRule="exact"/>
        <w:rPr>
          <w:sz w:val="4"/>
          <w:szCs w:val="4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4"/>
        <w:gridCol w:w="3610"/>
        <w:gridCol w:w="1908"/>
        <w:gridCol w:w="2960"/>
      </w:tblGrid>
      <w:tr w:rsidR="00FD6689">
        <w:trPr>
          <w:trHeight w:hRule="exact" w:val="330"/>
        </w:trPr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91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2.56.2.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25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tre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z w:val="22"/>
                <w:szCs w:val="22"/>
              </w:rPr>
              <w:t>ment did you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take?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47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Quinine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7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Metakelfin</w:t>
            </w:r>
            <w:proofErr w:type="spellEnd"/>
          </w:p>
        </w:tc>
      </w:tr>
      <w:tr w:rsidR="00FD6689">
        <w:trPr>
          <w:trHeight w:hRule="exact" w:val="240"/>
        </w:trPr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490" w:right="-8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Chloroquine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71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Herbal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remedy</w:t>
            </w:r>
          </w:p>
        </w:tc>
      </w:tr>
      <w:tr w:rsidR="00FD6689">
        <w:trPr>
          <w:trHeight w:hRule="exact" w:val="330"/>
        </w:trPr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49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spe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8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LU</w:t>
            </w:r>
          </w:p>
        </w:tc>
      </w:tr>
    </w:tbl>
    <w:p w:rsidR="00FD6689" w:rsidRDefault="00627022">
      <w:pPr>
        <w:tabs>
          <w:tab w:val="left" w:pos="9480"/>
        </w:tabs>
        <w:spacing w:before="18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 xml:space="preserve">2.56.2.1.                 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her, deta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s: 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FD6689">
      <w:pPr>
        <w:spacing w:before="2" w:line="120" w:lineRule="exact"/>
        <w:rPr>
          <w:sz w:val="13"/>
          <w:szCs w:val="13"/>
        </w:rPr>
      </w:pPr>
    </w:p>
    <w:p w:rsidR="00FD6689" w:rsidRDefault="00627022">
      <w:pPr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2.57.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3rd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 a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z w:val="22"/>
          <w:szCs w:val="22"/>
        </w:rPr>
        <w:t>ack:</w:t>
      </w:r>
    </w:p>
    <w:p w:rsidR="00FD6689" w:rsidRDefault="00627022">
      <w:pPr>
        <w:spacing w:line="220" w:lineRule="exact"/>
        <w:ind w:left="22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</w:rPr>
        <w:t xml:space="preserve">2.57.1.        </w:t>
      </w:r>
      <w:r>
        <w:rPr>
          <w:rFonts w:ascii="Arial" w:eastAsia="Arial" w:hAnsi="Arial" w:cs="Arial"/>
          <w:spacing w:val="8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Was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mal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a confirmed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wi</w:t>
      </w:r>
      <w:r>
        <w:rPr>
          <w:rFonts w:ascii="Arial" w:eastAsia="Arial" w:hAnsi="Arial" w:cs="Arial"/>
          <w:position w:val="-1"/>
          <w:sz w:val="22"/>
          <w:szCs w:val="22"/>
        </w:rPr>
        <w:t>th a</w:t>
      </w:r>
      <w:r>
        <w:rPr>
          <w:rFonts w:ascii="Arial" w:eastAsia="Arial" w:hAnsi="Arial" w:cs="Arial"/>
          <w:spacing w:val="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blood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test?                   </w:t>
      </w:r>
      <w:r>
        <w:rPr>
          <w:rFonts w:ascii="Arial" w:eastAsia="Arial" w:hAnsi="Arial" w:cs="Arial"/>
          <w:spacing w:val="10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yes</w:t>
      </w:r>
      <w:r>
        <w:rPr>
          <w:rFonts w:ascii="Arial" w:eastAsia="Arial" w:hAnsi="Arial" w:cs="Arial"/>
          <w:spacing w:val="4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  </w:t>
      </w:r>
      <w:r>
        <w:rPr>
          <w:rFonts w:ascii="Arial" w:eastAsia="Arial" w:hAnsi="Arial" w:cs="Arial"/>
          <w:spacing w:val="24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unspecified</w:t>
      </w:r>
    </w:p>
    <w:p w:rsidR="00FD6689" w:rsidRDefault="00FD6689">
      <w:pPr>
        <w:spacing w:before="6" w:line="20" w:lineRule="exact"/>
        <w:rPr>
          <w:sz w:val="3"/>
          <w:szCs w:val="3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1"/>
        <w:gridCol w:w="3564"/>
        <w:gridCol w:w="1908"/>
        <w:gridCol w:w="2960"/>
      </w:tblGrid>
      <w:tr w:rsidR="00FD6689">
        <w:trPr>
          <w:trHeight w:hRule="exact" w:val="338"/>
        </w:trPr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91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2.57.2.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21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tre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at</w:t>
            </w:r>
            <w:r>
              <w:rPr>
                <w:rFonts w:ascii="Arial" w:eastAsia="Arial" w:hAnsi="Arial" w:cs="Arial"/>
                <w:sz w:val="22"/>
                <w:szCs w:val="22"/>
              </w:rPr>
              <w:t>ment did you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take?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47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Quinine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72"/>
              <w:ind w:left="7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SP</w:t>
            </w:r>
            <w:r>
              <w:rPr>
                <w:rFonts w:ascii="Arial" w:eastAsia="Arial" w:hAnsi="Arial" w:cs="Arial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Metakelfin</w:t>
            </w:r>
            <w:proofErr w:type="spellEnd"/>
          </w:p>
        </w:tc>
      </w:tr>
      <w:tr w:rsidR="00FD6689">
        <w:trPr>
          <w:trHeight w:hRule="exact" w:val="612"/>
        </w:trPr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490" w:right="-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</w:p>
          <w:p w:rsidR="00FD6689" w:rsidRDefault="00627022">
            <w:pPr>
              <w:spacing w:line="240" w:lineRule="exact"/>
              <w:ind w:left="49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671" w:right="51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erbal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emedy</w:t>
            </w:r>
          </w:p>
          <w:p w:rsidR="00FD6689" w:rsidRDefault="00627022">
            <w:pPr>
              <w:spacing w:line="240" w:lineRule="exact"/>
              <w:ind w:left="-37" w:right="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spe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8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LU</w:t>
            </w:r>
          </w:p>
        </w:tc>
      </w:tr>
      <w:tr w:rsidR="00FD6689">
        <w:trPr>
          <w:trHeight w:hRule="exact" w:val="455"/>
        </w:trPr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>
            <w:pPr>
              <w:spacing w:before="5" w:line="140" w:lineRule="exact"/>
              <w:rPr>
                <w:sz w:val="14"/>
                <w:szCs w:val="14"/>
              </w:rPr>
            </w:pPr>
          </w:p>
          <w:p w:rsidR="00FD6689" w:rsidRDefault="00627022">
            <w:pPr>
              <w:ind w:left="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2.57.2.1.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>
            <w:pPr>
              <w:spacing w:before="7" w:line="100" w:lineRule="exact"/>
              <w:rPr>
                <w:sz w:val="10"/>
                <w:szCs w:val="10"/>
              </w:rPr>
            </w:pPr>
          </w:p>
          <w:p w:rsidR="00FD6689" w:rsidRDefault="00627022">
            <w:pPr>
              <w:ind w:left="73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If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her, deta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s: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</w:tr>
    </w:tbl>
    <w:p w:rsidR="00FD6689" w:rsidRDefault="00627022">
      <w:pPr>
        <w:tabs>
          <w:tab w:val="left" w:pos="9940"/>
        </w:tabs>
        <w:spacing w:before="41"/>
        <w:ind w:left="199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620" w:bottom="280" w:left="1220" w:header="720" w:footer="720" w:gutter="0"/>
          <w:cols w:space="720"/>
        </w:sectPr>
      </w:pPr>
      <w:r>
        <w:rPr>
          <w:rFonts w:ascii="Arial" w:eastAsia="Arial" w:hAnsi="Arial" w:cs="Arial"/>
          <w:b/>
          <w:w w:val="99"/>
        </w:rPr>
        <w:t>2.57.3.</w:t>
      </w:r>
      <w:r>
        <w:rPr>
          <w:rFonts w:ascii="Arial" w:eastAsia="Arial" w:hAnsi="Arial" w:cs="Arial"/>
          <w:b/>
          <w:spacing w:val="-18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of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study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w</w:t>
      </w:r>
      <w:r>
        <w:rPr>
          <w:rFonts w:ascii="Arial" w:eastAsia="Arial" w:hAnsi="Arial" w:cs="Arial"/>
          <w:b/>
          <w:spacing w:val="-1"/>
          <w:sz w:val="22"/>
          <w:szCs w:val="22"/>
        </w:rPr>
        <w:t>or</w:t>
      </w:r>
      <w:r>
        <w:rPr>
          <w:rFonts w:ascii="Arial" w:eastAsia="Arial" w:hAnsi="Arial" w:cs="Arial"/>
          <w:b/>
          <w:sz w:val="22"/>
          <w:szCs w:val="22"/>
        </w:rPr>
        <w:t>ker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illin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-2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his s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ct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FD6689">
      <w:pPr>
        <w:spacing w:line="200" w:lineRule="exact"/>
      </w:pPr>
    </w:p>
    <w:p w:rsidR="00FD6689" w:rsidRDefault="00FD6689">
      <w:pPr>
        <w:spacing w:before="10" w:line="280" w:lineRule="exact"/>
        <w:rPr>
          <w:sz w:val="28"/>
          <w:szCs w:val="28"/>
        </w:rPr>
      </w:pPr>
    </w:p>
    <w:p w:rsidR="00FD6689" w:rsidRDefault="00627022">
      <w:pPr>
        <w:spacing w:before="32"/>
        <w:ind w:left="37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ED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2"/>
          <w:sz w:val="22"/>
          <w:szCs w:val="22"/>
        </w:rPr>
        <w:t>S</w:t>
      </w:r>
      <w:r>
        <w:rPr>
          <w:rFonts w:ascii="Arial" w:eastAsia="Arial" w:hAnsi="Arial" w:cs="Arial"/>
          <w:b/>
          <w:spacing w:val="-15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E 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d S</w:t>
      </w:r>
      <w:r>
        <w:rPr>
          <w:rFonts w:ascii="Arial" w:eastAsia="Arial" w:hAnsi="Arial" w:cs="Arial"/>
          <w:b/>
          <w:spacing w:val="-1"/>
          <w:sz w:val="22"/>
          <w:szCs w:val="22"/>
        </w:rPr>
        <w:t>UBS</w:t>
      </w:r>
      <w:r>
        <w:rPr>
          <w:rFonts w:ascii="Arial" w:eastAsia="Arial" w:hAnsi="Arial" w:cs="Arial"/>
          <w:b/>
          <w:spacing w:val="4"/>
          <w:sz w:val="22"/>
          <w:szCs w:val="22"/>
        </w:rPr>
        <w:t>T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BUS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:rsidR="00FD6689" w:rsidRDefault="00FD6689">
      <w:pPr>
        <w:spacing w:before="7" w:line="100" w:lineRule="exact"/>
        <w:rPr>
          <w:sz w:val="11"/>
          <w:szCs w:val="11"/>
        </w:rPr>
      </w:pPr>
    </w:p>
    <w:p w:rsidR="00FD6689" w:rsidRDefault="00627022">
      <w:pPr>
        <w:ind w:left="37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2.58.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IP</w:t>
      </w:r>
      <w:r>
        <w:rPr>
          <w:rFonts w:ascii="Arial" w:eastAsia="Arial" w:hAnsi="Arial" w:cs="Arial"/>
          <w:b/>
          <w:spacing w:val="-5"/>
          <w:sz w:val="22"/>
          <w:szCs w:val="22"/>
        </w:rPr>
        <w:t>Tp</w:t>
      </w:r>
      <w:proofErr w:type="spellEnd"/>
      <w:r>
        <w:rPr>
          <w:rFonts w:ascii="Arial" w:eastAsia="Arial" w:hAnsi="Arial" w:cs="Arial"/>
          <w:b/>
          <w:sz w:val="22"/>
          <w:szCs w:val="22"/>
        </w:rPr>
        <w:t>-SP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taken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during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rrent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pregna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gramEnd"/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do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 doses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 doses</w:t>
      </w:r>
    </w:p>
    <w:p w:rsidR="00FD6689" w:rsidRDefault="00FD6689">
      <w:pPr>
        <w:spacing w:before="1" w:line="120" w:lineRule="exact"/>
        <w:rPr>
          <w:sz w:val="12"/>
          <w:szCs w:val="12"/>
        </w:rPr>
      </w:pPr>
    </w:p>
    <w:p w:rsidR="00FD6689" w:rsidRDefault="00627022">
      <w:pPr>
        <w:spacing w:line="240" w:lineRule="exact"/>
        <w:ind w:left="376"/>
        <w:rPr>
          <w:rFonts w:ascii="Arial" w:eastAsia="Arial" w:hAnsi="Arial" w:cs="Arial"/>
          <w:sz w:val="22"/>
          <w:szCs w:val="22"/>
        </w:rPr>
        <w:sectPr w:rsidR="00FD6689">
          <w:pgSz w:w="11940" w:h="16860"/>
          <w:pgMar w:top="1000" w:right="360" w:bottom="280" w:left="940" w:header="736" w:footer="239" w:gutter="0"/>
          <w:cols w:space="720"/>
        </w:sect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2.59.  </w:t>
      </w:r>
      <w:r>
        <w:rPr>
          <w:rFonts w:ascii="Arial" w:eastAsia="Arial" w:hAnsi="Arial" w:cs="Arial"/>
          <w:spacing w:val="3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Ot</w:t>
      </w:r>
      <w:r>
        <w:rPr>
          <w:rFonts w:ascii="Arial" w:eastAsia="Arial" w:hAnsi="Arial" w:cs="Arial"/>
          <w:b/>
          <w:position w:val="-1"/>
          <w:sz w:val="22"/>
          <w:szCs w:val="22"/>
        </w:rPr>
        <w:t>her malaria chemoprophylaxis</w:t>
      </w:r>
      <w:r>
        <w:rPr>
          <w:rFonts w:ascii="Arial" w:eastAsia="Arial" w:hAnsi="Arial" w:cs="Arial"/>
          <w:b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during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curre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regnancy?      </w:t>
      </w:r>
      <w:r>
        <w:rPr>
          <w:rFonts w:ascii="Arial" w:eastAsia="Arial" w:hAnsi="Arial" w:cs="Arial"/>
          <w:spacing w:val="34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yes             </w:t>
      </w:r>
      <w:r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</w:t>
      </w:r>
    </w:p>
    <w:p w:rsidR="00FD6689" w:rsidRDefault="00627022">
      <w:pPr>
        <w:spacing w:before="6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2.59.1.       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yes,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what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treatment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was taken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(≥1)?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Chl</w:t>
      </w:r>
      <w:r>
        <w:rPr>
          <w:rFonts w:ascii="Arial" w:eastAsia="Arial" w:hAnsi="Arial" w:cs="Arial"/>
          <w:spacing w:val="-3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>oquine</w:t>
      </w:r>
    </w:p>
    <w:p w:rsidR="00FD6689" w:rsidRDefault="00627022">
      <w:pPr>
        <w:spacing w:line="220" w:lineRule="exact"/>
        <w:ind w:right="10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unspecified</w:t>
      </w:r>
    </w:p>
    <w:p w:rsidR="00FD6689" w:rsidRDefault="00627022">
      <w:pPr>
        <w:spacing w:before="6"/>
        <w:rPr>
          <w:rFonts w:ascii="Arial" w:eastAsia="Arial" w:hAnsi="Arial" w:cs="Arial"/>
          <w:sz w:val="22"/>
          <w:szCs w:val="22"/>
        </w:rPr>
      </w:pPr>
      <w:r>
        <w:br w:type="column"/>
      </w:r>
      <w:proofErr w:type="gramStart"/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r>
        <w:rPr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Herbal</w:t>
      </w:r>
      <w:proofErr w:type="gramEnd"/>
    </w:p>
    <w:p w:rsidR="00FD6689" w:rsidRDefault="00627022">
      <w:pPr>
        <w:spacing w:line="220" w:lineRule="exact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360" w:bottom="280" w:left="940" w:header="720" w:footer="720" w:gutter="0"/>
          <w:cols w:num="2" w:space="720" w:equalWidth="0">
            <w:col w:w="6800" w:space="825"/>
            <w:col w:w="3015"/>
          </w:cols>
        </w:sectPr>
      </w:pP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-3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other</w:t>
      </w:r>
    </w:p>
    <w:p w:rsidR="00FD6689" w:rsidRDefault="00627022">
      <w:pPr>
        <w:tabs>
          <w:tab w:val="left" w:pos="9840"/>
        </w:tabs>
        <w:spacing w:before="20" w:line="240" w:lineRule="exact"/>
        <w:ind w:left="50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18"/>
          <w:szCs w:val="18"/>
        </w:rPr>
        <w:t xml:space="preserve">2.59.1.1.  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If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her, deta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8" w:line="160" w:lineRule="exact"/>
        <w:rPr>
          <w:sz w:val="17"/>
          <w:szCs w:val="17"/>
        </w:rPr>
      </w:pPr>
    </w:p>
    <w:p w:rsidR="00FD6689" w:rsidRDefault="00627022">
      <w:pPr>
        <w:spacing w:before="32" w:line="240" w:lineRule="exact"/>
        <w:ind w:left="50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2.60.  </w:t>
      </w:r>
      <w:r>
        <w:rPr>
          <w:rFonts w:ascii="Arial" w:eastAsia="Arial" w:hAnsi="Arial" w:cs="Arial"/>
          <w:spacing w:val="3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Curre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>tly</w:t>
      </w:r>
      <w:r>
        <w:rPr>
          <w:rFonts w:ascii="Arial" w:eastAsia="Arial" w:hAnsi="Arial" w:cs="Arial"/>
          <w:b/>
          <w:spacing w:val="-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taki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b/>
          <w:position w:val="-1"/>
          <w:sz w:val="22"/>
          <w:szCs w:val="22"/>
        </w:rPr>
        <w:t>edic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at</w:t>
      </w:r>
      <w:r>
        <w:rPr>
          <w:rFonts w:ascii="Arial" w:eastAsia="Arial" w:hAnsi="Arial" w:cs="Arial"/>
          <w:b/>
          <w:position w:val="-1"/>
          <w:sz w:val="22"/>
          <w:szCs w:val="22"/>
        </w:rPr>
        <w:t>ion?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                                                     </w:t>
      </w:r>
      <w:r>
        <w:rPr>
          <w:rFonts w:ascii="Arial" w:eastAsia="Arial" w:hAnsi="Arial" w:cs="Arial"/>
          <w:b/>
          <w:spacing w:val="60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yes             </w:t>
      </w:r>
      <w:r>
        <w:rPr>
          <w:rFonts w:ascii="Arial" w:eastAsia="Arial" w:hAnsi="Arial" w:cs="Arial"/>
          <w:spacing w:val="18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</w:t>
      </w: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0"/>
        <w:gridCol w:w="3151"/>
        <w:gridCol w:w="2283"/>
        <w:gridCol w:w="1528"/>
        <w:gridCol w:w="1410"/>
      </w:tblGrid>
      <w:tr w:rsidR="00FD6689">
        <w:trPr>
          <w:trHeight w:hRule="exact" w:val="266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22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2.60.1.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"/>
              <w:ind w:left="26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es,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 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et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≥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“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”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)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"/>
              <w:ind w:left="31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cs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"/>
              <w:ind w:left="114" w:right="-2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antimal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ial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"/>
              <w:ind w:left="3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iron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B12</w:t>
            </w:r>
          </w:p>
        </w:tc>
      </w:tr>
      <w:tr w:rsidR="00FD6689">
        <w:trPr>
          <w:trHeight w:hRule="exact" w:val="253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31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11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bs</w:t>
            </w:r>
          </w:p>
        </w:tc>
      </w:tr>
      <w:tr w:rsidR="00FD6689">
        <w:trPr>
          <w:trHeight w:hRule="exact" w:val="253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31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11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nal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>emo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proofErr w:type="spellEnd"/>
          </w:p>
        </w:tc>
      </w:tr>
      <w:tr w:rsidR="00FD6689">
        <w:trPr>
          <w:trHeight w:hRule="exact" w:val="338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31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ns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11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</w:t>
            </w:r>
            <w:r>
              <w:rPr>
                <w:rFonts w:ascii="Arial" w:eastAsia="Arial" w:hAnsi="Arial" w:cs="Arial"/>
                <w:sz w:val="22"/>
                <w:szCs w:val="22"/>
              </w:rPr>
              <w:t>lers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oth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</w:p>
        </w:tc>
      </w:tr>
    </w:tbl>
    <w:p w:rsidR="00FD6689" w:rsidRDefault="00FD6689">
      <w:pPr>
        <w:spacing w:line="140" w:lineRule="exact"/>
        <w:rPr>
          <w:sz w:val="15"/>
          <w:szCs w:val="15"/>
        </w:rPr>
      </w:pPr>
    </w:p>
    <w:p w:rsidR="00FD6689" w:rsidRDefault="00627022">
      <w:pPr>
        <w:tabs>
          <w:tab w:val="left" w:pos="10360"/>
        </w:tabs>
        <w:spacing w:before="32"/>
        <w:ind w:left="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 xml:space="preserve">2.60.1.1.                 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her or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paink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>ers sp</w:t>
      </w:r>
      <w:r>
        <w:rPr>
          <w:rFonts w:ascii="Arial" w:eastAsia="Arial" w:hAnsi="Arial" w:cs="Arial"/>
          <w:spacing w:val="-3"/>
          <w:sz w:val="22"/>
          <w:szCs w:val="22"/>
        </w:rPr>
        <w:t>ec</w:t>
      </w:r>
      <w:r>
        <w:rPr>
          <w:rFonts w:ascii="Arial" w:eastAsia="Arial" w:hAnsi="Arial" w:cs="Arial"/>
          <w:sz w:val="22"/>
          <w:szCs w:val="22"/>
        </w:rPr>
        <w:t xml:space="preserve">ify: 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FD6689">
      <w:pPr>
        <w:spacing w:before="17" w:line="260" w:lineRule="exact"/>
        <w:rPr>
          <w:sz w:val="26"/>
          <w:szCs w:val="26"/>
        </w:rPr>
      </w:pPr>
    </w:p>
    <w:p w:rsidR="00FD6689" w:rsidRDefault="00627022">
      <w:pPr>
        <w:tabs>
          <w:tab w:val="left" w:pos="10380"/>
        </w:tabs>
        <w:spacing w:line="240" w:lineRule="exact"/>
        <w:ind w:left="2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18"/>
          <w:szCs w:val="18"/>
        </w:rPr>
        <w:t xml:space="preserve">2.60.1.2.                  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If,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tr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aditional specify: </w:t>
      </w:r>
      <w:r>
        <w:rPr>
          <w:rFonts w:ascii="Arial" w:eastAsia="Arial" w:hAnsi="Arial" w:cs="Arial"/>
          <w:spacing w:val="-1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before="18" w:line="220" w:lineRule="exact"/>
        <w:rPr>
          <w:sz w:val="22"/>
          <w:szCs w:val="22"/>
        </w:rPr>
      </w:pPr>
    </w:p>
    <w:p w:rsidR="00FD6689" w:rsidRDefault="00627022">
      <w:pPr>
        <w:spacing w:before="32"/>
        <w:ind w:left="260"/>
        <w:rPr>
          <w:rFonts w:ascii="Arial" w:eastAsia="Arial" w:hAnsi="Arial" w:cs="Arial"/>
          <w:sz w:val="22"/>
          <w:szCs w:val="22"/>
        </w:rPr>
      </w:pPr>
      <w:r>
        <w:pict>
          <v:group id="_x0000_s1074" style="position:absolute;left:0;text-align:left;margin-left:50.7pt;margin-top:70.25pt;width:525pt;height:493.2pt;z-index:-1736;mso-position-horizontal-relative:page;mso-position-vertical-relative:page" coordorigin="1014,1405" coordsize="10500,9864">
            <v:shape id="_x0000_s1078" style="position:absolute;left:1031;top:1415;width:10477;height:0" coordorigin="1031,1415" coordsize="10477,0" path="m1031,1415r10478,e" filled="f" strokeweight=".58pt">
              <v:path arrowok="t"/>
            </v:shape>
            <v:shape id="_x0000_s1077" style="position:absolute;left:1014;top:1405;width:0;height:9838" coordorigin="1014,1405" coordsize="0,9838" path="m1014,1405r,9839e" filled="f" strokeweight=".0103mm">
              <v:path arrowok="t"/>
            </v:shape>
            <v:shape id="_x0000_s1076" style="position:absolute;left:1031;top:11263;width:10477;height:0" coordorigin="1031,11263" coordsize="10477,0" path="m1031,11263r10478,e" filled="f" strokeweight=".58pt">
              <v:path arrowok="t"/>
            </v:shape>
            <v:shape id="_x0000_s1075" style="position:absolute;left:11502;top:1405;width:0;height:9838" coordorigin="11502,1405" coordsize="0,9838" path="m11502,1405r,9839e" filled="f" strokeweight=".0103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z w:val="18"/>
          <w:szCs w:val="18"/>
        </w:rPr>
        <w:t>2.60.1.</w:t>
      </w:r>
      <w:proofErr w:type="gramStart"/>
      <w:r>
        <w:rPr>
          <w:rFonts w:ascii="Arial" w:eastAsia="Arial" w:hAnsi="Arial" w:cs="Arial"/>
          <w:sz w:val="18"/>
          <w:szCs w:val="18"/>
        </w:rPr>
        <w:t>3.</w:t>
      </w:r>
      <w:r>
        <w:rPr>
          <w:rFonts w:ascii="Arial" w:eastAsia="Arial" w:hAnsi="Arial" w:cs="Arial"/>
          <w:sz w:val="22"/>
          <w:szCs w:val="22"/>
        </w:rPr>
        <w:t>Specify</w:t>
      </w:r>
      <w:proofErr w:type="gram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 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Dosage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these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gs</w:t>
      </w:r>
    </w:p>
    <w:p w:rsidR="00FD6689" w:rsidRDefault="00FD6689">
      <w:pPr>
        <w:spacing w:before="15" w:line="240" w:lineRule="exact"/>
        <w:rPr>
          <w:sz w:val="24"/>
          <w:szCs w:val="24"/>
        </w:rPr>
      </w:pPr>
    </w:p>
    <w:p w:rsidR="00FD6689" w:rsidRDefault="00627022">
      <w:pPr>
        <w:tabs>
          <w:tab w:val="left" w:pos="10000"/>
        </w:tabs>
        <w:ind w:left="26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8"/>
          <w:szCs w:val="18"/>
        </w:rPr>
        <w:t xml:space="preserve">2.60.1.3.1.    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proofErr w:type="spellStart"/>
      <w:r>
        <w:rPr>
          <w:rFonts w:ascii="Arial" w:eastAsia="Arial" w:hAnsi="Arial" w:cs="Arial"/>
          <w:w w:val="95"/>
          <w:position w:val="8"/>
          <w:sz w:val="14"/>
          <w:szCs w:val="14"/>
        </w:rPr>
        <w:t>st</w:t>
      </w:r>
      <w:proofErr w:type="spellEnd"/>
      <w:r>
        <w:rPr>
          <w:rFonts w:ascii="Arial" w:eastAsia="Arial" w:hAnsi="Arial" w:cs="Arial"/>
          <w:position w:val="8"/>
          <w:sz w:val="14"/>
          <w:szCs w:val="14"/>
        </w:rPr>
        <w:t xml:space="preserve">  </w:t>
      </w:r>
      <w:r>
        <w:rPr>
          <w:rFonts w:ascii="Arial" w:eastAsia="Arial" w:hAnsi="Arial" w:cs="Arial"/>
          <w:spacing w:val="-18"/>
          <w:position w:val="8"/>
          <w:sz w:val="14"/>
          <w:szCs w:val="14"/>
        </w:rPr>
        <w:t xml:space="preserve"> </w:t>
      </w:r>
      <w:r>
        <w:rPr>
          <w:rFonts w:ascii="Arial" w:eastAsia="Arial" w:hAnsi="Arial" w:cs="Arial"/>
          <w:w w:val="95"/>
          <w:position w:val="8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8"/>
          <w:sz w:val="14"/>
          <w:szCs w:val="14"/>
          <w:u w:val="single" w:color="000000"/>
        </w:rPr>
        <w:tab/>
      </w:r>
    </w:p>
    <w:p w:rsidR="00FD6689" w:rsidRDefault="00FD6689">
      <w:pPr>
        <w:spacing w:before="7" w:line="280" w:lineRule="exact"/>
        <w:rPr>
          <w:sz w:val="28"/>
          <w:szCs w:val="28"/>
        </w:rPr>
      </w:pPr>
    </w:p>
    <w:p w:rsidR="00FD6689" w:rsidRDefault="00627022">
      <w:pPr>
        <w:ind w:left="260"/>
        <w:rPr>
          <w:rFonts w:ascii="Arial" w:eastAsia="Arial" w:hAnsi="Arial" w:cs="Arial"/>
          <w:sz w:val="14"/>
          <w:szCs w:val="14"/>
        </w:rPr>
      </w:pPr>
      <w:r>
        <w:pict>
          <v:group id="_x0000_s1071" style="position:absolute;left:0;text-align:left;margin-left:141.05pt;margin-top:2.3pt;width:404.7pt;height:.7pt;z-index:-1737;mso-position-horizontal-relative:page" coordorigin="2821,46" coordsize="8094,14">
            <v:shape id="_x0000_s1073" style="position:absolute;left:2828;top:53;width:2080;height:0" coordorigin="2828,53" coordsize="2080,0" path="m2828,53r2080,e" filled="f" strokeweight=".24536mm">
              <v:path arrowok="t"/>
            </v:shape>
            <v:shape id="_x0000_s1072" style="position:absolute;left:4911;top:53;width:5997;height:0" coordorigin="4911,53" coordsize="5997,0" path="m4911,53r5997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18"/>
          <w:szCs w:val="18"/>
        </w:rPr>
        <w:t>2.60.1.3.2.</w:t>
      </w:r>
      <w:r>
        <w:rPr>
          <w:rFonts w:ascii="Arial" w:eastAsia="Arial" w:hAnsi="Arial" w:cs="Arial"/>
          <w:sz w:val="18"/>
          <w:szCs w:val="18"/>
        </w:rPr>
        <w:t xml:space="preserve">    </w:t>
      </w:r>
      <w:r>
        <w:rPr>
          <w:rFonts w:ascii="Arial" w:eastAsia="Arial" w:hAnsi="Arial" w:cs="Arial"/>
          <w:spacing w:val="34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proofErr w:type="spellStart"/>
      <w:r>
        <w:rPr>
          <w:rFonts w:ascii="Arial" w:eastAsia="Arial" w:hAnsi="Arial" w:cs="Arial"/>
          <w:spacing w:val="-1"/>
          <w:position w:val="8"/>
          <w:sz w:val="14"/>
          <w:szCs w:val="14"/>
        </w:rPr>
        <w:t>nd</w:t>
      </w:r>
      <w:proofErr w:type="spellEnd"/>
    </w:p>
    <w:p w:rsidR="00FD6689" w:rsidRDefault="00FD6689">
      <w:pPr>
        <w:spacing w:before="12" w:line="280" w:lineRule="exact"/>
        <w:rPr>
          <w:sz w:val="28"/>
          <w:szCs w:val="28"/>
        </w:rPr>
      </w:pPr>
    </w:p>
    <w:p w:rsidR="00FD6689" w:rsidRDefault="00627022">
      <w:pPr>
        <w:spacing w:line="240" w:lineRule="exact"/>
        <w:ind w:left="260"/>
        <w:rPr>
          <w:rFonts w:ascii="Arial" w:eastAsia="Arial" w:hAnsi="Arial" w:cs="Arial"/>
          <w:sz w:val="14"/>
          <w:szCs w:val="14"/>
        </w:rPr>
      </w:pPr>
      <w:r>
        <w:pict>
          <v:group id="_x0000_s1069" style="position:absolute;left:0;text-align:left;margin-left:132.15pt;margin-top:5.45pt;width:414.9pt;height:0;z-index:-1735;mso-position-horizontal-relative:page" coordorigin="2643,109" coordsize="8298,0">
            <v:shape id="_x0000_s1070" style="position:absolute;left:2643;top:109;width:8298;height:0" coordorigin="2643,109" coordsize="8298,0" path="m2643,109r8298,e" filled="f" strokeweight=".7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18"/>
          <w:szCs w:val="18"/>
        </w:rPr>
        <w:t xml:space="preserve">2.60.1.3.3.    </w:t>
      </w:r>
      <w:r>
        <w:rPr>
          <w:rFonts w:ascii="Arial" w:eastAsia="Arial" w:hAnsi="Arial" w:cs="Arial"/>
          <w:spacing w:val="3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3</w:t>
      </w:r>
      <w:proofErr w:type="spellStart"/>
      <w:r>
        <w:rPr>
          <w:rFonts w:ascii="Arial" w:eastAsia="Arial" w:hAnsi="Arial" w:cs="Arial"/>
          <w:position w:val="7"/>
          <w:sz w:val="14"/>
          <w:szCs w:val="14"/>
        </w:rPr>
        <w:t>rd</w:t>
      </w:r>
      <w:proofErr w:type="spellEnd"/>
    </w:p>
    <w:p w:rsidR="00FD6689" w:rsidRDefault="00FD6689">
      <w:pPr>
        <w:spacing w:before="20" w:line="220" w:lineRule="exact"/>
        <w:rPr>
          <w:sz w:val="22"/>
          <w:szCs w:val="22"/>
        </w:rPr>
      </w:pPr>
    </w:p>
    <w:p w:rsidR="00FD6689" w:rsidRDefault="00627022">
      <w:pPr>
        <w:spacing w:before="40" w:line="240" w:lineRule="exact"/>
        <w:ind w:left="260"/>
        <w:rPr>
          <w:rFonts w:ascii="Arial" w:eastAsia="Arial" w:hAnsi="Arial" w:cs="Arial"/>
          <w:sz w:val="14"/>
          <w:szCs w:val="14"/>
        </w:rPr>
      </w:pPr>
      <w:r>
        <w:pict>
          <v:group id="_x0000_s1066" style="position:absolute;left:0;text-align:left;margin-left:131.35pt;margin-top:5.4pt;width:418.5pt;height:.7pt;z-index:-1734;mso-position-horizontal-relative:page" coordorigin="2627,108" coordsize="8370,14">
            <v:shape id="_x0000_s1068" style="position:absolute;left:2633;top:114;width:8358;height:0" coordorigin="2633,114" coordsize="8358,0" path="m2633,114r8358,e" filled="f" strokeweight=".58pt">
              <v:path arrowok="t"/>
            </v:shape>
            <v:shape id="_x0000_s1067" style="position:absolute;left:9902;top:118;width:1087;height:0" coordorigin="9902,118" coordsize="1087,0" path="m9902,118r1087,e" filled="f" strokeweight=".15469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18"/>
          <w:szCs w:val="18"/>
        </w:rPr>
        <w:t xml:space="preserve">2.60.1.3.4.    </w:t>
      </w:r>
      <w:r>
        <w:rPr>
          <w:rFonts w:ascii="Arial" w:eastAsia="Arial" w:hAnsi="Arial" w:cs="Arial"/>
          <w:spacing w:val="3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4</w:t>
      </w:r>
      <w:proofErr w:type="spellStart"/>
      <w:r>
        <w:rPr>
          <w:rFonts w:ascii="Arial" w:eastAsia="Arial" w:hAnsi="Arial" w:cs="Arial"/>
          <w:spacing w:val="1"/>
          <w:position w:val="7"/>
          <w:sz w:val="14"/>
          <w:szCs w:val="14"/>
        </w:rPr>
        <w:t>th</w:t>
      </w:r>
      <w:proofErr w:type="spellEnd"/>
    </w:p>
    <w:p w:rsidR="00FD6689" w:rsidRDefault="00FD6689">
      <w:pPr>
        <w:spacing w:before="6" w:line="120" w:lineRule="exact"/>
        <w:rPr>
          <w:sz w:val="12"/>
          <w:szCs w:val="12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627022">
      <w:pPr>
        <w:spacing w:before="32"/>
        <w:ind w:left="55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Substance abuse:</w:t>
      </w:r>
    </w:p>
    <w:p w:rsidR="00FD6689" w:rsidRDefault="00FD6689">
      <w:pPr>
        <w:spacing w:before="12" w:line="200" w:lineRule="exact"/>
      </w:pPr>
    </w:p>
    <w:p w:rsidR="00FD6689" w:rsidRDefault="00627022">
      <w:pPr>
        <w:ind w:left="5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2.61.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Smoker                                                                               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ind w:left="50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2.61.1.   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yes,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number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cigarettes 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month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week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day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ind w:left="501"/>
        <w:rPr>
          <w:rFonts w:ascii="Arial" w:eastAsia="Arial" w:hAnsi="Arial" w:cs="Arial"/>
          <w:sz w:val="22"/>
          <w:szCs w:val="22"/>
        </w:rPr>
      </w:pPr>
      <w:r>
        <w:pict>
          <v:group id="_x0000_s1063" style="position:absolute;left:0;text-align:left;margin-left:300.25pt;margin-top:753.75pt;width:11.95pt;height:.8pt;z-index:-1733;mso-position-horizontal-relative:page;mso-position-vertical-relative:page" coordorigin="6005,15075" coordsize="239,16">
            <v:shape id="_x0000_s1065" style="position:absolute;left:6013;top:15083;width:221;height:0" coordorigin="6013,15083" coordsize="221,0" path="m6013,15083r221,e" filled="f" strokeweight=".82pt">
              <v:path arrowok="t"/>
            </v:shape>
            <v:shape id="_x0000_s1064" style="position:absolute;left:6016;top:15082;width:222;height:0" coordorigin="6016,15082" coordsize="222,0" path="m6016,15082r221,e" filled="f" strokeweight=".22136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2.62.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Usage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alcohol during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this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pregnancy                           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FD6689">
      <w:pPr>
        <w:spacing w:before="4" w:line="100" w:lineRule="exact"/>
        <w:rPr>
          <w:sz w:val="10"/>
          <w:szCs w:val="10"/>
        </w:rPr>
      </w:pPr>
    </w:p>
    <w:p w:rsidR="00FD6689" w:rsidRDefault="00627022">
      <w:pPr>
        <w:ind w:left="50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2.62.1.   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yes,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how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many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items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s of 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e/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ass/</w:t>
      </w:r>
      <w:r>
        <w:rPr>
          <w:rFonts w:ascii="Arial" w:eastAsia="Arial" w:hAnsi="Arial" w:cs="Arial"/>
          <w:spacing w:val="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up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per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month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week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day</w:t>
      </w:r>
    </w:p>
    <w:p w:rsidR="00FD6689" w:rsidRDefault="00FD6689">
      <w:pPr>
        <w:spacing w:before="6" w:line="180" w:lineRule="exact"/>
        <w:rPr>
          <w:sz w:val="19"/>
          <w:szCs w:val="19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553"/>
        <w:gridCol w:w="1474"/>
        <w:gridCol w:w="1427"/>
        <w:gridCol w:w="1016"/>
        <w:gridCol w:w="1297"/>
        <w:gridCol w:w="1740"/>
      </w:tblGrid>
      <w:tr w:rsidR="00FD6689">
        <w:trPr>
          <w:trHeight w:hRule="exact" w:val="313"/>
        </w:trPr>
        <w:tc>
          <w:tcPr>
            <w:tcW w:w="10351" w:type="dxa"/>
            <w:gridSpan w:val="7"/>
            <w:tcBorders>
              <w:top w:val="single" w:sz="6" w:space="0" w:color="000000"/>
              <w:left w:val="single" w:sz="7" w:space="0" w:color="000000"/>
              <w:bottom w:val="nil"/>
              <w:right w:val="single" w:sz="6" w:space="0" w:color="000000"/>
            </w:tcBorders>
          </w:tcPr>
          <w:p w:rsidR="00FD6689" w:rsidRDefault="00627022">
            <w:pPr>
              <w:spacing w:before="11"/>
              <w:ind w:left="11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10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OM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Y</w:t>
            </w:r>
          </w:p>
        </w:tc>
      </w:tr>
      <w:tr w:rsidR="00FD6689">
        <w:trPr>
          <w:trHeight w:hRule="exact" w:val="816"/>
        </w:trPr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/>
        </w:tc>
        <w:tc>
          <w:tcPr>
            <w:tcW w:w="1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6" w:line="160" w:lineRule="exact"/>
              <w:rPr>
                <w:sz w:val="16"/>
                <w:szCs w:val="16"/>
              </w:rPr>
            </w:pPr>
          </w:p>
          <w:p w:rsidR="00FD6689" w:rsidRDefault="00627022">
            <w:pPr>
              <w:spacing w:line="280" w:lineRule="exact"/>
              <w:ind w:left="124" w:right="124" w:firstLine="47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7"/>
              </w:rPr>
              <w:t>1</w:t>
            </w:r>
            <w:proofErr w:type="spellStart"/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pacing w:val="7"/>
              </w:rPr>
              <w:t>m</w:t>
            </w:r>
            <w:r>
              <w:rPr>
                <w:rFonts w:ascii="Arial" w:eastAsia="Arial" w:hAnsi="Arial" w:cs="Arial"/>
                <w:spacing w:val="2"/>
              </w:rPr>
              <w:t>ea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  <w:spacing w:val="4"/>
              </w:rPr>
              <w:t>u</w:t>
            </w:r>
            <w:r>
              <w:rPr>
                <w:rFonts w:ascii="Arial" w:eastAsia="Arial" w:hAnsi="Arial" w:cs="Arial"/>
                <w:spacing w:val="3"/>
              </w:rPr>
              <w:t>r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9"/>
              </w:rPr>
              <w:t>m</w:t>
            </w:r>
            <w:r>
              <w:rPr>
                <w:rFonts w:ascii="Arial" w:eastAsia="Arial" w:hAnsi="Arial" w:cs="Arial"/>
                <w:spacing w:val="2"/>
              </w:rPr>
              <w:t>e</w:t>
            </w:r>
            <w:r>
              <w:rPr>
                <w:rFonts w:ascii="Arial" w:eastAsia="Arial" w:hAnsi="Arial" w:cs="Arial"/>
              </w:rPr>
              <w:t>nt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6" w:line="160" w:lineRule="exact"/>
              <w:rPr>
                <w:sz w:val="16"/>
                <w:szCs w:val="16"/>
              </w:rPr>
            </w:pPr>
          </w:p>
          <w:p w:rsidR="00FD6689" w:rsidRDefault="00627022">
            <w:pPr>
              <w:spacing w:line="280" w:lineRule="exact"/>
              <w:ind w:left="-1" w:right="170" w:firstLine="4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  <w:position w:val="-7"/>
              </w:rPr>
              <w:t>2</w:t>
            </w:r>
            <w:proofErr w:type="spellStart"/>
            <w:r>
              <w:rPr>
                <w:rFonts w:ascii="Arial" w:eastAsia="Arial" w:hAnsi="Arial" w:cs="Arial"/>
              </w:rPr>
              <w:t>nd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pacing w:val="7"/>
              </w:rPr>
              <w:t>m</w:t>
            </w:r>
            <w:r>
              <w:rPr>
                <w:rFonts w:ascii="Arial" w:eastAsia="Arial" w:hAnsi="Arial" w:cs="Arial"/>
                <w:spacing w:val="2"/>
              </w:rPr>
              <w:t>ea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  <w:spacing w:val="2"/>
              </w:rPr>
              <w:t>u</w:t>
            </w:r>
            <w:r>
              <w:rPr>
                <w:rFonts w:ascii="Arial" w:eastAsia="Arial" w:hAnsi="Arial" w:cs="Arial"/>
                <w:spacing w:val="3"/>
              </w:rPr>
              <w:t>re</w:t>
            </w:r>
            <w:r>
              <w:rPr>
                <w:rFonts w:ascii="Arial" w:eastAsia="Arial" w:hAnsi="Arial" w:cs="Arial"/>
                <w:spacing w:val="9"/>
              </w:rPr>
              <w:t>m</w:t>
            </w:r>
            <w:r>
              <w:rPr>
                <w:rFonts w:ascii="Arial" w:eastAsia="Arial" w:hAnsi="Arial" w:cs="Arial"/>
                <w:spacing w:val="2"/>
              </w:rPr>
              <w:t>e</w:t>
            </w:r>
            <w:r>
              <w:rPr>
                <w:rFonts w:ascii="Arial" w:eastAsia="Arial" w:hAnsi="Arial" w:cs="Arial"/>
              </w:rPr>
              <w:t>nt</w:t>
            </w:r>
          </w:p>
        </w:tc>
        <w:tc>
          <w:tcPr>
            <w:tcW w:w="14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8" w:line="240" w:lineRule="exact"/>
              <w:rPr>
                <w:sz w:val="24"/>
                <w:szCs w:val="24"/>
              </w:rPr>
            </w:pPr>
          </w:p>
          <w:p w:rsidR="00FD6689" w:rsidRDefault="00627022">
            <w:pPr>
              <w:spacing w:line="180" w:lineRule="exact"/>
              <w:ind w:left="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4"/>
              </w:rPr>
              <w:t>D</w:t>
            </w:r>
            <w:r>
              <w:rPr>
                <w:rFonts w:ascii="Arial" w:eastAsia="Arial" w:hAnsi="Arial" w:cs="Arial"/>
                <w:spacing w:val="-1"/>
                <w:position w:val="-4"/>
              </w:rPr>
              <w:t>i</w:t>
            </w:r>
            <w:r>
              <w:rPr>
                <w:rFonts w:ascii="Arial" w:eastAsia="Arial" w:hAnsi="Arial" w:cs="Arial"/>
                <w:spacing w:val="2"/>
                <w:position w:val="-4"/>
              </w:rPr>
              <w:t>f</w:t>
            </w:r>
            <w:r>
              <w:rPr>
                <w:rFonts w:ascii="Arial" w:eastAsia="Arial" w:hAnsi="Arial" w:cs="Arial"/>
                <w:spacing w:val="5"/>
                <w:position w:val="-4"/>
              </w:rPr>
              <w:t>f</w:t>
            </w:r>
            <w:r>
              <w:rPr>
                <w:rFonts w:ascii="Arial" w:eastAsia="Arial" w:hAnsi="Arial" w:cs="Arial"/>
                <w:position w:val="-4"/>
              </w:rPr>
              <w:t>.</w:t>
            </w:r>
            <w:r>
              <w:rPr>
                <w:rFonts w:ascii="Arial" w:eastAsia="Arial" w:hAnsi="Arial" w:cs="Arial"/>
                <w:spacing w:val="-9"/>
                <w:position w:val="-4"/>
              </w:rPr>
              <w:t xml:space="preserve"> </w:t>
            </w:r>
            <w:r>
              <w:rPr>
                <w:rFonts w:ascii="Arial" w:eastAsia="Arial" w:hAnsi="Arial" w:cs="Arial"/>
                <w:position w:val="-4"/>
              </w:rPr>
              <w:t>b</w:t>
            </w:r>
            <w:r>
              <w:rPr>
                <w:rFonts w:ascii="Arial" w:eastAsia="Arial" w:hAnsi="Arial" w:cs="Arial"/>
                <w:spacing w:val="-1"/>
                <w:position w:val="-4"/>
              </w:rPr>
              <w:t>e</w:t>
            </w:r>
            <w:r>
              <w:rPr>
                <w:rFonts w:ascii="Arial" w:eastAsia="Arial" w:hAnsi="Arial" w:cs="Arial"/>
                <w:spacing w:val="2"/>
                <w:position w:val="-4"/>
              </w:rPr>
              <w:t>t</w:t>
            </w:r>
            <w:r>
              <w:rPr>
                <w:rFonts w:ascii="Arial" w:eastAsia="Arial" w:hAnsi="Arial" w:cs="Arial"/>
                <w:spacing w:val="-2"/>
                <w:position w:val="-4"/>
              </w:rPr>
              <w:t>w</w:t>
            </w:r>
            <w:r>
              <w:rPr>
                <w:rFonts w:ascii="Arial" w:eastAsia="Arial" w:hAnsi="Arial" w:cs="Arial"/>
                <w:spacing w:val="2"/>
                <w:position w:val="-4"/>
              </w:rPr>
              <w:t>e</w:t>
            </w:r>
            <w:r>
              <w:rPr>
                <w:rFonts w:ascii="Arial" w:eastAsia="Arial" w:hAnsi="Arial" w:cs="Arial"/>
                <w:spacing w:val="4"/>
                <w:position w:val="-4"/>
              </w:rPr>
              <w:t>e</w:t>
            </w:r>
            <w:r>
              <w:rPr>
                <w:rFonts w:ascii="Arial" w:eastAsia="Arial" w:hAnsi="Arial" w:cs="Arial"/>
                <w:position w:val="-4"/>
              </w:rPr>
              <w:t>n</w:t>
            </w:r>
          </w:p>
          <w:p w:rsidR="00FD6689" w:rsidRDefault="00627022">
            <w:pPr>
              <w:spacing w:line="220" w:lineRule="exact"/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proofErr w:type="spellStart"/>
            <w:r>
              <w:rPr>
                <w:rFonts w:ascii="Arial" w:eastAsia="Arial" w:hAnsi="Arial" w:cs="Arial"/>
                <w:spacing w:val="2"/>
                <w:position w:val="6"/>
              </w:rPr>
              <w:t>s</w:t>
            </w:r>
            <w:r>
              <w:rPr>
                <w:rFonts w:ascii="Arial" w:eastAsia="Arial" w:hAnsi="Arial" w:cs="Arial"/>
                <w:position w:val="6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3"/>
                <w:position w:val="6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a</w:t>
            </w:r>
            <w:r>
              <w:rPr>
                <w:rFonts w:ascii="Arial" w:eastAsia="Arial" w:hAnsi="Arial" w:cs="Arial"/>
                <w:spacing w:val="-3"/>
              </w:rPr>
              <w:t>n</w:t>
            </w: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2nd</w:t>
            </w:r>
          </w:p>
        </w:tc>
        <w:tc>
          <w:tcPr>
            <w:tcW w:w="10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6" w:line="140" w:lineRule="exact"/>
              <w:rPr>
                <w:sz w:val="15"/>
                <w:szCs w:val="15"/>
              </w:rPr>
            </w:pPr>
          </w:p>
          <w:p w:rsidR="00FD6689" w:rsidRDefault="00FD6689">
            <w:pPr>
              <w:spacing w:line="200" w:lineRule="exact"/>
            </w:pPr>
          </w:p>
          <w:p w:rsidR="00FD6689" w:rsidRDefault="00627022">
            <w:pPr>
              <w:ind w:left="-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5"/>
              </w:rPr>
              <w:t>T</w:t>
            </w:r>
            <w:r>
              <w:rPr>
                <w:rFonts w:ascii="Arial" w:eastAsia="Arial" w:hAnsi="Arial" w:cs="Arial"/>
              </w:rPr>
              <w:t>o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an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</w:p>
        </w:tc>
        <w:tc>
          <w:tcPr>
            <w:tcW w:w="12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1"/>
              <w:ind w:left="99" w:right="1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w w:val="96"/>
              </w:rPr>
              <w:t>gr</w:t>
            </w:r>
            <w:r>
              <w:rPr>
                <w:rFonts w:ascii="Arial" w:eastAsia="Arial" w:hAnsi="Arial" w:cs="Arial"/>
                <w:w w:val="96"/>
              </w:rPr>
              <w:t>ea</w:t>
            </w:r>
            <w:r>
              <w:rPr>
                <w:rFonts w:ascii="Arial" w:eastAsia="Arial" w:hAnsi="Arial" w:cs="Arial"/>
                <w:spacing w:val="4"/>
                <w:w w:val="96"/>
              </w:rPr>
              <w:t>t</w:t>
            </w:r>
            <w:r>
              <w:rPr>
                <w:rFonts w:ascii="Arial" w:eastAsia="Arial" w:hAnsi="Arial" w:cs="Arial"/>
                <w:spacing w:val="3"/>
                <w:w w:val="96"/>
              </w:rPr>
              <w:t>e</w:t>
            </w:r>
            <w:r>
              <w:rPr>
                <w:rFonts w:ascii="Arial" w:eastAsia="Arial" w:hAnsi="Arial" w:cs="Arial"/>
                <w:w w:val="96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w w:val="97"/>
              </w:rPr>
              <w:t>t</w:t>
            </w:r>
            <w:r>
              <w:rPr>
                <w:rFonts w:ascii="Arial" w:eastAsia="Arial" w:hAnsi="Arial" w:cs="Arial"/>
                <w:spacing w:val="3"/>
                <w:w w:val="96"/>
              </w:rPr>
              <w:t>h</w:t>
            </w:r>
            <w:r>
              <w:rPr>
                <w:rFonts w:ascii="Arial" w:eastAsia="Arial" w:hAnsi="Arial" w:cs="Arial"/>
                <w:w w:val="96"/>
              </w:rPr>
              <w:t xml:space="preserve">an </w:t>
            </w:r>
            <w:r>
              <w:rPr>
                <w:rFonts w:ascii="Arial" w:eastAsia="Arial" w:hAnsi="Arial" w:cs="Arial"/>
                <w:spacing w:val="1"/>
                <w:w w:val="97"/>
              </w:rPr>
              <w:t>t</w:t>
            </w:r>
            <w:r>
              <w:rPr>
                <w:rFonts w:ascii="Arial" w:eastAsia="Arial" w:hAnsi="Arial" w:cs="Arial"/>
                <w:w w:val="97"/>
              </w:rPr>
              <w:t>o</w:t>
            </w:r>
            <w:r>
              <w:rPr>
                <w:rFonts w:ascii="Arial" w:eastAsia="Arial" w:hAnsi="Arial" w:cs="Arial"/>
                <w:spacing w:val="1"/>
                <w:w w:val="96"/>
              </w:rPr>
              <w:t>l</w:t>
            </w:r>
            <w:r>
              <w:rPr>
                <w:rFonts w:ascii="Arial" w:eastAsia="Arial" w:hAnsi="Arial" w:cs="Arial"/>
                <w:spacing w:val="3"/>
                <w:w w:val="96"/>
              </w:rPr>
              <w:t>eran</w:t>
            </w:r>
            <w:r>
              <w:rPr>
                <w:rFonts w:ascii="Arial" w:eastAsia="Arial" w:hAnsi="Arial" w:cs="Arial"/>
                <w:spacing w:val="1"/>
                <w:w w:val="96"/>
              </w:rPr>
              <w:t>c</w:t>
            </w:r>
            <w:r>
              <w:rPr>
                <w:rFonts w:ascii="Arial" w:eastAsia="Arial" w:hAnsi="Arial" w:cs="Arial"/>
                <w:spacing w:val="3"/>
                <w:w w:val="96"/>
              </w:rPr>
              <w:t>e</w:t>
            </w:r>
            <w:r>
              <w:rPr>
                <w:rFonts w:ascii="Arial" w:eastAsia="Arial" w:hAnsi="Arial" w:cs="Arial"/>
                <w:w w:val="96"/>
              </w:rPr>
              <w:t>?</w:t>
            </w:r>
          </w:p>
        </w:tc>
        <w:tc>
          <w:tcPr>
            <w:tcW w:w="17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6" w:line="160" w:lineRule="exact"/>
              <w:rPr>
                <w:sz w:val="16"/>
                <w:szCs w:val="16"/>
              </w:rPr>
            </w:pPr>
          </w:p>
          <w:p w:rsidR="00FD6689" w:rsidRDefault="00627022">
            <w:pPr>
              <w:spacing w:line="280" w:lineRule="exact"/>
              <w:ind w:left="237" w:right="199" w:firstLine="46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7"/>
              </w:rPr>
              <w:t>3</w:t>
            </w:r>
            <w:proofErr w:type="spellStart"/>
            <w:r>
              <w:rPr>
                <w:rFonts w:ascii="Arial" w:eastAsia="Arial" w:hAnsi="Arial" w:cs="Arial"/>
                <w:spacing w:val="3"/>
              </w:rPr>
              <w:t>r</w:t>
            </w:r>
            <w:r>
              <w:rPr>
                <w:rFonts w:ascii="Arial" w:eastAsia="Arial" w:hAnsi="Arial" w:cs="Arial"/>
              </w:rPr>
              <w:t>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pacing w:val="7"/>
              </w:rPr>
              <w:t>m</w:t>
            </w:r>
            <w:r>
              <w:rPr>
                <w:rFonts w:ascii="Arial" w:eastAsia="Arial" w:hAnsi="Arial" w:cs="Arial"/>
                <w:spacing w:val="2"/>
              </w:rPr>
              <w:t>ea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  <w:spacing w:val="2"/>
              </w:rPr>
              <w:t>u</w:t>
            </w:r>
            <w:r>
              <w:rPr>
                <w:rFonts w:ascii="Arial" w:eastAsia="Arial" w:hAnsi="Arial" w:cs="Arial"/>
                <w:spacing w:val="3"/>
              </w:rPr>
              <w:t>re</w:t>
            </w:r>
            <w:r>
              <w:rPr>
                <w:rFonts w:ascii="Arial" w:eastAsia="Arial" w:hAnsi="Arial" w:cs="Arial"/>
                <w:spacing w:val="9"/>
              </w:rPr>
              <w:t>m</w:t>
            </w:r>
            <w:r>
              <w:rPr>
                <w:rFonts w:ascii="Arial" w:eastAsia="Arial" w:hAnsi="Arial" w:cs="Arial"/>
                <w:spacing w:val="2"/>
              </w:rPr>
              <w:t>e</w:t>
            </w:r>
            <w:r>
              <w:rPr>
                <w:rFonts w:ascii="Arial" w:eastAsia="Arial" w:hAnsi="Arial" w:cs="Arial"/>
              </w:rPr>
              <w:t>nt</w:t>
            </w:r>
          </w:p>
        </w:tc>
      </w:tr>
      <w:tr w:rsidR="00FD6689">
        <w:trPr>
          <w:trHeight w:hRule="exact" w:val="809"/>
        </w:trPr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2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32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2.63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Height</w:t>
            </w:r>
          </w:p>
        </w:tc>
        <w:tc>
          <w:tcPr>
            <w:tcW w:w="1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5"/>
              <w:ind w:left="456" w:right="47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63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1</w:t>
            </w:r>
          </w:p>
          <w:p w:rsidR="00FD6689" w:rsidRDefault="00627022">
            <w:pPr>
              <w:spacing w:line="220" w:lineRule="exact"/>
              <w:ind w:left="16" w:right="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5"/>
              <w:ind w:left="415" w:right="4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63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2</w:t>
            </w:r>
          </w:p>
          <w:p w:rsidR="00FD6689" w:rsidRDefault="00627022">
            <w:pPr>
              <w:spacing w:line="220" w:lineRule="exact"/>
              <w:ind w:left="-26" w:right="-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  <w:tc>
          <w:tcPr>
            <w:tcW w:w="14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5"/>
              <w:ind w:left="354" w:right="44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63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3</w:t>
            </w:r>
          </w:p>
          <w:p w:rsidR="00FD6689" w:rsidRDefault="00627022">
            <w:pPr>
              <w:spacing w:line="220" w:lineRule="exact"/>
              <w:ind w:left="32" w:right="-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u w:val="single" w:color="000000"/>
              </w:rPr>
              <w:t>_</w:t>
            </w:r>
            <w:r>
              <w:rPr>
                <w:rFonts w:ascii="Arial" w:eastAsia="Arial" w:hAnsi="Arial" w:cs="Arial"/>
                <w:spacing w:val="55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5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cm</w:t>
            </w:r>
          </w:p>
        </w:tc>
        <w:tc>
          <w:tcPr>
            <w:tcW w:w="10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line="200" w:lineRule="exact"/>
            </w:pPr>
          </w:p>
          <w:p w:rsidR="00FD6689" w:rsidRDefault="00FD6689">
            <w:pPr>
              <w:spacing w:before="7" w:line="240" w:lineRule="exact"/>
              <w:rPr>
                <w:sz w:val="24"/>
                <w:szCs w:val="24"/>
              </w:rPr>
            </w:pPr>
          </w:p>
          <w:p w:rsidR="00FD6689" w:rsidRDefault="00627022">
            <w:pPr>
              <w:ind w:left="27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0.5</w:t>
            </w:r>
            <w:r>
              <w:rPr>
                <w:rFonts w:ascii="Arial" w:eastAsia="Arial" w:hAnsi="Arial" w:cs="Arial"/>
                <w:i/>
                <w:spacing w:val="1"/>
              </w:rPr>
              <w:t>c</w:t>
            </w:r>
            <w:r>
              <w:rPr>
                <w:rFonts w:ascii="Arial" w:eastAsia="Arial" w:hAnsi="Arial" w:cs="Arial"/>
                <w:i/>
              </w:rPr>
              <w:t>m</w:t>
            </w:r>
          </w:p>
        </w:tc>
        <w:tc>
          <w:tcPr>
            <w:tcW w:w="12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2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5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</w:rPr>
              <w:t>Y</w:t>
            </w:r>
            <w:r>
              <w:rPr>
                <w:rFonts w:ascii="Arial" w:eastAsia="Arial" w:hAnsi="Arial" w:cs="Arial"/>
              </w:rPr>
              <w:t>es</w:t>
            </w:r>
          </w:p>
          <w:p w:rsidR="00FD6689" w:rsidRDefault="00627022">
            <w:pPr>
              <w:ind w:left="504" w:right="51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4"/>
              </w:rPr>
              <w:t>→</w:t>
            </w:r>
          </w:p>
        </w:tc>
        <w:tc>
          <w:tcPr>
            <w:tcW w:w="17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5"/>
              <w:ind w:left="550" w:right="56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63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4</w:t>
            </w:r>
          </w:p>
          <w:p w:rsidR="00FD6689" w:rsidRDefault="00627022">
            <w:pPr>
              <w:spacing w:line="220" w:lineRule="exact"/>
              <w:ind w:left="107" w:right="11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3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</w:tr>
      <w:tr w:rsidR="00FD6689">
        <w:trPr>
          <w:trHeight w:hRule="exact" w:val="811"/>
        </w:trPr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3" w:line="200" w:lineRule="exact"/>
            </w:pPr>
          </w:p>
          <w:p w:rsidR="00FD6689" w:rsidRDefault="00627022">
            <w:pPr>
              <w:ind w:left="1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2.64</w:t>
            </w:r>
            <w:r>
              <w:rPr>
                <w:rFonts w:ascii="Arial" w:eastAsia="Arial" w:hAnsi="Arial" w:cs="Arial"/>
                <w:spacing w:val="-13"/>
              </w:rPr>
              <w:t xml:space="preserve"> </w:t>
            </w:r>
            <w:r>
              <w:rPr>
                <w:rFonts w:ascii="Arial" w:eastAsia="Arial" w:hAnsi="Arial" w:cs="Arial"/>
              </w:rPr>
              <w:t>Weight</w:t>
            </w:r>
            <w:r>
              <w:rPr>
                <w:rFonts w:ascii="Arial" w:eastAsia="Arial" w:hAnsi="Arial" w:cs="Arial"/>
                <w:spacing w:val="-14"/>
              </w:rPr>
              <w:t xml:space="preserve"> </w:t>
            </w:r>
            <w:r>
              <w:rPr>
                <w:rFonts w:ascii="Arial" w:eastAsia="Arial" w:hAnsi="Arial" w:cs="Arial"/>
              </w:rPr>
              <w:t>(kg)</w:t>
            </w:r>
          </w:p>
        </w:tc>
        <w:tc>
          <w:tcPr>
            <w:tcW w:w="15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3" w:line="220" w:lineRule="exact"/>
              <w:ind w:lef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1"/>
              </w:rPr>
              <w:t>2.64.1</w:t>
            </w:r>
          </w:p>
          <w:p w:rsidR="00FD6689" w:rsidRDefault="00627022">
            <w:pPr>
              <w:spacing w:line="220" w:lineRule="exact"/>
              <w:ind w:left="81" w:right="-5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  <w:spacing w:val="-14"/>
                <w:position w:val="2"/>
              </w:rPr>
              <w:t xml:space="preserve"> </w:t>
            </w:r>
            <w:r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  <w:spacing w:val="5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  <w:spacing w:val="1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</w:rPr>
              <w:t>kg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415" w:right="4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64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2</w:t>
            </w:r>
          </w:p>
          <w:p w:rsidR="00FD6689" w:rsidRDefault="00627022">
            <w:pPr>
              <w:ind w:left="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41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>,</w:t>
            </w:r>
            <w:r>
              <w:rPr>
                <w:rFonts w:ascii="Arial" w:eastAsia="Arial" w:hAnsi="Arial" w:cs="Arial"/>
                <w:spacing w:val="52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spacing w:val="16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  <w:position w:val="1"/>
              </w:rPr>
              <w:t>kg</w:t>
            </w:r>
          </w:p>
        </w:tc>
        <w:tc>
          <w:tcPr>
            <w:tcW w:w="14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5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64</w:t>
            </w:r>
            <w:r>
              <w:rPr>
                <w:rFonts w:ascii="Arial" w:eastAsia="Arial" w:hAnsi="Arial" w:cs="Arial"/>
                <w:spacing w:val="-39"/>
              </w:rPr>
              <w:t xml:space="preserve"> </w:t>
            </w:r>
            <w:r>
              <w:rPr>
                <w:rFonts w:ascii="Arial" w:eastAsia="Arial" w:hAnsi="Arial" w:cs="Arial"/>
              </w:rPr>
              <w:t>.3</w:t>
            </w:r>
          </w:p>
          <w:p w:rsidR="00FD6689" w:rsidRDefault="00627022">
            <w:pPr>
              <w:spacing w:line="220" w:lineRule="exact"/>
              <w:ind w:left="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</w:rPr>
              <w:t xml:space="preserve"> </w:t>
            </w:r>
            <w:r>
              <w:rPr>
                <w:rFonts w:ascii="Arial" w:eastAsia="Arial" w:hAnsi="Arial" w:cs="Arial"/>
                <w:w w:val="97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33"/>
              </w:rPr>
              <w:t xml:space="preserve"> </w:t>
            </w:r>
            <w:r>
              <w:rPr>
                <w:rFonts w:ascii="Arial" w:eastAsia="Arial" w:hAnsi="Arial" w:cs="Arial"/>
              </w:rPr>
              <w:t>kg</w:t>
            </w:r>
          </w:p>
        </w:tc>
        <w:tc>
          <w:tcPr>
            <w:tcW w:w="10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line="200" w:lineRule="exact"/>
            </w:pPr>
          </w:p>
          <w:p w:rsidR="00FD6689" w:rsidRDefault="00FD6689">
            <w:pPr>
              <w:spacing w:before="12" w:line="240" w:lineRule="exact"/>
              <w:rPr>
                <w:sz w:val="24"/>
                <w:szCs w:val="24"/>
              </w:rPr>
            </w:pPr>
          </w:p>
          <w:p w:rsidR="00FD6689" w:rsidRDefault="00627022">
            <w:pPr>
              <w:ind w:left="28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1.0</w:t>
            </w:r>
            <w:r>
              <w:rPr>
                <w:rFonts w:ascii="Arial" w:eastAsia="Arial" w:hAnsi="Arial" w:cs="Arial"/>
                <w:i/>
                <w:spacing w:val="6"/>
              </w:rPr>
              <w:t>kg</w:t>
            </w:r>
          </w:p>
        </w:tc>
        <w:tc>
          <w:tcPr>
            <w:tcW w:w="12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7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5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</w:rPr>
              <w:t>Y</w:t>
            </w:r>
            <w:r>
              <w:rPr>
                <w:rFonts w:ascii="Arial" w:eastAsia="Arial" w:hAnsi="Arial" w:cs="Arial"/>
              </w:rPr>
              <w:t>es</w:t>
            </w:r>
          </w:p>
          <w:p w:rsidR="00FD6689" w:rsidRDefault="00627022">
            <w:pPr>
              <w:ind w:left="504" w:right="51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4"/>
              </w:rPr>
              <w:t>→</w:t>
            </w:r>
          </w:p>
        </w:tc>
        <w:tc>
          <w:tcPr>
            <w:tcW w:w="17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10"/>
              <w:ind w:left="548" w:right="56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64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4</w:t>
            </w:r>
          </w:p>
          <w:p w:rsidR="00FD6689" w:rsidRDefault="00627022">
            <w:pPr>
              <w:spacing w:line="220" w:lineRule="exact"/>
              <w:ind w:left="136" w:right="13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3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</w:rPr>
              <w:t>,_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kg</w:t>
            </w:r>
          </w:p>
        </w:tc>
      </w:tr>
    </w:tbl>
    <w:p w:rsidR="00FD6689" w:rsidRDefault="00FD6689">
      <w:pPr>
        <w:spacing w:before="14" w:line="200" w:lineRule="exact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563"/>
        <w:gridCol w:w="1474"/>
        <w:gridCol w:w="1427"/>
        <w:gridCol w:w="1016"/>
        <w:gridCol w:w="1297"/>
        <w:gridCol w:w="1702"/>
      </w:tblGrid>
      <w:tr w:rsidR="00FD6689">
        <w:trPr>
          <w:trHeight w:hRule="exact" w:val="824"/>
        </w:trPr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682" w:right="6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65</w:t>
            </w:r>
          </w:p>
          <w:p w:rsidR="00FD6689" w:rsidRDefault="00627022">
            <w:pPr>
              <w:spacing w:line="200" w:lineRule="exact"/>
              <w:ind w:left="-43" w:right="-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</w:rPr>
              <w:t>W</w:t>
            </w:r>
            <w:r>
              <w:rPr>
                <w:rFonts w:ascii="Arial" w:eastAsia="Arial" w:hAnsi="Arial" w:cs="Arial"/>
                <w:spacing w:val="-4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3"/>
              </w:rPr>
              <w:t>a</w:t>
            </w:r>
            <w:r>
              <w:rPr>
                <w:rFonts w:ascii="Arial" w:eastAsia="Arial" w:hAnsi="Arial" w:cs="Arial"/>
                <w:spacing w:val="-6"/>
              </w:rPr>
              <w:t>i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99"/>
              </w:rPr>
              <w:t>c</w:t>
            </w:r>
            <w:r>
              <w:rPr>
                <w:rFonts w:ascii="Arial" w:eastAsia="Arial" w:hAnsi="Arial" w:cs="Arial"/>
                <w:spacing w:val="-1"/>
                <w:w w:val="99"/>
              </w:rPr>
              <w:t>i</w:t>
            </w:r>
            <w:r>
              <w:rPr>
                <w:rFonts w:ascii="Arial" w:eastAsia="Arial" w:hAnsi="Arial" w:cs="Arial"/>
                <w:spacing w:val="1"/>
                <w:w w:val="99"/>
              </w:rPr>
              <w:t>rc</w:t>
            </w:r>
            <w:r>
              <w:rPr>
                <w:rFonts w:ascii="Arial" w:eastAsia="Arial" w:hAnsi="Arial" w:cs="Arial"/>
                <w:spacing w:val="-5"/>
                <w:w w:val="99"/>
              </w:rPr>
              <w:t>u</w:t>
            </w:r>
            <w:r>
              <w:rPr>
                <w:rFonts w:ascii="Arial" w:eastAsia="Arial" w:hAnsi="Arial" w:cs="Arial"/>
                <w:spacing w:val="4"/>
                <w:w w:val="99"/>
              </w:rPr>
              <w:t>m</w:t>
            </w:r>
            <w:r>
              <w:rPr>
                <w:rFonts w:ascii="Arial" w:eastAsia="Arial" w:hAnsi="Arial" w:cs="Arial"/>
                <w:spacing w:val="5"/>
                <w:w w:val="99"/>
              </w:rPr>
              <w:t>f</w:t>
            </w:r>
            <w:r>
              <w:rPr>
                <w:rFonts w:ascii="Arial" w:eastAsia="Arial" w:hAnsi="Arial" w:cs="Arial"/>
                <w:w w:val="99"/>
              </w:rPr>
              <w:t>e</w:t>
            </w:r>
            <w:r>
              <w:rPr>
                <w:rFonts w:ascii="Arial" w:eastAsia="Arial" w:hAnsi="Arial" w:cs="Arial"/>
                <w:spacing w:val="3"/>
                <w:w w:val="99"/>
              </w:rPr>
              <w:t>r</w:t>
            </w:r>
            <w:r>
              <w:rPr>
                <w:rFonts w:ascii="Arial" w:eastAsia="Arial" w:hAnsi="Arial" w:cs="Arial"/>
                <w:w w:val="99"/>
              </w:rPr>
              <w:t>en</w:t>
            </w:r>
            <w:r>
              <w:rPr>
                <w:rFonts w:ascii="Arial" w:eastAsia="Arial" w:hAnsi="Arial" w:cs="Arial"/>
                <w:spacing w:val="1"/>
                <w:w w:val="99"/>
              </w:rPr>
              <w:t>c</w:t>
            </w:r>
            <w:r>
              <w:rPr>
                <w:rFonts w:ascii="Arial" w:eastAsia="Arial" w:hAnsi="Arial" w:cs="Arial"/>
                <w:w w:val="99"/>
              </w:rPr>
              <w:t>e</w:t>
            </w:r>
          </w:p>
          <w:p w:rsidR="00FD6689" w:rsidRDefault="00627022">
            <w:pPr>
              <w:spacing w:line="200" w:lineRule="exact"/>
              <w:ind w:left="-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(</w:t>
            </w:r>
            <w:r>
              <w:rPr>
                <w:rFonts w:ascii="Arial" w:eastAsia="Arial" w:hAnsi="Arial" w:cs="Arial"/>
                <w:spacing w:val="-1"/>
              </w:rPr>
              <w:t>c</w:t>
            </w:r>
            <w:r>
              <w:rPr>
                <w:rFonts w:ascii="Arial" w:eastAsia="Arial" w:hAnsi="Arial" w:cs="Arial"/>
                <w:spacing w:val="7"/>
              </w:rPr>
              <w:t>m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4" w:line="220" w:lineRule="exact"/>
              <w:ind w:left="461" w:right="47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  <w:position w:val="-1"/>
              </w:rPr>
              <w:t>2</w:t>
            </w:r>
            <w:r>
              <w:rPr>
                <w:rFonts w:ascii="Arial" w:eastAsia="Arial" w:hAnsi="Arial" w:cs="Arial"/>
                <w:w w:val="97"/>
                <w:position w:val="-1"/>
              </w:rPr>
              <w:t>.</w:t>
            </w:r>
            <w:r>
              <w:rPr>
                <w:rFonts w:ascii="Arial" w:eastAsia="Arial" w:hAnsi="Arial" w:cs="Arial"/>
                <w:w w:val="96"/>
                <w:position w:val="-1"/>
              </w:rPr>
              <w:t>65</w:t>
            </w:r>
            <w:r>
              <w:rPr>
                <w:rFonts w:ascii="Arial" w:eastAsia="Arial" w:hAnsi="Arial" w:cs="Arial"/>
                <w:w w:val="97"/>
                <w:position w:val="-1"/>
              </w:rPr>
              <w:t>.</w:t>
            </w:r>
            <w:r>
              <w:rPr>
                <w:rFonts w:ascii="Arial" w:eastAsia="Arial" w:hAnsi="Arial" w:cs="Arial"/>
                <w:w w:val="96"/>
                <w:position w:val="-1"/>
              </w:rPr>
              <w:t>1</w:t>
            </w:r>
          </w:p>
          <w:p w:rsidR="00FD6689" w:rsidRDefault="00627022">
            <w:pPr>
              <w:spacing w:before="2"/>
              <w:ind w:left="16"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4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position w:val="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4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4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"/>
                <w:position w:val="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4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4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6"/>
              <w:ind w:left="415" w:right="43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</w:t>
            </w:r>
            <w:r>
              <w:rPr>
                <w:rFonts w:ascii="Arial" w:eastAsia="Arial" w:hAnsi="Arial" w:cs="Arial"/>
                <w:w w:val="96"/>
              </w:rPr>
              <w:t>5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2</w:t>
            </w:r>
          </w:p>
          <w:p w:rsidR="00FD6689" w:rsidRDefault="00627022">
            <w:pPr>
              <w:spacing w:line="220" w:lineRule="exact"/>
              <w:ind w:left="-27" w:right="-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  <w:tc>
          <w:tcPr>
            <w:tcW w:w="14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6"/>
              <w:ind w:left="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2.65.3</w:t>
            </w:r>
          </w:p>
          <w:p w:rsidR="00FD6689" w:rsidRDefault="00627022">
            <w:pPr>
              <w:spacing w:line="200" w:lineRule="exact"/>
              <w:ind w:left="345" w:right="-2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  <w:position w:val="-1"/>
              </w:rPr>
              <w:t>,</w:t>
            </w:r>
            <w:r>
              <w:rPr>
                <w:rFonts w:ascii="Arial" w:eastAsia="Arial" w:hAnsi="Arial" w:cs="Arial"/>
                <w:spacing w:val="54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33"/>
                <w:position w:val="-1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</w:rPr>
              <w:t>cm</w:t>
            </w:r>
          </w:p>
        </w:tc>
        <w:tc>
          <w:tcPr>
            <w:tcW w:w="10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7" w:line="200" w:lineRule="exact"/>
            </w:pPr>
          </w:p>
          <w:p w:rsidR="00FD6689" w:rsidRDefault="00627022">
            <w:pPr>
              <w:ind w:left="27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0.5</w:t>
            </w:r>
            <w:r>
              <w:rPr>
                <w:rFonts w:ascii="Arial" w:eastAsia="Arial" w:hAnsi="Arial" w:cs="Arial"/>
                <w:i/>
                <w:spacing w:val="1"/>
              </w:rPr>
              <w:t>c</w:t>
            </w:r>
            <w:r>
              <w:rPr>
                <w:rFonts w:ascii="Arial" w:eastAsia="Arial" w:hAnsi="Arial" w:cs="Arial"/>
                <w:i/>
              </w:rPr>
              <w:t>m</w:t>
            </w:r>
          </w:p>
        </w:tc>
        <w:tc>
          <w:tcPr>
            <w:tcW w:w="12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5" w:line="200" w:lineRule="exact"/>
            </w:pPr>
          </w:p>
          <w:p w:rsidR="00FD6689" w:rsidRDefault="00627022">
            <w:pPr>
              <w:ind w:left="5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</w:rPr>
              <w:t>Y</w:t>
            </w:r>
            <w:r>
              <w:rPr>
                <w:rFonts w:ascii="Arial" w:eastAsia="Arial" w:hAnsi="Arial" w:cs="Arial"/>
              </w:rPr>
              <w:t>es</w:t>
            </w:r>
          </w:p>
          <w:p w:rsidR="00FD6689" w:rsidRDefault="00627022">
            <w:pPr>
              <w:ind w:left="505" w:right="51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4"/>
              </w:rPr>
              <w:t>→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6"/>
              <w:ind w:left="528" w:right="54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65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4</w:t>
            </w:r>
          </w:p>
          <w:p w:rsidR="00FD6689" w:rsidRDefault="00627022">
            <w:pPr>
              <w:spacing w:line="220" w:lineRule="exact"/>
              <w:ind w:left="140" w:right="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3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position w:val="2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2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position w:val="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</w:tr>
    </w:tbl>
    <w:p w:rsidR="00FD6689" w:rsidRDefault="00FD6689">
      <w:pPr>
        <w:spacing w:before="12" w:line="200" w:lineRule="exact"/>
      </w:pPr>
    </w:p>
    <w:p w:rsidR="00FD6689" w:rsidRDefault="00627022">
      <w:pPr>
        <w:tabs>
          <w:tab w:val="left" w:pos="10120"/>
        </w:tabs>
        <w:ind w:left="501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360" w:bottom="280" w:left="940" w:header="720" w:footer="720" w:gutter="0"/>
          <w:cols w:space="720"/>
        </w:sectPr>
      </w:pPr>
      <w:r>
        <w:rPr>
          <w:rFonts w:ascii="Arial" w:eastAsia="Arial" w:hAnsi="Arial" w:cs="Arial"/>
          <w:b/>
          <w:sz w:val="22"/>
          <w:szCs w:val="22"/>
        </w:rPr>
        <w:t xml:space="preserve">2.65.5     </w:t>
      </w:r>
      <w:r>
        <w:rPr>
          <w:rFonts w:ascii="Arial" w:eastAsia="Arial" w:hAnsi="Arial" w:cs="Arial"/>
          <w:b/>
          <w:spacing w:val="-2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me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of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study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w</w:t>
      </w:r>
      <w:r>
        <w:rPr>
          <w:rFonts w:ascii="Arial" w:eastAsia="Arial" w:hAnsi="Arial" w:cs="Arial"/>
          <w:b/>
          <w:spacing w:val="-1"/>
          <w:sz w:val="22"/>
          <w:szCs w:val="22"/>
        </w:rPr>
        <w:t>or</w:t>
      </w:r>
      <w:r>
        <w:rPr>
          <w:rFonts w:ascii="Arial" w:eastAsia="Arial" w:hAnsi="Arial" w:cs="Arial"/>
          <w:b/>
          <w:sz w:val="22"/>
          <w:szCs w:val="22"/>
        </w:rPr>
        <w:t>ker</w:t>
      </w:r>
      <w:r>
        <w:rPr>
          <w:rFonts w:ascii="Arial" w:eastAsia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illin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form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ab/>
      </w:r>
    </w:p>
    <w:p w:rsidR="00FD6689" w:rsidRDefault="00FD6689">
      <w:pPr>
        <w:spacing w:before="12" w:line="260" w:lineRule="exact"/>
        <w:rPr>
          <w:sz w:val="26"/>
          <w:szCs w:val="26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563"/>
        <w:gridCol w:w="1474"/>
        <w:gridCol w:w="1544"/>
        <w:gridCol w:w="900"/>
        <w:gridCol w:w="1297"/>
        <w:gridCol w:w="1702"/>
      </w:tblGrid>
      <w:tr w:rsidR="00FD6689">
        <w:trPr>
          <w:trHeight w:hRule="exact" w:val="824"/>
        </w:trPr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682" w:right="6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66</w:t>
            </w:r>
          </w:p>
          <w:p w:rsidR="00FD6689" w:rsidRDefault="00627022">
            <w:pPr>
              <w:spacing w:line="200" w:lineRule="exact"/>
              <w:ind w:left="38" w:right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H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96"/>
              </w:rPr>
              <w:t>c</w:t>
            </w:r>
            <w:r>
              <w:rPr>
                <w:rFonts w:ascii="Arial" w:eastAsia="Arial" w:hAnsi="Arial" w:cs="Arial"/>
                <w:spacing w:val="3"/>
                <w:w w:val="96"/>
              </w:rPr>
              <w:t>i</w:t>
            </w:r>
            <w:r>
              <w:rPr>
                <w:rFonts w:ascii="Arial" w:eastAsia="Arial" w:hAnsi="Arial" w:cs="Arial"/>
                <w:w w:val="96"/>
              </w:rPr>
              <w:t>r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u</w:t>
            </w:r>
            <w:r>
              <w:rPr>
                <w:rFonts w:ascii="Arial" w:eastAsia="Arial" w:hAnsi="Arial" w:cs="Arial"/>
                <w:spacing w:val="6"/>
                <w:w w:val="96"/>
              </w:rPr>
              <w:t>m</w:t>
            </w:r>
            <w:r>
              <w:rPr>
                <w:rFonts w:ascii="Arial" w:eastAsia="Arial" w:hAnsi="Arial" w:cs="Arial"/>
                <w:spacing w:val="6"/>
                <w:w w:val="97"/>
              </w:rPr>
              <w:t>f</w:t>
            </w:r>
            <w:r>
              <w:rPr>
                <w:rFonts w:ascii="Arial" w:eastAsia="Arial" w:hAnsi="Arial" w:cs="Arial"/>
                <w:w w:val="96"/>
              </w:rPr>
              <w:t>e</w:t>
            </w:r>
            <w:r>
              <w:rPr>
                <w:rFonts w:ascii="Arial" w:eastAsia="Arial" w:hAnsi="Arial" w:cs="Arial"/>
                <w:spacing w:val="3"/>
                <w:w w:val="96"/>
              </w:rPr>
              <w:t>ren</w:t>
            </w:r>
            <w:r>
              <w:rPr>
                <w:rFonts w:ascii="Arial" w:eastAsia="Arial" w:hAnsi="Arial" w:cs="Arial"/>
                <w:spacing w:val="1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e</w:t>
            </w:r>
          </w:p>
          <w:p w:rsidR="00FD6689" w:rsidRDefault="00627022">
            <w:pPr>
              <w:spacing w:line="220" w:lineRule="exact"/>
              <w:ind w:left="-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</w:rPr>
              <w:t>(</w:t>
            </w:r>
            <w:r>
              <w:rPr>
                <w:rFonts w:ascii="Arial" w:eastAsia="Arial" w:hAnsi="Arial" w:cs="Arial"/>
                <w:spacing w:val="-1"/>
              </w:rPr>
              <w:t>c</w:t>
            </w:r>
            <w:r>
              <w:rPr>
                <w:rFonts w:ascii="Arial" w:eastAsia="Arial" w:hAnsi="Arial" w:cs="Arial"/>
                <w:spacing w:val="10"/>
              </w:rPr>
              <w:t>m</w:t>
            </w:r>
            <w:r>
              <w:rPr>
                <w:rFonts w:ascii="Arial" w:eastAsia="Arial" w:hAnsi="Arial" w:cs="Arial"/>
                <w:spacing w:val="1"/>
              </w:rPr>
              <w:t>)</w:t>
            </w:r>
            <w:r>
              <w:rPr>
                <w:rFonts w:ascii="Arial" w:eastAsia="Arial" w:hAnsi="Arial" w:cs="Arial"/>
                <w:b/>
              </w:rPr>
              <w:t>.</w:t>
            </w:r>
          </w:p>
        </w:tc>
        <w:tc>
          <w:tcPr>
            <w:tcW w:w="1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3"/>
              <w:ind w:left="461" w:right="47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66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1</w:t>
            </w:r>
          </w:p>
          <w:p w:rsidR="00FD6689" w:rsidRDefault="00FD6689">
            <w:pPr>
              <w:spacing w:line="100" w:lineRule="exact"/>
              <w:rPr>
                <w:sz w:val="11"/>
                <w:szCs w:val="11"/>
              </w:rPr>
            </w:pPr>
          </w:p>
          <w:p w:rsidR="00FD6689" w:rsidRDefault="00627022">
            <w:pPr>
              <w:ind w:left="19" w:right="3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u w:val="thick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u w:val="thick" w:color="000000"/>
              </w:rPr>
              <w:t xml:space="preserve">   </w:t>
            </w:r>
            <w:r>
              <w:rPr>
                <w:rFonts w:ascii="Arial" w:eastAsia="Arial" w:hAnsi="Arial" w:cs="Arial"/>
                <w:spacing w:val="-6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u w:val="thick" w:color="000000"/>
              </w:rPr>
              <w:t xml:space="preserve">  </w:t>
            </w:r>
            <w:r>
              <w:rPr>
                <w:rFonts w:ascii="Arial" w:eastAsia="Arial" w:hAnsi="Arial" w:cs="Arial"/>
                <w:spacing w:val="11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6"/>
              <w:ind w:left="415" w:right="4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66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2</w:t>
            </w:r>
          </w:p>
          <w:p w:rsidR="00FD6689" w:rsidRDefault="00FD6689">
            <w:pPr>
              <w:spacing w:before="5" w:line="100" w:lineRule="exact"/>
              <w:rPr>
                <w:sz w:val="11"/>
                <w:szCs w:val="11"/>
              </w:rPr>
            </w:pPr>
          </w:p>
          <w:p w:rsidR="00FD6689" w:rsidRDefault="00627022">
            <w:pPr>
              <w:ind w:left="-27" w:right="-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7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3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c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  <w:tc>
          <w:tcPr>
            <w:tcW w:w="1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2" w:line="120" w:lineRule="exact"/>
              <w:rPr>
                <w:sz w:val="12"/>
                <w:szCs w:val="12"/>
              </w:rPr>
            </w:pPr>
          </w:p>
          <w:p w:rsidR="00FD6689" w:rsidRDefault="00627022">
            <w:pPr>
              <w:ind w:left="431" w:right="48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66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3</w:t>
            </w:r>
          </w:p>
          <w:p w:rsidR="00FD6689" w:rsidRDefault="00627022">
            <w:pPr>
              <w:spacing w:line="200" w:lineRule="exact"/>
              <w:ind w:left="99" w:right="15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</w:rPr>
              <w:t xml:space="preserve"> </w:t>
            </w:r>
            <w:r>
              <w:rPr>
                <w:rFonts w:ascii="Arial" w:eastAsia="Arial" w:hAnsi="Arial" w:cs="Arial"/>
                <w:w w:val="97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  <w:w w:val="99"/>
                <w:position w:val="-1"/>
              </w:rPr>
              <w:t>,</w:t>
            </w:r>
            <w:r>
              <w:rPr>
                <w:rFonts w:ascii="Arial" w:eastAsia="Arial" w:hAnsi="Arial" w:cs="Arial"/>
                <w:position w:val="-1"/>
              </w:rPr>
              <w:t>_</w:t>
            </w:r>
            <w:r>
              <w:rPr>
                <w:rFonts w:ascii="Arial" w:eastAsia="Arial" w:hAnsi="Arial" w:cs="Arial"/>
                <w:spacing w:val="4"/>
                <w:w w:val="96"/>
                <w:position w:val="-1"/>
              </w:rPr>
              <w:t>cm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7" w:line="200" w:lineRule="exact"/>
            </w:pPr>
          </w:p>
          <w:p w:rsidR="00FD6689" w:rsidRDefault="00627022">
            <w:pPr>
              <w:ind w:left="16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0.5</w:t>
            </w:r>
            <w:r>
              <w:rPr>
                <w:rFonts w:ascii="Arial" w:eastAsia="Arial" w:hAnsi="Arial" w:cs="Arial"/>
                <w:i/>
                <w:spacing w:val="1"/>
              </w:rPr>
              <w:t>c</w:t>
            </w:r>
            <w:r>
              <w:rPr>
                <w:rFonts w:ascii="Arial" w:eastAsia="Arial" w:hAnsi="Arial" w:cs="Arial"/>
                <w:i/>
              </w:rPr>
              <w:t>m</w:t>
            </w:r>
          </w:p>
        </w:tc>
        <w:tc>
          <w:tcPr>
            <w:tcW w:w="12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5" w:line="200" w:lineRule="exact"/>
            </w:pPr>
          </w:p>
          <w:p w:rsidR="00FD6689" w:rsidRDefault="00627022">
            <w:pPr>
              <w:ind w:left="5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</w:rPr>
              <w:t>Y</w:t>
            </w:r>
            <w:r>
              <w:rPr>
                <w:rFonts w:ascii="Arial" w:eastAsia="Arial" w:hAnsi="Arial" w:cs="Arial"/>
              </w:rPr>
              <w:t>es</w:t>
            </w:r>
          </w:p>
          <w:p w:rsidR="00FD6689" w:rsidRDefault="00627022">
            <w:pPr>
              <w:ind w:left="505" w:right="51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4"/>
              </w:rPr>
              <w:t>→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3"/>
              <w:ind w:left="528" w:right="54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66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4</w:t>
            </w:r>
          </w:p>
          <w:p w:rsidR="00FD6689" w:rsidRDefault="00627022">
            <w:pPr>
              <w:spacing w:line="340" w:lineRule="exact"/>
              <w:ind w:left="68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position w:val="-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-3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position w:val="-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9"/>
              </w:rPr>
              <w:t xml:space="preserve">, </w:t>
            </w:r>
            <w:r>
              <w:rPr>
                <w:rFonts w:ascii="Arial" w:eastAsia="Arial" w:hAnsi="Arial" w:cs="Arial"/>
                <w:position w:val="-3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3"/>
                <w:position w:val="-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position w:val="-3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position w:val="-3"/>
              </w:rPr>
              <w:t>c</w:t>
            </w:r>
            <w:r>
              <w:rPr>
                <w:rFonts w:ascii="Arial" w:eastAsia="Arial" w:hAnsi="Arial" w:cs="Arial"/>
                <w:position w:val="-3"/>
              </w:rPr>
              <w:t>m</w:t>
            </w:r>
          </w:p>
        </w:tc>
      </w:tr>
      <w:tr w:rsidR="00FD6689">
        <w:trPr>
          <w:trHeight w:hRule="exact" w:val="821"/>
        </w:trPr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3" w:line="200" w:lineRule="exact"/>
            </w:pPr>
          </w:p>
          <w:p w:rsidR="00FD6689" w:rsidRDefault="00627022">
            <w:pPr>
              <w:ind w:left="686" w:right="69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67</w:t>
            </w:r>
          </w:p>
          <w:p w:rsidR="00FD6689" w:rsidRDefault="00627022">
            <w:pPr>
              <w:spacing w:line="220" w:lineRule="exact"/>
              <w:ind w:left="6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MUAC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</w:rPr>
              <w:t>(cm)</w:t>
            </w:r>
          </w:p>
        </w:tc>
        <w:tc>
          <w:tcPr>
            <w:tcW w:w="1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3" w:line="220" w:lineRule="exact"/>
              <w:ind w:left="9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1"/>
              </w:rPr>
              <w:t>2.67.1</w:t>
            </w:r>
          </w:p>
          <w:p w:rsidR="00FD6689" w:rsidRDefault="00627022">
            <w:pPr>
              <w:spacing w:line="220" w:lineRule="exact"/>
              <w:ind w:left="99"/>
              <w:rPr>
                <w:rFonts w:ascii="Arial" w:eastAsia="Arial" w:hAnsi="Arial" w:cs="Arial"/>
              </w:rPr>
            </w:pPr>
            <w:r>
              <w:rPr>
                <w:w w:val="96"/>
                <w:position w:val="2"/>
                <w:u w:val="single" w:color="000000"/>
              </w:rPr>
              <w:t xml:space="preserve"> </w:t>
            </w:r>
            <w:r>
              <w:rPr>
                <w:position w:val="2"/>
                <w:u w:val="single" w:color="000000"/>
              </w:rPr>
              <w:t xml:space="preserve">  </w:t>
            </w:r>
            <w:r>
              <w:rPr>
                <w:spacing w:val="23"/>
                <w:position w:val="2"/>
                <w:u w:val="single" w:color="000000"/>
              </w:rPr>
              <w:t xml:space="preserve"> 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4"/>
              </w:rPr>
              <w:t>cm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5"/>
              <w:ind w:left="4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2.67.2</w:t>
            </w:r>
          </w:p>
          <w:p w:rsidR="00FD6689" w:rsidRDefault="00627022">
            <w:pPr>
              <w:spacing w:line="220" w:lineRule="exact"/>
              <w:ind w:left="55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_,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4"/>
              </w:rPr>
              <w:t>cm</w:t>
            </w:r>
          </w:p>
        </w:tc>
        <w:tc>
          <w:tcPr>
            <w:tcW w:w="1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5"/>
              <w:ind w:left="49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2.67.3</w:t>
            </w:r>
          </w:p>
          <w:p w:rsidR="00FD6689" w:rsidRDefault="00627022">
            <w:pPr>
              <w:spacing w:line="220" w:lineRule="exact"/>
              <w:ind w:left="6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pacing w:val="-17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4"/>
              </w:rPr>
              <w:t>cm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7" w:line="200" w:lineRule="exact"/>
            </w:pPr>
          </w:p>
          <w:p w:rsidR="00FD6689" w:rsidRDefault="00627022">
            <w:pPr>
              <w:ind w:left="16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0.5</w:t>
            </w:r>
            <w:r>
              <w:rPr>
                <w:rFonts w:ascii="Arial" w:eastAsia="Arial" w:hAnsi="Arial" w:cs="Arial"/>
                <w:i/>
                <w:spacing w:val="1"/>
              </w:rPr>
              <w:t>c</w:t>
            </w:r>
            <w:r>
              <w:rPr>
                <w:rFonts w:ascii="Arial" w:eastAsia="Arial" w:hAnsi="Arial" w:cs="Arial"/>
                <w:i/>
              </w:rPr>
              <w:t>m</w:t>
            </w:r>
          </w:p>
        </w:tc>
        <w:tc>
          <w:tcPr>
            <w:tcW w:w="12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2" w:line="200" w:lineRule="exact"/>
            </w:pPr>
          </w:p>
          <w:p w:rsidR="00FD6689" w:rsidRDefault="00627022">
            <w:pPr>
              <w:ind w:left="5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</w:rPr>
              <w:t>Y</w:t>
            </w:r>
            <w:r>
              <w:rPr>
                <w:rFonts w:ascii="Arial" w:eastAsia="Arial" w:hAnsi="Arial" w:cs="Arial"/>
              </w:rPr>
              <w:t>es</w:t>
            </w:r>
          </w:p>
          <w:p w:rsidR="00FD6689" w:rsidRDefault="00627022">
            <w:pPr>
              <w:spacing w:before="3"/>
              <w:ind w:left="503" w:right="51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4"/>
              </w:rPr>
              <w:t>→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3"/>
              <w:ind w:left="58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2.67.4</w:t>
            </w:r>
            <w:r>
              <w:rPr>
                <w:rFonts w:ascii="Arial" w:eastAsia="Arial" w:hAnsi="Arial" w:cs="Arial"/>
                <w:spacing w:val="1"/>
                <w:w w:val="96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</w:p>
          <w:p w:rsidR="00FD6689" w:rsidRDefault="00627022">
            <w:pPr>
              <w:spacing w:line="220" w:lineRule="exact"/>
              <w:ind w:left="26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3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</w:rPr>
              <w:t>_,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54"/>
              </w:rPr>
              <w:t xml:space="preserve"> </w:t>
            </w:r>
            <w:r>
              <w:rPr>
                <w:rFonts w:ascii="Arial" w:eastAsia="Arial" w:hAnsi="Arial" w:cs="Arial"/>
                <w:spacing w:val="4"/>
              </w:rPr>
              <w:t>cm</w:t>
            </w:r>
          </w:p>
        </w:tc>
      </w:tr>
      <w:tr w:rsidR="00FD6689">
        <w:trPr>
          <w:trHeight w:hRule="exact" w:val="823"/>
        </w:trPr>
        <w:tc>
          <w:tcPr>
            <w:tcW w:w="18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682" w:right="6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68</w:t>
            </w:r>
          </w:p>
          <w:p w:rsidR="00FD6689" w:rsidRDefault="00627022">
            <w:pPr>
              <w:spacing w:line="200" w:lineRule="exact"/>
              <w:ind w:left="-43" w:right="14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Skinfold</w:t>
            </w:r>
            <w:r>
              <w:rPr>
                <w:rFonts w:ascii="Arial" w:eastAsia="Arial" w:hAnsi="Arial" w:cs="Arial"/>
                <w:spacing w:val="-15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thick-ness</w:t>
            </w:r>
          </w:p>
          <w:p w:rsidR="00FD6689" w:rsidRDefault="00627022">
            <w:pPr>
              <w:spacing w:line="220" w:lineRule="exact"/>
              <w:ind w:left="-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of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</w:rPr>
              <w:t>triceps</w:t>
            </w:r>
            <w:r>
              <w:rPr>
                <w:rFonts w:ascii="Arial" w:eastAsia="Arial" w:hAnsi="Arial" w:cs="Arial"/>
                <w:spacing w:val="-10"/>
              </w:rPr>
              <w:t xml:space="preserve"> </w:t>
            </w:r>
            <w:r>
              <w:rPr>
                <w:rFonts w:ascii="Arial" w:eastAsia="Arial" w:hAnsi="Arial" w:cs="Arial"/>
              </w:rPr>
              <w:t>(mm)</w:t>
            </w:r>
          </w:p>
        </w:tc>
        <w:tc>
          <w:tcPr>
            <w:tcW w:w="1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6" w:line="220" w:lineRule="exact"/>
              <w:ind w:left="21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1"/>
              </w:rPr>
              <w:t>2.68.1</w:t>
            </w:r>
          </w:p>
          <w:p w:rsidR="00FD6689" w:rsidRDefault="00627022">
            <w:pPr>
              <w:spacing w:before="1"/>
              <w:ind w:left="11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4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  <w:spacing w:val="-19"/>
                <w:position w:val="4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3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54"/>
              </w:rPr>
              <w:t xml:space="preserve"> </w:t>
            </w:r>
            <w:r>
              <w:rPr>
                <w:rFonts w:ascii="Arial" w:eastAsia="Arial" w:hAnsi="Arial" w:cs="Arial"/>
              </w:rPr>
              <w:t>mm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8"/>
              <w:ind w:left="1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2.68.2</w:t>
            </w:r>
          </w:p>
          <w:p w:rsidR="00FD6689" w:rsidRDefault="00627022">
            <w:pPr>
              <w:spacing w:line="220" w:lineRule="exact"/>
              <w:ind w:lef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>_</w:t>
            </w:r>
            <w:r>
              <w:rPr>
                <w:rFonts w:ascii="Arial" w:eastAsia="Arial" w:hAnsi="Arial" w:cs="Arial"/>
                <w:spacing w:val="-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54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</w:rPr>
              <w:t>mm</w:t>
            </w:r>
          </w:p>
        </w:tc>
        <w:tc>
          <w:tcPr>
            <w:tcW w:w="1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8"/>
              <w:ind w:left="445" w:right="4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68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3</w:t>
            </w:r>
          </w:p>
          <w:p w:rsidR="00FD6689" w:rsidRDefault="00627022">
            <w:pPr>
              <w:spacing w:line="220" w:lineRule="exact"/>
              <w:ind w:left="232" w:right="7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7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m</w:t>
            </w:r>
            <w:r>
              <w:rPr>
                <w:rFonts w:ascii="Arial" w:eastAsia="Arial" w:hAnsi="Arial" w:cs="Arial"/>
                <w:w w:val="96"/>
              </w:rPr>
              <w:t>m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19" w:line="200" w:lineRule="exact"/>
            </w:pPr>
          </w:p>
          <w:p w:rsidR="00FD6689" w:rsidRDefault="00627022">
            <w:pPr>
              <w:ind w:left="18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>2</w:t>
            </w:r>
            <w:r>
              <w:rPr>
                <w:rFonts w:ascii="Arial" w:eastAsia="Arial" w:hAnsi="Arial" w:cs="Arial"/>
                <w:i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2"/>
              </w:rPr>
              <w:t>mm</w:t>
            </w:r>
          </w:p>
        </w:tc>
        <w:tc>
          <w:tcPr>
            <w:tcW w:w="1297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:rsidR="00FD6689" w:rsidRDefault="00FD6689">
            <w:pPr>
              <w:spacing w:before="15" w:line="200" w:lineRule="exact"/>
            </w:pPr>
          </w:p>
          <w:p w:rsidR="00FD6689" w:rsidRDefault="00627022">
            <w:pPr>
              <w:ind w:left="5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</w:rPr>
              <w:t>Y</w:t>
            </w:r>
            <w:r>
              <w:rPr>
                <w:rFonts w:ascii="Arial" w:eastAsia="Arial" w:hAnsi="Arial" w:cs="Arial"/>
              </w:rPr>
              <w:t>es</w:t>
            </w:r>
          </w:p>
          <w:p w:rsidR="00FD6689" w:rsidRDefault="00627022">
            <w:pPr>
              <w:spacing w:before="3"/>
              <w:ind w:left="505" w:right="51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4"/>
              </w:rPr>
              <w:t>→</w:t>
            </w:r>
          </w:p>
        </w:tc>
        <w:tc>
          <w:tcPr>
            <w:tcW w:w="17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8"/>
              <w:ind w:lef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2.68.4</w:t>
            </w:r>
            <w:r>
              <w:rPr>
                <w:rFonts w:ascii="Arial" w:eastAsia="Arial" w:hAnsi="Arial" w:cs="Arial"/>
                <w:spacing w:val="1"/>
                <w:w w:val="96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</w:p>
          <w:p w:rsidR="00FD6689" w:rsidRDefault="00627022">
            <w:pPr>
              <w:spacing w:line="220" w:lineRule="exact"/>
              <w:ind w:left="2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-3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position w:val="1"/>
              </w:rPr>
              <w:t xml:space="preserve"> </w:t>
            </w:r>
            <w:r>
              <w:rPr>
                <w:rFonts w:ascii="Arial" w:eastAsia="Arial" w:hAnsi="Arial" w:cs="Arial"/>
              </w:rPr>
              <w:t>_,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54"/>
              </w:rPr>
              <w:t xml:space="preserve"> </w:t>
            </w:r>
            <w:r>
              <w:rPr>
                <w:rFonts w:ascii="Arial" w:eastAsia="Arial" w:hAnsi="Arial" w:cs="Arial"/>
              </w:rPr>
              <w:t>mm</w:t>
            </w:r>
          </w:p>
        </w:tc>
      </w:tr>
    </w:tbl>
    <w:p w:rsidR="00FD6689" w:rsidRDefault="00FD6689">
      <w:pPr>
        <w:spacing w:before="3" w:line="180" w:lineRule="exact"/>
        <w:rPr>
          <w:sz w:val="18"/>
          <w:szCs w:val="18"/>
        </w:rPr>
      </w:pPr>
    </w:p>
    <w:p w:rsidR="00FD6689" w:rsidRDefault="00627022">
      <w:pPr>
        <w:spacing w:before="34"/>
        <w:ind w:left="334" w:right="7989"/>
        <w:jc w:val="center"/>
        <w:rPr>
          <w:rFonts w:ascii="Arial" w:eastAsia="Arial" w:hAnsi="Arial" w:cs="Arial"/>
        </w:rPr>
      </w:pPr>
      <w:r>
        <w:pict>
          <v:group id="_x0000_s1060" style="position:absolute;left:0;text-align:left;margin-left:64.15pt;margin-top:55.3pt;width:497.85pt;height:.6pt;z-index:-1732;mso-position-horizontal-relative:page" coordorigin="1283,1106" coordsize="9957,12">
            <v:shape id="_x0000_s1062" style="position:absolute;left:1289;top:1112;width:9945;height:0" coordorigin="1289,1112" coordsize="9945,0" path="m11234,1112r-9945,e" filled="f" strokeweight=".58pt">
              <v:path arrowok="t"/>
            </v:shape>
            <v:shape id="_x0000_s1061" style="position:absolute;left:1289;top:1112;width:9945;height:0" coordorigin="1289,1112" coordsize="9945,0" path="m1289,1112r9945,e" filled="f" strokeweight=".58pt">
              <v:path arrowok="t"/>
            </v:shape>
            <w10:wrap anchorx="page"/>
          </v:group>
        </w:pict>
      </w:r>
      <w:r>
        <w:pict>
          <v:group id="_x0000_s1057" style="position:absolute;left:0;text-align:left;margin-left:230.75pt;margin-top:-69.6pt;width:15.2pt;height:.8pt;z-index:-1725;mso-position-horizontal-relative:page" coordorigin="4615,-1392" coordsize="304,16">
            <v:shape id="_x0000_s1059" style="position:absolute;left:4623;top:-1384;width:221;height:0" coordorigin="4623,-1384" coordsize="221,0" path="m4623,-1384r221,e" filled="f" strokeweight=".82pt">
              <v:path arrowok="t"/>
            </v:shape>
            <v:shape id="_x0000_s1058" style="position:absolute;left:4804;top:-1385;width:109;height:0" coordorigin="4804,-1385" coordsize="109,0" path="m4913,-1385r-109,e" filled="f" strokeweight=".221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</w:rPr>
        <w:t xml:space="preserve">2.69    </w:t>
      </w:r>
      <w:r>
        <w:rPr>
          <w:rFonts w:ascii="Arial" w:eastAsia="Arial" w:hAnsi="Arial" w:cs="Arial"/>
          <w:b/>
          <w:spacing w:val="38"/>
        </w:rPr>
        <w:t xml:space="preserve"> </w:t>
      </w:r>
      <w:r>
        <w:rPr>
          <w:rFonts w:ascii="Arial" w:eastAsia="Arial" w:hAnsi="Arial" w:cs="Arial"/>
          <w:b/>
        </w:rPr>
        <w:t>Bio-</w:t>
      </w:r>
      <w:r>
        <w:rPr>
          <w:rFonts w:ascii="Arial" w:eastAsia="Arial" w:hAnsi="Arial" w:cs="Arial"/>
          <w:b/>
          <w:spacing w:val="-6"/>
        </w:rPr>
        <w:t xml:space="preserve"> </w:t>
      </w:r>
      <w:r>
        <w:rPr>
          <w:rFonts w:ascii="Arial" w:eastAsia="Arial" w:hAnsi="Arial" w:cs="Arial"/>
          <w:b/>
          <w:w w:val="99"/>
        </w:rPr>
        <w:t>i</w:t>
      </w:r>
      <w:r>
        <w:rPr>
          <w:rFonts w:ascii="Arial" w:eastAsia="Arial" w:hAnsi="Arial" w:cs="Arial"/>
          <w:b/>
          <w:spacing w:val="1"/>
          <w:w w:val="99"/>
        </w:rPr>
        <w:t>mp</w:t>
      </w:r>
      <w:r>
        <w:rPr>
          <w:rFonts w:ascii="Arial" w:eastAsia="Arial" w:hAnsi="Arial" w:cs="Arial"/>
          <w:b/>
          <w:w w:val="99"/>
        </w:rPr>
        <w:t>edance</w:t>
      </w:r>
    </w:p>
    <w:p w:rsidR="00FD6689" w:rsidRDefault="00627022">
      <w:pPr>
        <w:spacing w:before="99"/>
        <w:ind w:left="1537"/>
        <w:rPr>
          <w:rFonts w:ascii="Arial" w:eastAsia="Arial" w:hAnsi="Arial" w:cs="Arial"/>
        </w:rPr>
      </w:pPr>
      <w:r>
        <w:pict>
          <v:group id="_x0000_s1054" style="position:absolute;left:0;text-align:left;margin-left:437.4pt;margin-top:76.8pt;width:14.9pt;height:16.9pt;z-index:-1731;mso-position-horizontal-relative:page;mso-position-vertical-relative:page" coordorigin="8748,1536" coordsize="298,33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6" type="#_x0000_t75" style="position:absolute;left:8748;top:1536;width:298;height:223">
              <v:imagedata r:id="rId13" o:title=""/>
            </v:shape>
            <v:shape id="_x0000_s1055" type="#_x0000_t75" style="position:absolute;left:8748;top:1651;width:298;height:223">
              <v:imagedata r:id="rId13" o:title=""/>
            </v:shape>
            <w10:wrap anchorx="page" anchory="page"/>
          </v:group>
        </w:pict>
      </w:r>
      <w:r>
        <w:pict>
          <v:shape id="_x0000_s1053" type="#_x0000_t75" style="position:absolute;left:0;text-align:left;margin-left:437.4pt;margin-top:-87pt;width:14.9pt;height:11.15pt;z-index:-1730;mso-position-horizontal-relative:page">
            <v:imagedata r:id="rId13" o:title=""/>
            <w10:wrap anchorx="page"/>
          </v:shape>
        </w:pict>
      </w:r>
      <w:r>
        <w:pict>
          <v:shape id="_x0000_s1052" type="#_x0000_t75" style="position:absolute;left:0;text-align:left;margin-left:437.4pt;margin-top:-45.85pt;width:14.9pt;height:11.15pt;z-index:-1729;mso-position-horizontal-relative:page">
            <v:imagedata r:id="rId13" o:title=""/>
            <w10:wrap anchorx="page"/>
          </v:shape>
        </w:pict>
      </w:r>
      <w:r>
        <w:pict>
          <v:group id="_x0000_s1049" style="position:absolute;left:0;text-align:left;margin-left:490.25pt;margin-top:91.7pt;width:25.65pt;height:.8pt;z-index:-1726;mso-position-horizontal-relative:page;mso-position-vertical-relative:page" coordorigin="9805,1834" coordsize="513,16">
            <v:shape id="_x0000_s1051" style="position:absolute;left:9813;top:1843;width:218;height:0" coordorigin="9813,1843" coordsize="218,0" path="m9813,1843r219,e" filled="f" strokeweight=".82pt">
              <v:path arrowok="t"/>
            </v:shape>
            <v:shape id="_x0000_s1050" style="position:absolute;left:10087;top:1843;width:223;height:0" coordorigin="10087,1843" coordsize="223,0" path="m10087,1843r223,e" filled="f" strokeweight=".82pt">
              <v:path arrowok="t"/>
            </v:shape>
            <w10:wrap anchorx="page" anchory="page"/>
          </v:group>
        </w:pict>
      </w:r>
      <w:r>
        <w:rPr>
          <w:rFonts w:ascii="Wingdings" w:eastAsia="Wingdings" w:hAnsi="Wingdings" w:cs="Wingdings"/>
        </w:rPr>
        <w:t></w:t>
      </w:r>
      <w:r>
        <w:rPr>
          <w:spacing w:val="1"/>
        </w:rPr>
        <w:t xml:space="preserve"> 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+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b/>
          <w:spacing w:val="1"/>
        </w:rPr>
        <w:t>p</w:t>
      </w:r>
      <w:r>
        <w:rPr>
          <w:rFonts w:ascii="Arial" w:eastAsia="Arial" w:hAnsi="Arial" w:cs="Arial"/>
          <w:b/>
          <w:spacing w:val="-1"/>
        </w:rPr>
        <w:t>r</w:t>
      </w:r>
      <w:r>
        <w:rPr>
          <w:rFonts w:ascii="Arial" w:eastAsia="Arial" w:hAnsi="Arial" w:cs="Arial"/>
          <w:b/>
          <w:spacing w:val="2"/>
        </w:rPr>
        <w:t>i</w:t>
      </w:r>
      <w:r>
        <w:rPr>
          <w:rFonts w:ascii="Arial" w:eastAsia="Arial" w:hAnsi="Arial" w:cs="Arial"/>
          <w:b/>
          <w:spacing w:val="1"/>
        </w:rPr>
        <w:t>n</w:t>
      </w: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  <w:spacing w:val="-5"/>
        </w:rPr>
        <w:t xml:space="preserve"> </w:t>
      </w:r>
      <w:r>
        <w:rPr>
          <w:rFonts w:ascii="Arial" w:eastAsia="Arial" w:hAnsi="Arial" w:cs="Arial"/>
          <w:b/>
          <w:spacing w:val="6"/>
        </w:rPr>
        <w:t>w</w:t>
      </w:r>
      <w:r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  <w:spacing w:val="-2"/>
        </w:rPr>
        <w:t>t</w:t>
      </w:r>
      <w:r>
        <w:rPr>
          <w:rFonts w:ascii="Arial" w:eastAsia="Arial" w:hAnsi="Arial" w:cs="Arial"/>
          <w:b/>
        </w:rPr>
        <w:t>h</w:t>
      </w:r>
      <w:r>
        <w:rPr>
          <w:rFonts w:ascii="Arial" w:eastAsia="Arial" w:hAnsi="Arial" w:cs="Arial"/>
          <w:b/>
          <w:spacing w:val="-8"/>
        </w:rPr>
        <w:t xml:space="preserve"> </w:t>
      </w:r>
      <w:r>
        <w:rPr>
          <w:rFonts w:ascii="Arial" w:eastAsia="Arial" w:hAnsi="Arial" w:cs="Arial"/>
          <w:b/>
        </w:rPr>
        <w:t>ID</w:t>
      </w:r>
      <w:r>
        <w:rPr>
          <w:rFonts w:ascii="Arial" w:eastAsia="Arial" w:hAnsi="Arial" w:cs="Arial"/>
          <w:b/>
          <w:spacing w:val="-4"/>
        </w:rPr>
        <w:t xml:space="preserve"> </w:t>
      </w:r>
      <w:r>
        <w:rPr>
          <w:rFonts w:ascii="Arial" w:eastAsia="Arial" w:hAnsi="Arial" w:cs="Arial"/>
          <w:b/>
          <w:spacing w:val="1"/>
        </w:rPr>
        <w:t>numb</w:t>
      </w:r>
      <w:r>
        <w:rPr>
          <w:rFonts w:ascii="Arial" w:eastAsia="Arial" w:hAnsi="Arial" w:cs="Arial"/>
          <w:b/>
        </w:rPr>
        <w:t>er</w:t>
      </w:r>
      <w:r>
        <w:rPr>
          <w:rFonts w:ascii="Arial" w:eastAsia="Arial" w:hAnsi="Arial" w:cs="Arial"/>
          <w:b/>
          <w:spacing w:val="-15"/>
        </w:rPr>
        <w:t xml:space="preserve"> </w:t>
      </w:r>
      <w:r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  <w:spacing w:val="1"/>
        </w:rPr>
        <w:t>t</w:t>
      </w:r>
      <w:r>
        <w:rPr>
          <w:rFonts w:ascii="Arial" w:eastAsia="Arial" w:hAnsi="Arial" w:cs="Arial"/>
          <w:b/>
          <w:spacing w:val="3"/>
        </w:rPr>
        <w:t>t</w:t>
      </w:r>
      <w:r>
        <w:rPr>
          <w:rFonts w:ascii="Arial" w:eastAsia="Arial" w:hAnsi="Arial" w:cs="Arial"/>
          <w:b/>
        </w:rPr>
        <w:t>ac</w:t>
      </w:r>
      <w:r>
        <w:rPr>
          <w:rFonts w:ascii="Arial" w:eastAsia="Arial" w:hAnsi="Arial" w:cs="Arial"/>
          <w:b/>
          <w:spacing w:val="3"/>
        </w:rPr>
        <w:t>h</w:t>
      </w:r>
      <w:r>
        <w:rPr>
          <w:rFonts w:ascii="Arial" w:eastAsia="Arial" w:hAnsi="Arial" w:cs="Arial"/>
          <w:b/>
          <w:spacing w:val="2"/>
        </w:rPr>
        <w:t>e</w:t>
      </w:r>
      <w:r>
        <w:rPr>
          <w:rFonts w:ascii="Arial" w:eastAsia="Arial" w:hAnsi="Arial" w:cs="Arial"/>
          <w:b/>
        </w:rPr>
        <w:t>d</w:t>
      </w:r>
      <w:r>
        <w:rPr>
          <w:rFonts w:ascii="Arial" w:eastAsia="Arial" w:hAnsi="Arial" w:cs="Arial"/>
          <w:b/>
          <w:spacing w:val="-12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CRF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age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2"/>
        </w:rPr>
        <w:t>X</w:t>
      </w:r>
      <w:r>
        <w:rPr>
          <w:rFonts w:ascii="Arial" w:eastAsia="Arial" w:hAnsi="Arial" w:cs="Arial"/>
        </w:rPr>
        <w:t>X</w:t>
      </w:r>
    </w:p>
    <w:p w:rsidR="00FD6689" w:rsidRDefault="00627022">
      <w:pPr>
        <w:spacing w:before="5"/>
        <w:ind w:left="1537"/>
        <w:rPr>
          <w:rFonts w:ascii="Arial" w:eastAsia="Arial" w:hAnsi="Arial" w:cs="Arial"/>
        </w:rPr>
      </w:pPr>
      <w:r>
        <w:pict>
          <v:group id="_x0000_s1045" style="position:absolute;left:0;text-align:left;margin-left:487.35pt;margin-top:258.45pt;width:39.45pt;height:.65pt;z-index:-1728;mso-position-horizontal-relative:page" coordorigin="9747,5169" coordsize="789,13">
            <v:shape id="_x0000_s1048" style="position:absolute;left:9753;top:5175;width:222;height:0" coordorigin="9753,5175" coordsize="222,0" path="m9753,5175r222,e" filled="f" strokeweight=".22136mm">
              <v:path arrowok="t"/>
            </v:shape>
            <v:shape id="_x0000_s1047" style="position:absolute;left:10029;top:5175;width:223;height:0" coordorigin="10029,5175" coordsize="223,0" path="m10029,5175r223,e" filled="f" strokeweight=".22136mm">
              <v:path arrowok="t"/>
            </v:shape>
            <v:shape id="_x0000_s1046" style="position:absolute;left:10308;top:5175;width:221;height:0" coordorigin="10308,5175" coordsize="221,0" path="m10308,5175r221,e" filled="f" strokeweight=".22136mm">
              <v:path arrowok="t"/>
            </v:shape>
            <w10:wrap anchorx="page"/>
          </v:group>
        </w:pict>
      </w:r>
      <w:r>
        <w:pict>
          <v:group id="_x0000_s1042" style="position:absolute;left:0;text-align:left;margin-left:370.6pt;margin-top:235.45pt;width:24.85pt;height:.6pt;z-index:-1724;mso-position-horizontal-relative:page" coordorigin="7412,4709" coordsize="497,12">
            <v:shape id="_x0000_s1044" style="position:absolute;left:7418;top:4715;width:216;height:0" coordorigin="7418,4715" coordsize="216,0" path="m7418,4715r216,e" filled="f" strokeweight=".21539mm">
              <v:path arrowok="t"/>
            </v:shape>
            <v:shape id="_x0000_s1043" style="position:absolute;left:7688;top:4715;width:216;height:0" coordorigin="7688,4715" coordsize="216,0" path="m7688,4715r215,e" filled="f" strokeweight=".21539mm">
              <v:path arrowok="t"/>
            </v:shape>
            <w10:wrap anchorx="page"/>
          </v:group>
        </w:pict>
      </w:r>
      <w:r>
        <w:rPr>
          <w:rFonts w:ascii="Wingdings" w:eastAsia="Wingdings" w:hAnsi="Wingdings" w:cs="Wingdings"/>
        </w:rPr>
        <w:t></w:t>
      </w:r>
      <w:r>
        <w:rPr>
          <w:spacing w:val="1"/>
        </w:rPr>
        <w:t xml:space="preserve"> </w:t>
      </w:r>
      <w:r>
        <w:rPr>
          <w:rFonts w:ascii="Arial" w:eastAsia="Arial" w:hAnsi="Arial" w:cs="Arial"/>
        </w:rPr>
        <w:t>Re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 xml:space="preserve">ed   </w:t>
      </w:r>
      <w:r>
        <w:rPr>
          <w:rFonts w:ascii="Arial" w:eastAsia="Arial" w:hAnsi="Arial" w:cs="Arial"/>
          <w:spacing w:val="47"/>
        </w:rPr>
        <w:t xml:space="preserve"> </w:t>
      </w:r>
      <w:r>
        <w:rPr>
          <w:rFonts w:ascii="Wingdings" w:eastAsia="Wingdings" w:hAnsi="Wingdings" w:cs="Wingdings"/>
        </w:rPr>
        <w:t></w:t>
      </w:r>
      <w:r>
        <w:rPr>
          <w:spacing w:val="2"/>
        </w:rPr>
        <w:t xml:space="preserve"> </w:t>
      </w: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il</w:t>
      </w:r>
      <w:r>
        <w:rPr>
          <w:rFonts w:ascii="Arial" w:eastAsia="Arial" w:hAnsi="Arial" w:cs="Arial"/>
        </w:rPr>
        <w:t xml:space="preserve">ure  </w:t>
      </w:r>
      <w:r>
        <w:rPr>
          <w:rFonts w:ascii="Arial" w:eastAsia="Arial" w:hAnsi="Arial" w:cs="Arial"/>
          <w:spacing w:val="48"/>
        </w:rPr>
        <w:t xml:space="preserve"> </w:t>
      </w:r>
      <w:r>
        <w:rPr>
          <w:rFonts w:ascii="Wingdings" w:eastAsia="Wingdings" w:hAnsi="Wingdings" w:cs="Wingdings"/>
        </w:rPr>
        <w:t></w:t>
      </w:r>
      <w:r>
        <w:rPr>
          <w:spacing w:val="1"/>
        </w:rPr>
        <w:t xml:space="preserve"> </w:t>
      </w:r>
      <w:r>
        <w:rPr>
          <w:rFonts w:ascii="Arial" w:eastAsia="Arial" w:hAnsi="Arial" w:cs="Arial"/>
          <w:spacing w:val="1"/>
        </w:rPr>
        <w:t>F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 xml:space="preserve">got   </w:t>
      </w:r>
      <w:r>
        <w:rPr>
          <w:rFonts w:ascii="Arial" w:eastAsia="Arial" w:hAnsi="Arial" w:cs="Arial"/>
          <w:spacing w:val="49"/>
        </w:rPr>
        <w:t xml:space="preserve"> </w:t>
      </w:r>
      <w:r>
        <w:rPr>
          <w:rFonts w:ascii="Wingdings" w:eastAsia="Wingdings" w:hAnsi="Wingdings" w:cs="Wingdings"/>
        </w:rPr>
        <w:t></w:t>
      </w:r>
      <w:r>
        <w:rPr>
          <w:spacing w:val="6"/>
        </w:rPr>
        <w:t xml:space="preserve"> </w:t>
      </w:r>
      <w:r>
        <w:rPr>
          <w:rFonts w:ascii="Arial" w:eastAsia="Arial" w:hAnsi="Arial" w:cs="Arial"/>
        </w:rPr>
        <w:t>Ma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ne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</w:rPr>
        <w:t>not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v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</w:t>
      </w:r>
    </w:p>
    <w:p w:rsidR="00FD6689" w:rsidRDefault="00FD6689">
      <w:pPr>
        <w:spacing w:before="1" w:line="180" w:lineRule="exact"/>
        <w:rPr>
          <w:sz w:val="19"/>
          <w:szCs w:val="19"/>
        </w:r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627022">
      <w:pPr>
        <w:ind w:left="225" w:right="7926"/>
        <w:jc w:val="center"/>
        <w:rPr>
          <w:rFonts w:ascii="Arial" w:eastAsia="Arial" w:hAnsi="Arial" w:cs="Arial"/>
        </w:rPr>
      </w:pPr>
      <w:r>
        <w:pict>
          <v:group id="_x0000_s1039" style="position:absolute;left:0;text-align:left;margin-left:64.15pt;margin-top:12.75pt;width:497.85pt;height:.6pt;z-index:-1727;mso-position-horizontal-relative:page" coordorigin="1283,255" coordsize="9957,12">
            <v:shape id="_x0000_s1041" style="position:absolute;left:1289;top:261;width:9945;height:0" coordorigin="1289,261" coordsize="9945,0" path="m11234,261r-9945,e" filled="f" strokeweight=".58pt">
              <v:path arrowok="t"/>
            </v:shape>
            <v:shape id="_x0000_s1040" style="position:absolute;left:1289;top:261;width:9945;height:0" coordorigin="1289,261" coordsize="9945,0" path="m1289,261r9945,e" filled="f" strokeweight=".58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pacing w:val="7"/>
        </w:rPr>
        <w:t>M</w:t>
      </w:r>
      <w:r>
        <w:rPr>
          <w:rFonts w:ascii="Arial" w:eastAsia="Arial" w:hAnsi="Arial" w:cs="Arial"/>
          <w:b/>
          <w:spacing w:val="-1"/>
        </w:rPr>
        <w:t>E</w:t>
      </w:r>
      <w:r>
        <w:rPr>
          <w:rFonts w:ascii="Arial" w:eastAsia="Arial" w:hAnsi="Arial" w:cs="Arial"/>
          <w:b/>
        </w:rPr>
        <w:t>DI</w:t>
      </w:r>
      <w:r>
        <w:rPr>
          <w:rFonts w:ascii="Arial" w:eastAsia="Arial" w:hAnsi="Arial" w:cs="Arial"/>
          <w:b/>
          <w:spacing w:val="5"/>
        </w:rPr>
        <w:t>C</w:t>
      </w:r>
      <w:r>
        <w:rPr>
          <w:rFonts w:ascii="Arial" w:eastAsia="Arial" w:hAnsi="Arial" w:cs="Arial"/>
          <w:b/>
          <w:spacing w:val="-9"/>
        </w:rPr>
        <w:t>A</w:t>
      </w:r>
      <w:r>
        <w:rPr>
          <w:rFonts w:ascii="Arial" w:eastAsia="Arial" w:hAnsi="Arial" w:cs="Arial"/>
          <w:b/>
        </w:rPr>
        <w:t>L</w:t>
      </w:r>
      <w:r>
        <w:rPr>
          <w:rFonts w:ascii="Arial" w:eastAsia="Arial" w:hAnsi="Arial" w:cs="Arial"/>
          <w:b/>
          <w:spacing w:val="-16"/>
        </w:rPr>
        <w:t xml:space="preserve"> </w:t>
      </w:r>
      <w:r>
        <w:rPr>
          <w:rFonts w:ascii="Arial" w:eastAsia="Arial" w:hAnsi="Arial" w:cs="Arial"/>
          <w:b/>
          <w:spacing w:val="-1"/>
          <w:w w:val="99"/>
        </w:rPr>
        <w:t>E</w:t>
      </w:r>
      <w:r>
        <w:rPr>
          <w:rFonts w:ascii="Arial" w:eastAsia="Arial" w:hAnsi="Arial" w:cs="Arial"/>
          <w:b/>
          <w:spacing w:val="9"/>
          <w:w w:val="99"/>
        </w:rPr>
        <w:t>X</w:t>
      </w:r>
      <w:r>
        <w:rPr>
          <w:rFonts w:ascii="Arial" w:eastAsia="Arial" w:hAnsi="Arial" w:cs="Arial"/>
          <w:b/>
          <w:spacing w:val="-14"/>
          <w:w w:val="99"/>
        </w:rPr>
        <w:t>A</w:t>
      </w:r>
      <w:r>
        <w:rPr>
          <w:rFonts w:ascii="Arial" w:eastAsia="Arial" w:hAnsi="Arial" w:cs="Arial"/>
          <w:b/>
          <w:spacing w:val="9"/>
          <w:w w:val="99"/>
        </w:rPr>
        <w:t>M</w:t>
      </w:r>
      <w:r>
        <w:rPr>
          <w:rFonts w:ascii="Arial" w:eastAsia="Arial" w:hAnsi="Arial" w:cs="Arial"/>
          <w:b/>
          <w:w w:val="99"/>
        </w:rPr>
        <w:t>I</w:t>
      </w:r>
      <w:r>
        <w:rPr>
          <w:rFonts w:ascii="Arial" w:eastAsia="Arial" w:hAnsi="Arial" w:cs="Arial"/>
          <w:b/>
          <w:spacing w:val="10"/>
          <w:w w:val="99"/>
        </w:rPr>
        <w:t>N</w:t>
      </w:r>
      <w:r>
        <w:rPr>
          <w:rFonts w:ascii="Arial" w:eastAsia="Arial" w:hAnsi="Arial" w:cs="Arial"/>
          <w:b/>
          <w:spacing w:val="-14"/>
          <w:w w:val="99"/>
        </w:rPr>
        <w:t>A</w:t>
      </w:r>
      <w:r>
        <w:rPr>
          <w:rFonts w:ascii="Arial" w:eastAsia="Arial" w:hAnsi="Arial" w:cs="Arial"/>
          <w:b/>
          <w:spacing w:val="8"/>
          <w:w w:val="99"/>
        </w:rPr>
        <w:t>T</w:t>
      </w:r>
      <w:r>
        <w:rPr>
          <w:rFonts w:ascii="Arial" w:eastAsia="Arial" w:hAnsi="Arial" w:cs="Arial"/>
          <w:b/>
          <w:w w:val="99"/>
        </w:rPr>
        <w:t>I</w:t>
      </w:r>
      <w:r>
        <w:rPr>
          <w:rFonts w:ascii="Arial" w:eastAsia="Arial" w:hAnsi="Arial" w:cs="Arial"/>
          <w:b/>
          <w:spacing w:val="1"/>
          <w:w w:val="99"/>
        </w:rPr>
        <w:t>O</w:t>
      </w:r>
      <w:r>
        <w:rPr>
          <w:rFonts w:ascii="Arial" w:eastAsia="Arial" w:hAnsi="Arial" w:cs="Arial"/>
          <w:b/>
          <w:w w:val="99"/>
        </w:rPr>
        <w:t>N</w:t>
      </w:r>
    </w:p>
    <w:p w:rsidR="00FD6689" w:rsidRDefault="00FD6689">
      <w:pPr>
        <w:spacing w:before="5" w:line="220" w:lineRule="exact"/>
        <w:rPr>
          <w:sz w:val="22"/>
          <w:szCs w:val="22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1"/>
        <w:gridCol w:w="1474"/>
        <w:gridCol w:w="1474"/>
        <w:gridCol w:w="2268"/>
        <w:gridCol w:w="2007"/>
        <w:gridCol w:w="1907"/>
      </w:tblGrid>
      <w:tr w:rsidR="00FD6689">
        <w:trPr>
          <w:trHeight w:hRule="exact" w:val="964"/>
        </w:trPr>
        <w:tc>
          <w:tcPr>
            <w:tcW w:w="1221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FD6689"/>
        </w:tc>
        <w:tc>
          <w:tcPr>
            <w:tcW w:w="1474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FD6689">
            <w:pPr>
              <w:spacing w:before="7" w:line="140" w:lineRule="exact"/>
              <w:rPr>
                <w:sz w:val="14"/>
                <w:szCs w:val="14"/>
              </w:rPr>
            </w:pPr>
          </w:p>
          <w:p w:rsidR="00FD6689" w:rsidRDefault="00FD6689">
            <w:pPr>
              <w:spacing w:line="200" w:lineRule="exact"/>
            </w:pPr>
          </w:p>
          <w:p w:rsidR="00FD6689" w:rsidRDefault="00627022">
            <w:pPr>
              <w:ind w:left="142" w:right="-3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proofErr w:type="spellStart"/>
            <w:r>
              <w:rPr>
                <w:rFonts w:ascii="Arial" w:eastAsia="Arial" w:hAnsi="Arial" w:cs="Arial"/>
                <w:position w:val="6"/>
                <w:sz w:val="13"/>
                <w:szCs w:val="13"/>
              </w:rPr>
              <w:t>st</w:t>
            </w:r>
            <w:proofErr w:type="spellEnd"/>
            <w:r>
              <w:rPr>
                <w:rFonts w:ascii="Arial" w:eastAsia="Arial" w:hAnsi="Arial" w:cs="Arial"/>
                <w:spacing w:val="17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BP</w:t>
            </w:r>
            <w:r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m</w:t>
            </w:r>
          </w:p>
        </w:tc>
        <w:tc>
          <w:tcPr>
            <w:tcW w:w="1474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FD6689">
            <w:pPr>
              <w:spacing w:before="7" w:line="140" w:lineRule="exact"/>
              <w:rPr>
                <w:sz w:val="14"/>
                <w:szCs w:val="14"/>
              </w:rPr>
            </w:pPr>
          </w:p>
          <w:p w:rsidR="00FD6689" w:rsidRDefault="00FD6689">
            <w:pPr>
              <w:spacing w:line="200" w:lineRule="exact"/>
            </w:pPr>
          </w:p>
          <w:p w:rsidR="00FD6689" w:rsidRDefault="00627022">
            <w:pPr>
              <w:ind w:left="13" w:right="-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proofErr w:type="spellStart"/>
            <w:r>
              <w:rPr>
                <w:rFonts w:ascii="Arial" w:eastAsia="Arial" w:hAnsi="Arial" w:cs="Arial"/>
                <w:position w:val="6"/>
                <w:sz w:val="13"/>
                <w:szCs w:val="13"/>
              </w:rPr>
              <w:t>st</w:t>
            </w:r>
            <w:proofErr w:type="spellEnd"/>
            <w:r>
              <w:rPr>
                <w:rFonts w:ascii="Arial" w:eastAsia="Arial" w:hAnsi="Arial" w:cs="Arial"/>
                <w:spacing w:val="17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BP</w:t>
            </w:r>
            <w:r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ri</w:t>
            </w:r>
            <w:r>
              <w:rPr>
                <w:rFonts w:ascii="Arial" w:eastAsia="Arial" w:hAnsi="Arial" w:cs="Arial"/>
              </w:rPr>
              <w:t>ght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arm</w:t>
            </w:r>
          </w:p>
        </w:tc>
        <w:tc>
          <w:tcPr>
            <w:tcW w:w="2268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FD6689">
            <w:pPr>
              <w:spacing w:before="6" w:line="120" w:lineRule="exact"/>
              <w:rPr>
                <w:sz w:val="12"/>
                <w:szCs w:val="12"/>
              </w:rPr>
            </w:pPr>
          </w:p>
          <w:p w:rsidR="00FD6689" w:rsidRDefault="00627022">
            <w:pPr>
              <w:ind w:left="142" w:right="3" w:hanging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f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eren</w:t>
            </w:r>
            <w:r>
              <w:rPr>
                <w:rFonts w:ascii="Arial" w:eastAsia="Arial" w:hAnsi="Arial" w:cs="Arial"/>
                <w:spacing w:val="2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7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</w:rPr>
              <w:t>i</w:t>
            </w:r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l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a</w:t>
            </w:r>
            <w:r>
              <w:rPr>
                <w:rFonts w:ascii="Arial" w:eastAsia="Arial" w:hAnsi="Arial" w:cs="Arial"/>
                <w:spacing w:val="3"/>
                <w:w w:val="96"/>
              </w:rPr>
              <w:t>n</w:t>
            </w:r>
            <w:r>
              <w:rPr>
                <w:rFonts w:ascii="Arial" w:eastAsia="Arial" w:hAnsi="Arial" w:cs="Arial"/>
                <w:w w:val="96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ght</w:t>
            </w:r>
            <w:r>
              <w:rPr>
                <w:rFonts w:ascii="Arial" w:eastAsia="Arial" w:hAnsi="Arial" w:cs="Arial"/>
                <w:spacing w:val="-7"/>
              </w:rPr>
              <w:t xml:space="preserve"> </w:t>
            </w:r>
            <w:r>
              <w:rPr>
                <w:rFonts w:ascii="Arial" w:eastAsia="Arial" w:hAnsi="Arial" w:cs="Arial"/>
              </w:rPr>
              <w:t>arm</w:t>
            </w:r>
            <w:r>
              <w:rPr>
                <w:rFonts w:ascii="Arial" w:eastAsia="Arial" w:hAnsi="Arial" w:cs="Arial"/>
                <w:spacing w:val="5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</w:rPr>
              <w:t>(</w:t>
            </w:r>
            <w:r>
              <w:rPr>
                <w:rFonts w:ascii="Arial" w:eastAsia="Arial" w:hAnsi="Arial" w:cs="Arial"/>
                <w:spacing w:val="7"/>
              </w:rPr>
              <w:t>m</w:t>
            </w:r>
            <w:r>
              <w:rPr>
                <w:rFonts w:ascii="Arial" w:eastAsia="Arial" w:hAnsi="Arial" w:cs="Arial"/>
              </w:rPr>
              <w:t>ax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</w:rPr>
              <w:t>20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6"/>
              </w:rPr>
              <w:t>s</w:t>
            </w:r>
            <w:r>
              <w:rPr>
                <w:rFonts w:ascii="Arial" w:eastAsia="Arial" w:hAnsi="Arial" w:cs="Arial"/>
                <w:spacing w:val="-6"/>
                <w:w w:val="96"/>
              </w:rPr>
              <w:t>y</w:t>
            </w:r>
            <w:r>
              <w:rPr>
                <w:rFonts w:ascii="Arial" w:eastAsia="Arial" w:hAnsi="Arial" w:cs="Arial"/>
                <w:spacing w:val="1"/>
                <w:w w:val="96"/>
              </w:rPr>
              <w:t>s</w:t>
            </w:r>
            <w:r>
              <w:rPr>
                <w:rFonts w:ascii="Arial" w:eastAsia="Arial" w:hAnsi="Arial" w:cs="Arial"/>
                <w:spacing w:val="1"/>
                <w:w w:val="97"/>
              </w:rPr>
              <w:t>t</w:t>
            </w:r>
            <w:r>
              <w:rPr>
                <w:rFonts w:ascii="Arial" w:eastAsia="Arial" w:hAnsi="Arial" w:cs="Arial"/>
                <w:spacing w:val="4"/>
                <w:w w:val="97"/>
              </w:rPr>
              <w:t>.</w:t>
            </w:r>
            <w:r>
              <w:rPr>
                <w:rFonts w:ascii="Arial" w:eastAsia="Arial" w:hAnsi="Arial" w:cs="Arial"/>
                <w:w w:val="97"/>
              </w:rPr>
              <w:t>;</w:t>
            </w:r>
          </w:p>
          <w:p w:rsidR="00FD6689" w:rsidRDefault="00627022">
            <w:pPr>
              <w:ind w:left="753" w:right="61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3"/>
                <w:w w:val="96"/>
              </w:rPr>
              <w:t>dia</w:t>
            </w:r>
            <w:r>
              <w:rPr>
                <w:rFonts w:ascii="Arial" w:eastAsia="Arial" w:hAnsi="Arial" w:cs="Arial"/>
                <w:spacing w:val="1"/>
                <w:w w:val="96"/>
              </w:rPr>
              <w:t>s</w:t>
            </w:r>
            <w:r>
              <w:rPr>
                <w:rFonts w:ascii="Arial" w:eastAsia="Arial" w:hAnsi="Arial" w:cs="Arial"/>
                <w:spacing w:val="1"/>
                <w:w w:val="9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w w:val="97"/>
              </w:rPr>
              <w:t>.)</w:t>
            </w:r>
          </w:p>
        </w:tc>
        <w:tc>
          <w:tcPr>
            <w:tcW w:w="2007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FD6689">
            <w:pPr>
              <w:spacing w:before="6" w:line="120" w:lineRule="exact"/>
              <w:rPr>
                <w:sz w:val="12"/>
                <w:szCs w:val="12"/>
              </w:rPr>
            </w:pPr>
          </w:p>
          <w:p w:rsidR="00FD6689" w:rsidRDefault="00627022">
            <w:pPr>
              <w:ind w:left="159" w:right="24" w:firstLine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eren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9"/>
              </w:rPr>
              <w:t xml:space="preserve"> 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w w:val="97"/>
              </w:rPr>
              <w:t>(</w:t>
            </w:r>
            <w:r>
              <w:rPr>
                <w:rFonts w:ascii="Arial" w:eastAsia="Arial" w:hAnsi="Arial" w:cs="Arial"/>
                <w:spacing w:val="1"/>
                <w:w w:val="97"/>
              </w:rPr>
              <w:t>t</w:t>
            </w:r>
            <w:r>
              <w:rPr>
                <w:rFonts w:ascii="Arial" w:eastAsia="Arial" w:hAnsi="Arial" w:cs="Arial"/>
                <w:spacing w:val="3"/>
                <w:w w:val="96"/>
              </w:rPr>
              <w:t>h</w:t>
            </w:r>
            <w:r>
              <w:rPr>
                <w:rFonts w:ascii="Arial" w:eastAsia="Arial" w:hAnsi="Arial" w:cs="Arial"/>
                <w:w w:val="96"/>
              </w:rPr>
              <w:t xml:space="preserve">e </w:t>
            </w:r>
            <w:r>
              <w:rPr>
                <w:rFonts w:ascii="Arial" w:eastAsia="Arial" w:hAnsi="Arial" w:cs="Arial"/>
              </w:rPr>
              <w:t>arm</w:t>
            </w:r>
            <w:r>
              <w:rPr>
                <w:rFonts w:ascii="Arial" w:eastAsia="Arial" w:hAnsi="Arial" w:cs="Arial"/>
                <w:spacing w:val="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</w:rPr>
              <w:t>w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th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t</w:t>
            </w:r>
            <w:r>
              <w:rPr>
                <w:rFonts w:ascii="Arial" w:eastAsia="Arial" w:hAnsi="Arial" w:cs="Arial"/>
              </w:rPr>
              <w:t>he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w w:val="96"/>
              </w:rPr>
              <w:t>hi</w:t>
            </w:r>
            <w:r>
              <w:rPr>
                <w:rFonts w:ascii="Arial" w:eastAsia="Arial" w:hAnsi="Arial" w:cs="Arial"/>
                <w:spacing w:val="5"/>
                <w:w w:val="96"/>
              </w:rPr>
              <w:t>g</w:t>
            </w:r>
            <w:r>
              <w:rPr>
                <w:rFonts w:ascii="Arial" w:eastAsia="Arial" w:hAnsi="Arial" w:cs="Arial"/>
                <w:w w:val="96"/>
              </w:rPr>
              <w:t>h</w:t>
            </w:r>
            <w:r>
              <w:rPr>
                <w:rFonts w:ascii="Arial" w:eastAsia="Arial" w:hAnsi="Arial" w:cs="Arial"/>
                <w:spacing w:val="3"/>
                <w:w w:val="96"/>
              </w:rPr>
              <w:t>e</w:t>
            </w:r>
            <w:r>
              <w:rPr>
                <w:rFonts w:ascii="Arial" w:eastAsia="Arial" w:hAnsi="Arial" w:cs="Arial"/>
                <w:spacing w:val="1"/>
                <w:w w:val="96"/>
              </w:rPr>
              <w:t>s</w:t>
            </w:r>
            <w:r>
              <w:rPr>
                <w:rFonts w:ascii="Arial" w:eastAsia="Arial" w:hAnsi="Arial" w:cs="Arial"/>
                <w:w w:val="97"/>
              </w:rPr>
              <w:t>t BP)</w:t>
            </w:r>
          </w:p>
        </w:tc>
        <w:tc>
          <w:tcPr>
            <w:tcW w:w="1907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:rsidR="00FD6689" w:rsidRDefault="00627022">
            <w:pPr>
              <w:spacing w:before="16"/>
              <w:ind w:left="251" w:right="116" w:hanging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eren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7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a</w:t>
            </w:r>
            <w:r>
              <w:rPr>
                <w:rFonts w:ascii="Arial" w:eastAsia="Arial" w:hAnsi="Arial" w:cs="Arial"/>
                <w:spacing w:val="3"/>
                <w:w w:val="96"/>
              </w:rPr>
              <w:t>r</w:t>
            </w:r>
            <w:r>
              <w:rPr>
                <w:rFonts w:ascii="Arial" w:eastAsia="Arial" w:hAnsi="Arial" w:cs="Arial"/>
                <w:w w:val="96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</w:rPr>
              <w:t>(</w:t>
            </w:r>
            <w:r>
              <w:rPr>
                <w:rFonts w:ascii="Arial" w:eastAsia="Arial" w:hAnsi="Arial" w:cs="Arial"/>
              </w:rPr>
              <w:t>the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</w:rPr>
              <w:t>arm</w:t>
            </w:r>
            <w:r>
              <w:rPr>
                <w:rFonts w:ascii="Arial" w:eastAsia="Arial" w:hAnsi="Arial" w:cs="Arial"/>
                <w:spacing w:val="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</w:rPr>
              <w:t>w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t</w:t>
            </w:r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97"/>
              </w:rPr>
              <w:t>t</w:t>
            </w:r>
            <w:r>
              <w:rPr>
                <w:rFonts w:ascii="Arial" w:eastAsia="Arial" w:hAnsi="Arial" w:cs="Arial"/>
                <w:spacing w:val="5"/>
                <w:w w:val="96"/>
              </w:rPr>
              <w:t>h</w:t>
            </w:r>
            <w:r>
              <w:rPr>
                <w:rFonts w:ascii="Arial" w:eastAsia="Arial" w:hAnsi="Arial" w:cs="Arial"/>
                <w:w w:val="96"/>
              </w:rPr>
              <w:t xml:space="preserve">e </w:t>
            </w:r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g</w:t>
            </w:r>
            <w:r>
              <w:rPr>
                <w:rFonts w:ascii="Arial" w:eastAsia="Arial" w:hAnsi="Arial" w:cs="Arial"/>
              </w:rPr>
              <w:t>he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BP</w:t>
            </w:r>
            <w:r>
              <w:rPr>
                <w:rFonts w:ascii="Arial" w:eastAsia="Arial" w:hAnsi="Arial" w:cs="Arial"/>
                <w:spacing w:val="1"/>
              </w:rPr>
              <w:t>)</w:t>
            </w:r>
            <w:r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w w:val="96"/>
              </w:rPr>
              <w:t>2</w:t>
            </w:r>
            <w:proofErr w:type="spellStart"/>
            <w:r>
              <w:rPr>
                <w:rFonts w:ascii="Arial" w:eastAsia="Arial" w:hAnsi="Arial" w:cs="Arial"/>
                <w:w w:val="95"/>
                <w:position w:val="6"/>
                <w:sz w:val="13"/>
                <w:szCs w:val="13"/>
              </w:rPr>
              <w:t>nd</w:t>
            </w:r>
            <w:proofErr w:type="spellEnd"/>
            <w:r>
              <w:rPr>
                <w:rFonts w:ascii="Arial" w:eastAsia="Arial" w:hAnsi="Arial" w:cs="Arial"/>
                <w:w w:val="95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w w:val="97"/>
              </w:rPr>
              <w:t>BP</w:t>
            </w:r>
          </w:p>
        </w:tc>
      </w:tr>
      <w:tr w:rsidR="00FD6689">
        <w:trPr>
          <w:trHeight w:hRule="exact" w:val="1156"/>
        </w:trPr>
        <w:tc>
          <w:tcPr>
            <w:tcW w:w="122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FD6689" w:rsidRDefault="00FD6689">
            <w:pPr>
              <w:spacing w:before="4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1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2.70</w:t>
            </w:r>
          </w:p>
          <w:p w:rsidR="00FD6689" w:rsidRDefault="00627022">
            <w:pPr>
              <w:spacing w:line="220" w:lineRule="exact"/>
              <w:ind w:left="1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BP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FD6689" w:rsidRDefault="00FD6689">
            <w:pPr>
              <w:spacing w:before="4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380" w:right="47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1</w:t>
            </w:r>
          </w:p>
          <w:p w:rsidR="00FD6689" w:rsidRDefault="00627022">
            <w:pPr>
              <w:spacing w:line="220" w:lineRule="exact"/>
              <w:ind w:left="109" w:right="34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</w:rPr>
              <w:t>_/_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_</w:t>
            </w:r>
          </w:p>
          <w:p w:rsidR="00FD6689" w:rsidRDefault="00627022">
            <w:pPr>
              <w:ind w:left="2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7"/>
              </w:rPr>
              <w:t>mm</w:t>
            </w:r>
            <w:r>
              <w:rPr>
                <w:rFonts w:ascii="Arial" w:eastAsia="Arial" w:hAnsi="Arial" w:cs="Arial"/>
                <w:spacing w:val="4"/>
              </w:rPr>
              <w:t>Hg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FD6689" w:rsidRDefault="00FD6689">
            <w:pPr>
              <w:spacing w:before="4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355" w:right="49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2</w:t>
            </w:r>
          </w:p>
          <w:p w:rsidR="00FD6689" w:rsidRDefault="00627022">
            <w:pPr>
              <w:spacing w:line="220" w:lineRule="exact"/>
              <w:ind w:left="87" w:right="36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</w:rPr>
              <w:t>_/_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_</w:t>
            </w:r>
          </w:p>
          <w:p w:rsidR="00FD6689" w:rsidRDefault="00627022">
            <w:pPr>
              <w:ind w:left="213" w:right="58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7"/>
                <w:w w:val="96"/>
              </w:rPr>
              <w:t>mm</w:t>
            </w:r>
            <w:r>
              <w:rPr>
                <w:rFonts w:ascii="Arial" w:eastAsia="Arial" w:hAnsi="Arial" w:cs="Arial"/>
                <w:spacing w:val="4"/>
                <w:w w:val="96"/>
              </w:rPr>
              <w:t>Hg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FD6689" w:rsidRDefault="00FD6689">
            <w:pPr>
              <w:spacing w:before="4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732" w:right="9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3</w:t>
            </w:r>
          </w:p>
          <w:p w:rsidR="00FD6689" w:rsidRDefault="00627022">
            <w:pPr>
              <w:spacing w:line="220" w:lineRule="exact"/>
              <w:ind w:left="576" w:right="66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</w:rPr>
              <w:t>_/_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_</w:t>
            </w:r>
          </w:p>
          <w:p w:rsidR="00FD6689" w:rsidRDefault="00627022">
            <w:pPr>
              <w:spacing w:line="220" w:lineRule="exact"/>
              <w:ind w:left="735" w:right="85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7"/>
                <w:w w:val="96"/>
              </w:rPr>
              <w:t>mm</w:t>
            </w:r>
            <w:r>
              <w:rPr>
                <w:rFonts w:ascii="Arial" w:eastAsia="Arial" w:hAnsi="Arial" w:cs="Arial"/>
                <w:spacing w:val="4"/>
                <w:w w:val="96"/>
              </w:rPr>
              <w:t>Hg</w:t>
            </w:r>
          </w:p>
        </w:tc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FD6689" w:rsidRDefault="00FD6689">
            <w:pPr>
              <w:spacing w:before="4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683" w:right="7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4</w:t>
            </w:r>
          </w:p>
          <w:p w:rsidR="00FD6689" w:rsidRDefault="00627022">
            <w:pPr>
              <w:spacing w:line="220" w:lineRule="exact"/>
              <w:ind w:left="162" w:right="167"/>
              <w:jc w:val="center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3"/>
              </w:rPr>
              <w:t xml:space="preserve"> </w:t>
            </w:r>
            <w:r>
              <w:rPr>
                <w:rFonts w:ascii="Arial" w:eastAsia="Arial" w:hAnsi="Arial" w:cs="Arial"/>
              </w:rPr>
              <w:t>R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g</w:t>
            </w:r>
            <w:r>
              <w:rPr>
                <w:rFonts w:ascii="Arial" w:eastAsia="Arial" w:hAnsi="Arial" w:cs="Arial"/>
              </w:rPr>
              <w:t xml:space="preserve">ht    </w:t>
            </w:r>
            <w:r>
              <w:rPr>
                <w:rFonts w:ascii="Arial" w:eastAsia="Arial" w:hAnsi="Arial" w:cs="Arial"/>
                <w:spacing w:val="48"/>
              </w:rPr>
              <w:t xml:space="preserve"> </w:t>
            </w: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8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Le</w:t>
            </w:r>
            <w:r>
              <w:rPr>
                <w:rFonts w:ascii="Arial" w:eastAsia="Arial" w:hAnsi="Arial" w:cs="Arial"/>
                <w:spacing w:val="4"/>
                <w:w w:val="97"/>
              </w:rPr>
              <w:t>f</w:t>
            </w:r>
            <w:r>
              <w:rPr>
                <w:rFonts w:ascii="Arial" w:eastAsia="Arial" w:hAnsi="Arial" w:cs="Arial"/>
                <w:w w:val="97"/>
              </w:rPr>
              <w:t>t</w:t>
            </w:r>
          </w:p>
        </w:tc>
        <w:tc>
          <w:tcPr>
            <w:tcW w:w="1907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FD6689">
            <w:pPr>
              <w:spacing w:before="4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536" w:right="74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5</w:t>
            </w:r>
          </w:p>
          <w:p w:rsidR="00FD6689" w:rsidRDefault="00627022">
            <w:pPr>
              <w:spacing w:line="220" w:lineRule="exact"/>
              <w:ind w:left="380" w:right="50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</w:rPr>
              <w:t>_/_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_</w:t>
            </w:r>
          </w:p>
          <w:p w:rsidR="00FD6689" w:rsidRDefault="00627022">
            <w:pPr>
              <w:ind w:left="26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7"/>
              </w:rPr>
              <w:t>mm</w:t>
            </w:r>
            <w:r>
              <w:rPr>
                <w:rFonts w:ascii="Arial" w:eastAsia="Arial" w:hAnsi="Arial" w:cs="Arial"/>
                <w:spacing w:val="4"/>
              </w:rPr>
              <w:t>Hg</w:t>
            </w:r>
          </w:p>
        </w:tc>
      </w:tr>
    </w:tbl>
    <w:p w:rsidR="00FD6689" w:rsidRDefault="00FD6689">
      <w:pPr>
        <w:spacing w:before="14" w:line="200" w:lineRule="exact"/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2"/>
        <w:gridCol w:w="2552"/>
        <w:gridCol w:w="2552"/>
        <w:gridCol w:w="2450"/>
      </w:tblGrid>
      <w:tr w:rsidR="00FD6689">
        <w:trPr>
          <w:trHeight w:hRule="exact" w:val="631"/>
        </w:trPr>
        <w:tc>
          <w:tcPr>
            <w:tcW w:w="2762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427" w:right="459"/>
              <w:jc w:val="center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</w:rPr>
              <w:t>Mean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pacing w:val="-1"/>
              </w:rPr>
              <w:t>BP</w:t>
            </w:r>
            <w:r>
              <w:rPr>
                <w:rFonts w:ascii="Arial" w:eastAsia="Arial" w:hAnsi="Arial" w:cs="Arial"/>
                <w:spacing w:val="1"/>
              </w:rPr>
              <w:t>(</w:t>
            </w:r>
            <w:proofErr w:type="gramEnd"/>
            <w:r>
              <w:rPr>
                <w:rFonts w:ascii="Arial" w:eastAsia="Arial" w:hAnsi="Arial" w:cs="Arial"/>
              </w:rPr>
              <w:t>1</w:t>
            </w:r>
            <w:proofErr w:type="spellStart"/>
            <w:r>
              <w:rPr>
                <w:rFonts w:ascii="Arial" w:eastAsia="Arial" w:hAnsi="Arial" w:cs="Arial"/>
                <w:position w:val="6"/>
                <w:sz w:val="13"/>
                <w:szCs w:val="13"/>
              </w:rPr>
              <w:t>st</w:t>
            </w:r>
            <w:proofErr w:type="spellEnd"/>
            <w:r>
              <w:rPr>
                <w:rFonts w:ascii="Arial" w:eastAsia="Arial" w:hAnsi="Arial" w:cs="Arial"/>
                <w:spacing w:val="14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</w:rPr>
              <w:t>and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w w:val="96"/>
              </w:rPr>
              <w:t>2</w:t>
            </w:r>
            <w:proofErr w:type="spellStart"/>
            <w:r>
              <w:rPr>
                <w:rFonts w:ascii="Arial" w:eastAsia="Arial" w:hAnsi="Arial" w:cs="Arial"/>
                <w:spacing w:val="1"/>
                <w:w w:val="95"/>
                <w:position w:val="6"/>
                <w:sz w:val="13"/>
                <w:szCs w:val="13"/>
              </w:rPr>
              <w:t>nd</w:t>
            </w:r>
            <w:proofErr w:type="spellEnd"/>
          </w:p>
          <w:p w:rsidR="00FD6689" w:rsidRDefault="00627022">
            <w:pPr>
              <w:spacing w:line="220" w:lineRule="exact"/>
              <w:ind w:left="564" w:right="60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B</w:t>
            </w:r>
            <w:r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or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re</w:t>
            </w:r>
            <w:r>
              <w:rPr>
                <w:rFonts w:ascii="Arial" w:eastAsia="Arial" w:hAnsi="Arial" w:cs="Arial"/>
                <w:spacing w:val="6"/>
                <w:w w:val="97"/>
              </w:rPr>
              <w:t>f</w:t>
            </w:r>
            <w:r>
              <w:rPr>
                <w:rFonts w:ascii="Arial" w:eastAsia="Arial" w:hAnsi="Arial" w:cs="Arial"/>
                <w:w w:val="96"/>
              </w:rPr>
              <w:t>e</w:t>
            </w:r>
            <w:r>
              <w:rPr>
                <w:rFonts w:ascii="Arial" w:eastAsia="Arial" w:hAnsi="Arial" w:cs="Arial"/>
                <w:spacing w:val="3"/>
                <w:w w:val="96"/>
              </w:rPr>
              <w:t>ren</w:t>
            </w:r>
            <w:r>
              <w:rPr>
                <w:rFonts w:ascii="Arial" w:eastAsia="Arial" w:hAnsi="Arial" w:cs="Arial"/>
                <w:spacing w:val="1"/>
                <w:w w:val="96"/>
              </w:rPr>
              <w:t>c</w:t>
            </w:r>
            <w:r>
              <w:rPr>
                <w:rFonts w:ascii="Arial" w:eastAsia="Arial" w:hAnsi="Arial" w:cs="Arial"/>
                <w:spacing w:val="3"/>
                <w:w w:val="96"/>
              </w:rPr>
              <w:t>e)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before="2" w:line="200" w:lineRule="exact"/>
              <w:ind w:left="510" w:right="254" w:firstLine="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If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</w:rPr>
              <w:t>Mean</w:t>
            </w:r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B</w:t>
            </w:r>
            <w:r>
              <w:rPr>
                <w:rFonts w:ascii="Arial" w:eastAsia="Arial" w:hAnsi="Arial" w:cs="Arial"/>
                <w:spacing w:val="-1"/>
              </w:rPr>
              <w:t>P&gt;</w:t>
            </w:r>
            <w:r>
              <w:rPr>
                <w:rFonts w:ascii="Arial" w:eastAsia="Arial" w:hAnsi="Arial" w:cs="Arial"/>
                <w:spacing w:val="2"/>
              </w:rPr>
              <w:t>1</w:t>
            </w:r>
            <w:r>
              <w:rPr>
                <w:rFonts w:ascii="Arial" w:eastAsia="Arial" w:hAnsi="Arial" w:cs="Arial"/>
              </w:rPr>
              <w:t>40</w:t>
            </w:r>
            <w:r>
              <w:rPr>
                <w:rFonts w:ascii="Arial" w:eastAsia="Arial" w:hAnsi="Arial" w:cs="Arial"/>
                <w:spacing w:val="2"/>
              </w:rPr>
              <w:t>/9</w:t>
            </w:r>
            <w:r>
              <w:rPr>
                <w:rFonts w:ascii="Arial" w:eastAsia="Arial" w:hAnsi="Arial" w:cs="Arial"/>
              </w:rPr>
              <w:t xml:space="preserve">0 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epeat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ter</w:t>
            </w:r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h</w:t>
            </w:r>
            <w:r>
              <w:rPr>
                <w:rFonts w:ascii="Arial" w:eastAsia="Arial" w:hAnsi="Arial" w:cs="Arial"/>
              </w:rPr>
              <w:t>ou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416" w:right="15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  <w:spacing w:val="5"/>
              </w:rPr>
              <w:t>f</w:t>
            </w:r>
            <w:r>
              <w:rPr>
                <w:rFonts w:ascii="Arial" w:eastAsia="Arial" w:hAnsi="Arial" w:cs="Arial"/>
              </w:rPr>
              <w:t>ter</w:t>
            </w:r>
            <w:r>
              <w:rPr>
                <w:rFonts w:ascii="Arial" w:eastAsia="Arial" w:hAnsi="Arial" w:cs="Arial"/>
                <w:spacing w:val="-8"/>
              </w:rPr>
              <w:t xml:space="preserve"> </w:t>
            </w:r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  <w:spacing w:val="4"/>
              </w:rPr>
              <w:t>o</w:t>
            </w:r>
            <w:r>
              <w:rPr>
                <w:rFonts w:ascii="Arial" w:eastAsia="Arial" w:hAnsi="Arial" w:cs="Arial"/>
              </w:rPr>
              <w:t>w</w:t>
            </w:r>
            <w:r>
              <w:rPr>
                <w:rFonts w:ascii="Arial" w:eastAsia="Arial" w:hAnsi="Arial" w:cs="Arial"/>
                <w:spacing w:val="-14"/>
              </w:rPr>
              <w:t xml:space="preserve"> </w:t>
            </w:r>
            <w:r>
              <w:rPr>
                <w:rFonts w:ascii="Arial" w:eastAsia="Arial" w:hAnsi="Arial" w:cs="Arial"/>
                <w:spacing w:val="9"/>
              </w:rPr>
              <w:t>m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2"/>
              </w:rPr>
              <w:t>n</w:t>
            </w:r>
            <w:r>
              <w:rPr>
                <w:rFonts w:ascii="Arial" w:eastAsia="Arial" w:hAnsi="Arial" w:cs="Arial"/>
              </w:rPr>
              <w:t>y</w:t>
            </w:r>
            <w:r>
              <w:rPr>
                <w:rFonts w:ascii="Arial" w:eastAsia="Arial" w:hAnsi="Arial" w:cs="Arial"/>
                <w:spacing w:val="-16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w w:val="96"/>
              </w:rPr>
              <w:t>h</w:t>
            </w:r>
            <w:r>
              <w:rPr>
                <w:rFonts w:ascii="Arial" w:eastAsia="Arial" w:hAnsi="Arial" w:cs="Arial"/>
                <w:w w:val="96"/>
              </w:rPr>
              <w:t>o</w:t>
            </w:r>
            <w:r>
              <w:rPr>
                <w:rFonts w:ascii="Arial" w:eastAsia="Arial" w:hAnsi="Arial" w:cs="Arial"/>
                <w:spacing w:val="3"/>
                <w:w w:val="96"/>
              </w:rPr>
              <w:t>ur</w:t>
            </w:r>
            <w:r>
              <w:rPr>
                <w:rFonts w:ascii="Arial" w:eastAsia="Arial" w:hAnsi="Arial" w:cs="Arial"/>
                <w:w w:val="96"/>
              </w:rPr>
              <w:t xml:space="preserve">s </w:t>
            </w:r>
            <w:r>
              <w:rPr>
                <w:rFonts w:ascii="Arial" w:eastAsia="Arial" w:hAnsi="Arial" w:cs="Arial"/>
              </w:rPr>
              <w:t>was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ep</w:t>
            </w:r>
            <w:r>
              <w:rPr>
                <w:rFonts w:ascii="Arial" w:eastAsia="Arial" w:hAnsi="Arial" w:cs="Arial"/>
                <w:spacing w:val="2"/>
              </w:rPr>
              <w:t>e</w:t>
            </w:r>
            <w:r>
              <w:rPr>
                <w:rFonts w:ascii="Arial" w:eastAsia="Arial" w:hAnsi="Arial" w:cs="Arial"/>
              </w:rPr>
              <w:t>at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w w:val="97"/>
              </w:rPr>
              <w:t>B</w:t>
            </w:r>
            <w:r>
              <w:rPr>
                <w:rFonts w:ascii="Arial" w:eastAsia="Arial" w:hAnsi="Arial" w:cs="Arial"/>
                <w:w w:val="97"/>
              </w:rPr>
              <w:t xml:space="preserve">P </w:t>
            </w:r>
            <w:r>
              <w:rPr>
                <w:rFonts w:ascii="Arial" w:eastAsia="Arial" w:hAnsi="Arial" w:cs="Arial"/>
                <w:w w:val="96"/>
              </w:rPr>
              <w:t>p</w:t>
            </w:r>
            <w:r>
              <w:rPr>
                <w:rFonts w:ascii="Arial" w:eastAsia="Arial" w:hAnsi="Arial" w:cs="Arial"/>
                <w:spacing w:val="3"/>
                <w:w w:val="96"/>
              </w:rPr>
              <w:t>e</w:t>
            </w:r>
            <w:r>
              <w:rPr>
                <w:rFonts w:ascii="Arial" w:eastAsia="Arial" w:hAnsi="Arial" w:cs="Arial"/>
                <w:w w:val="96"/>
              </w:rPr>
              <w:t>r</w:t>
            </w:r>
            <w:r>
              <w:rPr>
                <w:rFonts w:ascii="Arial" w:eastAsia="Arial" w:hAnsi="Arial" w:cs="Arial"/>
                <w:spacing w:val="6"/>
                <w:w w:val="97"/>
              </w:rPr>
              <w:t>f</w:t>
            </w:r>
            <w:r>
              <w:rPr>
                <w:rFonts w:ascii="Arial" w:eastAsia="Arial" w:hAnsi="Arial" w:cs="Arial"/>
                <w:w w:val="96"/>
              </w:rPr>
              <w:t>or</w:t>
            </w:r>
            <w:r>
              <w:rPr>
                <w:rFonts w:ascii="Arial" w:eastAsia="Arial" w:hAnsi="Arial" w:cs="Arial"/>
                <w:spacing w:val="7"/>
                <w:w w:val="96"/>
              </w:rPr>
              <w:t>m</w:t>
            </w:r>
            <w:r>
              <w:rPr>
                <w:rFonts w:ascii="Arial" w:eastAsia="Arial" w:hAnsi="Arial" w:cs="Arial"/>
                <w:spacing w:val="3"/>
                <w:w w:val="96"/>
              </w:rPr>
              <w:t>ed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627022">
            <w:pPr>
              <w:spacing w:before="1" w:line="220" w:lineRule="exact"/>
              <w:ind w:left="546" w:right="427" w:hanging="14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P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l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3"/>
              </w:rPr>
              <w:t>(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4"/>
              </w:rPr>
              <w:t>s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l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B</w:t>
            </w:r>
            <w:r>
              <w:rPr>
                <w:rFonts w:ascii="Arial" w:eastAsia="Arial" w:hAnsi="Arial" w:cs="Arial"/>
              </w:rPr>
              <w:t>P Mea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ure</w:t>
            </w:r>
            <w:r>
              <w:rPr>
                <w:rFonts w:ascii="Arial" w:eastAsia="Arial" w:hAnsi="Arial" w:cs="Arial"/>
                <w:spacing w:val="9"/>
              </w:rPr>
              <w:t>m</w:t>
            </w:r>
            <w:r>
              <w:rPr>
                <w:rFonts w:ascii="Arial" w:eastAsia="Arial" w:hAnsi="Arial" w:cs="Arial"/>
              </w:rPr>
              <w:t>ent)</w:t>
            </w:r>
          </w:p>
        </w:tc>
      </w:tr>
      <w:tr w:rsidR="00FD6689">
        <w:trPr>
          <w:trHeight w:hRule="exact" w:val="944"/>
        </w:trPr>
        <w:tc>
          <w:tcPr>
            <w:tcW w:w="2762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920" w:right="121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6</w:t>
            </w:r>
          </w:p>
          <w:p w:rsidR="00FD6689" w:rsidRDefault="00FD6689">
            <w:pPr>
              <w:spacing w:before="6" w:line="220" w:lineRule="exact"/>
              <w:rPr>
                <w:sz w:val="22"/>
                <w:szCs w:val="22"/>
              </w:rPr>
            </w:pPr>
          </w:p>
          <w:p w:rsidR="00FD6689" w:rsidRDefault="00627022">
            <w:pPr>
              <w:ind w:left="757" w:right="105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9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9"/>
              </w:rPr>
              <w:t xml:space="preserve"> </w:t>
            </w:r>
            <w:r>
              <w:rPr>
                <w:rFonts w:ascii="Arial" w:eastAsia="Arial" w:hAnsi="Arial" w:cs="Arial"/>
              </w:rPr>
              <w:t>_/_</w:t>
            </w:r>
            <w:r>
              <w:rPr>
                <w:rFonts w:ascii="Arial" w:eastAsia="Arial" w:hAnsi="Arial" w:cs="Arial"/>
                <w:spacing w:val="-21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9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_</w:t>
            </w:r>
          </w:p>
          <w:p w:rsidR="00FD6689" w:rsidRDefault="00627022">
            <w:pPr>
              <w:spacing w:line="220" w:lineRule="exact"/>
              <w:ind w:left="920" w:right="116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9"/>
                <w:w w:val="96"/>
              </w:rPr>
              <w:t>mm</w:t>
            </w:r>
            <w:r>
              <w:rPr>
                <w:rFonts w:ascii="Arial" w:eastAsia="Arial" w:hAnsi="Arial" w:cs="Arial"/>
                <w:spacing w:val="4"/>
                <w:w w:val="96"/>
              </w:rPr>
              <w:t>Hg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955" w:right="97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</w:t>
            </w:r>
          </w:p>
          <w:p w:rsidR="00FD6689" w:rsidRDefault="00FD6689">
            <w:pPr>
              <w:spacing w:before="17" w:line="200" w:lineRule="exact"/>
            </w:pPr>
          </w:p>
          <w:p w:rsidR="00FD6689" w:rsidRDefault="00627022">
            <w:pPr>
              <w:ind w:left="463" w:right="46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2"/>
              </w:rPr>
              <w:t>/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3"/>
              </w:rPr>
              <w:t xml:space="preserve"> </w:t>
            </w:r>
            <w:r>
              <w:rPr>
                <w:rFonts w:ascii="Arial" w:eastAsia="Arial" w:hAnsi="Arial" w:cs="Arial"/>
                <w:w w:val="96"/>
              </w:rPr>
              <w:t>_</w:t>
            </w:r>
            <w:r>
              <w:rPr>
                <w:rFonts w:ascii="Arial" w:eastAsia="Arial" w:hAnsi="Arial" w:cs="Arial"/>
                <w:spacing w:val="9"/>
                <w:w w:val="96"/>
              </w:rPr>
              <w:t>m</w:t>
            </w:r>
            <w:r>
              <w:rPr>
                <w:rFonts w:ascii="Arial" w:eastAsia="Arial" w:hAnsi="Arial" w:cs="Arial"/>
                <w:spacing w:val="7"/>
                <w:w w:val="96"/>
              </w:rPr>
              <w:t>m</w:t>
            </w:r>
            <w:r>
              <w:rPr>
                <w:rFonts w:ascii="Arial" w:eastAsia="Arial" w:hAnsi="Arial" w:cs="Arial"/>
                <w:spacing w:val="4"/>
                <w:w w:val="96"/>
              </w:rPr>
              <w:t>Hg</w:t>
            </w:r>
          </w:p>
          <w:p w:rsidR="00FD6689" w:rsidRDefault="00627022">
            <w:pPr>
              <w:spacing w:line="220" w:lineRule="exact"/>
              <w:ind w:left="730" w:right="735"/>
              <w:jc w:val="center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1"/>
              </w:rPr>
              <w:t xml:space="preserve"> </w:t>
            </w:r>
            <w:r>
              <w:rPr>
                <w:rFonts w:ascii="Arial" w:eastAsia="Arial" w:hAnsi="Arial" w:cs="Arial"/>
              </w:rPr>
              <w:t>not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w w:val="96"/>
              </w:rPr>
              <w:t>d</w:t>
            </w:r>
            <w:r>
              <w:rPr>
                <w:rFonts w:ascii="Arial" w:eastAsia="Arial" w:hAnsi="Arial" w:cs="Arial"/>
                <w:w w:val="96"/>
              </w:rPr>
              <w:t>o</w:t>
            </w:r>
            <w:r>
              <w:rPr>
                <w:rFonts w:ascii="Arial" w:eastAsia="Arial" w:hAnsi="Arial" w:cs="Arial"/>
                <w:spacing w:val="5"/>
                <w:w w:val="96"/>
              </w:rPr>
              <w:t>n</w:t>
            </w:r>
            <w:r>
              <w:rPr>
                <w:rFonts w:ascii="Arial" w:eastAsia="Arial" w:hAnsi="Arial" w:cs="Arial"/>
                <w:w w:val="96"/>
              </w:rPr>
              <w:t>e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7" w:space="0" w:color="000000"/>
            </w:tcBorders>
          </w:tcPr>
          <w:p w:rsidR="00FD6689" w:rsidRDefault="00627022">
            <w:pPr>
              <w:spacing w:line="200" w:lineRule="exact"/>
              <w:ind w:left="928" w:right="9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8</w:t>
            </w:r>
          </w:p>
          <w:p w:rsidR="00FD6689" w:rsidRDefault="00FD6689">
            <w:pPr>
              <w:spacing w:line="200" w:lineRule="exact"/>
            </w:pPr>
          </w:p>
          <w:p w:rsidR="00FD6689" w:rsidRDefault="00FD6689">
            <w:pPr>
              <w:spacing w:before="4" w:line="240" w:lineRule="exact"/>
              <w:rPr>
                <w:sz w:val="24"/>
                <w:szCs w:val="24"/>
              </w:rPr>
            </w:pPr>
          </w:p>
          <w:p w:rsidR="00FD6689" w:rsidRDefault="00627022">
            <w:pPr>
              <w:ind w:left="729" w:right="735"/>
              <w:jc w:val="center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spacing w:val="-47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>no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w w:val="96"/>
                <w:u w:val="single" w:color="000000"/>
              </w:rPr>
              <w:t>d</w:t>
            </w:r>
            <w:r>
              <w:rPr>
                <w:rFonts w:ascii="Arial" w:eastAsia="Arial" w:hAnsi="Arial" w:cs="Arial"/>
                <w:w w:val="96"/>
                <w:u w:val="single" w:color="000000"/>
              </w:rPr>
              <w:t>o</w:t>
            </w:r>
            <w:r>
              <w:rPr>
                <w:rFonts w:ascii="Arial" w:eastAsia="Arial" w:hAnsi="Arial" w:cs="Arial"/>
                <w:spacing w:val="5"/>
                <w:w w:val="96"/>
              </w:rPr>
              <w:t>n</w:t>
            </w:r>
            <w:r>
              <w:rPr>
                <w:rFonts w:ascii="Arial" w:eastAsia="Arial" w:hAnsi="Arial" w:cs="Arial"/>
                <w:w w:val="96"/>
              </w:rPr>
              <w:t>e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627022">
            <w:pPr>
              <w:spacing w:line="200" w:lineRule="exact"/>
              <w:ind w:left="878" w:right="9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9</w:t>
            </w:r>
          </w:p>
        </w:tc>
      </w:tr>
      <w:tr w:rsidR="00FD6689">
        <w:trPr>
          <w:trHeight w:hRule="exact" w:val="5682"/>
        </w:trPr>
        <w:tc>
          <w:tcPr>
            <w:tcW w:w="1031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D6689" w:rsidRDefault="00FD6689">
            <w:pPr>
              <w:spacing w:before="20" w:line="260" w:lineRule="exact"/>
              <w:rPr>
                <w:sz w:val="26"/>
                <w:szCs w:val="26"/>
              </w:rPr>
            </w:pPr>
          </w:p>
          <w:p w:rsidR="00FD6689" w:rsidRDefault="00627022">
            <w:pPr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2.71.  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Axi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ary temperature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(°C)                                                                  </w:t>
            </w:r>
            <w:r>
              <w:rPr>
                <w:rFonts w:ascii="Arial" w:eastAsia="Arial" w:hAnsi="Arial" w:cs="Arial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_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_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,</w:t>
            </w:r>
            <w:proofErr w:type="gramEnd"/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_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2.72. 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*Feverishness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in the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last 48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2.73. 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*S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hivering                                                                                         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2.74. 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*Headache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                               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2.75. 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Vi</w:t>
            </w:r>
            <w:r>
              <w:rPr>
                <w:rFonts w:ascii="Arial" w:eastAsia="Arial" w:hAnsi="Arial" w:cs="Arial"/>
                <w:sz w:val="22"/>
                <w:szCs w:val="22"/>
              </w:rPr>
              <w:t>sual disturba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ces                                                                         </w:t>
            </w:r>
            <w:r>
              <w:rPr>
                <w:rFonts w:ascii="Arial" w:eastAsia="Arial" w:hAnsi="Arial" w:cs="Arial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</w:t>
            </w:r>
            <w:r>
              <w:rPr>
                <w:rFonts w:ascii="Arial" w:eastAsia="Arial" w:hAnsi="Arial" w:cs="Arial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tabs>
                <w:tab w:val="left" w:pos="8380"/>
              </w:tabs>
              <w:spacing w:line="22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75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1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</w:rPr>
              <w:t xml:space="preserve">         </w:t>
            </w:r>
            <w:r>
              <w:rPr>
                <w:rFonts w:ascii="Arial" w:eastAsia="Arial" w:hAnsi="Arial" w:cs="Arial"/>
                <w:spacing w:val="-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es,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ab/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2.76. 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*C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onvulsions                                                                                     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2.77. 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*Pa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(conjunctivae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palms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hands)   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</w:t>
            </w:r>
            <w:r>
              <w:rPr>
                <w:rFonts w:ascii="Arial" w:eastAsia="Arial" w:hAnsi="Arial" w:cs="Arial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2.78. </w:t>
            </w:r>
            <w:r>
              <w:rPr>
                <w:rFonts w:ascii="Arial" w:eastAsia="Arial" w:hAnsi="Arial" w:cs="Arial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tt</w:t>
            </w:r>
            <w:r>
              <w:rPr>
                <w:rFonts w:ascii="Arial" w:eastAsia="Arial" w:hAnsi="Arial" w:cs="Arial"/>
                <w:sz w:val="22"/>
                <w:szCs w:val="22"/>
              </w:rPr>
              <w:t>ing</w:t>
            </w:r>
            <w:r>
              <w:rPr>
                <w:rFonts w:ascii="Arial" w:eastAsia="Arial" w:hAnsi="Arial" w:cs="Arial"/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oedema</w:t>
            </w:r>
            <w:proofErr w:type="spellEnd"/>
            <w:r>
              <w:rPr>
                <w:rFonts w:ascii="Arial" w:eastAsia="Arial" w:hAnsi="Arial" w:cs="Arial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(swe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lli</w:t>
            </w:r>
            <w:r>
              <w:rPr>
                <w:rFonts w:ascii="Arial" w:eastAsia="Arial" w:hAnsi="Arial" w:cs="Arial"/>
                <w:sz w:val="22"/>
                <w:szCs w:val="22"/>
              </w:rPr>
              <w:t>ng</w:t>
            </w:r>
            <w:r>
              <w:rPr>
                <w:rFonts w:ascii="Arial" w:eastAsia="Arial" w:hAnsi="Arial" w:cs="Arial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</w:t>
            </w:r>
            <w:r>
              <w:rPr>
                <w:rFonts w:ascii="Arial" w:eastAsia="Arial" w:hAnsi="Arial" w:cs="Aria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lower/upper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mps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or/and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face)   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      </w:t>
            </w:r>
            <w:r>
              <w:rPr>
                <w:rFonts w:ascii="Arial" w:eastAsia="Arial" w:hAnsi="Arial" w:cs="Arial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2.79. </w:t>
            </w:r>
            <w:r>
              <w:rPr>
                <w:rFonts w:ascii="Arial" w:eastAsia="Arial" w:hAnsi="Arial" w:cs="Arial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*Dyspnea                                                                                          </w:t>
            </w:r>
            <w:r>
              <w:rPr>
                <w:rFonts w:ascii="Arial" w:eastAsia="Arial" w:hAnsi="Arial" w:cs="Arial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2.80. </w:t>
            </w:r>
            <w:r>
              <w:rPr>
                <w:rFonts w:ascii="Arial" w:eastAsia="Arial" w:hAnsi="Arial" w:cs="Arial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*Pulmon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stethoscopic</w:t>
            </w:r>
            <w:proofErr w:type="spellEnd"/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signs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abno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rm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ties                               </w:t>
            </w:r>
            <w:r>
              <w:rPr>
                <w:rFonts w:ascii="Arial" w:eastAsia="Arial" w:hAnsi="Arial" w:cs="Arial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tabs>
                <w:tab w:val="left" w:pos="8440"/>
              </w:tabs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80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1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</w:rPr>
              <w:t xml:space="preserve">         </w:t>
            </w:r>
            <w:r>
              <w:rPr>
                <w:rFonts w:ascii="Arial" w:eastAsia="Arial" w:hAnsi="Arial" w:cs="Arial"/>
                <w:spacing w:val="-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es,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ab/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2.81. 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*Nausea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and/or</w:t>
            </w:r>
            <w:r>
              <w:rPr>
                <w:rFonts w:ascii="Arial" w:eastAsia="Arial" w:hAnsi="Arial" w:cs="Aria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vomiting                                                                  </w:t>
            </w:r>
            <w:r>
              <w:rPr>
                <w:rFonts w:ascii="Arial" w:eastAsia="Arial" w:hAnsi="Arial" w:cs="Arial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2.82. 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*A</w:t>
            </w:r>
            <w:r>
              <w:rPr>
                <w:rFonts w:ascii="Arial" w:eastAsia="Arial" w:hAnsi="Arial" w:cs="Arial"/>
                <w:sz w:val="22"/>
                <w:szCs w:val="22"/>
              </w:rPr>
              <w:t>bdominal</w:t>
            </w:r>
            <w:r>
              <w:rPr>
                <w:rFonts w:ascii="Arial" w:eastAsia="Arial" w:hAnsi="Arial" w:cs="Arial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pain                                                                               </w:t>
            </w:r>
            <w:r>
              <w:rPr>
                <w:rFonts w:ascii="Arial" w:eastAsia="Arial" w:hAnsi="Arial" w:cs="Arial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2.83. </w:t>
            </w:r>
            <w:r>
              <w:rPr>
                <w:rFonts w:ascii="Arial" w:eastAsia="Arial" w:hAnsi="Arial" w:cs="Arial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*Severe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epigas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>ic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pain                                                                    </w:t>
            </w:r>
            <w:r>
              <w:rPr>
                <w:rFonts w:ascii="Arial" w:eastAsia="Arial" w:hAnsi="Arial" w:cs="Arial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2.84. </w:t>
            </w:r>
            <w:r>
              <w:rPr>
                <w:rFonts w:ascii="Arial" w:eastAsia="Arial" w:hAnsi="Arial" w:cs="Arial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*B</w:t>
            </w:r>
            <w:r>
              <w:rPr>
                <w:rFonts w:ascii="Arial" w:eastAsia="Arial" w:hAnsi="Arial" w:cs="Arial"/>
                <w:sz w:val="22"/>
                <w:szCs w:val="22"/>
              </w:rPr>
              <w:t>leedi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                                                                           </w:t>
            </w:r>
            <w:r>
              <w:rPr>
                <w:rFonts w:ascii="Arial" w:eastAsia="Arial" w:hAnsi="Arial" w:cs="Arial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yes            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tabs>
                <w:tab w:val="left" w:pos="8420"/>
              </w:tabs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84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1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spacing w:val="-19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If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yes,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where: </w:t>
            </w:r>
            <w:r>
              <w:rPr>
                <w:rFonts w:ascii="Arial" w:eastAsia="Arial" w:hAnsi="Arial" w:cs="Arial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ab/>
            </w:r>
          </w:p>
          <w:p w:rsidR="00FD6689" w:rsidRDefault="00627022">
            <w:pPr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2.85.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*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Ot</w:t>
            </w:r>
            <w:r>
              <w:rPr>
                <w:rFonts w:ascii="Arial" w:eastAsia="Arial" w:hAnsi="Arial" w:cs="Arial"/>
                <w:sz w:val="22"/>
                <w:szCs w:val="22"/>
              </w:rPr>
              <w:t>her</w:t>
            </w:r>
            <w:r>
              <w:rPr>
                <w:rFonts w:ascii="Arial" w:eastAsia="Arial" w:hAnsi="Arial" w:cs="Arial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sympt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                                                                               </w:t>
            </w:r>
            <w:r>
              <w:rPr>
                <w:rFonts w:ascii="Arial" w:eastAsia="Arial" w:hAnsi="Arial" w:cs="Arial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yes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</w:t>
            </w:r>
            <w:r>
              <w:rPr>
                <w:rFonts w:ascii="Arial" w:eastAsia="Arial" w:hAnsi="Arial" w:cs="Arial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-3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FD6689" w:rsidRDefault="00627022">
            <w:pPr>
              <w:tabs>
                <w:tab w:val="left" w:pos="8440"/>
              </w:tabs>
              <w:spacing w:line="240" w:lineRule="exact"/>
              <w:ind w:left="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6"/>
              </w:rPr>
              <w:t>2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85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  <w:w w:val="96"/>
              </w:rPr>
              <w:t>1</w:t>
            </w:r>
            <w:r>
              <w:rPr>
                <w:rFonts w:ascii="Arial" w:eastAsia="Arial" w:hAnsi="Arial" w:cs="Arial"/>
                <w:w w:val="97"/>
              </w:rPr>
              <w:t>.</w:t>
            </w:r>
            <w:r>
              <w:rPr>
                <w:rFonts w:ascii="Arial" w:eastAsia="Arial" w:hAnsi="Arial" w:cs="Arial"/>
              </w:rPr>
              <w:t xml:space="preserve">         </w:t>
            </w:r>
            <w:r>
              <w:rPr>
                <w:rFonts w:ascii="Arial" w:eastAsia="Arial" w:hAnsi="Arial" w:cs="Arial"/>
                <w:spacing w:val="-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es,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ab/>
            </w:r>
          </w:p>
          <w:p w:rsidR="00FD6689" w:rsidRDefault="00FD6689">
            <w:pPr>
              <w:spacing w:before="13" w:line="240" w:lineRule="exact"/>
              <w:rPr>
                <w:sz w:val="24"/>
                <w:szCs w:val="24"/>
              </w:rPr>
            </w:pPr>
          </w:p>
          <w:p w:rsidR="00FD6689" w:rsidRDefault="00627022">
            <w:pPr>
              <w:tabs>
                <w:tab w:val="left" w:pos="9680"/>
              </w:tabs>
              <w:ind w:left="5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</w:rPr>
              <w:t>2.85.2.</w:t>
            </w:r>
            <w:r>
              <w:rPr>
                <w:rFonts w:ascii="Arial" w:eastAsia="Arial" w:hAnsi="Arial" w:cs="Arial"/>
                <w:spacing w:val="7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of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study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work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illi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 sec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on: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ab/>
            </w:r>
          </w:p>
        </w:tc>
      </w:tr>
    </w:tbl>
    <w:p w:rsidR="00FD6689" w:rsidRDefault="00FD6689">
      <w:pPr>
        <w:sectPr w:rsidR="00FD6689">
          <w:headerReference w:type="default" r:id="rId14"/>
          <w:pgSz w:w="11940" w:h="16860"/>
          <w:pgMar w:top="980" w:right="400" w:bottom="280" w:left="940" w:header="736" w:footer="239" w:gutter="0"/>
          <w:cols w:space="720"/>
        </w:sectPr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before="2" w:line="200" w:lineRule="exact"/>
      </w:pPr>
    </w:p>
    <w:p w:rsidR="00FD6689" w:rsidRDefault="00627022">
      <w:pPr>
        <w:spacing w:before="32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4"/>
          <w:sz w:val="22"/>
          <w:szCs w:val="22"/>
        </w:rPr>
        <w:t>S</w:t>
      </w:r>
      <w:r>
        <w:rPr>
          <w:rFonts w:ascii="Arial" w:eastAsia="Arial" w:hAnsi="Arial" w:cs="Arial"/>
          <w:b/>
          <w:spacing w:val="-1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PLE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L</w:t>
      </w:r>
      <w:r>
        <w:rPr>
          <w:rFonts w:ascii="Arial" w:eastAsia="Arial" w:hAnsi="Arial" w:cs="Arial"/>
          <w:b/>
          <w:spacing w:val="-1"/>
          <w:sz w:val="22"/>
          <w:szCs w:val="22"/>
        </w:rPr>
        <w:t>EC</w:t>
      </w:r>
      <w:r>
        <w:rPr>
          <w:rFonts w:ascii="Arial" w:eastAsia="Arial" w:hAnsi="Arial" w:cs="Arial"/>
          <w:b/>
          <w:spacing w:val="-3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D</w:t>
      </w: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2.86.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Hemoglobin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on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He</w:t>
      </w:r>
      <w:r>
        <w:rPr>
          <w:rFonts w:ascii="Arial" w:eastAsia="Arial" w:hAnsi="Arial" w:cs="Arial"/>
          <w:b/>
          <w:spacing w:val="1"/>
          <w:sz w:val="22"/>
          <w:szCs w:val="22"/>
        </w:rPr>
        <w:t>mo</w:t>
      </w:r>
      <w:r>
        <w:rPr>
          <w:rFonts w:ascii="Arial" w:eastAsia="Arial" w:hAnsi="Arial" w:cs="Arial"/>
          <w:b/>
          <w:sz w:val="22"/>
          <w:szCs w:val="22"/>
        </w:rPr>
        <w:t>cue</w:t>
      </w:r>
      <w:proofErr w:type="spellEnd"/>
      <w:r>
        <w:rPr>
          <w:rFonts w:ascii="Arial" w:eastAsia="Arial" w:hAnsi="Arial" w:cs="Arial"/>
          <w:b/>
          <w:sz w:val="22"/>
          <w:szCs w:val="22"/>
        </w:rPr>
        <w:t>/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6"/>
          <w:sz w:val="22"/>
          <w:szCs w:val="22"/>
        </w:rPr>
        <w:t>y</w:t>
      </w:r>
      <w:r>
        <w:rPr>
          <w:rFonts w:ascii="Arial" w:eastAsia="Arial" w:hAnsi="Arial" w:cs="Arial"/>
          <w:b/>
          <w:sz w:val="22"/>
          <w:szCs w:val="22"/>
        </w:rPr>
        <w:t>smex</w:t>
      </w:r>
      <w:proofErr w:type="spellEnd"/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                        </w:t>
      </w:r>
      <w:r>
        <w:rPr>
          <w:rFonts w:ascii="Arial" w:eastAsia="Arial" w:hAnsi="Arial" w:cs="Arial"/>
          <w:b/>
          <w:spacing w:val="2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Done: 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  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  </w:t>
      </w:r>
      <w:proofErr w:type="gramStart"/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   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g/</w:t>
      </w:r>
      <w:proofErr w:type="spellStart"/>
      <w:r>
        <w:rPr>
          <w:rFonts w:ascii="Arial" w:eastAsia="Arial" w:hAnsi="Arial" w:cs="Arial"/>
          <w:sz w:val="22"/>
          <w:szCs w:val="22"/>
        </w:rPr>
        <w:t>dL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</w:t>
      </w:r>
      <w:r>
        <w:rPr>
          <w:rFonts w:ascii="Arial" w:eastAsia="Arial" w:hAnsi="Arial" w:cs="Arial"/>
          <w:spacing w:val="-3"/>
          <w:sz w:val="22"/>
          <w:szCs w:val="22"/>
        </w:rPr>
        <w:t>ne</w:t>
      </w:r>
    </w:p>
    <w:p w:rsidR="00FD6689" w:rsidRDefault="00627022">
      <w:pPr>
        <w:spacing w:before="1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2.86.1.   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done,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type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blood:                                       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us    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Fing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pri</w:t>
      </w:r>
      <w:r>
        <w:rPr>
          <w:rFonts w:ascii="Arial" w:eastAsia="Arial" w:hAnsi="Arial" w:cs="Arial"/>
          <w:spacing w:val="-5"/>
          <w:sz w:val="22"/>
          <w:szCs w:val="22"/>
        </w:rPr>
        <w:t>ck</w:t>
      </w: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2.87.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Malaria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RD</w:t>
      </w:r>
      <w:r>
        <w:rPr>
          <w:rFonts w:ascii="Arial" w:eastAsia="Arial" w:hAnsi="Arial" w:cs="Arial"/>
          <w:b/>
          <w:sz w:val="22"/>
          <w:szCs w:val="22"/>
        </w:rPr>
        <w:t xml:space="preserve">T          </w:t>
      </w:r>
      <w:r>
        <w:rPr>
          <w:rFonts w:ascii="Arial" w:eastAsia="Arial" w:hAnsi="Arial" w:cs="Arial"/>
          <w:b/>
          <w:spacing w:val="4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negative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PF                   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PA</w:t>
      </w:r>
      <w:r>
        <w:rPr>
          <w:rFonts w:ascii="Arial" w:eastAsia="Arial" w:hAnsi="Arial" w:cs="Arial"/>
          <w:sz w:val="22"/>
          <w:szCs w:val="22"/>
        </w:rPr>
        <w:t xml:space="preserve">N            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spacing w:val="14"/>
          <w:sz w:val="22"/>
          <w:szCs w:val="22"/>
        </w:rPr>
        <w:t>P</w:t>
      </w:r>
      <w:r>
        <w:rPr>
          <w:sz w:val="22"/>
          <w:szCs w:val="22"/>
        </w:rPr>
        <w:t>F</w:t>
      </w:r>
      <w:r>
        <w:rPr>
          <w:spacing w:val="-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+P</w:t>
      </w:r>
      <w:r>
        <w:rPr>
          <w:rFonts w:ascii="Arial" w:eastAsia="Arial" w:hAnsi="Arial" w:cs="Arial"/>
          <w:sz w:val="22"/>
          <w:szCs w:val="22"/>
        </w:rPr>
        <w:t xml:space="preserve">AN  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ne</w:t>
      </w:r>
    </w:p>
    <w:p w:rsidR="00FD6689" w:rsidRDefault="00627022">
      <w:pPr>
        <w:spacing w:line="22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2.88.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HIV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RD</w:t>
      </w:r>
      <w:r>
        <w:rPr>
          <w:rFonts w:ascii="Arial" w:eastAsia="Arial" w:hAnsi="Arial" w:cs="Arial"/>
          <w:b/>
          <w:sz w:val="22"/>
          <w:szCs w:val="22"/>
        </w:rPr>
        <w:t>T,</w:t>
      </w:r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D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           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ive         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positive    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2.89.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f p</w:t>
      </w:r>
      <w:r>
        <w:rPr>
          <w:rFonts w:ascii="Arial" w:eastAsia="Arial" w:hAnsi="Arial" w:cs="Arial"/>
          <w:b/>
          <w:spacing w:val="-3"/>
          <w:sz w:val="22"/>
          <w:szCs w:val="22"/>
        </w:rPr>
        <w:t>os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e c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 xml:space="preserve">m </w:t>
      </w:r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 xml:space="preserve">ed by </w:t>
      </w:r>
      <w:r>
        <w:rPr>
          <w:rFonts w:ascii="Arial" w:eastAsia="Arial" w:hAnsi="Arial" w:cs="Arial"/>
          <w:b/>
          <w:spacing w:val="-1"/>
          <w:sz w:val="22"/>
          <w:szCs w:val="22"/>
        </w:rPr>
        <w:t>UN</w:t>
      </w:r>
      <w:r>
        <w:rPr>
          <w:rFonts w:ascii="Arial" w:eastAsia="Arial" w:hAnsi="Arial" w:cs="Arial"/>
          <w:b/>
          <w:sz w:val="22"/>
          <w:szCs w:val="22"/>
        </w:rPr>
        <w:t xml:space="preserve">I </w:t>
      </w:r>
      <w:r>
        <w:rPr>
          <w:rFonts w:ascii="Arial" w:eastAsia="Arial" w:hAnsi="Arial" w:cs="Arial"/>
          <w:b/>
          <w:spacing w:val="-1"/>
          <w:sz w:val="22"/>
          <w:szCs w:val="22"/>
        </w:rPr>
        <w:t>G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 xml:space="preserve">d                     </w:t>
      </w:r>
      <w:r>
        <w:rPr>
          <w:rFonts w:ascii="Arial" w:eastAsia="Arial" w:hAnsi="Arial" w:cs="Arial"/>
          <w:b/>
          <w:spacing w:val="1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ive 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positive  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</w:t>
      </w:r>
      <w:r>
        <w:rPr>
          <w:rFonts w:ascii="Arial" w:eastAsia="Arial" w:hAnsi="Arial" w:cs="Arial"/>
          <w:spacing w:val="-3"/>
          <w:sz w:val="22"/>
          <w:szCs w:val="22"/>
        </w:rPr>
        <w:t>ne</w:t>
      </w: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2.90.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5"/>
          <w:sz w:val="22"/>
          <w:szCs w:val="22"/>
        </w:rPr>
        <w:t>y</w:t>
      </w:r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hil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s                                                                   </w:t>
      </w:r>
      <w:r>
        <w:rPr>
          <w:rFonts w:ascii="Arial" w:eastAsia="Arial" w:hAnsi="Arial" w:cs="Arial"/>
          <w:b/>
          <w:spacing w:val="5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neg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ive 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positive  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</w:t>
      </w:r>
      <w:r>
        <w:rPr>
          <w:rFonts w:ascii="Arial" w:eastAsia="Arial" w:hAnsi="Arial" w:cs="Arial"/>
          <w:spacing w:val="-3"/>
          <w:sz w:val="22"/>
          <w:szCs w:val="22"/>
        </w:rPr>
        <w:t>ne</w:t>
      </w: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2.91.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Venous blood </w:t>
      </w:r>
      <w:r>
        <w:rPr>
          <w:rFonts w:ascii="Arial" w:eastAsia="Arial" w:hAnsi="Arial" w:cs="Arial"/>
          <w:sz w:val="22"/>
          <w:szCs w:val="22"/>
        </w:rPr>
        <w:t xml:space="preserve">draw                 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              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one</w:t>
      </w:r>
    </w:p>
    <w:p w:rsidR="00FD6689" w:rsidRDefault="00627022">
      <w:pPr>
        <w:spacing w:before="4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2.91.1.   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one,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refusal            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 xml:space="preserve">ure       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forg</w:t>
      </w:r>
      <w:r>
        <w:rPr>
          <w:rFonts w:ascii="Arial" w:eastAsia="Arial" w:hAnsi="Arial" w:cs="Arial"/>
          <w:spacing w:val="-3"/>
          <w:sz w:val="22"/>
          <w:szCs w:val="22"/>
        </w:rPr>
        <w:t>ot</w:t>
      </w:r>
    </w:p>
    <w:p w:rsidR="00FD6689" w:rsidRDefault="00627022">
      <w:pPr>
        <w:spacing w:line="22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2.92. 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b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</w:rPr>
        <w:t>f blood</w:t>
      </w:r>
      <w:r>
        <w:rPr>
          <w:rFonts w:ascii="Arial" w:eastAsia="Arial" w:hAnsi="Arial" w:cs="Arial"/>
          <w:b/>
          <w:spacing w:val="-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ol</w:t>
      </w:r>
      <w:r>
        <w:rPr>
          <w:rFonts w:ascii="Arial" w:eastAsia="Arial" w:hAnsi="Arial" w:cs="Arial"/>
          <w:b/>
          <w:position w:val="-1"/>
          <w:sz w:val="22"/>
          <w:szCs w:val="22"/>
        </w:rPr>
        <w:t>lection</w:t>
      </w:r>
      <w:r>
        <w:rPr>
          <w:rFonts w:ascii="Arial" w:eastAsia="Arial" w:hAnsi="Arial" w:cs="Arial"/>
          <w:b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(24h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fo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rm</w:t>
      </w:r>
      <w:r>
        <w:rPr>
          <w:rFonts w:ascii="Arial" w:eastAsia="Arial" w:hAnsi="Arial" w:cs="Arial"/>
          <w:position w:val="-1"/>
          <w:sz w:val="22"/>
          <w:szCs w:val="22"/>
        </w:rPr>
        <w:t>at)(</w:t>
      </w:r>
      <w:proofErr w:type="gramEnd"/>
      <w:r>
        <w:rPr>
          <w:rFonts w:ascii="Arial" w:eastAsia="Arial" w:hAnsi="Arial" w:cs="Arial"/>
          <w:position w:val="-1"/>
          <w:sz w:val="22"/>
          <w:szCs w:val="22"/>
        </w:rPr>
        <w:t>e.g.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13:30):                    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Time:   </w:t>
      </w:r>
      <w:r>
        <w:rPr>
          <w:rFonts w:ascii="Arial" w:eastAsia="Arial" w:hAnsi="Arial" w:cs="Arial"/>
          <w:spacing w:val="1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  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  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7"/>
          <w:sz w:val="22"/>
          <w:szCs w:val="22"/>
          <w:u w:val="single" w:color="000000"/>
        </w:rPr>
        <w:t xml:space="preserve"> </w:t>
      </w: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3026"/>
        <w:gridCol w:w="1621"/>
        <w:gridCol w:w="1886"/>
      </w:tblGrid>
      <w:tr w:rsidR="00FD6689">
        <w:trPr>
          <w:trHeight w:hRule="exact" w:val="266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8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2.93.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8"/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z w:val="22"/>
                <w:szCs w:val="22"/>
              </w:rPr>
              <w:t>TA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Tube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(8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mL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+ 2mL):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8"/>
              <w:ind w:left="3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8"/>
              <w:ind w:left="5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  <w:tr w:rsidR="00FD6689">
        <w:trPr>
          <w:trHeight w:hRule="exact" w:val="241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2.94.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Pl</w:t>
            </w:r>
            <w:r>
              <w:rPr>
                <w:rFonts w:ascii="Arial" w:eastAsia="Arial" w:hAnsi="Arial" w:cs="Arial"/>
                <w:sz w:val="22"/>
                <w:szCs w:val="22"/>
              </w:rPr>
              <w:t>ain Tube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(6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mL):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33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5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  <w:tr w:rsidR="00FD6689">
        <w:trPr>
          <w:trHeight w:hRule="exact" w:val="331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2.95.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10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Blood group: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32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20" w:lineRule="exact"/>
              <w:ind w:left="5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to be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done</w:t>
            </w:r>
          </w:p>
        </w:tc>
      </w:tr>
    </w:tbl>
    <w:p w:rsidR="00FD6689" w:rsidRDefault="00627022">
      <w:pPr>
        <w:spacing w:before="28"/>
        <w:ind w:left="379"/>
        <w:rPr>
          <w:rFonts w:ascii="Arial" w:eastAsia="Arial" w:hAnsi="Arial" w:cs="Arial"/>
          <w:sz w:val="22"/>
          <w:szCs w:val="22"/>
        </w:rPr>
      </w:pPr>
      <w:r>
        <w:pict>
          <v:group id="_x0000_s1035" style="position:absolute;left:0;text-align:left;margin-left:57.65pt;margin-top:79.6pt;width:524.15pt;height:323.15pt;z-index:-1723;mso-position-horizontal-relative:page;mso-position-vertical-relative:page" coordorigin="1153,1592" coordsize="10483,6463">
            <v:shape id="_x0000_s1038" style="position:absolute;left:1166;top:1602;width:10462;height:0" coordorigin="1166,1602" coordsize="10462,0" path="m1166,1602r10463,e" filled="f" strokeweight=".58pt">
              <v:path arrowok="t"/>
            </v:shape>
            <v:shape id="_x0000_s1037" style="position:absolute;left:1157;top:1597;width:0;height:6442" coordorigin="1157,1597" coordsize="0,6442" path="m1157,1597r,6442e" filled="f" strokeweight=".13875mm">
              <v:path arrowok="t"/>
            </v:shape>
            <v:shape id="_x0000_s1036" style="position:absolute;left:11632;top:1597;width:0;height:6453" coordorigin="11632,1597" coordsize="0,6453" path="m11632,1597r,6454e" filled="f" strokeweight=".16647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</w:rPr>
        <w:t xml:space="preserve">2.95.1.   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Result:                              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A+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A-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B+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B-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AB</w:t>
      </w:r>
      <w:r>
        <w:rPr>
          <w:rFonts w:ascii="Arial" w:eastAsia="Arial" w:hAnsi="Arial" w:cs="Arial"/>
          <w:sz w:val="22"/>
          <w:szCs w:val="22"/>
        </w:rPr>
        <w:t>+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AB</w:t>
      </w: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O+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O-</w:t>
      </w:r>
    </w:p>
    <w:p w:rsidR="00FD6689" w:rsidRDefault="00627022">
      <w:pPr>
        <w:spacing w:before="70"/>
        <w:ind w:left="346"/>
        <w:rPr>
          <w:sz w:val="22"/>
          <w:szCs w:val="22"/>
        </w:rPr>
      </w:pPr>
      <w:r>
        <w:rPr>
          <w:rFonts w:ascii="Arial" w:eastAsia="Arial" w:hAnsi="Arial" w:cs="Arial"/>
          <w:position w:val="2"/>
          <w:sz w:val="22"/>
          <w:szCs w:val="22"/>
        </w:rPr>
        <w:t xml:space="preserve">2.96.  </w:t>
      </w:r>
      <w:r>
        <w:rPr>
          <w:rFonts w:ascii="Arial" w:eastAsia="Arial" w:hAnsi="Arial" w:cs="Arial"/>
          <w:spacing w:val="27"/>
          <w:position w:val="2"/>
          <w:sz w:val="22"/>
          <w:szCs w:val="22"/>
        </w:rPr>
        <w:t xml:space="preserve"> </w:t>
      </w:r>
      <w:r>
        <w:rPr>
          <w:rFonts w:ascii="Arial" w:eastAsia="Arial" w:hAnsi="Arial" w:cs="Arial"/>
          <w:position w:val="2"/>
          <w:sz w:val="22"/>
          <w:szCs w:val="22"/>
        </w:rPr>
        <w:t>RBG</w:t>
      </w:r>
      <w:r>
        <w:rPr>
          <w:rFonts w:ascii="Arial" w:eastAsia="Arial" w:hAnsi="Arial" w:cs="Arial"/>
          <w:spacing w:val="9"/>
          <w:position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i/>
          <w:position w:val="2"/>
          <w:sz w:val="22"/>
          <w:szCs w:val="22"/>
        </w:rPr>
        <w:t>At</w:t>
      </w:r>
      <w:proofErr w:type="gramEnd"/>
      <w:r>
        <w:rPr>
          <w:rFonts w:ascii="Arial" w:eastAsia="Arial" w:hAnsi="Arial" w:cs="Arial"/>
          <w:i/>
          <w:spacing w:val="5"/>
          <w:position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position w:val="2"/>
          <w:sz w:val="22"/>
          <w:szCs w:val="22"/>
        </w:rPr>
        <w:t xml:space="preserve">enrolment                       </w:t>
      </w:r>
      <w:r>
        <w:rPr>
          <w:rFonts w:ascii="Arial" w:eastAsia="Arial" w:hAnsi="Arial" w:cs="Arial"/>
          <w:i/>
          <w:spacing w:val="42"/>
          <w:position w:val="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proofErr w:type="spellStart"/>
      <w:r>
        <w:rPr>
          <w:sz w:val="22"/>
          <w:szCs w:val="22"/>
        </w:rPr>
        <w:t>Glucop</w:t>
      </w:r>
      <w:r>
        <w:rPr>
          <w:rFonts w:ascii="Arial" w:eastAsia="Arial" w:hAnsi="Arial" w:cs="Arial"/>
          <w:sz w:val="22"/>
          <w:szCs w:val="22"/>
        </w:rPr>
        <w:t>lus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 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3"/>
          <w:sz w:val="22"/>
          <w:szCs w:val="22"/>
        </w:rPr>
        <w:t></w:t>
      </w:r>
      <w:proofErr w:type="spellStart"/>
      <w:r>
        <w:rPr>
          <w:position w:val="3"/>
          <w:sz w:val="22"/>
          <w:szCs w:val="22"/>
        </w:rPr>
        <w:t>H</w:t>
      </w:r>
      <w:r>
        <w:rPr>
          <w:w w:val="125"/>
          <w:position w:val="3"/>
          <w:sz w:val="22"/>
          <w:szCs w:val="22"/>
        </w:rPr>
        <w:t>e</w:t>
      </w:r>
      <w:r>
        <w:rPr>
          <w:w w:val="107"/>
          <w:position w:val="3"/>
          <w:sz w:val="22"/>
          <w:szCs w:val="22"/>
        </w:rPr>
        <w:t>m</w:t>
      </w:r>
      <w:r>
        <w:rPr>
          <w:w w:val="111"/>
          <w:position w:val="3"/>
          <w:sz w:val="22"/>
          <w:szCs w:val="22"/>
        </w:rPr>
        <w:t>o</w:t>
      </w:r>
      <w:r>
        <w:rPr>
          <w:w w:val="113"/>
          <w:position w:val="3"/>
          <w:sz w:val="22"/>
          <w:szCs w:val="22"/>
        </w:rPr>
        <w:t>c</w:t>
      </w:r>
      <w:r>
        <w:rPr>
          <w:w w:val="111"/>
          <w:position w:val="3"/>
          <w:sz w:val="22"/>
          <w:szCs w:val="22"/>
        </w:rPr>
        <w:t>u</w:t>
      </w:r>
      <w:r>
        <w:rPr>
          <w:w w:val="125"/>
          <w:position w:val="3"/>
          <w:sz w:val="22"/>
          <w:szCs w:val="22"/>
        </w:rPr>
        <w:t>e</w:t>
      </w:r>
      <w:proofErr w:type="spellEnd"/>
    </w:p>
    <w:p w:rsidR="00FD6689" w:rsidRDefault="00FD6689">
      <w:pPr>
        <w:spacing w:before="9" w:line="100" w:lineRule="exact"/>
        <w:rPr>
          <w:sz w:val="10"/>
          <w:szCs w:val="10"/>
        </w:rPr>
      </w:pPr>
    </w:p>
    <w:p w:rsidR="00FD6689" w:rsidRDefault="00627022">
      <w:pPr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2.96.1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RBG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Result</w:t>
      </w:r>
      <w:r>
        <w:rPr>
          <w:rFonts w:ascii="Arial" w:eastAsia="Arial" w:hAnsi="Arial" w:cs="Arial"/>
          <w:i/>
          <w:sz w:val="22"/>
          <w:szCs w:val="22"/>
        </w:rPr>
        <w:t xml:space="preserve">                                                                                  </w:t>
      </w:r>
      <w:r>
        <w:rPr>
          <w:rFonts w:ascii="Arial" w:eastAsia="Arial" w:hAnsi="Arial" w:cs="Arial"/>
          <w:i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</w:t>
      </w:r>
      <w:proofErr w:type="gramStart"/>
      <w:r>
        <w:rPr>
          <w:rFonts w:ascii="Arial" w:eastAsia="Arial" w:hAnsi="Arial" w:cs="Arial"/>
          <w:sz w:val="22"/>
          <w:szCs w:val="22"/>
        </w:rPr>
        <w:t>_ ,</w:t>
      </w:r>
      <w:proofErr w:type="gram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</w:t>
      </w:r>
      <w:proofErr w:type="spellStart"/>
      <w:r>
        <w:rPr>
          <w:rFonts w:ascii="Arial" w:eastAsia="Arial" w:hAnsi="Arial" w:cs="Arial"/>
          <w:sz w:val="22"/>
          <w:szCs w:val="22"/>
        </w:rPr>
        <w:t>mmol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/L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one</w:t>
      </w:r>
    </w:p>
    <w:p w:rsidR="00FD6689" w:rsidRDefault="00FD6689">
      <w:pPr>
        <w:spacing w:before="6" w:line="100" w:lineRule="exact"/>
        <w:rPr>
          <w:sz w:val="11"/>
          <w:szCs w:val="11"/>
        </w:rPr>
      </w:pP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2.97.  </w:t>
      </w:r>
      <w:r>
        <w:rPr>
          <w:rFonts w:ascii="Arial" w:eastAsia="Arial" w:hAnsi="Arial" w:cs="Arial"/>
          <w:spacing w:val="3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Urine dipstick                     </w:t>
      </w:r>
      <w:r>
        <w:rPr>
          <w:rFonts w:ascii="Arial" w:eastAsia="Arial" w:hAnsi="Arial" w:cs="Arial"/>
          <w:b/>
          <w:spacing w:val="47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ne         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not done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6"/>
        <w:gridCol w:w="646"/>
        <w:gridCol w:w="708"/>
        <w:gridCol w:w="754"/>
        <w:gridCol w:w="708"/>
        <w:gridCol w:w="706"/>
        <w:gridCol w:w="709"/>
        <w:gridCol w:w="2517"/>
      </w:tblGrid>
      <w:tr w:rsidR="00FD6689">
        <w:trPr>
          <w:trHeight w:hRule="exact" w:val="277"/>
        </w:trPr>
        <w:tc>
          <w:tcPr>
            <w:tcW w:w="372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FD6689" w:rsidRDefault="00627022">
            <w:pPr>
              <w:spacing w:before="15"/>
              <w:ind w:left="2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2.97.1.       </w:t>
            </w:r>
            <w:r>
              <w:rPr>
                <w:rFonts w:ascii="Arial" w:eastAsia="Arial" w:hAnsi="Arial" w:cs="Arial"/>
                <w:spacing w:val="3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Al</w:t>
            </w:r>
            <w:r>
              <w:rPr>
                <w:rFonts w:ascii="Arial" w:eastAsia="Arial" w:hAnsi="Arial" w:cs="Arial"/>
                <w:sz w:val="22"/>
                <w:szCs w:val="22"/>
              </w:rPr>
              <w:t>bu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2"/>
              <w:ind w:left="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0+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2"/>
              <w:ind w:lef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2"/>
              <w:ind w:left="16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before="12"/>
              <w:ind w:left="10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3+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51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D6689" w:rsidRDefault="00627022">
            <w:pPr>
              <w:spacing w:before="12"/>
              <w:ind w:left="9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  <w:tr w:rsidR="00FD6689">
        <w:trPr>
          <w:trHeight w:hRule="exact" w:val="254"/>
        </w:trPr>
        <w:tc>
          <w:tcPr>
            <w:tcW w:w="372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2.97.2.     </w:t>
            </w:r>
            <w:r>
              <w:rPr>
                <w:rFonts w:ascii="Arial" w:eastAsia="Arial" w:hAnsi="Arial" w:cs="Arial"/>
                <w:spacing w:val="31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r in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the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urine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0+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3+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4+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9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5+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D6689" w:rsidRDefault="00627022">
            <w:pPr>
              <w:spacing w:line="240" w:lineRule="exact"/>
              <w:ind w:left="1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  <w:tr w:rsidR="00FD6689">
        <w:trPr>
          <w:trHeight w:hRule="exact" w:val="253"/>
        </w:trPr>
        <w:tc>
          <w:tcPr>
            <w:tcW w:w="372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2.97.3.       </w:t>
            </w:r>
            <w:r>
              <w:rPr>
                <w:rFonts w:ascii="Arial" w:eastAsia="Arial" w:hAnsi="Arial" w:cs="Arial"/>
                <w:spacing w:val="33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Leucoc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es in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0+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3+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51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D6689" w:rsidRDefault="00627022">
            <w:pPr>
              <w:spacing w:line="240" w:lineRule="exact"/>
              <w:ind w:left="1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  <w:tr w:rsidR="00FD6689">
        <w:trPr>
          <w:trHeight w:hRule="exact" w:val="252"/>
        </w:trPr>
        <w:tc>
          <w:tcPr>
            <w:tcW w:w="372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2.97.4.       </w:t>
            </w:r>
            <w:r>
              <w:rPr>
                <w:rFonts w:ascii="Arial" w:eastAsia="Arial" w:hAnsi="Arial" w:cs="Arial"/>
                <w:spacing w:val="3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Bl</w:t>
            </w:r>
            <w:r>
              <w:rPr>
                <w:rFonts w:ascii="Arial" w:eastAsia="Arial" w:hAnsi="Arial" w:cs="Arial"/>
                <w:sz w:val="22"/>
                <w:szCs w:val="22"/>
              </w:rPr>
              <w:t>ood in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0+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3+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51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D6689" w:rsidRDefault="00627022">
            <w:pPr>
              <w:spacing w:line="240" w:lineRule="exact"/>
              <w:ind w:left="1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  <w:tr w:rsidR="00FD6689">
        <w:trPr>
          <w:trHeight w:hRule="exact" w:val="253"/>
        </w:trPr>
        <w:tc>
          <w:tcPr>
            <w:tcW w:w="3726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2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2.97.5.     </w:t>
            </w:r>
            <w:r>
              <w:rPr>
                <w:rFonts w:ascii="Arial" w:eastAsia="Arial" w:hAnsi="Arial" w:cs="Arial"/>
                <w:spacing w:val="31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Ketones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0+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2+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627022">
            <w:pPr>
              <w:spacing w:line="240" w:lineRule="exact"/>
              <w:ind w:left="8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3+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D6689" w:rsidRDefault="00FD6689"/>
        </w:tc>
        <w:tc>
          <w:tcPr>
            <w:tcW w:w="251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D6689" w:rsidRDefault="00627022">
            <w:pPr>
              <w:spacing w:line="240" w:lineRule="exact"/>
              <w:ind w:left="1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  <w:tr w:rsidR="00FD6689">
        <w:trPr>
          <w:trHeight w:hRule="exact" w:val="303"/>
        </w:trPr>
        <w:tc>
          <w:tcPr>
            <w:tcW w:w="3726" w:type="dxa"/>
            <w:tcBorders>
              <w:top w:val="nil"/>
              <w:left w:val="single" w:sz="3" w:space="0" w:color="000000"/>
              <w:bottom w:val="single" w:sz="5" w:space="0" w:color="000000"/>
              <w:right w:val="nil"/>
            </w:tcBorders>
          </w:tcPr>
          <w:p w:rsidR="00FD6689" w:rsidRDefault="00627022">
            <w:pPr>
              <w:spacing w:line="240" w:lineRule="exact"/>
              <w:ind w:left="2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 xml:space="preserve">2.97.6.       </w:t>
            </w:r>
            <w:r>
              <w:rPr>
                <w:rFonts w:ascii="Arial" w:eastAsia="Arial" w:hAnsi="Arial" w:cs="Arial"/>
                <w:spacing w:val="3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64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D6689" w:rsidRDefault="00627022">
            <w:pPr>
              <w:spacing w:line="240" w:lineRule="exact"/>
              <w:ind w:left="7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0+</w:t>
            </w:r>
          </w:p>
        </w:tc>
        <w:tc>
          <w:tcPr>
            <w:tcW w:w="70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D6689" w:rsidRDefault="00627022">
            <w:pPr>
              <w:spacing w:line="240" w:lineRule="exact"/>
              <w:ind w:left="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>+</w:t>
            </w:r>
          </w:p>
        </w:tc>
        <w:tc>
          <w:tcPr>
            <w:tcW w:w="75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D6689" w:rsidRDefault="00627022">
            <w:pPr>
              <w:spacing w:line="240" w:lineRule="exact"/>
              <w:ind w:lef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2+</w:t>
            </w:r>
          </w:p>
        </w:tc>
        <w:tc>
          <w:tcPr>
            <w:tcW w:w="70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D6689" w:rsidRDefault="00FD6689"/>
        </w:tc>
        <w:tc>
          <w:tcPr>
            <w:tcW w:w="70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D6689" w:rsidRDefault="00FD6689"/>
        </w:tc>
        <w:tc>
          <w:tcPr>
            <w:tcW w:w="70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FD6689" w:rsidRDefault="00FD6689"/>
        </w:tc>
        <w:tc>
          <w:tcPr>
            <w:tcW w:w="2517" w:type="dxa"/>
            <w:tcBorders>
              <w:top w:val="nil"/>
              <w:left w:val="nil"/>
              <w:bottom w:val="single" w:sz="5" w:space="0" w:color="000000"/>
              <w:right w:val="single" w:sz="4" w:space="0" w:color="000000"/>
            </w:tcBorders>
          </w:tcPr>
          <w:p w:rsidR="00FD6689" w:rsidRDefault="00627022">
            <w:pPr>
              <w:spacing w:line="240" w:lineRule="exact"/>
              <w:ind w:left="1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not done</w:t>
            </w:r>
          </w:p>
        </w:tc>
      </w:tr>
    </w:tbl>
    <w:p w:rsidR="00FD6689" w:rsidRDefault="00FD6689">
      <w:pPr>
        <w:spacing w:before="3" w:line="160" w:lineRule="exact"/>
        <w:rPr>
          <w:sz w:val="16"/>
          <w:szCs w:val="16"/>
        </w:rPr>
      </w:pPr>
    </w:p>
    <w:p w:rsidR="00FD6689" w:rsidRDefault="00627022">
      <w:pPr>
        <w:spacing w:before="32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</w:t>
      </w:r>
      <w:r>
        <w:rPr>
          <w:rFonts w:ascii="Arial" w:eastAsia="Arial" w:hAnsi="Arial" w:cs="Arial"/>
          <w:b/>
          <w:spacing w:val="-1"/>
          <w:sz w:val="22"/>
          <w:szCs w:val="22"/>
        </w:rPr>
        <w:t>NC</w:t>
      </w:r>
      <w:r>
        <w:rPr>
          <w:rFonts w:ascii="Arial" w:eastAsia="Arial" w:hAnsi="Arial" w:cs="Arial"/>
          <w:b/>
          <w:sz w:val="22"/>
          <w:szCs w:val="22"/>
        </w:rPr>
        <w:t>LUS</w:t>
      </w:r>
      <w:r>
        <w:rPr>
          <w:rFonts w:ascii="Arial" w:eastAsia="Arial" w:hAnsi="Arial" w:cs="Arial"/>
          <w:b/>
          <w:spacing w:val="1"/>
          <w:sz w:val="22"/>
          <w:szCs w:val="22"/>
        </w:rPr>
        <w:t>IO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ON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TODA</w:t>
      </w:r>
      <w:r>
        <w:rPr>
          <w:rFonts w:ascii="Arial" w:eastAsia="Arial" w:hAnsi="Arial" w:cs="Arial"/>
          <w:b/>
          <w:spacing w:val="2"/>
          <w:sz w:val="22"/>
          <w:szCs w:val="22"/>
        </w:rPr>
        <w:t>Y’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EXA</w:t>
      </w:r>
      <w:r>
        <w:rPr>
          <w:rFonts w:ascii="Arial" w:eastAsia="Arial" w:hAnsi="Arial" w:cs="Arial"/>
          <w:b/>
          <w:spacing w:val="1"/>
          <w:sz w:val="22"/>
          <w:szCs w:val="22"/>
        </w:rPr>
        <w:t>MI</w:t>
      </w:r>
      <w:r>
        <w:rPr>
          <w:rFonts w:ascii="Arial" w:eastAsia="Arial" w:hAnsi="Arial" w:cs="Arial"/>
          <w:b/>
          <w:sz w:val="22"/>
          <w:szCs w:val="22"/>
        </w:rPr>
        <w:t>NA</w:t>
      </w:r>
      <w:r>
        <w:rPr>
          <w:rFonts w:ascii="Arial" w:eastAsia="Arial" w:hAnsi="Arial" w:cs="Arial"/>
          <w:b/>
          <w:spacing w:val="-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ON</w:t>
      </w:r>
    </w:p>
    <w:p w:rsidR="00FD6689" w:rsidRDefault="00627022">
      <w:pPr>
        <w:spacing w:before="1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2.98.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il</w:t>
      </w:r>
      <w:r>
        <w:rPr>
          <w:rFonts w:ascii="Arial" w:eastAsia="Arial" w:hAnsi="Arial" w:cs="Arial"/>
          <w:b/>
          <w:sz w:val="22"/>
          <w:szCs w:val="22"/>
        </w:rPr>
        <w:t xml:space="preserve">ment/disease </w:t>
      </w:r>
      <w:r>
        <w:rPr>
          <w:rFonts w:ascii="Arial" w:eastAsia="Arial" w:hAnsi="Arial" w:cs="Arial"/>
          <w:sz w:val="22"/>
          <w:szCs w:val="22"/>
        </w:rPr>
        <w:t>diagnosed</w:t>
      </w:r>
      <w:r>
        <w:rPr>
          <w:rFonts w:ascii="Arial" w:eastAsia="Arial" w:hAnsi="Arial" w:cs="Arial"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today                                                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yes           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-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2.98.1.        </w:t>
      </w:r>
      <w:r>
        <w:rPr>
          <w:rFonts w:ascii="Arial" w:eastAsia="Arial" w:hAnsi="Arial" w:cs="Arial"/>
          <w:spacing w:val="21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spec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(≥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“</w:t>
      </w:r>
      <w:r>
        <w:rPr>
          <w:rFonts w:ascii="Arial" w:eastAsia="Arial" w:hAnsi="Arial" w:cs="Arial"/>
          <w:spacing w:val="-5"/>
          <w:sz w:val="22"/>
          <w:szCs w:val="22"/>
        </w:rPr>
        <w:t>x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”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naemia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   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aria     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pe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</w:p>
    <w:p w:rsidR="00FD6689" w:rsidRDefault="00627022">
      <w:pPr>
        <w:spacing w:line="240" w:lineRule="exact"/>
        <w:ind w:left="433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on           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ph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 xml:space="preserve">s   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</w:p>
    <w:p w:rsidR="00FD6689" w:rsidRDefault="00627022">
      <w:pPr>
        <w:spacing w:line="240" w:lineRule="exact"/>
        <w:ind w:left="433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pper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t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proofErr w:type="gram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2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bet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</w:p>
    <w:p w:rsidR="00FD6689" w:rsidRDefault="00627022">
      <w:pPr>
        <w:spacing w:line="240" w:lineRule="exact"/>
        <w:ind w:left="433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od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on 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</w:p>
    <w:p w:rsidR="00FD6689" w:rsidRDefault="00627022">
      <w:pPr>
        <w:tabs>
          <w:tab w:val="left" w:pos="9860"/>
        </w:tabs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 xml:space="preserve">2.98.1.1.                 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her, </w:t>
      </w:r>
      <w:r>
        <w:rPr>
          <w:rFonts w:ascii="Arial" w:eastAsia="Arial" w:hAnsi="Arial" w:cs="Arial"/>
          <w:sz w:val="22"/>
          <w:szCs w:val="22"/>
        </w:rPr>
        <w:t xml:space="preserve">specify: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line="24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2.99.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Treatmen</w:t>
      </w:r>
      <w:r>
        <w:rPr>
          <w:rFonts w:ascii="Arial" w:eastAsia="Arial" w:hAnsi="Arial" w:cs="Arial"/>
          <w:b/>
          <w:spacing w:val="1"/>
          <w:sz w:val="22"/>
          <w:szCs w:val="22"/>
        </w:rPr>
        <w:t>t/</w:t>
      </w:r>
      <w:r>
        <w:rPr>
          <w:rFonts w:ascii="Arial" w:eastAsia="Arial" w:hAnsi="Arial" w:cs="Arial"/>
          <w:b/>
          <w:sz w:val="22"/>
          <w:szCs w:val="22"/>
        </w:rPr>
        <w:t>Plan</w:t>
      </w:r>
      <w:r>
        <w:rPr>
          <w:rFonts w:ascii="Arial" w:eastAsia="Arial" w:hAnsi="Arial" w:cs="Arial"/>
          <w:b/>
          <w:spacing w:val="-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prescribed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today                                                 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627022">
      <w:pPr>
        <w:spacing w:before="1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2.99.1.   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yes,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specify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(≥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“x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”)   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Coartem</w:t>
      </w:r>
      <w:proofErr w:type="spellEnd"/>
      <w:r>
        <w:rPr>
          <w:rFonts w:ascii="Arial" w:eastAsia="Arial" w:hAnsi="Arial" w:cs="Arial"/>
          <w:sz w:val="22"/>
          <w:szCs w:val="22"/>
        </w:rPr>
        <w:t>/ALU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Quinine     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anti-helminth</w:t>
      </w:r>
    </w:p>
    <w:p w:rsidR="00FD6689" w:rsidRDefault="00627022">
      <w:pPr>
        <w:spacing w:line="240" w:lineRule="exact"/>
        <w:ind w:left="433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Ir</w:t>
      </w:r>
      <w:r>
        <w:rPr>
          <w:rFonts w:ascii="Arial" w:eastAsia="Arial" w:hAnsi="Arial" w:cs="Arial"/>
          <w:sz w:val="22"/>
          <w:szCs w:val="22"/>
        </w:rPr>
        <w:t xml:space="preserve">on              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d  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12           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FO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s</w:t>
      </w:r>
    </w:p>
    <w:p w:rsidR="00FD6689" w:rsidRDefault="00627022">
      <w:pPr>
        <w:spacing w:line="240" w:lineRule="exact"/>
        <w:ind w:left="4303" w:right="5262"/>
        <w:jc w:val="center"/>
        <w:rPr>
          <w:rFonts w:ascii="Arial" w:eastAsia="Arial" w:hAnsi="Arial" w:cs="Arial"/>
          <w:sz w:val="22"/>
          <w:szCs w:val="22"/>
        </w:rPr>
      </w:pPr>
      <w:r>
        <w:pict>
          <v:group id="_x0000_s1029" style="position:absolute;left:0;text-align:left;margin-left:58.55pt;margin-top:409.3pt;width:522.95pt;height:373.5pt;z-index:-1722;mso-position-horizontal-relative:page;mso-position-vertical-relative:page" coordorigin="1171,8186" coordsize="10459,7470">
            <v:shape id="_x0000_s1034" style="position:absolute;left:1181;top:8196;width:10436;height:0" coordorigin="1181,8196" coordsize="10436,0" path="m1181,8196r10437,e" filled="f" strokeweight=".58pt">
              <v:path arrowok="t"/>
            </v:shape>
            <v:shape id="_x0000_s1033" style="position:absolute;left:1181;top:15642;width:10436;height:0" coordorigin="1181,15642" coordsize="10436,0" path="m1181,15642r10437,e" filled="f" strokeweight=".58pt">
              <v:path arrowok="t"/>
            </v:shape>
            <v:shape id="_x0000_s1032" style="position:absolute;left:1177;top:8202;width:0;height:7449" coordorigin="1177,8202" coordsize="0,7449" path="m1177,8202r,7449e" filled="f" strokeweight=".19833mm">
              <v:path arrowok="t"/>
            </v:shape>
            <v:shape id="_x0000_s1031" style="position:absolute;left:11626;top:8191;width:0;height:7460" coordorigin="11626,8191" coordsize="0,7460" path="m11626,8191r,7460e" filled="f" strokeweight=".14592mm">
              <v:path arrowok="t"/>
            </v:shape>
            <v:shape id="_x0000_s1030" style="position:absolute;left:2917;top:13078;width:7972;height:0" coordorigin="2917,13078" coordsize="7972,0" path="m2917,13078r7972,e" filled="f" strokeweight=".58pt">
              <v:path arrowok="t"/>
            </v:shape>
            <w10:wrap anchorx="page" anchory="page"/>
          </v:group>
        </w:pic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emo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proofErr w:type="spellEnd"/>
    </w:p>
    <w:p w:rsidR="00FD6689" w:rsidRDefault="00627022">
      <w:pPr>
        <w:spacing w:line="240" w:lineRule="exact"/>
        <w:ind w:left="433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ntib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cs  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nti</w:t>
      </w:r>
      <w:r>
        <w:rPr>
          <w:rFonts w:ascii="Arial" w:eastAsia="Arial" w:hAnsi="Arial" w:cs="Arial"/>
          <w:spacing w:val="-2"/>
          <w:sz w:val="22"/>
          <w:szCs w:val="22"/>
        </w:rPr>
        <w:t>-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T  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</w:p>
    <w:p w:rsidR="00FD6689" w:rsidRDefault="00627022">
      <w:pPr>
        <w:spacing w:line="240" w:lineRule="exact"/>
        <w:ind w:left="4312" w:right="380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s    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</w:p>
    <w:p w:rsidR="00FD6689" w:rsidRDefault="00FD6689">
      <w:pPr>
        <w:spacing w:before="6" w:line="100" w:lineRule="exact"/>
        <w:rPr>
          <w:sz w:val="11"/>
          <w:szCs w:val="11"/>
        </w:rPr>
      </w:pPr>
    </w:p>
    <w:p w:rsidR="00FD6689" w:rsidRDefault="00627022">
      <w:pPr>
        <w:tabs>
          <w:tab w:val="left" w:pos="9900"/>
        </w:tabs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 xml:space="preserve">2.99.1.1.                 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paink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other,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ec</w:t>
      </w:r>
      <w:r>
        <w:rPr>
          <w:rFonts w:ascii="Arial" w:eastAsia="Arial" w:hAnsi="Arial" w:cs="Arial"/>
          <w:sz w:val="22"/>
          <w:szCs w:val="22"/>
        </w:rPr>
        <w:t>ify: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FD6689" w:rsidRDefault="00627022">
      <w:pPr>
        <w:spacing w:before="4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12"/>
        </w:rPr>
        <w:t xml:space="preserve">2.99.2.          </w:t>
      </w:r>
      <w:r>
        <w:rPr>
          <w:rFonts w:ascii="Arial" w:eastAsia="Arial" w:hAnsi="Arial" w:cs="Arial"/>
          <w:spacing w:val="10"/>
          <w:position w:val="1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ea</w:t>
      </w:r>
      <w:r>
        <w:rPr>
          <w:rFonts w:ascii="Arial" w:eastAsia="Arial" w:hAnsi="Arial" w:cs="Arial"/>
          <w:spacing w:val="1"/>
          <w:sz w:val="22"/>
          <w:szCs w:val="22"/>
        </w:rPr>
        <w:t>tm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:</w:t>
      </w:r>
    </w:p>
    <w:p w:rsidR="00FD6689" w:rsidRDefault="00FD6689">
      <w:pPr>
        <w:spacing w:before="4" w:line="140" w:lineRule="exact"/>
        <w:rPr>
          <w:sz w:val="14"/>
          <w:szCs w:val="14"/>
        </w:rPr>
      </w:pPr>
    </w:p>
    <w:p w:rsidR="00FD6689" w:rsidRDefault="00627022">
      <w:pPr>
        <w:tabs>
          <w:tab w:val="left" w:pos="9880"/>
        </w:tabs>
        <w:spacing w:line="240" w:lineRule="exact"/>
        <w:ind w:left="38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w w:val="96"/>
          <w:position w:val="-1"/>
        </w:rPr>
        <w:t>2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99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3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position w:val="-1"/>
        </w:rPr>
        <w:t xml:space="preserve">           </w:t>
      </w:r>
      <w:r>
        <w:rPr>
          <w:rFonts w:ascii="Arial" w:eastAsia="Arial" w:hAnsi="Arial" w:cs="Arial"/>
          <w:spacing w:val="-23"/>
          <w:position w:val="-1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1</w:t>
      </w:r>
      <w:proofErr w:type="spellStart"/>
      <w:r>
        <w:rPr>
          <w:rFonts w:ascii="Arial" w:eastAsia="Arial" w:hAnsi="Arial" w:cs="Arial"/>
          <w:w w:val="95"/>
          <w:position w:val="7"/>
          <w:sz w:val="14"/>
          <w:szCs w:val="14"/>
        </w:rPr>
        <w:t>st</w:t>
      </w:r>
      <w:proofErr w:type="spellEnd"/>
      <w:r>
        <w:rPr>
          <w:rFonts w:ascii="Arial" w:eastAsia="Arial" w:hAnsi="Arial" w:cs="Arial"/>
          <w:position w:val="7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4"/>
          <w:position w:val="7"/>
          <w:sz w:val="14"/>
          <w:szCs w:val="14"/>
        </w:rPr>
        <w:t xml:space="preserve"> </w:t>
      </w:r>
      <w:r>
        <w:rPr>
          <w:rFonts w:ascii="Arial" w:eastAsia="Arial" w:hAnsi="Arial" w:cs="Arial"/>
          <w:w w:val="95"/>
          <w:position w:val="7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7"/>
          <w:sz w:val="14"/>
          <w:szCs w:val="14"/>
          <w:u w:val="single" w:color="000000"/>
        </w:rPr>
        <w:tab/>
      </w:r>
    </w:p>
    <w:p w:rsidR="00FD6689" w:rsidRDefault="00FD6689">
      <w:pPr>
        <w:spacing w:before="7" w:line="140" w:lineRule="exact"/>
        <w:rPr>
          <w:sz w:val="14"/>
          <w:szCs w:val="14"/>
        </w:rPr>
        <w:sectPr w:rsidR="00FD6689">
          <w:headerReference w:type="default" r:id="rId15"/>
          <w:pgSz w:w="11940" w:h="16860"/>
          <w:pgMar w:top="1000" w:right="180" w:bottom="280" w:left="1040" w:header="736" w:footer="239" w:gutter="0"/>
          <w:cols w:space="720"/>
        </w:sectPr>
      </w:pPr>
    </w:p>
    <w:p w:rsidR="00FD6689" w:rsidRDefault="00FD6689">
      <w:pPr>
        <w:spacing w:before="4" w:line="140" w:lineRule="exact"/>
        <w:rPr>
          <w:sz w:val="14"/>
          <w:szCs w:val="14"/>
        </w:rPr>
      </w:pPr>
    </w:p>
    <w:p w:rsidR="00FD6689" w:rsidRDefault="00627022">
      <w:pPr>
        <w:spacing w:line="220" w:lineRule="exact"/>
        <w:ind w:left="381" w:right="-50"/>
        <w:rPr>
          <w:rFonts w:ascii="Arial" w:eastAsia="Arial" w:hAnsi="Arial" w:cs="Arial"/>
        </w:rPr>
      </w:pPr>
      <w:r>
        <w:rPr>
          <w:rFonts w:ascii="Arial" w:eastAsia="Arial" w:hAnsi="Arial" w:cs="Arial"/>
          <w:position w:val="-1"/>
        </w:rPr>
        <w:t>2.99.4.</w:t>
      </w:r>
    </w:p>
    <w:p w:rsidR="00FD6689" w:rsidRDefault="00627022">
      <w:pPr>
        <w:spacing w:before="32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180" w:bottom="280" w:left="1040" w:header="720" w:footer="720" w:gutter="0"/>
          <w:cols w:num="2" w:space="720" w:equalWidth="0">
            <w:col w:w="990" w:space="595"/>
            <w:col w:w="9135"/>
          </w:cols>
        </w:sectPr>
      </w:pPr>
      <w:r>
        <w:br w:type="column"/>
      </w:r>
      <w:r>
        <w:rPr>
          <w:rFonts w:ascii="Arial" w:eastAsia="Arial" w:hAnsi="Arial" w:cs="Arial"/>
          <w:sz w:val="22"/>
          <w:szCs w:val="22"/>
        </w:rPr>
        <w:t>2nd</w:t>
      </w:r>
    </w:p>
    <w:p w:rsidR="00FD6689" w:rsidRDefault="00FD6689">
      <w:pPr>
        <w:spacing w:before="9" w:line="220" w:lineRule="exact"/>
        <w:rPr>
          <w:sz w:val="22"/>
          <w:szCs w:val="22"/>
        </w:rPr>
      </w:pPr>
    </w:p>
    <w:p w:rsidR="00FD6689" w:rsidRDefault="00627022">
      <w:pPr>
        <w:tabs>
          <w:tab w:val="left" w:pos="9880"/>
        </w:tabs>
        <w:spacing w:before="40" w:line="240" w:lineRule="exact"/>
        <w:ind w:left="38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w w:val="96"/>
          <w:position w:val="-1"/>
        </w:rPr>
        <w:t>2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99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5</w:t>
      </w:r>
      <w:r>
        <w:rPr>
          <w:rFonts w:ascii="Arial" w:eastAsia="Arial" w:hAnsi="Arial" w:cs="Arial"/>
          <w:w w:val="97"/>
          <w:position w:val="-1"/>
        </w:rPr>
        <w:t>.</w:t>
      </w:r>
      <w:r>
        <w:rPr>
          <w:rFonts w:ascii="Arial" w:eastAsia="Arial" w:hAnsi="Arial" w:cs="Arial"/>
          <w:position w:val="-1"/>
        </w:rPr>
        <w:t xml:space="preserve">           </w:t>
      </w:r>
      <w:r>
        <w:rPr>
          <w:rFonts w:ascii="Arial" w:eastAsia="Arial" w:hAnsi="Arial" w:cs="Arial"/>
          <w:spacing w:val="-23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3</w:t>
      </w:r>
      <w:proofErr w:type="spellStart"/>
      <w:r>
        <w:rPr>
          <w:rFonts w:ascii="Arial" w:eastAsia="Arial" w:hAnsi="Arial" w:cs="Arial"/>
          <w:spacing w:val="3"/>
          <w:w w:val="95"/>
          <w:position w:val="7"/>
          <w:sz w:val="14"/>
          <w:szCs w:val="14"/>
        </w:rPr>
        <w:t>r</w:t>
      </w:r>
      <w:r>
        <w:rPr>
          <w:rFonts w:ascii="Arial" w:eastAsia="Arial" w:hAnsi="Arial" w:cs="Arial"/>
          <w:w w:val="95"/>
          <w:position w:val="7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position w:val="7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8"/>
          <w:position w:val="7"/>
          <w:sz w:val="14"/>
          <w:szCs w:val="14"/>
        </w:rPr>
        <w:t xml:space="preserve"> </w:t>
      </w:r>
      <w:r>
        <w:rPr>
          <w:rFonts w:ascii="Arial" w:eastAsia="Arial" w:hAnsi="Arial" w:cs="Arial"/>
          <w:w w:val="95"/>
          <w:position w:val="7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7"/>
          <w:sz w:val="14"/>
          <w:szCs w:val="14"/>
          <w:u w:val="single" w:color="000000"/>
        </w:rPr>
        <w:tab/>
      </w:r>
    </w:p>
    <w:p w:rsidR="00FD6689" w:rsidRDefault="00FD6689">
      <w:pPr>
        <w:spacing w:before="7" w:line="220" w:lineRule="exact"/>
        <w:rPr>
          <w:sz w:val="22"/>
          <w:szCs w:val="22"/>
        </w:rPr>
      </w:pPr>
    </w:p>
    <w:p w:rsidR="00FD6689" w:rsidRDefault="00627022">
      <w:pPr>
        <w:tabs>
          <w:tab w:val="left" w:pos="9880"/>
        </w:tabs>
        <w:spacing w:before="40"/>
        <w:ind w:left="38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w w:val="96"/>
        </w:rPr>
        <w:t>2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  <w:w w:val="96"/>
        </w:rPr>
        <w:t>99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  <w:w w:val="96"/>
        </w:rPr>
        <w:t>6</w:t>
      </w:r>
      <w:r>
        <w:rPr>
          <w:rFonts w:ascii="Arial" w:eastAsia="Arial" w:hAnsi="Arial" w:cs="Arial"/>
          <w:w w:val="97"/>
        </w:rPr>
        <w:t>.</w:t>
      </w:r>
      <w:r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  <w:spacing w:val="-2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  <w:proofErr w:type="spellStart"/>
      <w:r>
        <w:rPr>
          <w:rFonts w:ascii="Arial" w:eastAsia="Arial" w:hAnsi="Arial" w:cs="Arial"/>
          <w:spacing w:val="4"/>
          <w:w w:val="95"/>
          <w:position w:val="8"/>
          <w:sz w:val="14"/>
          <w:szCs w:val="14"/>
        </w:rPr>
        <w:t>t</w:t>
      </w:r>
      <w:r>
        <w:rPr>
          <w:rFonts w:ascii="Arial" w:eastAsia="Arial" w:hAnsi="Arial" w:cs="Arial"/>
          <w:w w:val="95"/>
          <w:position w:val="8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position w:val="8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5"/>
          <w:position w:val="8"/>
          <w:sz w:val="14"/>
          <w:szCs w:val="14"/>
        </w:rPr>
        <w:t xml:space="preserve"> </w:t>
      </w:r>
      <w:r>
        <w:rPr>
          <w:rFonts w:ascii="Arial" w:eastAsia="Arial" w:hAnsi="Arial" w:cs="Arial"/>
          <w:w w:val="95"/>
          <w:position w:val="8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8"/>
          <w:sz w:val="14"/>
          <w:szCs w:val="14"/>
          <w:u w:val="single" w:color="000000"/>
        </w:rPr>
        <w:tab/>
      </w:r>
    </w:p>
    <w:p w:rsidR="00FD6689" w:rsidRDefault="00FD6689">
      <w:pPr>
        <w:spacing w:before="9" w:line="100" w:lineRule="exact"/>
        <w:rPr>
          <w:sz w:val="10"/>
          <w:szCs w:val="10"/>
        </w:rPr>
      </w:pPr>
    </w:p>
    <w:p w:rsidR="00FD6689" w:rsidRDefault="00627022">
      <w:pPr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2.100.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Tetanus toxoid </w:t>
      </w:r>
      <w:r>
        <w:rPr>
          <w:rFonts w:ascii="Arial" w:eastAsia="Arial" w:hAnsi="Arial" w:cs="Arial"/>
          <w:sz w:val="22"/>
          <w:szCs w:val="22"/>
        </w:rPr>
        <w:t>immuni</w:t>
      </w:r>
      <w:r>
        <w:rPr>
          <w:rFonts w:ascii="Arial" w:eastAsia="Arial" w:hAnsi="Arial" w:cs="Arial"/>
          <w:spacing w:val="-2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ation (TT)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dose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received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today           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yes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FD6689" w:rsidRDefault="00627022">
      <w:pPr>
        <w:tabs>
          <w:tab w:val="left" w:pos="9620"/>
        </w:tabs>
        <w:spacing w:line="260" w:lineRule="exact"/>
        <w:ind w:left="3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08"/>
          <w:w w:val="96"/>
          <w:position w:val="1"/>
        </w:rPr>
        <w:t>2</w:t>
      </w:r>
      <w:r>
        <w:rPr>
          <w:rFonts w:ascii="Wingdings" w:eastAsia="Wingdings" w:hAnsi="Wingdings" w:cs="Wingdings"/>
          <w:spacing w:val="-113"/>
          <w:position w:val="-1"/>
          <w:sz w:val="22"/>
          <w:szCs w:val="22"/>
        </w:rPr>
        <w:t></w:t>
      </w:r>
      <w:r>
        <w:rPr>
          <w:rFonts w:ascii="Arial" w:eastAsia="Arial" w:hAnsi="Arial" w:cs="Arial"/>
          <w:w w:val="97"/>
          <w:position w:val="1"/>
        </w:rPr>
        <w:t>.</w:t>
      </w:r>
      <w:r>
        <w:rPr>
          <w:rFonts w:ascii="Arial" w:eastAsia="Arial" w:hAnsi="Arial" w:cs="Arial"/>
          <w:w w:val="96"/>
          <w:position w:val="1"/>
        </w:rPr>
        <w:t>100</w:t>
      </w:r>
      <w:r>
        <w:rPr>
          <w:rFonts w:ascii="Arial" w:eastAsia="Arial" w:hAnsi="Arial" w:cs="Arial"/>
          <w:w w:val="97"/>
          <w:position w:val="1"/>
        </w:rPr>
        <w:t>.</w:t>
      </w:r>
      <w:r>
        <w:rPr>
          <w:rFonts w:ascii="Arial" w:eastAsia="Arial" w:hAnsi="Arial" w:cs="Arial"/>
          <w:w w:val="96"/>
          <w:position w:val="1"/>
        </w:rPr>
        <w:t>1</w:t>
      </w:r>
      <w:r>
        <w:rPr>
          <w:rFonts w:ascii="Arial" w:eastAsia="Arial" w:hAnsi="Arial" w:cs="Arial"/>
          <w:w w:val="97"/>
          <w:position w:val="1"/>
        </w:rPr>
        <w:t>.</w:t>
      </w:r>
      <w:r>
        <w:rPr>
          <w:rFonts w:ascii="Arial" w:eastAsia="Arial" w:hAnsi="Arial" w:cs="Arial"/>
          <w:position w:val="1"/>
        </w:rPr>
        <w:t xml:space="preserve">         </w:t>
      </w:r>
      <w:r>
        <w:rPr>
          <w:rFonts w:ascii="Arial" w:eastAsia="Arial" w:hAnsi="Arial" w:cs="Arial"/>
          <w:spacing w:val="-20"/>
          <w:position w:val="1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22"/>
          <w:szCs w:val="22"/>
        </w:rPr>
        <w:t>I</w:t>
      </w:r>
      <w:r>
        <w:rPr>
          <w:rFonts w:ascii="Arial" w:eastAsia="Arial" w:hAnsi="Arial" w:cs="Arial"/>
          <w:position w:val="1"/>
          <w:sz w:val="22"/>
          <w:szCs w:val="22"/>
        </w:rPr>
        <w:t>f</w:t>
      </w:r>
      <w:r>
        <w:rPr>
          <w:rFonts w:ascii="Arial" w:eastAsia="Arial" w:hAnsi="Arial" w:cs="Arial"/>
          <w:spacing w:val="7"/>
          <w:position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1"/>
          <w:sz w:val="22"/>
          <w:szCs w:val="22"/>
        </w:rPr>
        <w:t>n</w:t>
      </w:r>
      <w:r>
        <w:rPr>
          <w:rFonts w:ascii="Arial" w:eastAsia="Arial" w:hAnsi="Arial" w:cs="Arial"/>
          <w:position w:val="1"/>
          <w:sz w:val="22"/>
          <w:szCs w:val="22"/>
        </w:rPr>
        <w:t>o, s</w:t>
      </w:r>
      <w:r>
        <w:rPr>
          <w:rFonts w:ascii="Arial" w:eastAsia="Arial" w:hAnsi="Arial" w:cs="Arial"/>
          <w:spacing w:val="1"/>
          <w:position w:val="1"/>
          <w:sz w:val="22"/>
          <w:szCs w:val="22"/>
        </w:rPr>
        <w:t>t</w:t>
      </w:r>
      <w:r>
        <w:rPr>
          <w:rFonts w:ascii="Arial" w:eastAsia="Arial" w:hAnsi="Arial" w:cs="Arial"/>
          <w:spacing w:val="-5"/>
          <w:position w:val="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1"/>
          <w:sz w:val="22"/>
          <w:szCs w:val="22"/>
        </w:rPr>
        <w:t>t</w:t>
      </w:r>
      <w:r>
        <w:rPr>
          <w:rFonts w:ascii="Arial" w:eastAsia="Arial" w:hAnsi="Arial" w:cs="Arial"/>
          <w:position w:val="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1"/>
          <w:sz w:val="22"/>
          <w:szCs w:val="22"/>
        </w:rPr>
        <w:t>r</w:t>
      </w:r>
      <w:r>
        <w:rPr>
          <w:rFonts w:ascii="Arial" w:eastAsia="Arial" w:hAnsi="Arial" w:cs="Arial"/>
          <w:position w:val="1"/>
          <w:sz w:val="22"/>
          <w:szCs w:val="22"/>
        </w:rPr>
        <w:t>easo</w:t>
      </w:r>
      <w:r>
        <w:rPr>
          <w:rFonts w:ascii="Arial" w:eastAsia="Arial" w:hAnsi="Arial" w:cs="Arial"/>
          <w:spacing w:val="-3"/>
          <w:position w:val="1"/>
          <w:sz w:val="22"/>
          <w:szCs w:val="22"/>
        </w:rPr>
        <w:t>n</w:t>
      </w:r>
      <w:r>
        <w:rPr>
          <w:rFonts w:ascii="Arial" w:eastAsia="Arial" w:hAnsi="Arial" w:cs="Arial"/>
          <w:position w:val="1"/>
          <w:sz w:val="22"/>
          <w:szCs w:val="22"/>
        </w:rPr>
        <w:t xml:space="preserve">: </w:t>
      </w:r>
      <w:r>
        <w:rPr>
          <w:rFonts w:ascii="Arial" w:eastAsia="Arial" w:hAnsi="Arial" w:cs="Arial"/>
          <w:position w:val="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1"/>
          <w:sz w:val="22"/>
          <w:szCs w:val="22"/>
          <w:u w:val="single" w:color="000000"/>
        </w:rPr>
        <w:tab/>
      </w:r>
    </w:p>
    <w:p w:rsidR="00FD6689" w:rsidRDefault="00627022">
      <w:pPr>
        <w:spacing w:line="220" w:lineRule="exact"/>
        <w:ind w:left="3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2.100.2.      </w:t>
      </w:r>
      <w:r>
        <w:rPr>
          <w:rFonts w:ascii="Arial" w:eastAsia="Arial" w:hAnsi="Arial" w:cs="Arial"/>
          <w:spacing w:val="13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TT 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ses received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until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todays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visit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(excl.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today’s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e) _ _          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</w:p>
    <w:p w:rsidR="00FD6689" w:rsidRDefault="00FD6689">
      <w:pPr>
        <w:spacing w:before="16" w:line="200" w:lineRule="exact"/>
      </w:pPr>
    </w:p>
    <w:p w:rsidR="00FD6689" w:rsidRDefault="00627022">
      <w:pPr>
        <w:spacing w:before="32"/>
        <w:ind w:left="379"/>
        <w:rPr>
          <w:rFonts w:ascii="Arial" w:eastAsia="Arial" w:hAnsi="Arial" w:cs="Arial"/>
          <w:sz w:val="22"/>
          <w:szCs w:val="22"/>
        </w:rPr>
        <w:sectPr w:rsidR="00FD6689">
          <w:type w:val="continuous"/>
          <w:pgSz w:w="11940" w:h="16860"/>
          <w:pgMar w:top="700" w:right="180" w:bottom="280" w:left="1040" w:header="720" w:footer="720" w:gutter="0"/>
          <w:cols w:space="720"/>
        </w:sectPr>
      </w:pPr>
      <w:r>
        <w:rPr>
          <w:rFonts w:ascii="Arial" w:eastAsia="Arial" w:hAnsi="Arial" w:cs="Arial"/>
        </w:rPr>
        <w:t>2.100</w:t>
      </w:r>
      <w:r>
        <w:rPr>
          <w:rFonts w:ascii="Arial" w:eastAsia="Arial" w:hAnsi="Arial" w:cs="Arial"/>
        </w:rPr>
        <w:t xml:space="preserve">.3.      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dose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 TT received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when                                   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     </w:t>
      </w:r>
      <w:r>
        <w:rPr>
          <w:rFonts w:ascii="Arial" w:eastAsia="Arial" w:hAnsi="Arial" w:cs="Arial"/>
          <w:spacing w:val="5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Don’t 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now</w:t>
      </w:r>
    </w:p>
    <w:p w:rsidR="00FD6689" w:rsidRDefault="00FD6689">
      <w:pPr>
        <w:spacing w:before="11" w:line="220" w:lineRule="exact"/>
        <w:rPr>
          <w:sz w:val="22"/>
          <w:szCs w:val="22"/>
        </w:rPr>
      </w:pPr>
    </w:p>
    <w:p w:rsidR="00FD6689" w:rsidRDefault="00627022">
      <w:pPr>
        <w:tabs>
          <w:tab w:val="left" w:pos="9780"/>
        </w:tabs>
        <w:spacing w:before="32"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pict>
          <v:group id="_x0000_s1026" style="position:absolute;left:0;text-align:left;margin-left:70.35pt;margin-top:39.5pt;width:490.6pt;height:.95pt;z-index:-1721;mso-position-horizontal-relative:page" coordorigin="1407,790" coordsize="9812,19">
            <v:shape id="_x0000_s1028" style="position:absolute;left:1416;top:800;width:9795;height:0" coordorigin="1416,800" coordsize="9795,0" path="m1416,800r9795,e" filled="f" strokeweight=".84pt">
              <v:path arrowok="t"/>
            </v:shape>
            <v:shape id="_x0000_s1027" style="position:absolute;left:1419;top:797;width:9792;height:0" coordorigin="1419,797" coordsize="9792,0" path="m1419,797r9792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22"/>
          <w:szCs w:val="22"/>
        </w:rPr>
        <w:t>2.101.</w:t>
      </w:r>
      <w:r>
        <w:rPr>
          <w:rFonts w:ascii="Arial" w:eastAsia="Arial" w:hAnsi="Arial" w:cs="Arial"/>
          <w:spacing w:val="1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Additional notes</w:t>
      </w:r>
      <w:r>
        <w:rPr>
          <w:rFonts w:ascii="Arial" w:eastAsia="Arial" w:hAnsi="Arial" w:cs="Arial"/>
          <w:spacing w:val="-10"/>
          <w:position w:val="-1"/>
          <w:sz w:val="22"/>
          <w:szCs w:val="22"/>
        </w:rPr>
        <w:t>: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line="200" w:lineRule="exact"/>
      </w:pPr>
    </w:p>
    <w:p w:rsidR="00FD6689" w:rsidRDefault="00FD6689">
      <w:pPr>
        <w:spacing w:line="200" w:lineRule="exact"/>
      </w:pPr>
    </w:p>
    <w:p w:rsidR="00FD6689" w:rsidRDefault="00FD6689">
      <w:pPr>
        <w:spacing w:before="3" w:line="200" w:lineRule="exact"/>
      </w:pPr>
    </w:p>
    <w:p w:rsidR="00FD6689" w:rsidRDefault="00627022">
      <w:pPr>
        <w:tabs>
          <w:tab w:val="left" w:pos="9560"/>
        </w:tabs>
        <w:spacing w:before="32" w:line="240" w:lineRule="exact"/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9"/>
          <w:position w:val="-1"/>
        </w:rPr>
        <w:t>2.102.</w:t>
      </w:r>
      <w:r>
        <w:rPr>
          <w:rFonts w:ascii="Arial" w:eastAsia="Arial" w:hAnsi="Arial" w:cs="Arial"/>
          <w:spacing w:val="-18"/>
          <w:position w:val="-1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Name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of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study</w:t>
      </w:r>
      <w:r>
        <w:rPr>
          <w:rFonts w:ascii="Arial" w:eastAsia="Arial" w:hAnsi="Arial" w:cs="Arial"/>
          <w:spacing w:val="-20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work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2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illi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2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 sec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on: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FD6689" w:rsidRDefault="00FD6689">
      <w:pPr>
        <w:spacing w:line="200" w:lineRule="exact"/>
      </w:pPr>
    </w:p>
    <w:p w:rsidR="00FD6689" w:rsidRDefault="00FD6689">
      <w:pPr>
        <w:spacing w:before="4" w:line="200" w:lineRule="exact"/>
      </w:pPr>
    </w:p>
    <w:p w:rsidR="00FD6689" w:rsidRDefault="00627022">
      <w:pPr>
        <w:tabs>
          <w:tab w:val="left" w:pos="8280"/>
        </w:tabs>
        <w:spacing w:before="29"/>
        <w:ind w:left="11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ex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9"/>
          <w:sz w:val="24"/>
          <w:szCs w:val="24"/>
        </w:rPr>
        <w:t>v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it book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 xml:space="preserve">d on: 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/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/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_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pacing w:val="-5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ec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4"/>
          <w:sz w:val="24"/>
          <w:szCs w:val="24"/>
        </w:rPr>
        <w:t>f</w:t>
      </w:r>
      <w:r>
        <w:rPr>
          <w:rFonts w:ascii="Arial" w:eastAsia="Arial" w:hAnsi="Arial" w:cs="Arial"/>
          <w:b/>
          <w:sz w:val="24"/>
          <w:szCs w:val="24"/>
        </w:rPr>
        <w:t>y</w:t>
      </w:r>
      <w:r>
        <w:rPr>
          <w:rFonts w:ascii="Arial" w:eastAsia="Arial" w:hAnsi="Arial" w:cs="Arial"/>
          <w:b/>
          <w:spacing w:val="-6"/>
          <w:sz w:val="24"/>
          <w:szCs w:val="24"/>
        </w:rPr>
        <w:t xml:space="preserve"> v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 xml:space="preserve">it </w:t>
      </w:r>
      <w:r>
        <w:rPr>
          <w:rFonts w:ascii="Arial" w:eastAsia="Arial" w:hAnsi="Arial" w:cs="Arial"/>
          <w:b/>
          <w:spacing w:val="9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sz w:val="24"/>
          <w:szCs w:val="24"/>
        </w:rPr>
        <w:t>y</w:t>
      </w:r>
      <w:r>
        <w:rPr>
          <w:rFonts w:ascii="Arial" w:eastAsia="Arial" w:hAnsi="Arial" w:cs="Arial"/>
          <w:b/>
          <w:sz w:val="24"/>
          <w:szCs w:val="24"/>
        </w:rPr>
        <w:t>pe:</w:t>
      </w:r>
      <w:r>
        <w:rPr>
          <w:rFonts w:ascii="Arial" w:eastAsia="Arial" w:hAnsi="Arial" w:cs="Arial"/>
          <w:b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u w:val="thick" w:color="000000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u w:val="thick" w:color="000000"/>
        </w:rPr>
        <w:tab/>
      </w:r>
    </w:p>
    <w:p w:rsidR="00FD6689" w:rsidRDefault="00627022">
      <w:pPr>
        <w:spacing w:line="180" w:lineRule="exact"/>
        <w:ind w:left="11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pacing w:val="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TA </w:t>
      </w:r>
      <w:r>
        <w:rPr>
          <w:rFonts w:ascii="Arial" w:eastAsia="Arial" w:hAnsi="Arial" w:cs="Arial"/>
          <w:spacing w:val="1"/>
          <w:sz w:val="16"/>
          <w:szCs w:val="16"/>
        </w:rPr>
        <w:t>E</w:t>
      </w:r>
      <w:r>
        <w:rPr>
          <w:rFonts w:ascii="Arial" w:eastAsia="Arial" w:hAnsi="Arial" w:cs="Arial"/>
          <w:spacing w:val="-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6"/>
          <w:sz w:val="16"/>
          <w:szCs w:val="16"/>
        </w:rPr>
        <w:t>R</w:t>
      </w:r>
      <w:r>
        <w:rPr>
          <w:rFonts w:ascii="Arial" w:eastAsia="Arial" w:hAnsi="Arial" w:cs="Arial"/>
          <w:spacing w:val="1"/>
          <w:sz w:val="16"/>
          <w:szCs w:val="16"/>
        </w:rPr>
        <w:t>Y</w:t>
      </w:r>
      <w:r>
        <w:rPr>
          <w:rFonts w:ascii="Arial" w:eastAsia="Arial" w:hAnsi="Arial" w:cs="Arial"/>
          <w:sz w:val="16"/>
          <w:szCs w:val="16"/>
        </w:rPr>
        <w:t>:</w:t>
      </w:r>
    </w:p>
    <w:p w:rsidR="00FD6689" w:rsidRDefault="00627022">
      <w:pPr>
        <w:spacing w:line="180" w:lineRule="exact"/>
        <w:ind w:left="11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1</w:t>
      </w:r>
      <w:proofErr w:type="spellStart"/>
      <w:r>
        <w:rPr>
          <w:rFonts w:ascii="Arial" w:eastAsia="Arial" w:hAnsi="Arial" w:cs="Arial"/>
          <w:spacing w:val="-5"/>
          <w:position w:val="6"/>
          <w:sz w:val="10"/>
          <w:szCs w:val="10"/>
        </w:rPr>
        <w:t>s</w:t>
      </w:r>
      <w:r>
        <w:rPr>
          <w:rFonts w:ascii="Arial" w:eastAsia="Arial" w:hAnsi="Arial" w:cs="Arial"/>
          <w:position w:val="6"/>
          <w:sz w:val="10"/>
          <w:szCs w:val="10"/>
        </w:rPr>
        <w:t>t</w:t>
      </w:r>
      <w:proofErr w:type="spellEnd"/>
      <w:r>
        <w:rPr>
          <w:rFonts w:ascii="Arial" w:eastAsia="Arial" w:hAnsi="Arial" w:cs="Arial"/>
          <w:spacing w:val="2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g</w:t>
      </w:r>
      <w:r>
        <w:rPr>
          <w:rFonts w:ascii="Arial" w:eastAsia="Arial" w:hAnsi="Arial" w:cs="Arial"/>
          <w:spacing w:val="-1"/>
          <w:sz w:val="16"/>
          <w:szCs w:val="16"/>
        </w:rPr>
        <w:t>na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pacing w:val="1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16"/>
          <w:szCs w:val="16"/>
        </w:rPr>
        <w:t>d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p w:rsidR="00FD6689" w:rsidRDefault="00627022">
      <w:pPr>
        <w:spacing w:before="86"/>
        <w:ind w:left="11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2</w:t>
      </w:r>
      <w:proofErr w:type="spellStart"/>
      <w:r>
        <w:rPr>
          <w:rFonts w:ascii="Arial" w:eastAsia="Arial" w:hAnsi="Arial" w:cs="Arial"/>
          <w:spacing w:val="-1"/>
          <w:position w:val="6"/>
          <w:sz w:val="10"/>
          <w:szCs w:val="10"/>
        </w:rPr>
        <w:t>n</w:t>
      </w:r>
      <w:r>
        <w:rPr>
          <w:rFonts w:ascii="Arial" w:eastAsia="Arial" w:hAnsi="Arial" w:cs="Arial"/>
          <w:position w:val="6"/>
          <w:sz w:val="10"/>
          <w:szCs w:val="10"/>
        </w:rPr>
        <w:t>d</w:t>
      </w:r>
      <w:proofErr w:type="spellEnd"/>
      <w:r>
        <w:rPr>
          <w:rFonts w:ascii="Arial" w:eastAsia="Arial" w:hAnsi="Arial" w:cs="Arial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-2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 xml:space="preserve">y </w:t>
      </w:r>
      <w:r>
        <w:rPr>
          <w:rFonts w:ascii="Arial" w:eastAsia="Arial" w:hAnsi="Arial" w:cs="Arial"/>
          <w:spacing w:val="-3"/>
          <w:sz w:val="16"/>
          <w:szCs w:val="16"/>
        </w:rPr>
        <w:t>d</w:t>
      </w:r>
      <w:r>
        <w:rPr>
          <w:rFonts w:ascii="Arial" w:eastAsia="Arial" w:hAnsi="Arial" w:cs="Arial"/>
          <w:spacing w:val="-1"/>
          <w:sz w:val="16"/>
          <w:szCs w:val="16"/>
        </w:rPr>
        <w:t>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</w:t>
      </w:r>
      <w:r>
        <w:rPr>
          <w:rFonts w:ascii="Arial" w:eastAsia="Arial" w:hAnsi="Arial" w:cs="Arial"/>
          <w:spacing w:val="-2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14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g</w:t>
      </w:r>
      <w:r>
        <w:rPr>
          <w:rFonts w:ascii="Arial" w:eastAsia="Arial" w:hAnsi="Arial" w:cs="Arial"/>
          <w:spacing w:val="-1"/>
          <w:sz w:val="16"/>
          <w:szCs w:val="16"/>
        </w:rPr>
        <w:t>na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</w:t>
      </w:r>
      <w:r>
        <w:rPr>
          <w:rFonts w:ascii="Arial" w:eastAsia="Arial" w:hAnsi="Arial" w:cs="Arial"/>
          <w:spacing w:val="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16"/>
          <w:szCs w:val="16"/>
        </w:rPr>
        <w:t>d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sectPr w:rsidR="00FD6689">
      <w:pgSz w:w="11940" w:h="16860"/>
      <w:pgMar w:top="1000" w:right="640" w:bottom="280" w:left="1300" w:header="736" w:footer="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27022">
      <w:r>
        <w:separator/>
      </w:r>
    </w:p>
  </w:endnote>
  <w:endnote w:type="continuationSeparator" w:id="0">
    <w:p w:rsidR="00000000" w:rsidRDefault="00627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627022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301.15pt;margin-top:820.05pt;width:20.8pt;height:11.95pt;z-index:-1780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20" w:lineRule="exact"/>
                  <w:ind w:left="40" w:right="-30"/>
                </w:pP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b/>
                    <w:noProof/>
                  </w:rPr>
                  <w:t>3</w:t>
                </w:r>
                <w:r>
                  <w:fldChar w:fldCharType="end"/>
                </w:r>
                <w:r>
                  <w:rPr>
                    <w:b/>
                    <w:spacing w:val="1"/>
                  </w:rPr>
                  <w:t xml:space="preserve"> </w:t>
                </w:r>
                <w:r>
                  <w:t>/</w:t>
                </w:r>
                <w:r>
                  <w:rPr>
                    <w:spacing w:val="-1"/>
                  </w:rPr>
                  <w:t xml:space="preserve"> </w:t>
                </w:r>
                <w:r>
                  <w:t>9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FD6689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627022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303.55pt;margin-top:820.05pt;width:23.35pt;height:11.95pt;z-index:-1767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20" w:lineRule="exact"/>
                  <w:ind w:left="90" w:right="-30"/>
                </w:pP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b/>
                    <w:noProof/>
                  </w:rPr>
                  <w:t>9</w:t>
                </w:r>
                <w:r>
                  <w:fldChar w:fldCharType="end"/>
                </w:r>
                <w:r>
                  <w:rPr>
                    <w:b/>
                    <w:spacing w:val="1"/>
                  </w:rPr>
                  <w:t xml:space="preserve"> </w:t>
                </w:r>
                <w:r>
                  <w:t>/</w:t>
                </w:r>
                <w:r>
                  <w:rPr>
                    <w:spacing w:val="-1"/>
                  </w:rPr>
                  <w:t xml:space="preserve"> </w:t>
                </w:r>
                <w:r>
                  <w:t>9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27022">
      <w:r>
        <w:separator/>
      </w:r>
    </w:p>
  </w:footnote>
  <w:footnote w:type="continuationSeparator" w:id="0">
    <w:p w:rsidR="00000000" w:rsidRDefault="00627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FD6689">
    <w:pPr>
      <w:spacing w:line="0" w:lineRule="atLeast"/>
      <w:rPr>
        <w:sz w:val="0"/>
        <w:sz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627022">
    <w:pPr>
      <w:spacing w:line="200" w:lineRule="exact"/>
    </w:pPr>
    <w:r>
      <w:pict>
        <v:group id="_x0000_s2070" style="position:absolute;margin-left:70.95pt;margin-top:37.1pt;width:487.4pt;height:0;z-index:-1779;mso-position-horizontal-relative:page;mso-position-vertical-relative:page" coordorigin="1419,742" coordsize="9748,0">
          <v:shape id="_x0000_s2071" style="position:absolute;left:1419;top:742;width:9748;height:0" coordorigin="1419,742" coordsize="9748,0" path="m1419,742r9748,e" filled="f" strokeweight=".5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79.35pt;margin-top:38.5pt;width:124.15pt;height:13.05pt;z-index:-1778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</w:rPr>
                  <w:t>Ide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nt</w:t>
                </w:r>
                <w:r>
                  <w:rPr>
                    <w:rFonts w:ascii="Arial" w:eastAsia="Arial" w:hAnsi="Arial" w:cs="Arial"/>
                    <w:b/>
                  </w:rPr>
                  <w:t>ifica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b/>
                  </w:rPr>
                  <w:t>ion</w:t>
                </w:r>
                <w:r>
                  <w:rPr>
                    <w:rFonts w:ascii="Arial" w:eastAsia="Arial" w:hAnsi="Arial" w:cs="Arial"/>
                    <w:b/>
                    <w:spacing w:val="-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b/>
                  </w:rPr>
                  <w:t>: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4"/>
                    <w:sz w:val="22"/>
                    <w:szCs w:val="22"/>
                  </w:rPr>
                  <w:t>C</w:t>
                </w:r>
                <w:r>
                  <w:rPr>
                    <w:rFonts w:ascii="Arial" w:eastAsia="Arial" w:hAnsi="Arial" w:cs="Arial"/>
                    <w:b/>
                    <w:spacing w:val="-6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M</w:t>
                </w:r>
                <w:r>
                  <w:rPr>
                    <w:rFonts w:ascii="Arial" w:eastAsia="Arial" w:hAnsi="Arial" w:cs="Arial"/>
                    <w:b/>
                    <w:spacing w:val="8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- I</w:t>
                </w: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213.8pt;margin-top:38.5pt;width:5.05pt;height:13.05pt;z-index:-1777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229.1pt;margin-top:38.5pt;width:5.05pt;height:13.05pt;z-index:-1776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44.45pt;margin-top:38.5pt;width:5.05pt;height:13.05pt;z-index:-1775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259.8pt;margin-top:38.5pt;width:27pt;height:13.05pt;z-index:-1774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spacing w:val="-2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-I__I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297.1pt;margin-top:38.5pt;width:5.05pt;height:13.05pt;z-index:-1773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312.4pt;margin-top:38.5pt;width:5.05pt;height:13.05pt;z-index:-1772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438.7pt;margin-top:39.85pt;width:110.5pt;height:11.95pt;z-index:-1771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Version</w:t>
                </w:r>
                <w:r>
                  <w:rPr>
                    <w:rFonts w:ascii="Arial" w:eastAsia="Arial" w:hAnsi="Arial" w:cs="Arial"/>
                    <w:b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3,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13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May</w:t>
                </w:r>
                <w:r>
                  <w:rPr>
                    <w:rFonts w:ascii="Arial" w:eastAsia="Arial" w:hAnsi="Arial" w:cs="Arial"/>
                    <w:b/>
                    <w:spacing w:val="-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2024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627022">
    <w:pPr>
      <w:spacing w:line="200" w:lineRule="exact"/>
    </w:pPr>
    <w:r>
      <w:pict>
        <v:group id="_x0000_s2060" style="position:absolute;margin-left:70.95pt;margin-top:37.1pt;width:487.4pt;height:0;z-index:-1770;mso-position-horizontal-relative:page;mso-position-vertical-relative:page" coordorigin="1419,742" coordsize="9748,0">
          <v:shape id="_x0000_s2061" style="position:absolute;left:1419;top:742;width:9748;height:0" coordorigin="1419,742" coordsize="9748,0" path="m1419,742r9748,e" filled="f" strokeweight=".5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77.35pt;margin-top:38pt;width:238.1pt;height:13.05pt;z-index:-1769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</w:rPr>
                  <w:t>Ide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nt</w:t>
                </w:r>
                <w:r>
                  <w:rPr>
                    <w:rFonts w:ascii="Arial" w:eastAsia="Arial" w:hAnsi="Arial" w:cs="Arial"/>
                    <w:b/>
                  </w:rPr>
                  <w:t>ifica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b/>
                  </w:rPr>
                  <w:t>ion</w:t>
                </w:r>
                <w:r>
                  <w:rPr>
                    <w:rFonts w:ascii="Arial" w:eastAsia="Arial" w:hAnsi="Arial" w:cs="Arial"/>
                    <w:b/>
                    <w:spacing w:val="-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b/>
                  </w:rPr>
                  <w:t>: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4"/>
                    <w:sz w:val="22"/>
                    <w:szCs w:val="22"/>
                  </w:rPr>
                  <w:t>C</w:t>
                </w:r>
                <w:r>
                  <w:rPr>
                    <w:rFonts w:ascii="Arial" w:eastAsia="Arial" w:hAnsi="Arial" w:cs="Arial"/>
                    <w:b/>
                    <w:spacing w:val="-6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M</w:t>
                </w:r>
                <w:r>
                  <w:rPr>
                    <w:rFonts w:ascii="Arial" w:eastAsia="Arial" w:hAnsi="Arial" w:cs="Arial"/>
                    <w:b/>
                    <w:spacing w:val="8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- 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2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-I__I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436.7pt;margin-top:39.35pt;width:110.5pt;height:11.95pt;z-index:-1768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Version</w:t>
                </w:r>
                <w:r>
                  <w:rPr>
                    <w:rFonts w:ascii="Arial" w:eastAsia="Arial" w:hAnsi="Arial" w:cs="Arial"/>
                    <w:b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3,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13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May</w:t>
                </w:r>
                <w:r>
                  <w:rPr>
                    <w:rFonts w:ascii="Arial" w:eastAsia="Arial" w:hAnsi="Arial" w:cs="Arial"/>
                    <w:b/>
                    <w:spacing w:val="-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2024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627022">
    <w:pPr>
      <w:spacing w:line="200" w:lineRule="exact"/>
    </w:pPr>
    <w:r>
      <w:pict>
        <v:group id="_x0000_s2055" style="position:absolute;margin-left:70.95pt;margin-top:37.1pt;width:487.4pt;height:0;z-index:-1766;mso-position-horizontal-relative:page;mso-position-vertical-relative:page" coordorigin="1419,742" coordsize="9748,0">
          <v:shape id="_x0000_s2056" style="position:absolute;left:1419;top:742;width:9748;height:0" coordorigin="1419,742" coordsize="9748,0" path="m1419,742r9748,e" filled="f" strokeweight=".5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6.9pt;margin-top:36pt;width:180.1pt;height:13.05pt;z-index:-1765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</w:rPr>
                  <w:t>Ide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nt</w:t>
                </w:r>
                <w:r>
                  <w:rPr>
                    <w:rFonts w:ascii="Arial" w:eastAsia="Arial" w:hAnsi="Arial" w:cs="Arial"/>
                    <w:b/>
                  </w:rPr>
                  <w:t>ifica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b/>
                  </w:rPr>
                  <w:t>ion</w:t>
                </w:r>
                <w:r>
                  <w:rPr>
                    <w:rFonts w:ascii="Arial" w:eastAsia="Arial" w:hAnsi="Arial" w:cs="Arial"/>
                    <w:b/>
                    <w:spacing w:val="-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b/>
                  </w:rPr>
                  <w:t>: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4"/>
                    <w:sz w:val="22"/>
                    <w:szCs w:val="22"/>
                  </w:rPr>
                  <w:t>C</w:t>
                </w:r>
                <w:r>
                  <w:rPr>
                    <w:rFonts w:ascii="Arial" w:eastAsia="Arial" w:hAnsi="Arial" w:cs="Arial"/>
                    <w:b/>
                    <w:spacing w:val="-6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M</w:t>
                </w:r>
                <w:r>
                  <w:rPr>
                    <w:rFonts w:ascii="Arial" w:eastAsia="Arial" w:hAnsi="Arial" w:cs="Arial"/>
                    <w:b/>
                    <w:spacing w:val="8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6"/>
                    <w:sz w:val="22"/>
                    <w:szCs w:val="22"/>
                  </w:rPr>
                  <w:t>-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 xml:space="preserve">_ </w:t>
                </w:r>
                <w:r>
                  <w:rPr>
                    <w:rFonts w:ascii="Arial" w:eastAsia="Arial" w:hAnsi="Arial" w:cs="Arial"/>
                    <w:b/>
                    <w:spacing w:val="-2"/>
                    <w:sz w:val="22"/>
                    <w:szCs w:val="22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 _</w:t>
                </w:r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36.25pt;margin-top:37.35pt;width:110.5pt;height:11.95pt;z-index:-1764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Version</w:t>
                </w:r>
                <w:r>
                  <w:rPr>
                    <w:rFonts w:ascii="Arial" w:eastAsia="Arial" w:hAnsi="Arial" w:cs="Arial"/>
                    <w:b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3,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13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May</w:t>
                </w:r>
                <w:r>
                  <w:rPr>
                    <w:rFonts w:ascii="Arial" w:eastAsia="Arial" w:hAnsi="Arial" w:cs="Arial"/>
                    <w:b/>
                    <w:spacing w:val="-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2024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689" w:rsidRDefault="00627022">
    <w:pPr>
      <w:spacing w:line="200" w:lineRule="exact"/>
    </w:pPr>
    <w:r>
      <w:pict>
        <v:group id="_x0000_s2051" style="position:absolute;margin-left:70.95pt;margin-top:37.1pt;width:487.4pt;height:0;z-index:-1763;mso-position-horizontal-relative:page;mso-position-vertical-relative:page" coordorigin="1419,742" coordsize="9748,0">
          <v:shape id="_x0000_s2052" style="position:absolute;left:1419;top:742;width:9748;height:0" coordorigin="1419,742" coordsize="9748,0" path="m1419,742r9748,e" filled="f" strokeweight=".5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7.85pt;margin-top:37pt;width:238.1pt;height:13.05pt;z-index:-1762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b/>
                  </w:rPr>
                  <w:t>Ide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nt</w:t>
                </w:r>
                <w:r>
                  <w:rPr>
                    <w:rFonts w:ascii="Arial" w:eastAsia="Arial" w:hAnsi="Arial" w:cs="Arial"/>
                    <w:b/>
                  </w:rPr>
                  <w:t>ifica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b/>
                  </w:rPr>
                  <w:t>ion</w:t>
                </w:r>
                <w:r>
                  <w:rPr>
                    <w:rFonts w:ascii="Arial" w:eastAsia="Arial" w:hAnsi="Arial" w:cs="Arial"/>
                    <w:b/>
                    <w:spacing w:val="-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b/>
                  </w:rPr>
                  <w:t>: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4"/>
                    <w:sz w:val="22"/>
                    <w:szCs w:val="22"/>
                  </w:rPr>
                  <w:t>C</w:t>
                </w:r>
                <w:r>
                  <w:rPr>
                    <w:rFonts w:ascii="Arial" w:eastAsia="Arial" w:hAnsi="Arial" w:cs="Arial"/>
                    <w:b/>
                    <w:spacing w:val="-6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M</w:t>
                </w:r>
                <w:r>
                  <w:rPr>
                    <w:rFonts w:ascii="Arial" w:eastAsia="Arial" w:hAnsi="Arial" w:cs="Arial"/>
                    <w:b/>
                    <w:spacing w:val="8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- 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2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-I__I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  <w:u w:val="single" w:color="000000"/>
                  </w:rPr>
                  <w:t xml:space="preserve">  </w:t>
                </w:r>
                <w:r>
                  <w:rPr>
                    <w:rFonts w:ascii="Arial" w:eastAsia="Arial" w:hAnsi="Arial" w:cs="Arial"/>
                    <w:b/>
                    <w:spacing w:val="61"/>
                    <w:sz w:val="22"/>
                    <w:szCs w:val="22"/>
                    <w:u w:val="single" w:color="000000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59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I</w:t>
                </w:r>
                <w:proofErr w:type="spellEnd"/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37.2pt;margin-top:38.35pt;width:110.5pt;height:11.95pt;z-index:-1761;mso-position-horizontal-relative:page;mso-position-vertical-relative:page" filled="f" stroked="f">
          <v:textbox inset="0,0,0,0">
            <w:txbxContent>
              <w:p w:rsidR="00FD6689" w:rsidRDefault="00627022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Version</w:t>
                </w:r>
                <w:r>
                  <w:rPr>
                    <w:rFonts w:ascii="Arial" w:eastAsia="Arial" w:hAnsi="Arial" w:cs="Arial"/>
                    <w:b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3,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13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May</w:t>
                </w:r>
                <w:r>
                  <w:rPr>
                    <w:rFonts w:ascii="Arial" w:eastAsia="Arial" w:hAnsi="Arial" w:cs="Arial"/>
                    <w:b/>
                    <w:spacing w:val="-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2024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C252D"/>
    <w:multiLevelType w:val="multilevel"/>
    <w:tmpl w:val="D81C3CD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689"/>
    <w:rsid w:val="00627022"/>
    <w:rsid w:val="00FD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1"/>
    </o:shapelayout>
  </w:shapeDefaults>
  <w:decimalSymbol w:val="."/>
  <w:listSeparator w:val=","/>
  <w15:docId w15:val="{8B140B74-D005-4261-8C47-B8A89621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3575</Words>
  <Characters>20384</Characters>
  <Application>Microsoft Office Word</Application>
  <DocSecurity>0</DocSecurity>
  <Lines>169</Lines>
  <Paragraphs>47</Paragraphs>
  <ScaleCrop>false</ScaleCrop>
  <Company/>
  <LinksUpToDate>false</LinksUpToDate>
  <CharactersWithSpaces>23912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temp</cp:lastModifiedBy>
  <cp:revision>2</cp:revision>
  <dcterms:created xsi:type="dcterms:W3CDTF">2025-01-20T17:43:00Z</dcterms:created>
  <dcterms:modified xsi:type="dcterms:W3CDTF">2025-01-20T17:44:00Z</dcterms:modified>
</cp:coreProperties>
</file>