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26"/>
          <w:szCs w:val="26"/>
        </w:rPr>
        <w:jc w:val="left"/>
        <w:spacing w:before="15" w:lineRule="exact" w:line="260"/>
      </w:pPr>
      <w:r>
        <w:pict>
          <v:group style="position:absolute;margin-left:76.41pt;margin-top:58.15pt;width:493.591pt;height:16.18pt;mso-position-horizontal-relative:page;mso-position-vertical-relative:page;z-index:-1322" coordorigin="1528,1163" coordsize="9872,324">
            <v:shape type="#_x0000_t75" style="position:absolute;left:9126;top:1210;width:2274;height:264">
              <v:imagedata o:title="" r:id="rId6"/>
            </v:shape>
            <v:shape style="position:absolute;left:1534;top:1169;width:9748;height:0" coordorigin="1534,1169" coordsize="9748,0" path="m1534,1169l11282,1169e" filled="f" stroked="t" strokeweight="0.57998pt" strokecolor="#000000">
              <v:path arrowok="t"/>
            </v:shape>
            <v:shape type="#_x0000_t75" style="position:absolute;left:2021;top:1231;width:4694;height:240">
              <v:imagedata o:title="" r:id="rId7"/>
            </v:shape>
            <v:shape style="position:absolute;left:1557;top:1481;width:9748;height:0" coordorigin="1557,1481" coordsize="9748,0" path="m1557,1481l11305,1481e" filled="f" stroked="t" strokeweight="0.57998pt" strokecolor="#000000">
              <v:path arrowok="t"/>
            </v:shape>
            <w10:wrap type="none"/>
          </v:group>
        </w:pict>
      </w: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8"/>
          <w:szCs w:val="28"/>
        </w:rPr>
        <w:jc w:val="center"/>
        <w:spacing w:before="25" w:lineRule="exact" w:line="300"/>
        <w:ind w:left="4041" w:right="4067"/>
      </w:pPr>
      <w:r>
        <w:pict>
          <v:group style="position:absolute;margin-left:64.81pt;margin-top:86.56pt;width:507.93pt;height:18.6299pt;mso-position-horizontal-relative:page;mso-position-vertical-relative:page;z-index:-1316" coordorigin="1296,1731" coordsize="10159,373">
            <v:shape style="position:absolute;left:1301;top:1736;width:10149;height:363" coordorigin="1301,1736" coordsize="10149,363" path="m1301,2099l11450,2099,11450,1736,1301,1736,1301,2099xe" filled="f" stroked="t" strokeweight="0.47992pt" strokecolor="#000000">
              <v:path arrowok="t"/>
            </v:shape>
            <v:shape type="#_x0000_t75" style="position:absolute;left:1306;top:1740;width:10140;height:355">
              <v:imagedata o:title="" r:id="rId8"/>
            </v:shape>
            <w10:wrap type="none"/>
          </v:group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4.</w:t>
      </w:r>
      <w:r>
        <w:rPr>
          <w:rFonts w:cs="Arial" w:hAnsi="Arial" w:eastAsia="Arial" w:ascii="Arial"/>
          <w:b/>
          <w:spacing w:val="44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D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l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i</w:t>
      </w:r>
      <w:r>
        <w:rPr>
          <w:rFonts w:cs="Arial" w:hAnsi="Arial" w:eastAsia="Arial" w:ascii="Arial"/>
          <w:b/>
          <w:spacing w:val="-3"/>
          <w:w w:val="100"/>
          <w:position w:val="-1"/>
          <w:sz w:val="28"/>
          <w:szCs w:val="28"/>
        </w:rPr>
        <w:t>v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b/>
          <w:spacing w:val="3"/>
          <w:w w:val="100"/>
          <w:position w:val="-1"/>
          <w:sz w:val="28"/>
          <w:szCs w:val="28"/>
        </w:rPr>
        <w:t>r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y</w:t>
      </w:r>
      <w:r>
        <w:rPr>
          <w:rFonts w:cs="Arial" w:hAnsi="Arial" w:eastAsia="Arial" w:ascii="Arial"/>
          <w:b/>
          <w:spacing w:val="-12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b/>
          <w:spacing w:val="-4"/>
          <w:w w:val="100"/>
          <w:position w:val="-1"/>
          <w:sz w:val="28"/>
          <w:szCs w:val="28"/>
        </w:rPr>
        <w:t>F</w:t>
      </w:r>
      <w:r>
        <w:rPr>
          <w:rFonts w:cs="Arial" w:hAnsi="Arial" w:eastAsia="Arial" w:ascii="Arial"/>
          <w:b/>
          <w:spacing w:val="-6"/>
          <w:w w:val="100"/>
          <w:position w:val="-1"/>
          <w:sz w:val="28"/>
          <w:szCs w:val="28"/>
        </w:rPr>
        <w:t>o</w:t>
      </w:r>
      <w:r>
        <w:rPr>
          <w:rFonts w:cs="Arial" w:hAnsi="Arial" w:eastAsia="Arial" w:ascii="Arial"/>
          <w:b/>
          <w:spacing w:val="-4"/>
          <w:w w:val="100"/>
          <w:position w:val="-1"/>
          <w:sz w:val="28"/>
          <w:szCs w:val="28"/>
        </w:rPr>
        <w:t>r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m</w:t>
      </w:r>
      <w:r>
        <w:rPr>
          <w:rFonts w:cs="Arial" w:hAnsi="Arial" w:eastAsia="Arial" w:ascii="Arial"/>
          <w:spacing w:val="0"/>
          <w:w w:val="100"/>
          <w:position w:val="0"/>
          <w:sz w:val="28"/>
          <w:szCs w:val="28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2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4.1.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ater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b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x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4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-2"/>
          <w:w w:val="100"/>
          <w:sz w:val="22"/>
          <w:szCs w:val="22"/>
        </w:rPr>
        <w:t>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oro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</w:p>
    <w:p>
      <w:pPr>
        <w:rPr>
          <w:rFonts w:cs="Wingdings" w:hAnsi="Wingdings" w:eastAsia="Wingdings" w:ascii="Wingdings"/>
          <w:sz w:val="22"/>
          <w:szCs w:val="22"/>
        </w:rPr>
        <w:jc w:val="left"/>
        <w:spacing w:lineRule="exact" w:line="240"/>
        <w:ind w:left="5635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ct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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5635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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</w:p>
    <w:p>
      <w:pPr>
        <w:rPr>
          <w:rFonts w:cs="Arial" w:hAnsi="Arial" w:eastAsia="Arial" w:ascii="Arial"/>
          <w:sz w:val="22"/>
          <w:szCs w:val="22"/>
        </w:rPr>
        <w:jc w:val="center"/>
        <w:spacing w:before="1"/>
        <w:ind w:left="5598" w:right="3928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</w:p>
    <w:p>
      <w:pPr>
        <w:rPr>
          <w:rFonts w:cs="Arial" w:hAnsi="Arial" w:eastAsia="Arial" w:ascii="Arial"/>
          <w:sz w:val="22"/>
          <w:szCs w:val="22"/>
        </w:rPr>
        <w:tabs>
          <w:tab w:pos="9300" w:val="left"/>
        </w:tabs>
        <w:jc w:val="left"/>
        <w:spacing w:before="1"/>
        <w:ind w:left="239"/>
      </w:pPr>
      <w:r>
        <w:rPr>
          <w:rFonts w:cs="Arial" w:hAnsi="Arial" w:eastAsia="Arial" w:ascii="Arial"/>
          <w:w w:val="97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1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</w:t>
      </w:r>
      <w:r>
        <w:rPr>
          <w:rFonts w:cs="Arial" w:hAnsi="Arial" w:eastAsia="Arial" w:ascii="Arial"/>
          <w:spacing w:val="-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4.2.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(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/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/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)</w:t>
      </w:r>
      <w:r>
        <w:rPr>
          <w:rFonts w:cs="Arial" w:hAnsi="Arial" w:eastAsia="Arial" w:ascii="Arial"/>
          <w:spacing w:val="-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(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q.</w:t>
      </w:r>
      <w:r>
        <w:rPr>
          <w:rFonts w:cs="Arial" w:hAnsi="Arial" w:eastAsia="Arial" w:ascii="Arial"/>
          <w:b/>
          <w:spacing w:val="-4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4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.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1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0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-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4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7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5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4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)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                                          </w:t>
      </w:r>
      <w:r>
        <w:rPr>
          <w:rFonts w:cs="Arial" w:hAnsi="Arial" w:eastAsia="Arial" w:ascii="Arial"/>
          <w:b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4.3.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(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q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.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4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1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0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-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4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7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5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.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4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)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                                                                </w:t>
      </w:r>
      <w:r>
        <w:rPr>
          <w:rFonts w:cs="Arial" w:hAnsi="Arial" w:eastAsia="Arial" w:ascii="Arial"/>
          <w:b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rFonts w:cs="Arial" w:hAnsi="Arial" w:eastAsia="Arial" w:ascii="Arial"/>
          <w:sz w:val="22"/>
          <w:szCs w:val="22"/>
        </w:rPr>
        <w:tabs>
          <w:tab w:pos="9740" w:val="left"/>
        </w:tabs>
        <w:jc w:val="left"/>
        <w:spacing w:lineRule="exact" w:line="240"/>
        <w:ind w:left="239"/>
      </w:pPr>
      <w:r>
        <w:rPr>
          <w:rFonts w:cs="Arial" w:hAnsi="Arial" w:eastAsia="Arial" w:ascii="Arial"/>
          <w:sz w:val="22"/>
          <w:szCs w:val="22"/>
        </w:rPr>
        <w:t>4.4.</w:t>
      </w:r>
      <w:r>
        <w:rPr>
          <w:rFonts w:cs="Arial" w:hAnsi="Arial" w:eastAsia="Arial" w:ascii="Arial"/>
          <w:sz w:val="22"/>
          <w:szCs w:val="22"/>
        </w:rPr>
        <w:t>     </w:t>
      </w:r>
      <w:r>
        <w:rPr>
          <w:rFonts w:cs="Arial" w:hAnsi="Arial" w:eastAsia="Arial" w:ascii="Arial"/>
          <w:spacing w:val="-26"/>
          <w:sz w:val="22"/>
          <w:szCs w:val="22"/>
        </w:rPr>
        <w:t> </w:t>
      </w:r>
      <w:r>
        <w:rPr>
          <w:rFonts w:cs="Arial" w:hAnsi="Arial" w:eastAsia="Arial" w:ascii="Arial"/>
          <w:spacing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sz w:val="22"/>
          <w:szCs w:val="22"/>
        </w:rPr>
        <w:t>ame</w:t>
      </w:r>
      <w:r>
        <w:rPr>
          <w:rFonts w:cs="Arial" w:hAnsi="Arial" w:eastAsia="Arial" w:ascii="Arial"/>
          <w:spacing w:val="1"/>
          <w:sz w:val="22"/>
          <w:szCs w:val="22"/>
        </w:rPr>
        <w:t> </w:t>
      </w:r>
      <w:r>
        <w:rPr>
          <w:rFonts w:cs="Arial" w:hAnsi="Arial" w:eastAsia="Arial" w:ascii="Arial"/>
          <w:spacing w:val="-3"/>
          <w:sz w:val="22"/>
          <w:szCs w:val="22"/>
        </w:rPr>
        <w:t>o</w:t>
      </w:r>
      <w:r>
        <w:rPr>
          <w:rFonts w:cs="Arial" w:hAnsi="Arial" w:eastAsia="Arial" w:ascii="Arial"/>
          <w:spacing w:val="0"/>
          <w:sz w:val="22"/>
          <w:szCs w:val="22"/>
        </w:rPr>
        <w:t>f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1"/>
          <w:sz w:val="22"/>
          <w:szCs w:val="22"/>
        </w:rPr>
        <w:t>m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d</w:t>
      </w:r>
      <w:r>
        <w:rPr>
          <w:rFonts w:cs="Arial" w:hAnsi="Arial" w:eastAsia="Arial" w:ascii="Arial"/>
          <w:spacing w:val="-4"/>
          <w:sz w:val="22"/>
          <w:szCs w:val="22"/>
        </w:rPr>
        <w:t>w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3"/>
          <w:sz w:val="22"/>
          <w:szCs w:val="22"/>
        </w:rPr>
        <w:t>f</w:t>
      </w:r>
      <w:r>
        <w:rPr>
          <w:rFonts w:cs="Arial" w:hAnsi="Arial" w:eastAsia="Arial" w:ascii="Arial"/>
          <w:spacing w:val="0"/>
          <w:sz w:val="22"/>
          <w:szCs w:val="22"/>
        </w:rPr>
        <w:t>e/n</w:t>
      </w:r>
      <w:r>
        <w:rPr>
          <w:rFonts w:cs="Arial" w:hAnsi="Arial" w:eastAsia="Arial" w:ascii="Arial"/>
          <w:spacing w:val="-2"/>
          <w:sz w:val="22"/>
          <w:szCs w:val="22"/>
        </w:rPr>
        <w:t>u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0"/>
          <w:sz w:val="22"/>
          <w:szCs w:val="22"/>
        </w:rPr>
        <w:t>se/</w:t>
      </w:r>
      <w:r>
        <w:rPr>
          <w:rFonts w:cs="Arial" w:hAnsi="Arial" w:eastAsia="Arial" w:ascii="Arial"/>
          <w:spacing w:val="-2"/>
          <w:sz w:val="22"/>
          <w:szCs w:val="22"/>
        </w:rPr>
        <w:t>a</w:t>
      </w:r>
      <w:r>
        <w:rPr>
          <w:rFonts w:cs="Arial" w:hAnsi="Arial" w:eastAsia="Arial" w:ascii="Arial"/>
          <w:spacing w:val="0"/>
          <w:sz w:val="22"/>
          <w:szCs w:val="22"/>
        </w:rPr>
        <w:t>u</w:t>
      </w:r>
      <w:r>
        <w:rPr>
          <w:rFonts w:cs="Arial" w:hAnsi="Arial" w:eastAsia="Arial" w:ascii="Arial"/>
          <w:spacing w:val="-3"/>
          <w:sz w:val="22"/>
          <w:szCs w:val="22"/>
        </w:rPr>
        <w:t>x</w:t>
      </w:r>
      <w:r>
        <w:rPr>
          <w:rFonts w:cs="Arial" w:hAnsi="Arial" w:eastAsia="Arial" w:ascii="Arial"/>
          <w:spacing w:val="1"/>
          <w:sz w:val="22"/>
          <w:szCs w:val="22"/>
        </w:rPr>
        <w:t>i</w:t>
      </w:r>
      <w:r>
        <w:rPr>
          <w:rFonts w:cs="Arial" w:hAnsi="Arial" w:eastAsia="Arial" w:ascii="Arial"/>
          <w:spacing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ary</w:t>
      </w:r>
      <w:r>
        <w:rPr>
          <w:rFonts w:cs="Arial" w:hAnsi="Arial" w:eastAsia="Arial" w:ascii="Arial"/>
          <w:spacing w:val="2"/>
          <w:sz w:val="22"/>
          <w:szCs w:val="22"/>
        </w:rPr>
        <w:t> </w:t>
      </w:r>
      <w:r>
        <w:rPr>
          <w:rFonts w:cs="Arial" w:hAnsi="Arial" w:eastAsia="Arial" w:ascii="Arial"/>
          <w:spacing w:val="-3"/>
          <w:sz w:val="22"/>
          <w:szCs w:val="22"/>
        </w:rPr>
        <w:t>w</w:t>
      </w:r>
      <w:r>
        <w:rPr>
          <w:rFonts w:cs="Arial" w:hAnsi="Arial" w:eastAsia="Arial" w:ascii="Arial"/>
          <w:spacing w:val="0"/>
          <w:sz w:val="22"/>
          <w:szCs w:val="22"/>
        </w:rPr>
        <w:t>or</w:t>
      </w:r>
      <w:r>
        <w:rPr>
          <w:rFonts w:cs="Arial" w:hAnsi="Arial" w:eastAsia="Arial" w:ascii="Arial"/>
          <w:spacing w:val="3"/>
          <w:sz w:val="22"/>
          <w:szCs w:val="22"/>
        </w:rPr>
        <w:t>k</w:t>
      </w:r>
      <w:r>
        <w:rPr>
          <w:rFonts w:cs="Arial" w:hAnsi="Arial" w:eastAsia="Arial" w:ascii="Arial"/>
          <w:spacing w:val="0"/>
          <w:sz w:val="22"/>
          <w:szCs w:val="22"/>
        </w:rPr>
        <w:t>e</w:t>
      </w:r>
      <w:r>
        <w:rPr>
          <w:rFonts w:cs="Arial" w:hAnsi="Arial" w:eastAsia="Arial" w:ascii="Arial"/>
          <w:spacing w:val="-2"/>
          <w:sz w:val="22"/>
          <w:szCs w:val="22"/>
        </w:rPr>
        <w:t>r</w:t>
      </w:r>
      <w:r>
        <w:rPr>
          <w:rFonts w:cs="Arial" w:hAnsi="Arial" w:eastAsia="Arial" w:ascii="Arial"/>
          <w:spacing w:val="0"/>
          <w:sz w:val="22"/>
          <w:szCs w:val="22"/>
        </w:rPr>
        <w:t>:</w:t>
      </w:r>
      <w:r>
        <w:rPr>
          <w:rFonts w:cs="Arial" w:hAnsi="Arial" w:eastAsia="Arial" w:ascii="Arial"/>
          <w:spacing w:val="3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4.5.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                                       </w:t>
      </w:r>
      <w:r>
        <w:rPr>
          <w:rFonts w:cs="Arial" w:hAnsi="Arial" w:eastAsia="Arial" w:ascii="Arial"/>
          <w:b/>
          <w:spacing w:val="4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5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5635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</w:t>
      </w:r>
      <w:r>
        <w:rPr>
          <w:rFonts w:cs="Arial" w:hAnsi="Arial" w:eastAsia="Arial" w:ascii="Arial"/>
          <w:spacing w:val="1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</w:p>
    <w:p>
      <w:pPr>
        <w:rPr>
          <w:rFonts w:cs="Arial" w:hAnsi="Arial" w:eastAsia="Arial" w:ascii="Arial"/>
          <w:sz w:val="22"/>
          <w:szCs w:val="22"/>
        </w:rPr>
        <w:tabs>
          <w:tab w:pos="9300" w:val="left"/>
        </w:tabs>
        <w:jc w:val="left"/>
        <w:spacing w:lineRule="exact" w:line="240"/>
        <w:ind w:left="239"/>
      </w:pPr>
      <w:r>
        <w:rPr>
          <w:rFonts w:cs="Arial" w:hAnsi="Arial" w:eastAsia="Arial" w:ascii="Arial"/>
          <w:w w:val="97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5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</w:t>
      </w:r>
      <w:r>
        <w:rPr>
          <w:rFonts w:cs="Arial" w:hAnsi="Arial" w:eastAsia="Arial" w:ascii="Arial"/>
          <w:spacing w:val="-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39"/>
      </w:pP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4.6.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other</w:t>
      </w:r>
      <w:r>
        <w:rPr>
          <w:rFonts w:cs="Arial" w:hAnsi="Arial" w:eastAsia="Arial" w:ascii="Arial"/>
          <w:b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red</w:t>
      </w:r>
      <w:r>
        <w:rPr>
          <w:rFonts w:cs="Arial" w:hAnsi="Arial" w:eastAsia="Arial" w:ascii="Arial"/>
          <w:b/>
          <w:spacing w:val="-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b/>
          <w:spacing w:val="-8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ery</w:t>
      </w:r>
      <w:r>
        <w:rPr>
          <w:rFonts w:cs="Arial" w:hAnsi="Arial" w:eastAsia="Arial" w:ascii="Arial"/>
          <w:spacing w:val="55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                                    </w:t>
      </w:r>
      <w:r>
        <w:rPr>
          <w:rFonts w:cs="Arial" w:hAnsi="Arial" w:eastAsia="Arial" w:ascii="Arial"/>
          <w:spacing w:val="5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tbl>
      <w:tblPr>
        <w:tblW w:w="0" w:type="auto"/>
        <w:tblLook w:val="01E0"/>
        <w:jc w:val="left"/>
        <w:tblInd w:w="19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72" w:hRule="exact"/>
        </w:trPr>
        <w:tc>
          <w:tcPr>
            <w:tcW w:w="85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2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"/>
              <w:ind w:left="323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es,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</w:tc>
        <w:tc>
          <w:tcPr>
            <w:tcW w:w="592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"/>
              <w:ind w:left="1619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oro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nc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l</w:t>
            </w:r>
          </w:p>
        </w:tc>
      </w:tr>
      <w:tr>
        <w:trPr>
          <w:trHeight w:val="252" w:hRule="exact"/>
        </w:trPr>
        <w:tc>
          <w:tcPr>
            <w:tcW w:w="4096" w:type="dxa"/>
            <w:gridSpan w:val="2"/>
            <w:vMerge w:val="restart"/>
            <w:tcBorders>
              <w:top w:val="nil" w:sz="6" w:space="0" w:color="auto"/>
              <w:left w:val="nil" w:sz="6" w:space="0" w:color="auto"/>
              <w:right w:val="nil" w:sz="6" w:space="0" w:color="auto"/>
            </w:tcBorders>
          </w:tcPr>
          <w:p/>
        </w:tc>
        <w:tc>
          <w:tcPr>
            <w:tcW w:w="592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619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</w:p>
        </w:tc>
      </w:tr>
      <w:tr>
        <w:trPr>
          <w:trHeight w:val="253" w:hRule="exact"/>
        </w:trPr>
        <w:tc>
          <w:tcPr>
            <w:tcW w:w="4096" w:type="dxa"/>
            <w:gridSpan w:val="2"/>
            <w:vMerge w:val=""/>
            <w:tcBorders>
              <w:left w:val="nil" w:sz="6" w:space="0" w:color="auto"/>
              <w:right w:val="nil" w:sz="6" w:space="0" w:color="auto"/>
            </w:tcBorders>
          </w:tcPr>
          <w:p/>
        </w:tc>
        <w:tc>
          <w:tcPr>
            <w:tcW w:w="592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619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ombo</w:t>
            </w:r>
            <w:r>
              <w:rPr>
                <w:rFonts w:cs="Arial" w:hAnsi="Arial" w:eastAsia="Arial" w:ascii="Arial"/>
                <w:spacing w:val="5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l</w:t>
            </w:r>
          </w:p>
        </w:tc>
      </w:tr>
      <w:tr>
        <w:trPr>
          <w:trHeight w:val="269" w:hRule="exact"/>
        </w:trPr>
        <w:tc>
          <w:tcPr>
            <w:tcW w:w="4096" w:type="dxa"/>
            <w:gridSpan w:val="2"/>
            <w:vMerge w:val=""/>
            <w:tcBorders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592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tabs>
                <w:tab w:pos="5880" w:val="left"/>
              </w:tabs>
              <w:jc w:val="left"/>
              <w:spacing w:lineRule="exact" w:line="240"/>
              <w:ind w:left="1607"/>
            </w:pPr>
            <w:r>
              <w:rPr>
                <w:rFonts w:cs="Wingdings" w:hAnsi="Wingdings" w:eastAsia="Wingdings" w:ascii="Wingdings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1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  <w:t>–</w:t>
            </w:r>
            <w:r>
              <w:rPr>
                <w:rFonts w:cs="Arial" w:hAnsi="Arial" w:eastAsia="Arial" w:ascii="Arial"/>
                <w:spacing w:val="-4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4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sz w:val="22"/>
                <w:szCs w:val="22"/>
                <w:u w:val="single" w:color="000000"/>
              </w:rPr>
              <w:tab/>
            </w:r>
            <w:r>
              <w:rPr>
                <w:rFonts w:cs="Arial" w:hAnsi="Arial" w:eastAsia="Arial" w:ascii="Arial"/>
                <w:spacing w:val="0"/>
                <w:sz w:val="22"/>
                <w:szCs w:val="22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sz w:val="22"/>
                <w:szCs w:val="22"/>
              </w:rPr>
            </w:r>
          </w:p>
        </w:tc>
      </w:tr>
    </w:tbl>
    <w:p>
      <w:pPr>
        <w:rPr>
          <w:rFonts w:cs="Arial" w:hAnsi="Arial" w:eastAsia="Arial" w:ascii="Arial"/>
          <w:sz w:val="22"/>
          <w:szCs w:val="22"/>
        </w:rPr>
        <w:tabs>
          <w:tab w:pos="9120" w:val="left"/>
        </w:tabs>
        <w:jc w:val="left"/>
        <w:spacing w:lineRule="exact" w:line="220"/>
        <w:ind w:left="239"/>
      </w:pPr>
      <w:r>
        <w:rPr>
          <w:rFonts w:cs="Arial" w:hAnsi="Arial" w:eastAsia="Arial" w:ascii="Arial"/>
          <w:w w:val="97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6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  </w:t>
      </w:r>
      <w:r>
        <w:rPr>
          <w:rFonts w:cs="Arial" w:hAnsi="Arial" w:eastAsia="Arial" w:ascii="Arial"/>
          <w:spacing w:val="-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4.7.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ate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(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/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/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)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                                                                       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4.8.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                                                                    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  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  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</w:t>
      </w:r>
      <w:r>
        <w:rPr>
          <w:rFonts w:cs="Arial" w:hAnsi="Arial" w:eastAsia="Arial" w:ascii="Arial"/>
          <w:spacing w:val="1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4.9.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age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very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(ca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7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sz w:val="22"/>
          <w:szCs w:val="22"/>
        </w:rPr>
        <w:jc w:val="left"/>
        <w:spacing w:before="14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39"/>
      </w:pPr>
      <w:r>
        <w:pict>
          <v:shape type="#_x0000_t75" style="position:absolute;margin-left:437.95pt;margin-top:149.29pt;width:14.88pt;height:11.16pt;mso-position-horizontal-relative:page;mso-position-vertical-relative:paragraph;z-index:-1320">
            <v:imagedata o:title="" r:id="rId9"/>
          </v:shape>
        </w:pict>
      </w:r>
      <w:r>
        <w:pict>
          <v:shape type="#_x0000_t75" style="position:absolute;margin-left:437.95pt;margin-top:187.34pt;width:14.88pt;height:11.16pt;mso-position-horizontal-relative:page;mso-position-vertical-relative:paragraph;z-index:-1319">
            <v:imagedata o:title="" r:id="rId10"/>
          </v:shape>
        </w:pict>
      </w:r>
      <w:r>
        <w:pict>
          <v:shape type="#_x0000_t75" style="position:absolute;margin-left:437.95pt;margin-top:223.04pt;width:14.88pt;height:11.16pt;mso-position-horizontal-relative:page;mso-position-vertical-relative:paragraph;z-index:-1318">
            <v:imagedata o:title="" r:id="rId11"/>
          </v:shape>
        </w:pict>
      </w:r>
      <w:r>
        <w:pict>
          <v:group style="position:absolute;margin-left:167.415pt;margin-top:125.618pt;width:11.0371pt;height:0pt;mso-position-horizontal-relative:page;mso-position-vertical-relative:paragraph;z-index:-1314" coordorigin="3348,2512" coordsize="221,0">
            <v:shape style="position:absolute;left:3348;top:2512;width:221;height:0" coordorigin="3348,2512" coordsize="221,0" path="m3348,2512l3569,2512e" filled="f" stroked="t" strokeweight="1.26532pt" strokecolor="#000000">
              <v:path arrowok="t"/>
            </v:shape>
            <w10:wrap type="none"/>
          </v:group>
        </w:pict>
      </w:r>
      <w:r>
        <w:pict>
          <v:group style="position:absolute;margin-left:183.248pt;margin-top:125.958pt;width:11.0371pt;height:0pt;mso-position-horizontal-relative:page;mso-position-vertical-relative:paragraph;z-index:-1313" coordorigin="3665,2519" coordsize="221,0">
            <v:shape style="position:absolute;left:3665;top:2519;width:221;height:0" coordorigin="3665,2519" coordsize="221,0" path="m3665,2519l3886,2519e" filled="f" stroked="t" strokeweight="0.781689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In</w:t>
      </w:r>
      <w:r>
        <w:rPr>
          <w:rFonts w:cs="Arial" w:hAnsi="Arial" w:eastAsia="Arial" w:ascii="Arial"/>
          <w:i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q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u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ns</w:t>
      </w:r>
      <w:r>
        <w:rPr>
          <w:rFonts w:cs="Arial" w:hAnsi="Arial" w:eastAsia="Arial" w:ascii="Arial"/>
          <w:i/>
          <w:spacing w:val="-10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ta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ng</w:t>
      </w:r>
      <w:r>
        <w:rPr>
          <w:rFonts w:cs="Arial" w:hAnsi="Arial" w:eastAsia="Arial" w:ascii="Arial"/>
          <w:i/>
          <w:spacing w:val="-9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“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n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c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-6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y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u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i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C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MI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P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TA</w:t>
      </w:r>
      <w:r>
        <w:rPr>
          <w:rFonts w:cs="Arial" w:hAnsi="Arial" w:eastAsia="Arial" w:ascii="Arial"/>
          <w:i/>
          <w:spacing w:val="-13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v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3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”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,</w:t>
      </w:r>
      <w:r>
        <w:rPr>
          <w:rFonts w:cs="Arial" w:hAnsi="Arial" w:eastAsia="Arial" w:ascii="Arial"/>
          <w:i/>
          <w:spacing w:val="-8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“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-6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v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”</w:t>
      </w:r>
      <w:r>
        <w:rPr>
          <w:rFonts w:cs="Arial" w:hAnsi="Arial" w:eastAsia="Arial" w:ascii="Arial"/>
          <w:i/>
          <w:spacing w:val="-10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3"/>
          <w:w w:val="100"/>
          <w:sz w:val="20"/>
          <w:szCs w:val="20"/>
        </w:rPr>
        <w:t>r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ef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e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i/>
          <w:spacing w:val="-6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to</w:t>
      </w:r>
      <w:r>
        <w:rPr>
          <w:rFonts w:cs="Arial" w:hAnsi="Arial" w:eastAsia="Arial" w:ascii="Arial"/>
          <w:i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he</w:t>
      </w:r>
      <w:r>
        <w:rPr>
          <w:rFonts w:cs="Arial" w:hAnsi="Arial" w:eastAsia="Arial" w:ascii="Arial"/>
          <w:i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i/>
          <w:spacing w:val="3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v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s</w:t>
      </w:r>
      <w:r>
        <w:rPr>
          <w:rFonts w:cs="Arial" w:hAnsi="Arial" w:eastAsia="Arial" w:ascii="Arial"/>
          <w:i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i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where</w:t>
      </w:r>
      <w:r>
        <w:rPr>
          <w:rFonts w:cs="Arial" w:hAnsi="Arial" w:eastAsia="Arial" w:ascii="Arial"/>
          <w:i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form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3</w:t>
      </w:r>
      <w:r>
        <w:rPr>
          <w:rFonts w:cs="Arial" w:hAnsi="Arial" w:eastAsia="Arial" w:ascii="Arial"/>
          <w:i/>
          <w:spacing w:val="-6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sz w:val="20"/>
          <w:szCs w:val="20"/>
        </w:rPr>
        <w:t>(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or</w:t>
      </w:r>
      <w:r>
        <w:rPr>
          <w:rFonts w:cs="Arial" w:hAnsi="Arial" w:eastAsia="Arial" w:ascii="Arial"/>
          <w:i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2</w:t>
      </w:r>
      <w:r>
        <w:rPr>
          <w:rFonts w:cs="Arial" w:hAnsi="Arial" w:eastAsia="Arial" w:ascii="Arial"/>
          <w:i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sz w:val="20"/>
          <w:szCs w:val="20"/>
        </w:rPr>
        <w:t>or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20"/>
        <w:ind w:left="239"/>
      </w:pPr>
      <w:r>
        <w:pict>
          <v:shape type="#_x0000_t75" style="position:absolute;margin-left:437.95pt;margin-top:101.291pt;width:14.88pt;height:11.16pt;mso-position-horizontal-relative:page;mso-position-vertical-relative:paragraph;z-index:-1321">
            <v:imagedata o:title="" r:id="rId12"/>
          </v:shape>
        </w:pic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1</w:t>
      </w:r>
      <w:r>
        <w:rPr>
          <w:rFonts w:cs="Arial" w:hAnsi="Arial" w:eastAsia="Arial" w:ascii="Arial"/>
          <w:i/>
          <w:spacing w:val="-1"/>
          <w:w w:val="100"/>
          <w:position w:val="-1"/>
          <w:sz w:val="20"/>
          <w:szCs w:val="20"/>
        </w:rPr>
        <w:t>4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)</w:t>
      </w:r>
      <w:r>
        <w:rPr>
          <w:rFonts w:cs="Arial" w:hAnsi="Arial" w:eastAsia="Arial" w:ascii="Arial"/>
          <w:i/>
          <w:spacing w:val="-2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was</w:t>
      </w:r>
      <w:r>
        <w:rPr>
          <w:rFonts w:cs="Arial" w:hAnsi="Arial" w:eastAsia="Arial" w:ascii="Arial"/>
          <w:i/>
          <w:spacing w:val="-3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i/>
          <w:spacing w:val="2"/>
          <w:w w:val="100"/>
          <w:position w:val="-1"/>
          <w:sz w:val="20"/>
          <w:szCs w:val="20"/>
        </w:rPr>
        <w:t>f</w:t>
      </w:r>
      <w:r>
        <w:rPr>
          <w:rFonts w:cs="Arial" w:hAnsi="Arial" w:eastAsia="Arial" w:ascii="Arial"/>
          <w:i/>
          <w:spacing w:val="-1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i/>
          <w:spacing w:val="1"/>
          <w:w w:val="100"/>
          <w:position w:val="-1"/>
          <w:sz w:val="20"/>
          <w:szCs w:val="20"/>
        </w:rPr>
        <w:t>l</w:t>
      </w:r>
      <w:r>
        <w:rPr>
          <w:rFonts w:cs="Arial" w:hAnsi="Arial" w:eastAsia="Arial" w:ascii="Arial"/>
          <w:i/>
          <w:spacing w:val="-1"/>
          <w:w w:val="100"/>
          <w:position w:val="-1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ed</w:t>
      </w:r>
      <w:r>
        <w:rPr>
          <w:rFonts w:cs="Arial" w:hAnsi="Arial" w:eastAsia="Arial" w:ascii="Arial"/>
          <w:i/>
          <w:spacing w:val="-2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–</w:t>
      </w:r>
      <w:r>
        <w:rPr>
          <w:rFonts w:cs="Arial" w:hAnsi="Arial" w:eastAsia="Arial" w:ascii="Arial"/>
          <w:i/>
          <w:spacing w:val="-2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e</w:t>
      </w:r>
      <w:r>
        <w:rPr>
          <w:rFonts w:cs="Arial" w:hAnsi="Arial" w:eastAsia="Arial" w:ascii="Arial"/>
          <w:i/>
          <w:spacing w:val="1"/>
          <w:w w:val="100"/>
          <w:position w:val="-1"/>
          <w:sz w:val="20"/>
          <w:szCs w:val="20"/>
        </w:rPr>
        <w:t>x</w:t>
      </w:r>
      <w:r>
        <w:rPr>
          <w:rFonts w:cs="Arial" w:hAnsi="Arial" w:eastAsia="Arial" w:ascii="Arial"/>
          <w:i/>
          <w:spacing w:val="1"/>
          <w:w w:val="100"/>
          <w:position w:val="-1"/>
          <w:sz w:val="20"/>
          <w:szCs w:val="20"/>
        </w:rPr>
        <w:t>c</w:t>
      </w:r>
      <w:r>
        <w:rPr>
          <w:rFonts w:cs="Arial" w:hAnsi="Arial" w:eastAsia="Arial" w:ascii="Arial"/>
          <w:i/>
          <w:spacing w:val="1"/>
          <w:w w:val="100"/>
          <w:position w:val="-1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u</w:t>
      </w:r>
      <w:r>
        <w:rPr>
          <w:rFonts w:cs="Arial" w:hAnsi="Arial" w:eastAsia="Arial" w:ascii="Arial"/>
          <w:i/>
          <w:spacing w:val="-1"/>
          <w:w w:val="100"/>
          <w:position w:val="-1"/>
          <w:sz w:val="20"/>
          <w:szCs w:val="20"/>
        </w:rPr>
        <w:t>d</w:t>
      </w:r>
      <w:r>
        <w:rPr>
          <w:rFonts w:cs="Arial" w:hAnsi="Arial" w:eastAsia="Arial" w:ascii="Arial"/>
          <w:i/>
          <w:spacing w:val="1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ng</w:t>
      </w:r>
      <w:r>
        <w:rPr>
          <w:rFonts w:cs="Arial" w:hAnsi="Arial" w:eastAsia="Arial" w:ascii="Arial"/>
          <w:i/>
          <w:spacing w:val="-9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i/>
          <w:spacing w:val="1"/>
          <w:w w:val="100"/>
          <w:position w:val="-1"/>
          <w:sz w:val="20"/>
          <w:szCs w:val="20"/>
        </w:rPr>
        <w:t>v</w:t>
      </w:r>
      <w:r>
        <w:rPr>
          <w:rFonts w:cs="Arial" w:hAnsi="Arial" w:eastAsia="Arial" w:ascii="Arial"/>
          <w:i/>
          <w:spacing w:val="1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i/>
          <w:spacing w:val="1"/>
          <w:w w:val="100"/>
          <w:position w:val="-1"/>
          <w:sz w:val="20"/>
          <w:szCs w:val="20"/>
        </w:rPr>
        <w:t>s</w:t>
      </w:r>
      <w:r>
        <w:rPr>
          <w:rFonts w:cs="Arial" w:hAnsi="Arial" w:eastAsia="Arial" w:ascii="Arial"/>
          <w:i/>
          <w:spacing w:val="-1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ts</w:t>
      </w:r>
      <w:r>
        <w:rPr>
          <w:rFonts w:cs="Arial" w:hAnsi="Arial" w:eastAsia="Arial" w:ascii="Arial"/>
          <w:i/>
          <w:spacing w:val="-3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wh</w:t>
      </w:r>
      <w:r>
        <w:rPr>
          <w:rFonts w:cs="Arial" w:hAnsi="Arial" w:eastAsia="Arial" w:ascii="Arial"/>
          <w:i/>
          <w:spacing w:val="-1"/>
          <w:w w:val="100"/>
          <w:position w:val="-1"/>
          <w:sz w:val="20"/>
          <w:szCs w:val="20"/>
        </w:rPr>
        <w:t>e</w:t>
      </w:r>
      <w:r>
        <w:rPr>
          <w:rFonts w:cs="Arial" w:hAnsi="Arial" w:eastAsia="Arial" w:ascii="Arial"/>
          <w:i/>
          <w:spacing w:val="1"/>
          <w:w w:val="100"/>
          <w:position w:val="-1"/>
          <w:sz w:val="20"/>
          <w:szCs w:val="20"/>
        </w:rPr>
        <w:t>r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e</w:t>
      </w:r>
      <w:r>
        <w:rPr>
          <w:rFonts w:cs="Arial" w:hAnsi="Arial" w:eastAsia="Arial" w:ascii="Arial"/>
          <w:i/>
          <w:spacing w:val="-3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o</w:t>
      </w:r>
      <w:r>
        <w:rPr>
          <w:rFonts w:cs="Arial" w:hAnsi="Arial" w:eastAsia="Arial" w:ascii="Arial"/>
          <w:i/>
          <w:spacing w:val="1"/>
          <w:w w:val="100"/>
          <w:position w:val="-1"/>
          <w:sz w:val="20"/>
          <w:szCs w:val="20"/>
        </w:rPr>
        <w:t>n</w:t>
      </w:r>
      <w:r>
        <w:rPr>
          <w:rFonts w:cs="Arial" w:hAnsi="Arial" w:eastAsia="Arial" w:ascii="Arial"/>
          <w:i/>
          <w:spacing w:val="-1"/>
          <w:w w:val="100"/>
          <w:position w:val="-1"/>
          <w:sz w:val="20"/>
          <w:szCs w:val="20"/>
        </w:rPr>
        <w:t>l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y</w:t>
      </w:r>
      <w:r>
        <w:rPr>
          <w:rFonts w:cs="Arial" w:hAnsi="Arial" w:eastAsia="Arial" w:ascii="Arial"/>
          <w:i/>
          <w:spacing w:val="-3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UL</w:t>
      </w:r>
      <w:r>
        <w:rPr>
          <w:rFonts w:cs="Arial" w:hAnsi="Arial" w:eastAsia="Arial" w:ascii="Arial"/>
          <w:i/>
          <w:spacing w:val="-1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i/>
          <w:spacing w:val="-1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s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p</w:t>
      </w:r>
      <w:r>
        <w:rPr>
          <w:rFonts w:cs="Arial" w:hAnsi="Arial" w:eastAsia="Arial" w:ascii="Arial"/>
          <w:i/>
          <w:spacing w:val="-1"/>
          <w:w w:val="100"/>
          <w:position w:val="-1"/>
          <w:sz w:val="20"/>
          <w:szCs w:val="20"/>
        </w:rPr>
        <w:t>e</w:t>
      </w:r>
      <w:r>
        <w:rPr>
          <w:rFonts w:cs="Arial" w:hAnsi="Arial" w:eastAsia="Arial" w:ascii="Arial"/>
          <w:i/>
          <w:spacing w:val="1"/>
          <w:w w:val="100"/>
          <w:position w:val="-1"/>
          <w:sz w:val="20"/>
          <w:szCs w:val="20"/>
        </w:rPr>
        <w:t>r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fo</w:t>
      </w:r>
      <w:r>
        <w:rPr>
          <w:rFonts w:cs="Arial" w:hAnsi="Arial" w:eastAsia="Arial" w:ascii="Arial"/>
          <w:i/>
          <w:spacing w:val="3"/>
          <w:w w:val="100"/>
          <w:position w:val="-1"/>
          <w:sz w:val="20"/>
          <w:szCs w:val="20"/>
        </w:rPr>
        <w:t>r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m</w:t>
      </w:r>
      <w:r>
        <w:rPr>
          <w:rFonts w:cs="Arial" w:hAnsi="Arial" w:eastAsia="Arial" w:ascii="Arial"/>
          <w:i/>
          <w:spacing w:val="-1"/>
          <w:w w:val="100"/>
          <w:position w:val="-1"/>
          <w:sz w:val="20"/>
          <w:szCs w:val="20"/>
        </w:rPr>
        <w:t>e</w:t>
      </w:r>
      <w:r>
        <w:rPr>
          <w:rFonts w:cs="Arial" w:hAnsi="Arial" w:eastAsia="Arial" w:ascii="Arial"/>
          <w:i/>
          <w:spacing w:val="0"/>
          <w:w w:val="100"/>
          <w:position w:val="-1"/>
          <w:sz w:val="20"/>
          <w:szCs w:val="20"/>
        </w:rPr>
        <w:t>d.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20"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02" w:hRule="exact"/>
        </w:trPr>
        <w:tc>
          <w:tcPr>
            <w:tcW w:w="10166" w:type="dxa"/>
            <w:gridSpan w:val="9"/>
            <w:tcBorders>
              <w:top w:val="single" w:sz="5" w:space="0" w:color="000000"/>
              <w:left w:val="single" w:sz="7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6"/>
              <w:ind w:left="126"/>
            </w:pPr>
            <w:r>
              <w:rPr>
                <w:rFonts w:cs="Arial" w:hAnsi="Arial" w:eastAsia="Arial" w:ascii="Arial"/>
                <w:b/>
                <w:spacing w:val="-6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821" w:hRule="exact"/>
        </w:trPr>
        <w:tc>
          <w:tcPr>
            <w:tcW w:w="1704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1474" w:type="dxa"/>
            <w:gridSpan w:val="2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4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29" w:right="89" w:firstLine="473"/>
            </w:pPr>
            <w:r>
              <w:rPr>
                <w:rFonts w:cs="Arial" w:hAnsi="Arial" w:eastAsia="Arial" w:ascii="Arial"/>
                <w:spacing w:val="-5"/>
                <w:w w:val="100"/>
                <w:position w:val="-6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4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2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471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4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24" w:right="111" w:firstLine="442"/>
            </w:pPr>
            <w:r>
              <w:rPr>
                <w:rFonts w:cs="Arial" w:hAnsi="Arial" w:eastAsia="Arial" w:ascii="Arial"/>
                <w:spacing w:val="-5"/>
                <w:w w:val="100"/>
                <w:position w:val="-6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nd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6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5"/>
                <w:w w:val="100"/>
                <w:position w:val="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2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6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311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3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00"/>
              <w:ind w:left="66"/>
            </w:pPr>
            <w:r>
              <w:rPr>
                <w:rFonts w:cs="Arial" w:hAnsi="Arial" w:eastAsia="Arial" w:ascii="Arial"/>
                <w:spacing w:val="0"/>
                <w:w w:val="100"/>
                <w:position w:val="-2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position w:val="-2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position w:val="-2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2"/>
                <w:w w:val="100"/>
                <w:position w:val="-2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position w:val="-2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18"/>
                <w:w w:val="100"/>
                <w:position w:val="-2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-2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spacing w:val="-1"/>
                <w:w w:val="100"/>
                <w:position w:val="-2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position w:val="-2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position w:val="-2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position w:val="-2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position w:val="-2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2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40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position w:val="5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5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position w:val="5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position w:val="-1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16"/>
                <w:szCs w:val="16"/>
              </w:rPr>
              <w:jc w:val="left"/>
              <w:spacing w:before="6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17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92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2" w:lineRule="exact" w:line="220"/>
              <w:ind w:left="110" w:right="103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1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great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49" w:right="141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4"/>
                <w:w w:val="99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e?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12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4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44" w:right="199" w:firstLine="463"/>
            </w:pPr>
            <w:r>
              <w:rPr>
                <w:rFonts w:cs="Arial" w:hAnsi="Arial" w:eastAsia="Arial" w:ascii="Arial"/>
                <w:spacing w:val="-5"/>
                <w:w w:val="100"/>
                <w:position w:val="-6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4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2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82" w:type="dxa"/>
            <w:vMerge w:val="restart"/>
            <w:tcBorders>
              <w:top w:val="nil" w:sz="6" w:space="0" w:color="auto"/>
              <w:left w:val="single" w:sz="7" w:space="0" w:color="000000"/>
              <w:right w:val="nil" w:sz="6" w:space="0" w:color="auto"/>
            </w:tcBorders>
          </w:tcPr>
          <w:p/>
        </w:tc>
      </w:tr>
      <w:tr>
        <w:trPr>
          <w:trHeight w:val="506" w:hRule="exact"/>
        </w:trPr>
        <w:tc>
          <w:tcPr>
            <w:tcW w:w="1704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7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65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4.10</w:t>
            </w:r>
            <w:r>
              <w:rPr>
                <w:rFonts w:cs="Arial" w:hAnsi="Arial" w:eastAsia="Arial" w:ascii="Arial"/>
                <w:spacing w:val="-1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1"/>
                <w:w w:val="100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54" w:type="dxa"/>
            <w:tcBorders>
              <w:top w:val="single" w:sz="7" w:space="0" w:color="000000"/>
              <w:left w:val="single" w:sz="7" w:space="0" w:color="000000"/>
              <w:bottom w:val="single" w:sz="10" w:space="0" w:color="000000"/>
              <w:right w:val="nil" w:sz="6" w:space="0" w:color="auto"/>
            </w:tcBorders>
          </w:tcPr>
          <w:p/>
        </w:tc>
        <w:tc>
          <w:tcPr>
            <w:tcW w:w="1220" w:type="dxa"/>
            <w:vMerge w:val="restart"/>
            <w:tcBorders>
              <w:top w:val="single" w:sz="7" w:space="0" w:color="000000"/>
              <w:left w:val="nil" w:sz="6" w:space="0" w:color="auto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"/>
              <w:ind w:left="214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637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kg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71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422" w:right="417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2"/>
              <w:ind w:left="19" w:right="3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      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4"/>
                <w:w w:val="100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99"/>
                <w:position w:val="1"/>
                <w:sz w:val="20"/>
                <w:szCs w:val="20"/>
              </w:rPr>
              <w:t>kg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311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346" w:right="33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77" w:right="6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 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kg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133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15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407"/>
            </w:pP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92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9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41" w:right="332"/>
            </w:pP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509" w:right="497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10"/>
              <w:ind w:left="539" w:right="527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37" w:right="114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      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kg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2" w:type="dxa"/>
            <w:vMerge w:val=""/>
            <w:tcBorders>
              <w:left w:val="single" w:sz="7" w:space="0" w:color="000000"/>
              <w:right w:val="nil" w:sz="6" w:space="0" w:color="auto"/>
            </w:tcBorders>
          </w:tcPr>
          <w:p/>
        </w:tc>
      </w:tr>
      <w:tr>
        <w:trPr>
          <w:trHeight w:val="231" w:hRule="exact"/>
        </w:trPr>
        <w:tc>
          <w:tcPr>
            <w:tcW w:w="1704" w:type="dxa"/>
            <w:vMerge w:val="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254" w:type="dxa"/>
            <w:tcBorders>
              <w:top w:val="single" w:sz="10" w:space="0" w:color="000000"/>
              <w:left w:val="single" w:sz="7" w:space="0" w:color="000000"/>
              <w:bottom w:val="single" w:sz="7" w:space="0" w:color="000000"/>
              <w:right w:val="nil" w:sz="6" w:space="0" w:color="auto"/>
            </w:tcBorders>
          </w:tcPr>
          <w:p/>
        </w:tc>
        <w:tc>
          <w:tcPr>
            <w:tcW w:w="1220" w:type="dxa"/>
            <w:vMerge w:val=""/>
            <w:tcBorders>
              <w:left w:val="nil" w:sz="6" w:space="0" w:color="auto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1471" w:type="dxa"/>
            <w:vMerge w:val="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1311" w:type="dxa"/>
            <w:vMerge w:val="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1133" w:type="dxa"/>
            <w:vMerge w:val="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1292" w:type="dxa"/>
            <w:vMerge w:val="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1700" w:type="dxa"/>
            <w:vMerge w:val="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82" w:type="dxa"/>
            <w:vMerge w:val=""/>
            <w:tcBorders>
              <w:left w:val="single" w:sz="7" w:space="0" w:color="000000"/>
              <w:right w:val="nil" w:sz="6" w:space="0" w:color="auto"/>
            </w:tcBorders>
          </w:tcPr>
          <w:p/>
        </w:tc>
      </w:tr>
      <w:tr>
        <w:trPr>
          <w:trHeight w:val="761" w:hRule="exact"/>
        </w:trPr>
        <w:tc>
          <w:tcPr>
            <w:tcW w:w="17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614" w:right="626"/>
            </w:pP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-36" w:right="51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-1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3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eren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00"/>
              <w:ind w:left="1"/>
            </w:pPr>
            <w:r>
              <w:rPr>
                <w:rFonts w:cs="Arial" w:hAnsi="Arial" w:eastAsia="Arial" w:ascii="Arial"/>
                <w:spacing w:val="-2"/>
                <w:w w:val="100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)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7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 w:lineRule="exact" w:line="220"/>
              <w:ind w:left="425" w:right="418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4"/>
              <w:ind w:left="-14" w:right="-16"/>
            </w:pPr>
            <w:r>
              <w:rPr>
                <w:rFonts w:cs="Arial" w:hAnsi="Arial" w:eastAsia="Arial" w:ascii="Arial"/>
                <w:w w:val="99"/>
                <w:position w:val="3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3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3"/>
                <w:sz w:val="20"/>
                <w:szCs w:val="20"/>
                <w:u w:val="single" w:color="000000"/>
              </w:rPr>
              <w:t>            </w:t>
            </w:r>
            <w:r>
              <w:rPr>
                <w:rFonts w:cs="Arial" w:hAnsi="Arial" w:eastAsia="Arial" w:ascii="Arial"/>
                <w:spacing w:val="3"/>
                <w:w w:val="100"/>
                <w:position w:val="3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position w:val="3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3"/>
                <w:w w:val="100"/>
                <w:position w:val="3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6"/>
                <w:w w:val="99"/>
                <w:position w:val="0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47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422" w:right="417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-12" w:right="-13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    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346" w:right="33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46" w:right="42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19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397"/>
            </w:pP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4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541" w:right="332"/>
            </w:pPr>
            <w:r>
              <w:rPr>
                <w:rFonts w:cs="Arial" w:hAnsi="Arial" w:eastAsia="Arial" w:ascii="Arial"/>
                <w:spacing w:val="-6"/>
                <w:w w:val="99"/>
                <w:position w:val="-1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99"/>
                <w:position w:val="-1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5"/>
              <w:ind w:left="507" w:right="494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 w:lineRule="exact" w:line="220"/>
              <w:ind w:left="539" w:right="527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4"/>
              <w:ind w:left="101" w:right="95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    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2" w:type="dxa"/>
            <w:vMerge w:val=""/>
            <w:tcBorders>
              <w:left w:val="single" w:sz="7" w:space="0" w:color="000000"/>
              <w:right w:val="nil" w:sz="6" w:space="0" w:color="auto"/>
            </w:tcBorders>
          </w:tcPr>
          <w:p/>
        </w:tc>
      </w:tr>
      <w:tr>
        <w:trPr>
          <w:trHeight w:val="713" w:hRule="exact"/>
        </w:trPr>
        <w:tc>
          <w:tcPr>
            <w:tcW w:w="17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622" w:right="619"/>
            </w:pP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MU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7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 w:lineRule="exact" w:line="220"/>
              <w:ind w:left="425" w:right="418"/>
            </w:pP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.1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6"/>
              <w:ind w:left="122" w:right="123"/>
            </w:pPr>
            <w:r>
              <w:rPr>
                <w:rFonts w:cs="Arial" w:hAnsi="Arial" w:eastAsia="Arial" w:ascii="Arial"/>
                <w:w w:val="99"/>
                <w:position w:val="4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4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4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position w:val="4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position w:val="4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position w:val="4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6"/>
                <w:w w:val="99"/>
                <w:position w:val="0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47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422" w:right="417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15"/>
              <w:ind w:left="124" w:right="125"/>
            </w:pP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position w:val="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6"/>
                <w:w w:val="99"/>
                <w:position w:val="0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3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346" w:right="33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5"/>
              <w:ind w:left="45" w:right="41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6"/>
                <w:w w:val="99"/>
                <w:position w:val="1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19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397"/>
            </w:pP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4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541" w:right="332"/>
            </w:pP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509" w:right="497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540" w:right="528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242" w:right="237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cm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82" w:type="dxa"/>
            <w:vMerge w:val=""/>
            <w:tcBorders>
              <w:left w:val="single" w:sz="7" w:space="0" w:color="000000"/>
              <w:right w:val="nil" w:sz="6" w:space="0" w:color="auto"/>
            </w:tcBorders>
          </w:tcPr>
          <w:p/>
        </w:tc>
      </w:tr>
      <w:tr>
        <w:trPr>
          <w:trHeight w:val="713" w:hRule="exact"/>
        </w:trPr>
        <w:tc>
          <w:tcPr>
            <w:tcW w:w="17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614" w:right="626"/>
            </w:pP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" w:lineRule="exact" w:line="200"/>
              <w:ind w:left="1" w:right="-3"/>
            </w:pP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3"/>
                <w:w w:val="100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2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4"/>
                <w:w w:val="100"/>
                <w:sz w:val="20"/>
                <w:szCs w:val="20"/>
              </w:rPr>
              <w:t>k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trice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4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7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 w:lineRule="exact" w:line="220"/>
              <w:ind w:left="425" w:right="418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4"/>
              <w:ind w:left="118" w:right="55"/>
            </w:pPr>
            <w:r>
              <w:rPr>
                <w:rFonts w:cs="Arial" w:hAnsi="Arial" w:eastAsia="Arial" w:ascii="Arial"/>
                <w:w w:val="99"/>
                <w:position w:val="3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3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3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position w:val="3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position w:val="3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position w:val="3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3"/>
                <w:w w:val="99"/>
                <w:position w:val="0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47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422" w:right="417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91" w:right="86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3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346" w:right="33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/>
              <w:ind w:left="12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>      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54"/>
                <w:w w:val="100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19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419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i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sz w:val="22"/>
                <w:szCs w:val="22"/>
              </w:rPr>
              <w:jc w:val="left"/>
              <w:spacing w:before="2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541" w:right="332"/>
            </w:pPr>
            <w:r>
              <w:rPr>
                <w:rFonts w:cs="Arial" w:hAnsi="Arial" w:eastAsia="Arial" w:ascii="Arial"/>
                <w:spacing w:val="-6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1"/>
              <w:ind w:left="507" w:right="495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→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3" w:lineRule="exact" w:line="220"/>
              <w:ind w:left="538" w:right="526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4"/>
              <w:ind w:left="178" w:right="166"/>
            </w:pP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position w:val="1"/>
                <w:sz w:val="20"/>
                <w:szCs w:val="20"/>
                <w:u w:val="single" w:color="000000"/>
              </w:rPr>
              <w:t>   </w:t>
            </w:r>
            <w:r>
              <w:rPr>
                <w:rFonts w:cs="Arial" w:hAnsi="Arial" w:eastAsia="Arial" w:ascii="Arial"/>
                <w:spacing w:val="-6"/>
                <w:w w:val="100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position w:val="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6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99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1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1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spacing w:val="-3"/>
                <w:w w:val="100"/>
                <w:position w:val="1"/>
                <w:sz w:val="20"/>
                <w:szCs w:val="20"/>
              </w:rPr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  <w:u w:val="single" w:color="000000"/>
              </w:rPr>
              <w:t>    </w:t>
            </w:r>
            <w:r>
              <w:rPr>
                <w:rFonts w:cs="Arial" w:hAnsi="Arial" w:eastAsia="Arial" w:ascii="Arial"/>
                <w:spacing w:val="54"/>
                <w:w w:val="100"/>
                <w:position w:val="0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49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position w:val="0"/>
                <w:sz w:val="20"/>
                <w:szCs w:val="20"/>
              </w:rPr>
              <w:t>mm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82" w:type="dxa"/>
            <w:vMerge w:val=""/>
            <w:tcBorders>
              <w:left w:val="single" w:sz="7" w:space="0" w:color="000000"/>
              <w:bottom w:val="nil" w:sz="6" w:space="0" w:color="auto"/>
              <w:right w:val="nil" w:sz="6" w:space="0" w:color="auto"/>
            </w:tcBorders>
          </w:tcPr>
          <w:p/>
        </w:tc>
      </w:tr>
    </w:tbl>
    <w:p>
      <w:pPr>
        <w:rPr>
          <w:rFonts w:cs="Arial" w:hAnsi="Arial" w:eastAsia="Arial" w:ascii="Arial"/>
          <w:sz w:val="20"/>
          <w:szCs w:val="20"/>
        </w:rPr>
        <w:jc w:val="left"/>
        <w:spacing w:before="94"/>
        <w:ind w:left="109"/>
      </w:pPr>
      <w:r>
        <w:pict>
          <v:group style="position:absolute;margin-left:64.45pt;margin-top:58.4099pt;width:503.5pt;height:0pt;mso-position-horizontal-relative:page;mso-position-vertical-relative:paragraph;z-index:-1317" coordorigin="1289,1168" coordsize="10070,0">
            <v:shape style="position:absolute;left:1289;top:1168;width:10070;height:0" coordorigin="1289,1168" coordsize="10070,0" path="m1289,1168l11359,1168e" filled="f" stroked="t" strokeweight="0.579919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spacing w:val="-5"/>
          <w:w w:val="100"/>
          <w:sz w:val="20"/>
          <w:szCs w:val="20"/>
        </w:rPr>
        <w:t>4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   </w:t>
      </w:r>
      <w:r>
        <w:rPr>
          <w:rFonts w:cs="Arial" w:hAnsi="Arial" w:eastAsia="Arial" w:ascii="Arial"/>
          <w:b/>
          <w:spacing w:val="51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Bi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-</w:t>
      </w:r>
      <w:r>
        <w:rPr>
          <w:rFonts w:cs="Arial" w:hAnsi="Arial" w:eastAsia="Arial" w:ascii="Arial"/>
          <w:b/>
          <w:spacing w:val="-8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i</w:t>
      </w:r>
      <w:r>
        <w:rPr>
          <w:rFonts w:cs="Arial" w:hAnsi="Arial" w:eastAsia="Arial" w:ascii="Arial"/>
          <w:b/>
          <w:spacing w:val="-2"/>
          <w:w w:val="100"/>
          <w:sz w:val="20"/>
          <w:szCs w:val="20"/>
        </w:rPr>
        <w:t>m</w:t>
      </w:r>
      <w:r>
        <w:rPr>
          <w:rFonts w:cs="Arial" w:hAnsi="Arial" w:eastAsia="Arial" w:ascii="Arial"/>
          <w:b/>
          <w:spacing w:val="-2"/>
          <w:w w:val="100"/>
          <w:sz w:val="20"/>
          <w:szCs w:val="20"/>
        </w:rPr>
        <w:t>p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a</w:t>
      </w:r>
      <w:r>
        <w:rPr>
          <w:rFonts w:cs="Arial" w:hAnsi="Arial" w:eastAsia="Arial" w:ascii="Arial"/>
          <w:b/>
          <w:spacing w:val="-2"/>
          <w:w w:val="100"/>
          <w:sz w:val="20"/>
          <w:szCs w:val="20"/>
        </w:rPr>
        <w:t>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96"/>
        <w:ind w:left="1276"/>
      </w:pPr>
      <w:r>
        <w:rPr>
          <w:rFonts w:cs="Wingdings" w:hAnsi="Wingdings" w:eastAsia="Wingdings" w:ascii="Wingdings"/>
          <w:spacing w:val="0"/>
          <w:w w:val="100"/>
          <w:sz w:val="20"/>
          <w:szCs w:val="20"/>
        </w:rPr>
        <w:t>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Done</w:t>
      </w:r>
      <w:r>
        <w:rPr>
          <w:rFonts w:cs="Arial" w:hAnsi="Arial" w:eastAsia="Arial" w:ascii="Arial"/>
          <w:spacing w:val="-8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+</w:t>
      </w:r>
      <w:r>
        <w:rPr>
          <w:rFonts w:cs="Arial" w:hAnsi="Arial" w:eastAsia="Arial" w:ascii="Arial"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3"/>
          <w:w w:val="100"/>
          <w:sz w:val="20"/>
          <w:szCs w:val="20"/>
        </w:rPr>
        <w:t>p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r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int</w:t>
      </w:r>
      <w:r>
        <w:rPr>
          <w:rFonts w:cs="Arial" w:hAnsi="Arial" w:eastAsia="Arial" w:ascii="Arial"/>
          <w:b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3"/>
          <w:w w:val="100"/>
          <w:sz w:val="20"/>
          <w:szCs w:val="20"/>
        </w:rPr>
        <w:t>w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ith</w:t>
      </w:r>
      <w:r>
        <w:rPr>
          <w:rFonts w:cs="Arial" w:hAnsi="Arial" w:eastAsia="Arial" w:ascii="Arial"/>
          <w:b/>
          <w:spacing w:val="-8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ID</w:t>
      </w:r>
      <w:r>
        <w:rPr>
          <w:rFonts w:cs="Arial" w:hAnsi="Arial" w:eastAsia="Arial" w:ascii="Arial"/>
          <w:b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num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b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er</w:t>
      </w:r>
      <w:r>
        <w:rPr>
          <w:rFonts w:cs="Arial" w:hAnsi="Arial" w:eastAsia="Arial" w:ascii="Arial"/>
          <w:b/>
          <w:spacing w:val="-1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at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t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c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hed</w:t>
      </w:r>
      <w:r>
        <w:rPr>
          <w:rFonts w:cs="Arial" w:hAnsi="Arial" w:eastAsia="Arial" w:ascii="Arial"/>
          <w:b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to</w:t>
      </w:r>
      <w:r>
        <w:rPr>
          <w:rFonts w:cs="Arial" w:hAnsi="Arial" w:eastAsia="Arial" w:ascii="Arial"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CRF</w:t>
      </w:r>
      <w:r>
        <w:rPr>
          <w:rFonts w:cs="Arial" w:hAnsi="Arial" w:eastAsia="Arial" w:ascii="Arial"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on</w:t>
      </w:r>
      <w:r>
        <w:rPr>
          <w:rFonts w:cs="Arial" w:hAnsi="Arial" w:eastAsia="Arial" w:ascii="Arial"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g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XX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"/>
        <w:ind w:left="1276"/>
      </w:pPr>
      <w:r>
        <w:pict>
          <v:group style="position:absolute;margin-left:431.67pt;margin-top:116.883pt;width:11.06pt;height:0pt;mso-position-horizontal-relative:page;mso-position-vertical-relative:paragraph;z-index:-1315" coordorigin="8633,2338" coordsize="221,0">
            <v:shape style="position:absolute;left:8633;top:2338;width:221;height:0" coordorigin="8633,2338" coordsize="221,0" path="m8633,2338l8855,2338e" filled="f" stroked="t" strokeweight="0.6274pt" strokecolor="#000000">
              <v:path arrowok="t"/>
            </v:shape>
            <w10:wrap type="none"/>
          </v:group>
        </w:pict>
      </w:r>
      <w:r>
        <w:rPr>
          <w:rFonts w:cs="Wingdings" w:hAnsi="Wingdings" w:eastAsia="Wingdings" w:ascii="Wingdings"/>
          <w:spacing w:val="0"/>
          <w:w w:val="100"/>
          <w:sz w:val="20"/>
          <w:szCs w:val="20"/>
        </w:rPr>
        <w:t></w:t>
      </w:r>
      <w:r>
        <w:rPr>
          <w:rFonts w:cs="Times New Roman" w:hAnsi="Times New Roman" w:eastAsia="Times New Roman" w:ascii="Times New Roman"/>
          <w:spacing w:val="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</w:t>
      </w:r>
      <w:r>
        <w:rPr>
          <w:rFonts w:cs="Arial" w:hAnsi="Arial" w:eastAsia="Arial" w:ascii="Arial"/>
          <w:spacing w:val="9"/>
          <w:w w:val="100"/>
          <w:sz w:val="20"/>
          <w:szCs w:val="20"/>
        </w:rPr>
        <w:t> </w:t>
      </w:r>
      <w:r>
        <w:rPr>
          <w:rFonts w:cs="Wingdings" w:hAnsi="Wingdings" w:eastAsia="Wingdings" w:ascii="Wingdings"/>
          <w:spacing w:val="0"/>
          <w:w w:val="100"/>
          <w:sz w:val="20"/>
          <w:szCs w:val="20"/>
        </w:rPr>
        <w:t>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"/>
          <w:w w:val="100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-4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u</w:t>
      </w:r>
      <w:r>
        <w:rPr>
          <w:rFonts w:cs="Arial" w:hAnsi="Arial" w:eastAsia="Arial" w:ascii="Arial"/>
          <w:spacing w:val="-2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</w:t>
      </w:r>
      <w:r>
        <w:rPr>
          <w:rFonts w:cs="Arial" w:hAnsi="Arial" w:eastAsia="Arial" w:ascii="Arial"/>
          <w:spacing w:val="12"/>
          <w:w w:val="100"/>
          <w:sz w:val="20"/>
          <w:szCs w:val="20"/>
        </w:rPr>
        <w:t> </w:t>
      </w:r>
      <w:r>
        <w:rPr>
          <w:rFonts w:cs="Wingdings" w:hAnsi="Wingdings" w:eastAsia="Wingdings" w:ascii="Wingdings"/>
          <w:spacing w:val="0"/>
          <w:w w:val="100"/>
          <w:sz w:val="20"/>
          <w:szCs w:val="20"/>
        </w:rPr>
        <w:t>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2"/>
          <w:w w:val="100"/>
          <w:sz w:val="20"/>
          <w:szCs w:val="20"/>
        </w:rPr>
        <w:t>F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-2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</w:t>
      </w:r>
      <w:r>
        <w:rPr>
          <w:rFonts w:cs="Arial" w:hAnsi="Arial" w:eastAsia="Arial" w:ascii="Arial"/>
          <w:spacing w:val="10"/>
          <w:w w:val="100"/>
          <w:sz w:val="20"/>
          <w:szCs w:val="20"/>
        </w:rPr>
        <w:t> </w:t>
      </w:r>
      <w:r>
        <w:rPr>
          <w:rFonts w:cs="Wingdings" w:hAnsi="Wingdings" w:eastAsia="Wingdings" w:ascii="Wingdings"/>
          <w:spacing w:val="0"/>
          <w:w w:val="100"/>
          <w:sz w:val="20"/>
          <w:szCs w:val="20"/>
        </w:rPr>
        <w:t>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c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h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-1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not</w:t>
      </w:r>
      <w:r>
        <w:rPr>
          <w:rFonts w:cs="Arial" w:hAnsi="Arial" w:eastAsia="Arial" w:ascii="Arial"/>
          <w:spacing w:val="-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-4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b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42"/>
          <w:w w:val="100"/>
          <w:sz w:val="20"/>
          <w:szCs w:val="20"/>
        </w:rPr>
        <w:t> </w:t>
      </w:r>
      <w:r>
        <w:rPr>
          <w:rFonts w:cs="Wingdings" w:hAnsi="Wingdings" w:eastAsia="Wingdings" w:ascii="Wingdings"/>
          <w:spacing w:val="0"/>
          <w:w w:val="100"/>
          <w:sz w:val="20"/>
          <w:szCs w:val="20"/>
        </w:rPr>
        <w:t>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Do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-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a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f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ter</w:t>
      </w:r>
      <w:r>
        <w:rPr>
          <w:rFonts w:cs="Arial" w:hAnsi="Arial" w:eastAsia="Arial" w:ascii="Arial"/>
          <w:spacing w:val="-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d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l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i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v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spacing w:val="3"/>
          <w:w w:val="100"/>
          <w:sz w:val="20"/>
          <w:szCs w:val="20"/>
        </w:rPr>
        <w:t>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8"/>
          <w:szCs w:val="28"/>
        </w:rPr>
        <w:jc w:val="left"/>
        <w:spacing w:before="19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9"/>
      </w:pP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X</w:t>
      </w:r>
      <w:r>
        <w:rPr>
          <w:rFonts w:cs="Arial" w:hAnsi="Arial" w:eastAsia="Arial" w:ascii="Arial"/>
          <w:b/>
          <w:spacing w:val="-11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4"/>
          <w:szCs w:val="4"/>
        </w:rPr>
        <w:jc w:val="left"/>
        <w:spacing w:lineRule="exact" w:line="40"/>
      </w:pPr>
      <w:r>
        <w:rPr>
          <w:sz w:val="4"/>
          <w:szCs w:val="4"/>
        </w:rPr>
      </w:r>
    </w:p>
    <w:tbl>
      <w:tblPr>
        <w:tblW w:w="0" w:type="auto"/>
        <w:tblLook w:val="01E0"/>
        <w:jc w:val="left"/>
        <w:tblInd w:w="9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814" w:hRule="exact"/>
        </w:trPr>
        <w:tc>
          <w:tcPr>
            <w:tcW w:w="15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21"/>
              <w:ind w:left="165" w:right="113" w:firstLine="487"/>
            </w:pPr>
            <w:r>
              <w:rPr>
                <w:rFonts w:cs="Arial" w:hAnsi="Arial" w:eastAsia="Arial" w:ascii="Arial"/>
                <w:spacing w:val="-5"/>
                <w:w w:val="100"/>
                <w:position w:val="-6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4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2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eren</w:t>
            </w:r>
            <w:r>
              <w:rPr>
                <w:rFonts w:cs="Arial" w:hAnsi="Arial" w:eastAsia="Arial" w:ascii="Arial"/>
                <w:spacing w:val="1"/>
                <w:w w:val="100"/>
                <w:position w:val="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17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43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3"/>
              <w:ind w:left="92" w:right="72" w:firstLine="492"/>
            </w:pPr>
            <w:r>
              <w:rPr>
                <w:rFonts w:cs="Arial" w:hAnsi="Arial" w:eastAsia="Arial" w:ascii="Arial"/>
                <w:spacing w:val="-3"/>
                <w:w w:val="100"/>
                <w:position w:val="-5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5"/>
                <w:w w:val="100"/>
                <w:position w:val="0"/>
                <w:sz w:val="13"/>
                <w:szCs w:val="13"/>
              </w:rPr>
              <w:t>nd</w:t>
            </w:r>
            <w:r>
              <w:rPr>
                <w:rFonts w:cs="Arial" w:hAnsi="Arial" w:eastAsia="Arial" w:ascii="Arial"/>
                <w:spacing w:val="-5"/>
                <w:w w:val="100"/>
                <w:position w:val="0"/>
                <w:sz w:val="13"/>
                <w:szCs w:val="13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2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position w:val="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eren</w:t>
            </w:r>
            <w:r>
              <w:rPr>
                <w:rFonts w:cs="Arial" w:hAnsi="Arial" w:eastAsia="Arial" w:ascii="Arial"/>
                <w:spacing w:val="1"/>
                <w:w w:val="100"/>
                <w:position w:val="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14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6"/>
                <w:w w:val="100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69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4"/>
              <w:ind w:left="62" w:right="86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Mean</w:t>
            </w:r>
            <w:r>
              <w:rPr>
                <w:rFonts w:cs="Arial" w:hAnsi="Arial" w:eastAsia="Arial" w:ascii="Arial"/>
                <w:spacing w:val="-1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position w:val="6"/>
                <w:sz w:val="13"/>
                <w:szCs w:val="13"/>
              </w:rPr>
              <w:t>st</w:t>
            </w:r>
            <w:r>
              <w:rPr>
                <w:rFonts w:cs="Arial" w:hAnsi="Arial" w:eastAsia="Arial" w:ascii="Arial"/>
                <w:spacing w:val="-3"/>
                <w:w w:val="100"/>
                <w:position w:val="6"/>
                <w:sz w:val="13"/>
                <w:szCs w:val="13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position w:val="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1"/>
                <w:w w:val="99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position w:val="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68" w:right="381" w:hanging="4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position w:val="6"/>
                <w:sz w:val="13"/>
                <w:szCs w:val="13"/>
              </w:rPr>
              <w:t>nd</w:t>
            </w:r>
            <w:r>
              <w:rPr>
                <w:rFonts w:cs="Arial" w:hAnsi="Arial" w:eastAsia="Arial" w:ascii="Arial"/>
                <w:spacing w:val="0"/>
                <w:w w:val="100"/>
                <w:position w:val="6"/>
                <w:sz w:val="13"/>
                <w:szCs w:val="13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position w:val="6"/>
                <w:sz w:val="13"/>
                <w:szCs w:val="13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position w:val="0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-2"/>
                <w:w w:val="100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99"/>
                <w:position w:val="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99"/>
                <w:position w:val="0"/>
                <w:sz w:val="20"/>
                <w:szCs w:val="20"/>
              </w:rPr>
              <w:t>or</w:t>
            </w:r>
            <w:r>
              <w:rPr>
                <w:rFonts w:cs="Arial" w:hAnsi="Arial" w:eastAsia="Arial" w:ascii="Arial"/>
                <w:spacing w:val="0"/>
                <w:w w:val="99"/>
                <w:position w:val="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2"/>
                <w:w w:val="99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-3"/>
                <w:w w:val="99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position w:val="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-3"/>
                <w:w w:val="99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2"/>
                <w:w w:val="99"/>
                <w:position w:val="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-3"/>
                <w:w w:val="99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99"/>
                <w:position w:val="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1"/>
                <w:w w:val="99"/>
                <w:position w:val="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-3"/>
                <w:w w:val="99"/>
                <w:position w:val="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position w:val="0"/>
                <w:sz w:val="20"/>
                <w:szCs w:val="2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163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4"/>
              <w:ind w:left="3" w:right="-16" w:firstLine="6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If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an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&gt;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/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-13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at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ter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9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before="4" w:lineRule="auto" w:line="209"/>
              <w:ind w:left="39" w:right="24" w:firstLine="1"/>
            </w:pP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ter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4"/>
                <w:w w:val="99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urs</w:t>
            </w:r>
            <w:r>
              <w:rPr>
                <w:rFonts w:cs="Arial" w:hAnsi="Arial" w:eastAsia="Arial" w:ascii="Arial"/>
                <w:spacing w:val="-1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was</w:t>
            </w:r>
            <w:r>
              <w:rPr>
                <w:rFonts w:cs="Arial" w:hAnsi="Arial" w:eastAsia="Arial" w:ascii="Arial"/>
                <w:spacing w:val="-1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-1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B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2"/>
                <w:w w:val="99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2"/>
                <w:w w:val="99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"/>
              <w:ind w:left="249" w:right="93" w:hanging="144"/>
            </w:pP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3"/>
                <w:w w:val="99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13"/>
                <w:w w:val="99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-1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BP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2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1118" w:hRule="exact"/>
        </w:trPr>
        <w:tc>
          <w:tcPr>
            <w:tcW w:w="15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475" w:right="451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293" w:right="266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/_</w:t>
            </w:r>
            <w:r>
              <w:rPr>
                <w:rFonts w:cs="Arial" w:hAnsi="Arial" w:eastAsia="Arial" w:ascii="Arial"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461" w:right="432"/>
            </w:pP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5"/>
                <w:w w:val="99"/>
                <w:position w:val="-1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180"/>
              <w:ind w:left="242" w:right="235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3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405" w:right="403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221" w:right="22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_/_</w:t>
            </w:r>
            <w:r>
              <w:rPr>
                <w:rFonts w:cs="Arial" w:hAnsi="Arial" w:eastAsia="Arial" w:ascii="Arial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391" w:right="384"/>
            </w:pP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5"/>
                <w:w w:val="99"/>
                <w:position w:val="-1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180"/>
              <w:ind w:left="170" w:right="19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69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533" w:right="527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50" w:right="343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_/_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518" w:right="508"/>
            </w:pP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5"/>
                <w:w w:val="99"/>
                <w:position w:val="-1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180"/>
              <w:ind w:left="300" w:right="312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638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504" w:right="504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305" w:right="336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1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/_</w:t>
            </w:r>
            <w:r>
              <w:rPr>
                <w:rFonts w:cs="Arial" w:hAnsi="Arial" w:eastAsia="Arial" w:ascii="Arial"/>
                <w:spacing w:val="-1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00"/>
              <w:ind w:left="485" w:right="489"/>
            </w:pPr>
            <w:r>
              <w:rPr>
                <w:rFonts w:cs="Arial" w:hAnsi="Arial" w:eastAsia="Arial" w:ascii="Arial"/>
                <w:spacing w:val="-3"/>
                <w:w w:val="99"/>
                <w:position w:val="-1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5"/>
                <w:w w:val="99"/>
                <w:position w:val="-1"/>
                <w:sz w:val="20"/>
                <w:szCs w:val="20"/>
              </w:rPr>
              <w:t>H</w:t>
            </w:r>
            <w:r>
              <w:rPr>
                <w:rFonts w:cs="Arial" w:hAnsi="Arial" w:eastAsia="Arial" w:ascii="Arial"/>
                <w:spacing w:val="0"/>
                <w:w w:val="99"/>
                <w:position w:val="-1"/>
                <w:sz w:val="20"/>
                <w:szCs w:val="20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180"/>
              <w:ind w:left="341" w:right="218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99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9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648" w:right="651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.5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tabs>
                <w:tab w:pos="900" w:val="left"/>
              </w:tabs>
              <w:jc w:val="center"/>
              <w:ind w:left="683" w:right="940"/>
            </w:pPr>
            <w:r>
              <w:rPr>
                <w:rFonts w:cs="Arial" w:hAnsi="Arial" w:eastAsia="Arial" w:ascii="Arial"/>
                <w:w w:val="99"/>
                <w:sz w:val="20"/>
                <w:szCs w:val="20"/>
              </w:rPr>
            </w:r>
            <w:r>
              <w:rPr>
                <w:rFonts w:cs="Arial" w:hAnsi="Arial" w:eastAsia="Arial" w:ascii="Arial"/>
                <w:w w:val="99"/>
                <w:sz w:val="20"/>
                <w:szCs w:val="20"/>
                <w:u w:val="single" w:color="000000"/>
              </w:rPr>
              <w:t> </w:t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  <w:tab/>
            </w:r>
            <w:r>
              <w:rPr>
                <w:rFonts w:cs="Arial" w:hAnsi="Arial" w:eastAsia="Arial" w:ascii="Arial"/>
                <w:w w:val="100"/>
                <w:sz w:val="20"/>
                <w:szCs w:val="20"/>
                <w:u w:val="single" w:color="000000"/>
              </w:rPr>
            </w:r>
            <w:r>
              <w:rPr>
                <w:rFonts w:cs="Arial" w:hAnsi="Arial" w:eastAsia="Arial" w:ascii="Arial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3"/>
              <w:ind w:left="577"/>
            </w:pPr>
            <w:r>
              <w:rPr>
                <w:rFonts w:cs="Wingdings" w:hAnsi="Wingdings" w:eastAsia="Wingdings" w:ascii="Wingdings"/>
                <w:spacing w:val="0"/>
                <w:w w:val="100"/>
                <w:sz w:val="20"/>
                <w:szCs w:val="20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not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588" w:right="588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.6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22"/>
                <w:szCs w:val="22"/>
              </w:rPr>
              <w:jc w:val="left"/>
              <w:spacing w:before="16" w:lineRule="exact" w:line="220"/>
            </w:pPr>
            <w:r>
              <w:rPr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643" w:right="641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sectPr>
          <w:pgNumType w:start="1"/>
          <w:pgMar w:header="1252" w:footer="281" w:top="1460" w:bottom="280" w:left="1180" w:right="340"/>
          <w:headerReference w:type="default" r:id="rId4"/>
          <w:footerReference w:type="default" r:id="rId5"/>
          <w:pgSz w:w="11920" w:h="16860"/>
        </w:sectPr>
      </w:pPr>
    </w:p>
    <w:p>
      <w:pPr>
        <w:rPr>
          <w:sz w:val="12"/>
          <w:szCs w:val="12"/>
        </w:rPr>
        <w:jc w:val="left"/>
        <w:spacing w:before="8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20"/>
        <w:ind w:left="840" w:right="-50"/>
      </w:pPr>
      <w:r>
        <w:pict>
          <v:group style="position:absolute;margin-left:76.41pt;margin-top:58.15pt;width:493.62pt;height:274.59pt;mso-position-horizontal-relative:page;mso-position-vertical-relative:page;z-index:-1312" coordorigin="1528,1163" coordsize="9872,5492">
            <v:shape type="#_x0000_t75" style="position:absolute;left:9204;top:1210;width:2196;height:264">
              <v:imagedata o:title="" r:id="rId14"/>
            </v:shape>
            <v:shape style="position:absolute;left:1534;top:1169;width:9748;height:0" coordorigin="1534,1169" coordsize="9748,0" path="m1534,1169l11282,1169e" filled="f" stroked="t" strokeweight="0.57998pt" strokecolor="#000000">
              <v:path arrowok="t"/>
            </v:shape>
            <v:shape type="#_x0000_t75" style="position:absolute;left:2021;top:1231;width:4694;height:240">
              <v:imagedata o:title="" r:id="rId15"/>
            </v:shape>
            <v:shape style="position:absolute;left:1557;top:1481;width:9748;height:0" coordorigin="1557,1481" coordsize="9748,0" path="m1557,1481l11305,1481e" filled="f" stroked="t" strokeweight="0.57998pt" strokecolor="#000000">
              <v:path arrowok="t"/>
            </v:shape>
            <v:shape style="position:absolute;left:11395;top:5364;width:0;height:1285" coordorigin="11395,5364" coordsize="0,1285" path="m11395,5364l11395,6649e" filled="f" stroked="t" strokeweight="0.58pt" strokecolor="#000000">
              <v:path arrowok="t"/>
            </v:shape>
            <v:shape style="position:absolute;left:11395;top:1296;width:0;height:4068" coordorigin="11395,1296" coordsize="0,4068" path="m11395,1296l11395,5364e" filled="f" stroked="t" strokeweight="0.58pt" strokecolor="#000000">
              <v:path arrowok="t"/>
            </v:shape>
            <w10:wrap type="none"/>
          </v:group>
        </w:pict>
      </w:r>
      <w:r>
        <w:pict>
          <v:group style="position:absolute;margin-left:65pt;margin-top:64.5095pt;width:0.581pt;height:268.231pt;mso-position-horizontal-relative:page;mso-position-vertical-relative:page;z-index:-1310" coordorigin="1300,1290" coordsize="12,5365">
            <v:shape style="position:absolute;left:1306;top:5364;width:0;height:1285" coordorigin="1306,5364" coordsize="0,1285" path="m1306,5364l1306,6649e" filled="f" stroked="t" strokeweight="0.581pt" strokecolor="#000000">
              <v:path arrowok="t"/>
            </v:shape>
            <v:shape style="position:absolute;left:1306;top:1296;width:0;height:4068" coordorigin="1306,1296" coordsize="0,4068" path="m1306,1296l1306,5364e" filled="f" stroked="t" strokeweight="0.58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Identi</w:t>
      </w:r>
      <w:r>
        <w:rPr>
          <w:rFonts w:cs="Arial" w:hAnsi="Arial" w:eastAsia="Arial" w:ascii="Arial"/>
          <w:b/>
          <w:spacing w:val="1"/>
          <w:w w:val="100"/>
          <w:position w:val="-1"/>
          <w:sz w:val="20"/>
          <w:szCs w:val="20"/>
        </w:rPr>
        <w:t>f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c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a</w:t>
      </w:r>
      <w:r>
        <w:rPr>
          <w:rFonts w:cs="Arial" w:hAnsi="Arial" w:eastAsia="Arial" w:ascii="Arial"/>
          <w:b/>
          <w:spacing w:val="1"/>
          <w:w w:val="100"/>
          <w:position w:val="-1"/>
          <w:sz w:val="20"/>
          <w:szCs w:val="20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ion</w:t>
      </w:r>
      <w:r>
        <w:rPr>
          <w:rFonts w:cs="Arial" w:hAnsi="Arial" w:eastAsia="Arial" w:ascii="Arial"/>
          <w:b/>
          <w:spacing w:val="-11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No.</w:t>
      </w:r>
      <w:r>
        <w:rPr>
          <w:rFonts w:cs="Arial" w:hAnsi="Arial" w:eastAsia="Arial" w:ascii="Arial"/>
          <w:b/>
          <w:spacing w:val="-5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:</w:t>
      </w:r>
      <w:r>
        <w:rPr>
          <w:rFonts w:cs="Arial" w:hAnsi="Arial" w:eastAsia="Arial" w:ascii="Arial"/>
          <w:b/>
          <w:spacing w:val="-3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2"/>
          <w:w w:val="100"/>
          <w:position w:val="-1"/>
          <w:sz w:val="20"/>
          <w:szCs w:val="20"/>
        </w:rPr>
        <w:t>C</w:t>
      </w:r>
      <w:r>
        <w:rPr>
          <w:rFonts w:cs="Arial" w:hAnsi="Arial" w:eastAsia="Arial" w:ascii="Arial"/>
          <w:b/>
          <w:spacing w:val="-10"/>
          <w:w w:val="100"/>
          <w:position w:val="-1"/>
          <w:sz w:val="20"/>
          <w:szCs w:val="20"/>
        </w:rPr>
        <w:t>A</w:t>
      </w:r>
      <w:r>
        <w:rPr>
          <w:rFonts w:cs="Arial" w:hAnsi="Arial" w:eastAsia="Arial" w:ascii="Arial"/>
          <w:b/>
          <w:spacing w:val="4"/>
          <w:w w:val="100"/>
          <w:position w:val="-1"/>
          <w:sz w:val="20"/>
          <w:szCs w:val="20"/>
        </w:rPr>
        <w:t>M</w:t>
      </w:r>
      <w:r>
        <w:rPr>
          <w:rFonts w:cs="Arial" w:hAnsi="Arial" w:eastAsia="Arial" w:ascii="Arial"/>
          <w:b/>
          <w:spacing w:val="1"/>
          <w:w w:val="100"/>
          <w:position w:val="-1"/>
          <w:sz w:val="20"/>
          <w:szCs w:val="20"/>
        </w:rPr>
        <w:t>-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2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3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-4"/>
          <w:w w:val="100"/>
          <w:position w:val="-1"/>
          <w:sz w:val="20"/>
          <w:szCs w:val="20"/>
        </w:rPr>
        <w:t>-</w:t>
      </w:r>
      <w:r>
        <w:rPr>
          <w:rFonts w:cs="Arial" w:hAnsi="Arial" w:eastAsia="Arial" w:ascii="Arial"/>
          <w:b/>
          <w:spacing w:val="-5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  <w:u w:val="single" w:color="000000"/>
        </w:rPr>
        <w:t>  </w:t>
      </w:r>
      <w:r>
        <w:rPr>
          <w:rFonts w:cs="Arial" w:hAnsi="Arial" w:eastAsia="Arial" w:ascii="Arial"/>
          <w:b/>
          <w:spacing w:val="39"/>
          <w:w w:val="100"/>
          <w:position w:val="-1"/>
          <w:sz w:val="20"/>
          <w:szCs w:val="20"/>
          <w:u w:val="single" w:color="000000"/>
        </w:rPr>
        <w:t> </w:t>
      </w:r>
      <w:r>
        <w:rPr>
          <w:rFonts w:cs="Arial" w:hAnsi="Arial" w:eastAsia="Arial" w:ascii="Arial"/>
          <w:b/>
          <w:spacing w:val="-54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b/>
          <w:spacing w:val="-1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2"/>
          <w:w w:val="100"/>
          <w:position w:val="-1"/>
          <w:sz w:val="20"/>
          <w:szCs w:val="20"/>
        </w:rPr>
        <w:t>_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I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82"/>
        <w:sectPr>
          <w:pgMar w:header="0" w:footer="281" w:top="1100" w:bottom="280" w:left="1200" w:right="400"/>
          <w:headerReference w:type="default" r:id="rId13"/>
          <w:pgSz w:w="11920" w:h="16860"/>
          <w:cols w:num="2" w:equalWidth="off">
            <w:col w:w="5264" w:space="2611"/>
            <w:col w:w="2445"/>
          </w:cols>
        </w:sectPr>
      </w:pPr>
      <w:r>
        <w:br w:type="column"/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Version</w:t>
      </w:r>
      <w:r>
        <w:rPr>
          <w:rFonts w:cs="Arial" w:hAnsi="Arial" w:eastAsia="Arial" w:ascii="Arial"/>
          <w:b/>
          <w:spacing w:val="-7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,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1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7</w:t>
      </w:r>
      <w:r>
        <w:rPr>
          <w:rFonts w:cs="Arial" w:hAnsi="Arial" w:eastAsia="Arial" w:ascii="Arial"/>
          <w:b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t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2024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64" w:hRule="exact"/>
        </w:trPr>
        <w:tc>
          <w:tcPr>
            <w:tcW w:w="715" w:type="dxa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"/>
              <w:ind w:left="114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6" w:type="dxa"/>
            <w:tcBorders>
              <w:top w:val="single" w:sz="5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"/>
              <w:ind w:left="113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x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ary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emper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ure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°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)</w:t>
            </w:r>
          </w:p>
        </w:tc>
        <w:tc>
          <w:tcPr>
            <w:tcW w:w="1346" w:type="dxa"/>
            <w:tcBorders>
              <w:top w:val="single" w:sz="5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"/>
              <w:ind w:left="337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</w:p>
        </w:tc>
        <w:tc>
          <w:tcPr>
            <w:tcW w:w="1851" w:type="dxa"/>
            <w:tcBorders>
              <w:top w:val="single" w:sz="5" w:space="0" w:color="000000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"/>
              <w:ind w:left="39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2" w:hRule="exact"/>
        </w:trPr>
        <w:tc>
          <w:tcPr>
            <w:tcW w:w="715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4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7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eris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he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ast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8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4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9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4" w:hRule="exact"/>
        </w:trPr>
        <w:tc>
          <w:tcPr>
            <w:tcW w:w="715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4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</w:p>
        </w:tc>
        <w:tc>
          <w:tcPr>
            <w:tcW w:w="1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4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9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715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4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1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4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9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36" w:hRule="exact"/>
        </w:trPr>
        <w:tc>
          <w:tcPr>
            <w:tcW w:w="715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14"/>
            </w:pP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61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13"/>
            </w:pP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su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2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2"/>
                <w:w w:val="100"/>
                <w:position w:val="-1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2"/>
                <w:w w:val="100"/>
                <w:position w:val="-1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342"/>
            </w:pPr>
            <w:r>
              <w:rPr>
                <w:rFonts w:cs="Wingdings" w:hAnsi="Wingdings" w:eastAsia="Wingdings" w:ascii="Wingdings"/>
                <w:spacing w:val="0"/>
                <w:w w:val="100"/>
                <w:position w:val="-1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position w:val="-1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395"/>
            </w:pPr>
            <w:r>
              <w:rPr>
                <w:rFonts w:cs="Wingdings" w:hAnsi="Wingdings" w:eastAsia="Wingdings" w:ascii="Wingdings"/>
                <w:spacing w:val="0"/>
                <w:w w:val="100"/>
                <w:position w:val="-1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</w:tr>
      <w:tr>
        <w:trPr>
          <w:trHeight w:val="268" w:hRule="exact"/>
        </w:trPr>
        <w:tc>
          <w:tcPr>
            <w:tcW w:w="10089" w:type="dxa"/>
            <w:gridSpan w:val="4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tabs>
                <w:tab w:pos="8500" w:val="left"/>
              </w:tabs>
              <w:jc w:val="left"/>
              <w:spacing w:before="3"/>
              <w:ind w:left="120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        </w:t>
            </w:r>
            <w:r>
              <w:rPr>
                <w:rFonts w:cs="Arial" w:hAnsi="Arial" w:eastAsia="Arial" w:ascii="Arial"/>
                <w:spacing w:val="-1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es,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  <w:tab/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71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2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1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32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39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71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2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or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)</w:t>
            </w:r>
          </w:p>
        </w:tc>
        <w:tc>
          <w:tcPr>
            <w:tcW w:w="1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2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9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2" w:hRule="exact"/>
        </w:trPr>
        <w:tc>
          <w:tcPr>
            <w:tcW w:w="71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2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atose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1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2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9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71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2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ps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)</w:t>
            </w:r>
          </w:p>
        </w:tc>
        <w:tc>
          <w:tcPr>
            <w:tcW w:w="1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2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9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71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2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ea</w:t>
            </w:r>
          </w:p>
        </w:tc>
        <w:tc>
          <w:tcPr>
            <w:tcW w:w="1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2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9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37" w:hRule="exact"/>
        </w:trPr>
        <w:tc>
          <w:tcPr>
            <w:tcW w:w="71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20"/>
            </w:pP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61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13"/>
            </w:pP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position w:val="-1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position w:val="-1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8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position w:val="-1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position w:val="-1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sco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position w:val="-1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ns</w:t>
            </w:r>
            <w:r>
              <w:rPr>
                <w:rFonts w:cs="Arial" w:hAnsi="Arial" w:eastAsia="Arial" w:ascii="Arial"/>
                <w:spacing w:val="-6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2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position w:val="-1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2"/>
                <w:w w:val="100"/>
                <w:position w:val="-1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323"/>
            </w:pPr>
            <w:r>
              <w:rPr>
                <w:rFonts w:cs="Wingdings" w:hAnsi="Wingdings" w:eastAsia="Wingdings" w:ascii="Wingdings"/>
                <w:spacing w:val="0"/>
                <w:w w:val="100"/>
                <w:position w:val="-1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position w:val="-1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395"/>
            </w:pPr>
            <w:r>
              <w:rPr>
                <w:rFonts w:cs="Wingdings" w:hAnsi="Wingdings" w:eastAsia="Wingdings" w:ascii="Wingdings"/>
                <w:spacing w:val="0"/>
                <w:w w:val="100"/>
                <w:position w:val="-1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</w:tr>
      <w:tr>
        <w:trPr>
          <w:trHeight w:val="269" w:hRule="exact"/>
        </w:trPr>
        <w:tc>
          <w:tcPr>
            <w:tcW w:w="10089" w:type="dxa"/>
            <w:gridSpan w:val="4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tabs>
                <w:tab w:pos="8580" w:val="left"/>
              </w:tabs>
              <w:jc w:val="left"/>
              <w:spacing w:before="6"/>
              <w:ind w:left="120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        </w:t>
            </w:r>
            <w:r>
              <w:rPr>
                <w:rFonts w:cs="Arial" w:hAnsi="Arial" w:eastAsia="Arial" w:ascii="Arial"/>
                <w:spacing w:val="-1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es,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  <w:tab/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2" w:hRule="exact"/>
        </w:trPr>
        <w:tc>
          <w:tcPr>
            <w:tcW w:w="71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2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7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1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sea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or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</w:p>
        </w:tc>
        <w:tc>
          <w:tcPr>
            <w:tcW w:w="1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32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39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2" w:hRule="exact"/>
        </w:trPr>
        <w:tc>
          <w:tcPr>
            <w:tcW w:w="71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2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omi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1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2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9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53" w:hRule="exact"/>
        </w:trPr>
        <w:tc>
          <w:tcPr>
            <w:tcW w:w="71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2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61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</w:tc>
        <w:tc>
          <w:tcPr>
            <w:tcW w:w="1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23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95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36" w:hRule="exact"/>
        </w:trPr>
        <w:tc>
          <w:tcPr>
            <w:tcW w:w="71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20"/>
            </w:pP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617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13"/>
            </w:pP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*</w:t>
            </w:r>
            <w:r>
              <w:rPr>
                <w:rFonts w:cs="Arial" w:hAnsi="Arial" w:eastAsia="Arial" w:ascii="Arial"/>
                <w:spacing w:val="2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position w:val="-1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4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1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34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323"/>
            </w:pPr>
            <w:r>
              <w:rPr>
                <w:rFonts w:cs="Wingdings" w:hAnsi="Wingdings" w:eastAsia="Wingdings" w:ascii="Wingdings"/>
                <w:spacing w:val="0"/>
                <w:w w:val="100"/>
                <w:position w:val="-1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position w:val="-1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position w:val="-1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  <w:tc>
          <w:tcPr>
            <w:tcW w:w="185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395"/>
            </w:pPr>
            <w:r>
              <w:rPr>
                <w:rFonts w:cs="Wingdings" w:hAnsi="Wingdings" w:eastAsia="Wingdings" w:ascii="Wingdings"/>
                <w:spacing w:val="0"/>
                <w:w w:val="100"/>
                <w:position w:val="-1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position w:val="-1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position w:val="-1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2"/>
                <w:szCs w:val="22"/>
              </w:rPr>
            </w:r>
          </w:p>
        </w:tc>
      </w:tr>
      <w:tr>
        <w:trPr>
          <w:trHeight w:val="286" w:hRule="exact"/>
        </w:trPr>
        <w:tc>
          <w:tcPr>
            <w:tcW w:w="10089" w:type="dxa"/>
            <w:gridSpan w:val="4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tabs>
                <w:tab w:pos="8540" w:val="left"/>
              </w:tabs>
              <w:jc w:val="left"/>
              <w:spacing w:before="8"/>
              <w:ind w:left="120"/>
            </w:pP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99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es,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  <w:tab/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single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left="226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*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         </w:t>
      </w:r>
      <w:r>
        <w:rPr>
          <w:rFonts w:cs="Arial" w:hAnsi="Arial" w:eastAsia="Arial" w:ascii="Arial"/>
          <w:spacing w:val="1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180" w:val="left"/>
        </w:tabs>
        <w:jc w:val="left"/>
        <w:spacing w:lineRule="exact" w:line="240"/>
        <w:ind w:left="226"/>
      </w:pPr>
      <w:r>
        <w:rPr>
          <w:rFonts w:cs="Arial" w:hAnsi="Arial" w:eastAsia="Arial" w:ascii="Arial"/>
          <w:spacing w:val="-3"/>
          <w:w w:val="99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99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3</w:t>
      </w:r>
      <w:r>
        <w:rPr>
          <w:rFonts w:cs="Arial" w:hAnsi="Arial" w:eastAsia="Arial" w:ascii="Arial"/>
          <w:spacing w:val="-3"/>
          <w:w w:val="99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99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</w:t>
      </w:r>
      <w:r>
        <w:rPr>
          <w:rFonts w:cs="Arial" w:hAnsi="Arial" w:eastAsia="Arial" w:ascii="Arial"/>
          <w:spacing w:val="-1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1"/>
        <w:ind w:left="226"/>
      </w:pPr>
      <w:r>
        <w:pict>
          <v:group style="position:absolute;margin-left:64.654pt;margin-top:14.5379pt;width:506pt;height:0.57998pt;mso-position-horizontal-relative:page;mso-position-vertical-relative:paragraph;z-index:-1311" coordorigin="1293,291" coordsize="10120,12">
            <v:shape style="position:absolute;left:1299;top:297;width:787;height:0" coordorigin="1299,297" coordsize="787,0" path="m1299,297l2086,297e" filled="f" stroked="t" strokeweight="0.57998pt" strokecolor="#000000">
              <v:path arrowok="t"/>
            </v:shape>
            <v:shape style="position:absolute;left:2072;top:297;width:10;height:0" coordorigin="2072,297" coordsize="10,0" path="m2072,297l2081,297e" filled="f" stroked="t" strokeweight="0.57998pt" strokecolor="#000000">
              <v:path arrowok="t"/>
            </v:shape>
            <v:shape style="position:absolute;left:2081;top:297;width:7833;height:0" coordorigin="2081,297" coordsize="7833,0" path="m2081,297l9914,297e" filled="f" stroked="t" strokeweight="0.57998pt" strokecolor="#000000">
              <v:path arrowok="t"/>
            </v:shape>
            <v:shape style="position:absolute;left:9900;top:297;width:10;height:0" coordorigin="9900,297" coordsize="10,0" path="m9900,297l9909,297e" filled="f" stroked="t" strokeweight="0.57998pt" strokecolor="#000000">
              <v:path arrowok="t"/>
            </v:shape>
            <v:shape style="position:absolute;left:9909;top:297;width:1498;height:0" coordorigin="9909,297" coordsize="1498,0" path="m9909,297l11407,297e" filled="f" stroked="t" strokeweight="0.57998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mp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1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gth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ami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</w:t>
      </w:r>
      <w:r>
        <w:rPr>
          <w:rFonts w:cs="Arial" w:hAnsi="Arial" w:eastAsia="Arial" w:ascii="Arial"/>
          <w:spacing w:val="3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8"/>
          <w:szCs w:val="28"/>
        </w:rPr>
        <w:jc w:val="left"/>
        <w:spacing w:before="8" w:lineRule="exact" w:line="280"/>
      </w:pPr>
      <w:r>
        <w:rPr>
          <w:sz w:val="28"/>
          <w:szCs w:val="28"/>
        </w:rPr>
      </w:r>
    </w:p>
    <w:tbl>
      <w:tblPr>
        <w:tblW w:w="0" w:type="auto"/>
        <w:tblLook w:val="01E0"/>
        <w:jc w:val="left"/>
        <w:tblInd w:w="15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6219" w:hRule="exact"/>
        </w:trPr>
        <w:tc>
          <w:tcPr>
            <w:tcW w:w="10027" w:type="dxa"/>
            <w:gridSpan w:val="13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"/>
              <w:ind w:left="52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urs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ec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i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q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esti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i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not</w:t>
            </w:r>
            <w:r>
              <w:rPr>
                <w:rFonts w:cs="Arial" w:hAnsi="Arial" w:eastAsia="Arial" w:ascii="Arial"/>
                <w:i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i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i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ed</w:t>
            </w:r>
            <w:r>
              <w:rPr>
                <w:rFonts w:cs="Arial" w:hAnsi="Arial" w:eastAsia="Arial" w:ascii="Arial"/>
                <w:i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at</w:t>
            </w:r>
            <w:r>
              <w:rPr>
                <w:rFonts w:cs="Arial" w:hAnsi="Arial" w:eastAsia="Arial" w:ascii="Arial"/>
                <w:i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i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i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2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FO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4"/>
              <w:ind w:left="5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4.33.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Arial" w:hAnsi="Arial" w:eastAsia="Arial" w:ascii="Arial"/>
                <w:spacing w:val="3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ow</w:t>
            </w:r>
            <w:r>
              <w:rPr>
                <w:rFonts w:cs="Arial" w:hAnsi="Arial" w:eastAsia="Arial" w:ascii="Arial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he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cur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on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he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ng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he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nc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ng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76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q.</w:t>
            </w:r>
            <w:r>
              <w:rPr>
                <w:rFonts w:cs="Arial" w:hAnsi="Arial" w:eastAsia="Arial" w:ascii="Arial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          </w:t>
            </w:r>
            <w:r>
              <w:rPr>
                <w:rFonts w:cs="Arial" w:hAnsi="Arial" w:eastAsia="Arial" w:ascii="Arial"/>
                <w:spacing w:val="43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Foo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</w:t>
            </w:r>
            <w:r>
              <w:rPr>
                <w:rFonts w:cs="Arial" w:hAnsi="Arial" w:eastAsia="Arial" w:ascii="Arial"/>
                <w:spacing w:val="19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33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1.</w:t>
            </w:r>
            <w:r>
              <w:rPr>
                <w:rFonts w:cs="Arial" w:hAnsi="Arial" w:eastAsia="Arial" w:ascii="Arial"/>
                <w:spacing w:val="3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how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does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happen: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spacing w:lineRule="exact" w:line="240"/>
              <w:ind w:left="726" w:right="834"/>
            </w:pPr>
            <w:r>
              <w:rPr>
                <w:rFonts w:cs="Arial" w:hAnsi="Arial" w:eastAsia="Arial" w:ascii="Arial"/>
                <w:sz w:val="22"/>
                <w:szCs w:val="22"/>
              </w:rPr>
            </w:r>
            <w:r>
              <w:rPr>
                <w:rFonts w:cs="Arial" w:hAnsi="Arial" w:eastAsia="Arial" w:ascii="Arial"/>
                <w:sz w:val="22"/>
                <w:szCs w:val="22"/>
                <w:u w:val="single" w:color="000000"/>
              </w:rPr>
              <w:t>    </w:t>
            </w:r>
            <w:r>
              <w:rPr>
                <w:rFonts w:cs="Arial" w:hAnsi="Arial" w:eastAsia="Arial" w:ascii="Arial"/>
                <w:spacing w:val="-5"/>
                <w:sz w:val="22"/>
                <w:szCs w:val="22"/>
                <w:u w:val="single" w:color="000000"/>
              </w:rPr>
              <w:t> </w:t>
            </w:r>
            <w:r>
              <w:rPr>
                <w:rFonts w:cs="Arial" w:hAnsi="Arial" w:eastAsia="Arial" w:ascii="Arial"/>
                <w:spacing w:val="-5"/>
                <w:sz w:val="22"/>
                <w:szCs w:val="22"/>
                <w:u w:val="single" w:color="000000"/>
              </w:rPr>
            </w:r>
            <w:r>
              <w:rPr>
                <w:rFonts w:cs="Arial" w:hAnsi="Arial" w:eastAsia="Arial" w:ascii="Arial"/>
                <w:spacing w:val="-5"/>
                <w:sz w:val="22"/>
                <w:szCs w:val="22"/>
              </w:rPr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 </w:t>
            </w:r>
            <w:r>
              <w:rPr>
                <w:rFonts w:cs="Arial" w:hAnsi="Arial" w:eastAsia="Arial" w:ascii="Arial"/>
                <w:spacing w:val="2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   </w:t>
            </w:r>
            <w:r>
              <w:rPr>
                <w:rFonts w:cs="Arial" w:hAnsi="Arial" w:eastAsia="Arial" w:ascii="Arial"/>
                <w:b/>
                <w:spacing w:val="61"/>
                <w:w w:val="100"/>
                <w:sz w:val="22"/>
                <w:szCs w:val="22"/>
                <w:u w:val="thick" w:color="000000"/>
              </w:rPr>
              <w:t> </w:t>
            </w:r>
            <w:r>
              <w:rPr>
                <w:rFonts w:cs="Arial" w:hAnsi="Arial" w:eastAsia="Arial" w:ascii="Arial"/>
                <w:b/>
                <w:spacing w:val="61"/>
                <w:w w:val="100"/>
                <w:sz w:val="22"/>
                <w:szCs w:val="22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per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</w:t>
            </w:r>
            <w:r>
              <w:rPr>
                <w:rFonts w:cs="Arial" w:hAnsi="Arial" w:eastAsia="Arial" w:ascii="Arial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        </w:t>
            </w:r>
            <w:r>
              <w:rPr>
                <w:rFonts w:cs="Arial" w:hAnsi="Arial" w:eastAsia="Arial" w:ascii="Arial"/>
                <w:b/>
                <w:spacing w:val="61"/>
                <w:w w:val="100"/>
                <w:sz w:val="22"/>
                <w:szCs w:val="22"/>
                <w:u w:val="thick" w:color="000000"/>
              </w:rPr>
              <w:t> </w:t>
            </w:r>
            <w:r>
              <w:rPr>
                <w:rFonts w:cs="Arial" w:hAnsi="Arial" w:eastAsia="Arial" w:ascii="Arial"/>
                <w:b/>
                <w:spacing w:val="61"/>
                <w:w w:val="100"/>
                <w:sz w:val="22"/>
                <w:szCs w:val="22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per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     </w:t>
            </w:r>
            <w:r>
              <w:rPr>
                <w:rFonts w:cs="Arial" w:hAnsi="Arial" w:eastAsia="Arial" w:ascii="Arial"/>
                <w:b/>
                <w:spacing w:val="19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"/>
              <w:ind w:left="5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4.34.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Arial" w:hAnsi="Arial" w:eastAsia="Arial" w:ascii="Arial"/>
                <w:spacing w:val="3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does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he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us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do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"/>
              <w:ind w:left="76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ow</w:t>
            </w:r>
            <w:r>
              <w:rPr>
                <w:rFonts w:cs="Arial" w:hAnsi="Arial" w:eastAsia="Arial" w:ascii="Arial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  </w:t>
            </w:r>
            <w:r>
              <w:rPr>
                <w:rFonts w:cs="Arial" w:hAnsi="Arial" w:eastAsia="Arial" w:ascii="Arial"/>
                <w:spacing w:val="27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z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dren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ck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"/>
              <w:ind w:left="76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   </w:t>
            </w:r>
            <w:r>
              <w:rPr>
                <w:rFonts w:cs="Arial" w:hAnsi="Arial" w:eastAsia="Arial" w:ascii="Arial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or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day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24"/>
                <w:szCs w:val="24"/>
              </w:rPr>
              <w:jc w:val="left"/>
              <w:spacing w:before="9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52"/>
            </w:pPr>
            <w:r>
              <w:rPr>
                <w:rFonts w:cs="Arial" w:hAnsi="Arial" w:eastAsia="Arial" w:ascii="Arial"/>
                <w:sz w:val="22"/>
                <w:szCs w:val="22"/>
              </w:rPr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thick" w:color="000000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thick" w:color="000000"/>
              </w:rPr>
              <w:t>y</w:t>
            </w:r>
            <w:r>
              <w:rPr>
                <w:rFonts w:cs="Arial" w:hAnsi="Arial" w:eastAsia="Arial" w:ascii="Arial"/>
                <w:spacing w:val="-9"/>
                <w:w w:val="100"/>
                <w:sz w:val="22"/>
                <w:szCs w:val="22"/>
                <w:u w:val="thick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  <w:u w:val="thick" w:color="000000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thick" w:color="000000"/>
              </w:rPr>
              <w:t>he</w:t>
            </w:r>
            <w:r>
              <w:rPr>
                <w:rFonts w:cs="Arial" w:hAnsi="Arial" w:eastAsia="Arial" w:ascii="Arial"/>
                <w:spacing w:val="-9"/>
                <w:w w:val="100"/>
                <w:sz w:val="22"/>
                <w:szCs w:val="22"/>
                <w:u w:val="thick" w:color="000000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  <w:u w:val="thick" w:color="000000"/>
              </w:rPr>
              <w:t>f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thick" w:color="000000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thick" w:color="000000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  <w:t>w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thick" w:color="000000"/>
              </w:rPr>
              <w:t>ng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  <w:u w:val="thick" w:color="00000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  <w:u w:val="thick" w:color="000000"/>
              </w:rPr>
              <w:t>q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thick" w:color="000000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  <w:u w:val="thick" w:color="000000"/>
              </w:rPr>
              <w:t>s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thick" w:color="000000"/>
              </w:rPr>
              <w:t>on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  <w:u w:val="thick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thick" w:color="000000"/>
              </w:rPr>
              <w:t>acc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  <w:u w:val="thick" w:color="000000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thick" w:color="000000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  <w:t>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  <w:u w:val="thick" w:color="000000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thick" w:color="000000"/>
              </w:rPr>
              <w:t>g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  <w:u w:val="thick" w:color="00000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  <w:u w:val="thick" w:color="000000"/>
              </w:rPr>
              <w:t>to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  <w:u w:val="thick" w:color="000000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  <w:u w:val="thick" w:color="000000"/>
              </w:rPr>
              <w:t>w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thick" w:color="000000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thick" w:color="000000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thick" w:color="000000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  <w:u w:val="thick" w:color="000000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thick" w:color="000000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thick" w:color="000000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  <w:u w:val="thick" w:color="000000"/>
              </w:rPr>
              <w:t>ed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  <w:u w:val="thick" w:color="00000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d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  <w:u w:val="thick" w:color="000000"/>
              </w:rPr>
              <w:t>u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  <w:u w:val="thick" w:color="000000"/>
              </w:rPr>
              <w:t>i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ng</w:t>
            </w:r>
            <w:r>
              <w:rPr>
                <w:rFonts w:cs="Arial" w:hAnsi="Arial" w:eastAsia="Arial" w:ascii="Arial"/>
                <w:b/>
                <w:spacing w:val="-12"/>
                <w:w w:val="100"/>
                <w:sz w:val="22"/>
                <w:szCs w:val="22"/>
                <w:u w:val="thick" w:color="000000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  <w:u w:val="thick" w:color="000000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he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2"/>
                <w:szCs w:val="22"/>
                <w:u w:val="thick" w:color="00000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p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  <w:u w:val="thick" w:color="000000"/>
              </w:rPr>
              <w:t>a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  <w:t>s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t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2"/>
                <w:szCs w:val="22"/>
                <w:u w:val="thick" w:color="00000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4</w:t>
            </w:r>
            <w:r>
              <w:rPr>
                <w:rFonts w:cs="Arial" w:hAnsi="Arial" w:eastAsia="Arial" w:ascii="Arial"/>
                <w:b/>
                <w:spacing w:val="-9"/>
                <w:w w:val="100"/>
                <w:sz w:val="22"/>
                <w:szCs w:val="22"/>
                <w:u w:val="thick" w:color="000000"/>
              </w:rPr>
              <w:t> 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2"/>
                <w:szCs w:val="22"/>
                <w:u w:val="thick" w:color="000000"/>
              </w:rPr>
              <w:t>w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  <w:t>k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  <w:u w:val="thick" w:color="000000"/>
              </w:rPr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  <w:u w:val="thick" w:color="000000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20"/>
                <w:szCs w:val="20"/>
              </w:rPr>
              <w:jc w:val="left"/>
              <w:spacing w:before="8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5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4.35.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Arial" w:hAnsi="Arial" w:eastAsia="Arial" w:ascii="Arial"/>
                <w:spacing w:val="3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ou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eat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ou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needed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due</w:t>
            </w:r>
            <w:r>
              <w:rPr>
                <w:rFonts w:cs="Arial" w:hAnsi="Arial" w:eastAsia="Arial" w:ascii="Arial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not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ng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spacing w:before="1"/>
              <w:ind w:left="2180" w:right="231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 </w:t>
            </w:r>
            <w:r>
              <w:rPr>
                <w:rFonts w:cs="Arial" w:hAnsi="Arial" w:eastAsia="Arial" w:ascii="Arial"/>
                <w:spacing w:val="11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</w:t>
            </w:r>
            <w:r>
              <w:rPr>
                <w:rFonts w:cs="Arial" w:hAnsi="Arial" w:eastAsia="Arial" w:ascii="Arial"/>
                <w:spacing w:val="21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&gt;10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31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4.36.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Arial" w:hAnsi="Arial" w:eastAsia="Arial" w:ascii="Arial"/>
                <w:spacing w:val="3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ou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eat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ng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day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due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ng</w:t>
            </w:r>
            <w:r>
              <w:rPr>
                <w:rFonts w:cs="Arial" w:hAnsi="Arial" w:eastAsia="Arial" w:ascii="Arial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spacing w:lineRule="exact" w:line="240"/>
              <w:ind w:left="2180" w:right="231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 </w:t>
            </w:r>
            <w:r>
              <w:rPr>
                <w:rFonts w:cs="Arial" w:hAnsi="Arial" w:eastAsia="Arial" w:ascii="Arial"/>
                <w:spacing w:val="11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</w:t>
            </w:r>
            <w:r>
              <w:rPr>
                <w:rFonts w:cs="Arial" w:hAnsi="Arial" w:eastAsia="Arial" w:ascii="Arial"/>
                <w:spacing w:val="21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&gt;10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4.37.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Arial" w:hAnsi="Arial" w:eastAsia="Arial" w:ascii="Arial"/>
                <w:spacing w:val="3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5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eat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us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ec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use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spacing w:before="1"/>
              <w:ind w:left="2180" w:right="2310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 </w:t>
            </w:r>
            <w:r>
              <w:rPr>
                <w:rFonts w:cs="Arial" w:hAnsi="Arial" w:eastAsia="Arial" w:ascii="Arial"/>
                <w:spacing w:val="11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</w:t>
            </w:r>
            <w:r>
              <w:rPr>
                <w:rFonts w:cs="Arial" w:hAnsi="Arial" w:eastAsia="Arial" w:ascii="Arial"/>
                <w:spacing w:val="21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&gt;10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9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4.38.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Arial" w:hAnsi="Arial" w:eastAsia="Arial" w:ascii="Arial"/>
                <w:spacing w:val="3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ou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se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spacing w:lineRule="exact" w:line="240"/>
              <w:ind w:left="2161" w:right="231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 </w:t>
            </w:r>
            <w:r>
              <w:rPr>
                <w:rFonts w:cs="Arial" w:hAnsi="Arial" w:eastAsia="Arial" w:ascii="Arial"/>
                <w:spacing w:val="23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</w:t>
            </w:r>
            <w:r>
              <w:rPr>
                <w:rFonts w:cs="Arial" w:hAnsi="Arial" w:eastAsia="Arial" w:ascii="Arial"/>
                <w:spacing w:val="21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&gt;10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1"/>
              <w:ind w:left="5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4.39.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Arial" w:hAnsi="Arial" w:eastAsia="Arial" w:ascii="Arial"/>
                <w:spacing w:val="3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Di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ou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ay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&amp;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ng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ng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se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as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not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spacing w:before="1"/>
              <w:ind w:left="2158" w:right="2339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     </w:t>
            </w:r>
            <w:r>
              <w:rPr>
                <w:rFonts w:cs="Arial" w:hAnsi="Arial" w:eastAsia="Arial" w:ascii="Arial"/>
                <w:spacing w:val="60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 </w:t>
            </w:r>
            <w:r>
              <w:rPr>
                <w:rFonts w:cs="Arial" w:hAnsi="Arial" w:eastAsia="Arial" w:ascii="Arial"/>
                <w:spacing w:val="30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10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&gt;10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52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FO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b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Q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–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b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rd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ng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he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st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exact" w:line="180"/>
              <w:ind w:left="52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Use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th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g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u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for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the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f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l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18"/>
                <w:szCs w:val="18"/>
              </w:rPr>
              <w:t>w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ng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q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u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t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n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641" w:hRule="exact"/>
        </w:trPr>
        <w:tc>
          <w:tcPr>
            <w:tcW w:w="95" w:type="dxa"/>
            <w:vMerge w:val="restart"/>
            <w:tcBorders>
              <w:top w:val="single" w:sz="7" w:space="0" w:color="000000"/>
              <w:left w:val="single" w:sz="5" w:space="0" w:color="000000"/>
              <w:right w:val="single" w:sz="6" w:space="0" w:color="000000"/>
            </w:tcBorders>
          </w:tcPr>
          <w:p/>
        </w:tc>
        <w:tc>
          <w:tcPr>
            <w:tcW w:w="788" w:type="dxa"/>
            <w:tcBorders>
              <w:top w:val="single" w:sz="7" w:space="0" w:color="000000"/>
              <w:left w:val="single" w:sz="6" w:space="0" w:color="000000"/>
              <w:bottom w:val="nil" w:sz="6" w:space="0" w:color="auto"/>
              <w:right w:val="single" w:sz="6" w:space="0" w:color="000000"/>
            </w:tcBorders>
          </w:tcPr>
          <w:p>
            <w:pPr>
              <w:rPr>
                <w:sz w:val="19"/>
                <w:szCs w:val="19"/>
              </w:rPr>
              <w:jc w:val="left"/>
              <w:spacing w:before="9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4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Fr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q</w:t>
            </w:r>
            <w:r>
              <w:rPr>
                <w:rFonts w:cs="Arial" w:hAnsi="Arial" w:eastAsia="Arial" w:ascii="Arial"/>
                <w:b/>
                <w:spacing w:val="-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of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9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6"/>
                <w:szCs w:val="16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a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k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single" w:sz="7" w:space="0" w:color="000000"/>
              <w:left w:val="single" w:sz="6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80"/>
              <w:ind w:left="89"/>
            </w:pPr>
            <w:r>
              <w:rPr>
                <w:rFonts w:cs="Arial" w:hAnsi="Arial" w:eastAsia="Arial" w:ascii="Arial"/>
                <w:spacing w:val="-3"/>
                <w:w w:val="100"/>
                <w:sz w:val="16"/>
                <w:szCs w:val="16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-4"/>
                <w:w w:val="100"/>
                <w:sz w:val="16"/>
                <w:szCs w:val="16"/>
              </w:rPr>
              <w:t>v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r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89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0</w:t>
            </w:r>
            <w:r>
              <w:rPr>
                <w:rFonts w:cs="Arial" w:hAnsi="Arial" w:eastAsia="Arial" w:ascii="Arial"/>
                <w:spacing w:val="-1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-2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spacing w:val="3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5"/>
              <w:ind w:left="89"/>
            </w:pPr>
            <w:r>
              <w:rPr>
                <w:rFonts w:cs="Arial" w:hAnsi="Arial" w:eastAsia="Arial" w:ascii="Arial"/>
                <w:b/>
                <w:spacing w:val="1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n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a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6"/>
                <w:szCs w:val="16"/>
              </w:rPr>
              <w:t>o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6"/>
                <w:szCs w:val="16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066" w:type="dxa"/>
            <w:tcBorders>
              <w:top w:val="single" w:sz="7" w:space="0" w:color="000000"/>
              <w:left w:val="single" w:sz="7" w:space="0" w:color="000000"/>
              <w:bottom w:val="nil" w:sz="6" w:space="0" w:color="auto"/>
              <w:right w:val="single" w:sz="6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4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88"/>
            </w:pP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88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per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6"/>
                <w:szCs w:val="16"/>
              </w:rPr>
              <w:t>o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6"/>
                <w:szCs w:val="16"/>
              </w:rPr>
              <w:t>n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40" w:type="dxa"/>
            <w:tcBorders>
              <w:top w:val="single" w:sz="7" w:space="0" w:color="000000"/>
              <w:left w:val="single" w:sz="6" w:space="0" w:color="000000"/>
              <w:bottom w:val="nil" w:sz="6" w:space="0" w:color="auto"/>
              <w:right w:val="single" w:sz="6" w:space="0" w:color="000000"/>
            </w:tcBorders>
          </w:tcPr>
          <w:p/>
        </w:tc>
        <w:tc>
          <w:tcPr>
            <w:tcW w:w="859" w:type="dxa"/>
            <w:tcBorders>
              <w:top w:val="single" w:sz="7" w:space="0" w:color="000000"/>
              <w:left w:val="single" w:sz="6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4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7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-7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7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per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w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083" w:type="dxa"/>
            <w:tcBorders>
              <w:top w:val="single" w:sz="7" w:space="0" w:color="000000"/>
              <w:left w:val="single" w:sz="7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4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85"/>
            </w:pP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4</w:t>
            </w:r>
            <w:r>
              <w:rPr>
                <w:rFonts w:cs="Arial" w:hAnsi="Arial" w:eastAsia="Arial" w:ascii="Arial"/>
                <w:spacing w:val="-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8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per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w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025" w:type="dxa"/>
            <w:tcBorders>
              <w:top w:val="single" w:sz="7" w:space="0" w:color="000000"/>
              <w:left w:val="single" w:sz="7" w:space="0" w:color="000000"/>
              <w:bottom w:val="nil" w:sz="6" w:space="0" w:color="auto"/>
              <w:right w:val="single" w:sz="6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4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83"/>
            </w:pP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5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6</w:t>
            </w:r>
            <w:r>
              <w:rPr>
                <w:rFonts w:cs="Arial" w:hAnsi="Arial" w:eastAsia="Arial" w:ascii="Arial"/>
                <w:spacing w:val="-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8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per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w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k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8" w:type="dxa"/>
            <w:tcBorders>
              <w:top w:val="single" w:sz="7" w:space="0" w:color="000000"/>
              <w:left w:val="single" w:sz="6" w:space="0" w:color="000000"/>
              <w:bottom w:val="nil" w:sz="6" w:space="0" w:color="auto"/>
              <w:right w:val="single" w:sz="6" w:space="0" w:color="000000"/>
            </w:tcBorders>
          </w:tcPr>
          <w:p/>
        </w:tc>
        <w:tc>
          <w:tcPr>
            <w:tcW w:w="826" w:type="dxa"/>
            <w:tcBorders>
              <w:top w:val="single" w:sz="7" w:space="0" w:color="000000"/>
              <w:left w:val="single" w:sz="6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4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65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-7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spacing w:val="-2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11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per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d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979" w:type="dxa"/>
            <w:tcBorders>
              <w:top w:val="single" w:sz="7" w:space="0" w:color="000000"/>
              <w:left w:val="single" w:sz="7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4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78"/>
            </w:pP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3</w:t>
            </w:r>
            <w:r>
              <w:rPr>
                <w:rFonts w:cs="Arial" w:hAnsi="Arial" w:eastAsia="Arial" w:ascii="Arial"/>
                <w:spacing w:val="-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78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per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d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sz="7" w:space="0" w:color="000000"/>
              <w:left w:val="single" w:sz="7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4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76"/>
            </w:pP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5</w:t>
            </w:r>
            <w:r>
              <w:rPr>
                <w:rFonts w:cs="Arial" w:hAnsi="Arial" w:eastAsia="Arial" w:ascii="Arial"/>
                <w:spacing w:val="-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76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per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d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848" w:type="dxa"/>
            <w:tcBorders>
              <w:top w:val="single" w:sz="7" w:space="0" w:color="000000"/>
              <w:left w:val="single" w:sz="7" w:space="0" w:color="000000"/>
              <w:bottom w:val="nil" w:sz="6" w:space="0" w:color="auto"/>
              <w:right w:val="single" w:sz="7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before="4"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ind w:left="78"/>
            </w:pP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+</w:t>
            </w:r>
            <w:r>
              <w:rPr>
                <w:rFonts w:cs="Arial" w:hAnsi="Arial" w:eastAsia="Arial" w:ascii="Arial"/>
                <w:spacing w:val="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-5"/>
                <w:w w:val="100"/>
                <w:sz w:val="16"/>
                <w:szCs w:val="16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m</w:t>
            </w:r>
            <w:r>
              <w:rPr>
                <w:rFonts w:cs="Arial" w:hAnsi="Arial" w:eastAsia="Arial" w:ascii="Arial"/>
                <w:spacing w:val="-5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</w:t>
            </w:r>
          </w:p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78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per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d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16"/>
                <w:szCs w:val="16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</w:tr>
      <w:tr>
        <w:trPr>
          <w:trHeight w:val="203" w:hRule="exact"/>
        </w:trPr>
        <w:tc>
          <w:tcPr>
            <w:tcW w:w="95" w:type="dxa"/>
            <w:vMerge w:val=""/>
            <w:tcBorders>
              <w:left w:val="single" w:sz="5" w:space="0" w:color="000000"/>
              <w:bottom w:val="single" w:sz="20" w:space="0" w:color="E6E6E6"/>
              <w:right w:val="single" w:sz="6" w:space="0" w:color="000000"/>
            </w:tcBorders>
          </w:tcPr>
          <w:p/>
        </w:tc>
        <w:tc>
          <w:tcPr>
            <w:tcW w:w="788" w:type="dxa"/>
            <w:tcBorders>
              <w:top w:val="nil" w:sz="6" w:space="0" w:color="auto"/>
              <w:left w:val="single" w:sz="6" w:space="0" w:color="000000"/>
              <w:bottom w:val="single" w:sz="13" w:space="0" w:color="E6E6E6"/>
              <w:right w:val="single" w:sz="6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49"/>
            </w:pPr>
            <w:r>
              <w:rPr>
                <w:rFonts w:cs="Arial" w:hAnsi="Arial" w:eastAsia="Arial" w:ascii="Arial"/>
                <w:b/>
                <w:spacing w:val="-6"/>
                <w:w w:val="100"/>
                <w:sz w:val="16"/>
                <w:szCs w:val="16"/>
              </w:rPr>
              <w:t>C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16"/>
                <w:szCs w:val="16"/>
              </w:rPr>
              <w:t>O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16"/>
                <w:szCs w:val="16"/>
              </w:rPr>
              <w:t>D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080" w:type="dxa"/>
            <w:tcBorders>
              <w:top w:val="nil" w:sz="6" w:space="0" w:color="auto"/>
              <w:left w:val="single" w:sz="6" w:space="0" w:color="000000"/>
              <w:bottom w:val="single" w:sz="13" w:space="0" w:color="E6E6E6"/>
              <w:right w:val="single" w:sz="7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8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066" w:type="dxa"/>
            <w:tcBorders>
              <w:top w:val="nil" w:sz="6" w:space="0" w:color="auto"/>
              <w:left w:val="single" w:sz="7" w:space="0" w:color="000000"/>
              <w:bottom w:val="single" w:sz="13" w:space="0" w:color="E6E6E6"/>
              <w:right w:val="single" w:sz="6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88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40" w:type="dxa"/>
            <w:tcBorders>
              <w:top w:val="nil" w:sz="6" w:space="0" w:color="auto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E6E6E6"/>
          </w:tcPr>
          <w:p/>
        </w:tc>
        <w:tc>
          <w:tcPr>
            <w:tcW w:w="859" w:type="dxa"/>
            <w:tcBorders>
              <w:top w:val="nil" w:sz="6" w:space="0" w:color="auto"/>
              <w:left w:val="single" w:sz="6" w:space="0" w:color="000000"/>
              <w:bottom w:val="single" w:sz="13" w:space="0" w:color="E6E6E6"/>
              <w:right w:val="single" w:sz="7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7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083" w:type="dxa"/>
            <w:tcBorders>
              <w:top w:val="nil" w:sz="6" w:space="0" w:color="auto"/>
              <w:left w:val="single" w:sz="7" w:space="0" w:color="000000"/>
              <w:bottom w:val="single" w:sz="13" w:space="0" w:color="E6E6E6"/>
              <w:right w:val="single" w:sz="7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8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1025" w:type="dxa"/>
            <w:tcBorders>
              <w:top w:val="nil" w:sz="6" w:space="0" w:color="auto"/>
              <w:left w:val="single" w:sz="7" w:space="0" w:color="000000"/>
              <w:bottom w:val="single" w:sz="13" w:space="0" w:color="E6E6E6"/>
              <w:right w:val="single" w:sz="6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8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5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238" w:type="dxa"/>
            <w:tcBorders>
              <w:top w:val="nil" w:sz="6" w:space="0" w:color="auto"/>
              <w:left w:val="single" w:sz="6" w:space="0" w:color="000000"/>
              <w:bottom w:val="single" w:sz="7" w:space="0" w:color="000000"/>
              <w:right w:val="single" w:sz="6" w:space="0" w:color="000000"/>
            </w:tcBorders>
            <w:shd w:val="clear" w:color="auto" w:fill="E6E6E6"/>
          </w:tcPr>
          <w:p/>
        </w:tc>
        <w:tc>
          <w:tcPr>
            <w:tcW w:w="826" w:type="dxa"/>
            <w:tcBorders>
              <w:top w:val="nil" w:sz="6" w:space="0" w:color="auto"/>
              <w:left w:val="single" w:sz="6" w:space="0" w:color="000000"/>
              <w:bottom w:val="single" w:sz="13" w:space="0" w:color="E6E6E6"/>
              <w:right w:val="single" w:sz="7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6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6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979" w:type="dxa"/>
            <w:tcBorders>
              <w:top w:val="nil" w:sz="6" w:space="0" w:color="auto"/>
              <w:left w:val="single" w:sz="7" w:space="0" w:color="000000"/>
              <w:bottom w:val="single" w:sz="13" w:space="0" w:color="E6E6E6"/>
              <w:right w:val="single" w:sz="7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78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7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nil" w:sz="6" w:space="0" w:color="auto"/>
              <w:left w:val="single" w:sz="7" w:space="0" w:color="000000"/>
              <w:bottom w:val="single" w:sz="13" w:space="0" w:color="E6E6E6"/>
              <w:right w:val="single" w:sz="7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76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8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  <w:tc>
          <w:tcPr>
            <w:tcW w:w="848" w:type="dxa"/>
            <w:tcBorders>
              <w:top w:val="nil" w:sz="6" w:space="0" w:color="auto"/>
              <w:left w:val="single" w:sz="7" w:space="0" w:color="000000"/>
              <w:bottom w:val="single" w:sz="13" w:space="0" w:color="E6E6E6"/>
              <w:right w:val="single" w:sz="7" w:space="0" w:color="000000"/>
            </w:tcBorders>
            <w:shd w:val="clear" w:color="auto" w:fill="E6E6E6"/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lineRule="exact" w:line="160"/>
              <w:ind w:left="78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6"/>
                <w:szCs w:val="16"/>
              </w:rPr>
              <w:t>9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</w:r>
          </w:p>
        </w:tc>
      </w:tr>
    </w:tbl>
    <w:p>
      <w:pPr>
        <w:sectPr>
          <w:type w:val="continuous"/>
          <w:pgSz w:w="11920" w:h="16860"/>
          <w:pgMar w:top="1460" w:bottom="280" w:left="1200" w:right="400"/>
        </w:sectPr>
      </w:pPr>
    </w:p>
    <w:p>
      <w:pPr>
        <w:rPr>
          <w:sz w:val="17"/>
          <w:szCs w:val="17"/>
        </w:rPr>
        <w:jc w:val="left"/>
        <w:spacing w:before="2" w:lineRule="exact" w:line="160"/>
      </w:pPr>
      <w:r>
        <w:pict>
          <v:group style="position:absolute;margin-left:64.7022pt;margin-top:260.75pt;width:508.636pt;height:344.968pt;mso-position-horizontal-relative:page;mso-position-vertical-relative:page;z-index:-1306" coordorigin="1294,5215" coordsize="10173,6899">
            <v:shape style="position:absolute;left:1306;top:5226;width:0;height:2803" coordorigin="1306,5226" coordsize="0,2803" path="m1306,5226l1306,8029e" filled="f" stroked="t" strokeweight="0.581pt" strokecolor="#000000">
              <v:path arrowok="t"/>
            </v:shape>
            <v:shape style="position:absolute;left:1301;top:8029;width:10159;height:4079" coordorigin="1301,8029" coordsize="10159,4079" path="m11460,8029l11450,8029,11450,12098,1311,12098,1311,8029,1301,8029,1301,12107,11460,12107,11460,8029xe" filled="t" fillcolor="#000000" stroked="f">
              <v:path arrowok="t"/>
              <v:fill/>
            </v:shape>
            <v:shape style="position:absolute;left:11455;top:5226;width:0;height:2803" coordorigin="11455,5226" coordsize="0,2803" path="m11455,5226l11455,8029e" filled="f" stroked="t" strokeweight="0.58pt" strokecolor="#000000">
              <v:path arrowok="t"/>
            </v:shape>
            <v:shape style="position:absolute;left:1301;top:5221;width:10159;height:0" coordorigin="1301,5221" coordsize="10159,0" path="m1301,5221l11460,5221e" filled="f" stroked="t" strokeweight="0.58pt" strokecolor="#000000">
              <v:path arrowok="t"/>
            </v:shape>
            <w10:wrap type="none"/>
          </v:group>
        </w:pict>
      </w:r>
      <w:r>
        <w:pict>
          <v:group style="position:absolute;margin-left:76.7pt;margin-top:58.44pt;width:487.42pt;height:0pt;mso-position-horizontal-relative:page;mso-position-vertical-relative:page;z-index:-1308" coordorigin="1534,1169" coordsize="9748,0">
            <v:shape style="position:absolute;left:1534;top:1169;width:9748;height:0" coordorigin="1534,1169" coordsize="9748,0" path="m1534,1169l11282,1169e" filled="f" stroked="t" strokeweight="0.57998pt" strokecolor="#000000">
              <v:path arrowok="t"/>
            </v:shape>
            <w10:wrap type="none"/>
          </v:group>
        </w:pict>
      </w:r>
      <w:r>
        <w:pict>
          <v:group style="position:absolute;margin-left:77.56pt;margin-top:61.56pt;width:488pt;height:12.77pt;mso-position-horizontal-relative:page;mso-position-vertical-relative:page;z-index:-1309" coordorigin="1551,1231" coordsize="9760,255">
            <v:shape type="#_x0000_t75" style="position:absolute;left:2021;top:1231;width:4694;height:240">
              <v:imagedata o:title="" r:id="rId17"/>
            </v:shape>
            <v:shape style="position:absolute;left:1557;top:1481;width:9748;height:0" coordorigin="1557,1481" coordsize="9748,0" path="m1557,1481l11305,1481e" filled="f" stroked="t" strokeweight="0.57998pt" strokecolor="#000000">
              <v:path arrowok="t"/>
            </v:shape>
            <w10:wrap type="none"/>
          </v:group>
        </w:pict>
      </w: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37"/>
        <w:ind w:left="121"/>
      </w:pPr>
      <w:r>
        <w:pict>
          <v:group style="position:absolute;margin-left:569.55pt;margin-top:88.91pt;width:0.58pt;height:109.78pt;mso-position-horizontal-relative:page;mso-position-vertical-relative:page;z-index:-1302" coordorigin="11391,1778" coordsize="12,2196">
            <v:shape style="position:absolute;left:11397;top:2703;width:0;height:1265" coordorigin="11397,2703" coordsize="0,1265" path="m11397,2703l11397,3968e" filled="f" stroked="t" strokeweight="0.58pt" strokecolor="#000000">
              <v:path arrowok="t"/>
            </v:shape>
            <v:shape style="position:absolute;left:11397;top:2199;width:0;height:504" coordorigin="11397,2199" coordsize="0,504" path="m11397,2199l11397,2703e" filled="f" stroked="t" strokeweight="0.58pt" strokecolor="#000000">
              <v:path arrowok="t"/>
            </v:shape>
            <v:shape style="position:absolute;left:11397;top:1784;width:0;height:415" coordorigin="11397,1784" coordsize="0,415" path="m11397,1784l11397,2199e" filled="f" stroked="t" strokeweight="0.58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If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th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re</w:t>
      </w:r>
      <w:r>
        <w:rPr>
          <w:rFonts w:cs="Arial" w:hAnsi="Arial" w:eastAsia="Arial" w:ascii="Arial"/>
          <w:b/>
          <w:spacing w:val="-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re</w:t>
      </w:r>
      <w:r>
        <w:rPr>
          <w:rFonts w:cs="Arial" w:hAnsi="Arial" w:eastAsia="Arial" w:ascii="Arial"/>
          <w:b/>
          <w:spacing w:val="-4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o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b/>
          <w:spacing w:val="-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fo</w:t>
      </w:r>
      <w:r>
        <w:rPr>
          <w:rFonts w:cs="Arial" w:hAnsi="Arial" w:eastAsia="Arial" w:ascii="Arial"/>
          <w:b/>
          <w:spacing w:val="-1"/>
          <w:w w:val="100"/>
          <w:sz w:val="18"/>
          <w:szCs w:val="18"/>
        </w:rPr>
        <w:t>o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ds</w:t>
      </w:r>
      <w:r>
        <w:rPr>
          <w:rFonts w:cs="Arial" w:hAnsi="Arial" w:eastAsia="Arial" w:ascii="Arial"/>
          <w:b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-9"/>
          <w:w w:val="100"/>
          <w:sz w:val="18"/>
          <w:szCs w:val="18"/>
        </w:rPr>
        <w:t>y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ou</w:t>
      </w:r>
      <w:r>
        <w:rPr>
          <w:rFonts w:cs="Arial" w:hAnsi="Arial" w:eastAsia="Arial" w:ascii="Arial"/>
          <w:b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did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not</w:t>
      </w:r>
      <w:r>
        <w:rPr>
          <w:rFonts w:cs="Arial" w:hAnsi="Arial" w:eastAsia="Arial" w:ascii="Arial"/>
          <w:b/>
          <w:spacing w:val="-4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ea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t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in</w:t>
      </w:r>
      <w:r>
        <w:rPr>
          <w:rFonts w:cs="Arial" w:hAnsi="Arial" w:eastAsia="Arial" w:ascii="Arial"/>
          <w:b/>
          <w:spacing w:val="-4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the</w:t>
      </w:r>
      <w:r>
        <w:rPr>
          <w:rFonts w:cs="Arial" w:hAnsi="Arial" w:eastAsia="Arial" w:ascii="Arial"/>
          <w:b/>
          <w:spacing w:val="-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l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t</w:t>
      </w:r>
      <w:r>
        <w:rPr>
          <w:rFonts w:cs="Arial" w:hAnsi="Arial" w:eastAsia="Arial" w:ascii="Arial"/>
          <w:b/>
          <w:spacing w:val="-4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one</w:t>
      </w:r>
      <w:r>
        <w:rPr>
          <w:rFonts w:cs="Arial" w:hAnsi="Arial" w:eastAsia="Arial" w:ascii="Arial"/>
          <w:b/>
          <w:spacing w:val="-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m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th,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th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b/>
          <w:spacing w:val="-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s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l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t</w:t>
      </w:r>
      <w:r>
        <w:rPr>
          <w:rFonts w:cs="Arial" w:hAnsi="Arial" w:eastAsia="Arial" w:ascii="Arial"/>
          <w:b/>
          <w:spacing w:val="-4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-2"/>
          <w:w w:val="100"/>
          <w:sz w:val="18"/>
          <w:szCs w:val="18"/>
        </w:rPr>
        <w:t>c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b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b/>
          <w:spacing w:val="-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9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21"/>
      </w:pPr>
      <w:r>
        <w:pict>
          <v:group style="position:absolute;margin-left:532.597pt;margin-top:98.8071pt;width:23.7912pt;height:0pt;mso-position-horizontal-relative:page;mso-position-vertical-relative:paragraph;z-index:-1300" coordorigin="10652,1976" coordsize="476,0">
            <v:shape style="position:absolute;left:10652;top:1976;width:476;height:0" coordorigin="10652,1976" coordsize="476,0" path="m10652,1976l11128,1976e" filled="f" stroked="t" strokeweight="0.69552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4.40.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ss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880" w:val="left"/>
        </w:tabs>
        <w:jc w:val="left"/>
        <w:spacing w:lineRule="exact" w:line="240"/>
        <w:ind w:left="121"/>
      </w:pPr>
      <w:r>
        <w:rPr>
          <w:rFonts w:cs="Arial" w:hAnsi="Arial" w:eastAsia="Arial" w:ascii="Arial"/>
          <w:sz w:val="22"/>
          <w:szCs w:val="22"/>
        </w:rPr>
        <w:t>4.41.</w:t>
      </w:r>
      <w:r>
        <w:rPr>
          <w:rFonts w:cs="Arial" w:hAnsi="Arial" w:eastAsia="Arial" w:ascii="Arial"/>
          <w:sz w:val="22"/>
          <w:szCs w:val="22"/>
        </w:rPr>
        <w:t>   </w:t>
      </w:r>
      <w:r>
        <w:rPr>
          <w:rFonts w:cs="Arial" w:hAnsi="Arial" w:eastAsia="Arial" w:ascii="Arial"/>
          <w:spacing w:val="-24"/>
          <w:sz w:val="22"/>
          <w:szCs w:val="22"/>
        </w:rPr>
        <w:t> </w:t>
      </w:r>
      <w:r>
        <w:rPr>
          <w:rFonts w:cs="Arial" w:hAnsi="Arial" w:eastAsia="Arial" w:ascii="Arial"/>
          <w:spacing w:val="2"/>
          <w:sz w:val="22"/>
          <w:szCs w:val="22"/>
        </w:rPr>
        <w:t>T</w:t>
      </w:r>
      <w:r>
        <w:rPr>
          <w:rFonts w:cs="Arial" w:hAnsi="Arial" w:eastAsia="Arial" w:ascii="Arial"/>
          <w:spacing w:val="0"/>
          <w:sz w:val="22"/>
          <w:szCs w:val="22"/>
        </w:rPr>
        <w:t>he</w:t>
      </w:r>
      <w:r>
        <w:rPr>
          <w:rFonts w:cs="Arial" w:hAnsi="Arial" w:eastAsia="Arial" w:ascii="Arial"/>
          <w:spacing w:val="-9"/>
          <w:sz w:val="22"/>
          <w:szCs w:val="22"/>
        </w:rPr>
        <w:t> </w:t>
      </w:r>
      <w:r>
        <w:rPr>
          <w:rFonts w:cs="Arial" w:hAnsi="Arial" w:eastAsia="Arial" w:ascii="Arial"/>
          <w:spacing w:val="1"/>
          <w:sz w:val="22"/>
          <w:szCs w:val="22"/>
        </w:rPr>
        <w:t>m</w:t>
      </w:r>
      <w:r>
        <w:rPr>
          <w:rFonts w:cs="Arial" w:hAnsi="Arial" w:eastAsia="Arial" w:ascii="Arial"/>
          <w:spacing w:val="0"/>
          <w:sz w:val="22"/>
          <w:szCs w:val="22"/>
        </w:rPr>
        <w:t>oth</w:t>
      </w:r>
      <w:r>
        <w:rPr>
          <w:rFonts w:cs="Arial" w:hAnsi="Arial" w:eastAsia="Arial" w:ascii="Arial"/>
          <w:spacing w:val="-2"/>
          <w:sz w:val="22"/>
          <w:szCs w:val="22"/>
        </w:rPr>
        <w:t>e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1"/>
          <w:sz w:val="22"/>
          <w:szCs w:val="22"/>
        </w:rPr>
        <w:t>´</w:t>
      </w:r>
      <w:r>
        <w:rPr>
          <w:rFonts w:cs="Arial" w:hAnsi="Arial" w:eastAsia="Arial" w:ascii="Arial"/>
          <w:spacing w:val="0"/>
          <w:sz w:val="22"/>
          <w:szCs w:val="22"/>
        </w:rPr>
        <w:t>s</w:t>
      </w:r>
      <w:r>
        <w:rPr>
          <w:rFonts w:cs="Arial" w:hAnsi="Arial" w:eastAsia="Arial" w:ascii="Arial"/>
          <w:spacing w:val="-3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n</w:t>
      </w:r>
      <w:r>
        <w:rPr>
          <w:rFonts w:cs="Arial" w:hAnsi="Arial" w:eastAsia="Arial" w:ascii="Arial"/>
          <w:spacing w:val="-3"/>
          <w:sz w:val="22"/>
          <w:szCs w:val="22"/>
        </w:rPr>
        <w:t>u</w:t>
      </w:r>
      <w:r>
        <w:rPr>
          <w:rFonts w:cs="Arial" w:hAnsi="Arial" w:eastAsia="Arial" w:ascii="Arial"/>
          <w:spacing w:val="1"/>
          <w:sz w:val="22"/>
          <w:szCs w:val="22"/>
        </w:rPr>
        <w:t>m</w:t>
      </w:r>
      <w:r>
        <w:rPr>
          <w:rFonts w:cs="Arial" w:hAnsi="Arial" w:eastAsia="Arial" w:ascii="Arial"/>
          <w:spacing w:val="0"/>
          <w:sz w:val="22"/>
          <w:szCs w:val="22"/>
        </w:rPr>
        <w:t>b</w:t>
      </w:r>
      <w:r>
        <w:rPr>
          <w:rFonts w:cs="Arial" w:hAnsi="Arial" w:eastAsia="Arial" w:ascii="Arial"/>
          <w:spacing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sz w:val="22"/>
          <w:szCs w:val="22"/>
        </w:rPr>
        <w:t>r</w:t>
      </w:r>
      <w:r>
        <w:rPr>
          <w:rFonts w:cs="Arial" w:hAnsi="Arial" w:eastAsia="Arial" w:ascii="Arial"/>
          <w:spacing w:val="-2"/>
          <w:sz w:val="22"/>
          <w:szCs w:val="22"/>
        </w:rPr>
        <w:t> </w:t>
      </w:r>
      <w:r>
        <w:rPr>
          <w:rFonts w:cs="Arial" w:hAnsi="Arial" w:eastAsia="Arial" w:ascii="Arial"/>
          <w:spacing w:val="-3"/>
          <w:sz w:val="22"/>
          <w:szCs w:val="22"/>
        </w:rPr>
        <w:t>o</w:t>
      </w:r>
      <w:r>
        <w:rPr>
          <w:rFonts w:cs="Arial" w:hAnsi="Arial" w:eastAsia="Arial" w:ascii="Arial"/>
          <w:spacing w:val="0"/>
          <w:sz w:val="22"/>
          <w:szCs w:val="22"/>
        </w:rPr>
        <w:t>f</w:t>
      </w:r>
      <w:r>
        <w:rPr>
          <w:rFonts w:cs="Arial" w:hAnsi="Arial" w:eastAsia="Arial" w:ascii="Arial"/>
          <w:spacing w:val="-5"/>
          <w:sz w:val="22"/>
          <w:szCs w:val="22"/>
        </w:rPr>
        <w:t> </w:t>
      </w:r>
      <w:r>
        <w:rPr>
          <w:rFonts w:cs="Arial" w:hAnsi="Arial" w:eastAsia="Arial" w:ascii="Arial"/>
          <w:spacing w:val="1"/>
          <w:sz w:val="22"/>
          <w:szCs w:val="22"/>
        </w:rPr>
        <w:t>m</w:t>
      </w:r>
      <w:r>
        <w:rPr>
          <w:rFonts w:cs="Arial" w:hAnsi="Arial" w:eastAsia="Arial" w:ascii="Arial"/>
          <w:spacing w:val="0"/>
          <w:sz w:val="22"/>
          <w:szCs w:val="22"/>
        </w:rPr>
        <w:t>e</w:t>
      </w:r>
      <w:r>
        <w:rPr>
          <w:rFonts w:cs="Arial" w:hAnsi="Arial" w:eastAsia="Arial" w:ascii="Arial"/>
          <w:spacing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sz w:val="22"/>
          <w:szCs w:val="22"/>
        </w:rPr>
        <w:t>s</w:t>
      </w:r>
      <w:r>
        <w:rPr>
          <w:rFonts w:cs="Arial" w:hAnsi="Arial" w:eastAsia="Arial" w:ascii="Arial"/>
          <w:spacing w:val="1"/>
          <w:sz w:val="22"/>
          <w:szCs w:val="22"/>
        </w:rPr>
        <w:t>/</w:t>
      </w:r>
      <w:r>
        <w:rPr>
          <w:rFonts w:cs="Arial" w:hAnsi="Arial" w:eastAsia="Arial" w:ascii="Arial"/>
          <w:spacing w:val="0"/>
          <w:sz w:val="22"/>
          <w:szCs w:val="22"/>
        </w:rPr>
        <w:t>s</w:t>
      </w:r>
      <w:r>
        <w:rPr>
          <w:rFonts w:cs="Arial" w:hAnsi="Arial" w:eastAsia="Arial" w:ascii="Arial"/>
          <w:spacing w:val="-3"/>
          <w:sz w:val="22"/>
          <w:szCs w:val="22"/>
        </w:rPr>
        <w:t>e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-2"/>
          <w:sz w:val="22"/>
          <w:szCs w:val="22"/>
        </w:rPr>
        <w:t>v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n</w:t>
      </w:r>
      <w:r>
        <w:rPr>
          <w:rFonts w:cs="Arial" w:hAnsi="Arial" w:eastAsia="Arial" w:ascii="Arial"/>
          <w:spacing w:val="2"/>
          <w:sz w:val="22"/>
          <w:szCs w:val="22"/>
        </w:rPr>
        <w:t>g</w:t>
      </w:r>
      <w:r>
        <w:rPr>
          <w:rFonts w:cs="Arial" w:hAnsi="Arial" w:eastAsia="Arial" w:ascii="Arial"/>
          <w:spacing w:val="0"/>
          <w:sz w:val="22"/>
          <w:szCs w:val="22"/>
        </w:rPr>
        <w:t>s</w:t>
      </w:r>
      <w:r>
        <w:rPr>
          <w:rFonts w:cs="Arial" w:hAnsi="Arial" w:eastAsia="Arial" w:ascii="Arial"/>
          <w:spacing w:val="-5"/>
          <w:sz w:val="22"/>
          <w:szCs w:val="22"/>
        </w:rPr>
        <w:t> </w:t>
      </w:r>
      <w:r>
        <w:rPr>
          <w:rFonts w:cs="Arial" w:hAnsi="Arial" w:eastAsia="Arial" w:ascii="Arial"/>
          <w:spacing w:val="1"/>
          <w:sz w:val="22"/>
          <w:szCs w:val="22"/>
        </w:rPr>
        <w:t>(</w:t>
      </w:r>
      <w:r>
        <w:rPr>
          <w:rFonts w:cs="Arial" w:hAnsi="Arial" w:eastAsia="Arial" w:ascii="Arial"/>
          <w:spacing w:val="-3"/>
          <w:sz w:val="22"/>
          <w:szCs w:val="22"/>
        </w:rPr>
        <w:t>p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0"/>
          <w:sz w:val="22"/>
          <w:szCs w:val="22"/>
        </w:rPr>
        <w:t>o</w:t>
      </w:r>
      <w:r>
        <w:rPr>
          <w:rFonts w:cs="Arial" w:hAnsi="Arial" w:eastAsia="Arial" w:ascii="Arial"/>
          <w:spacing w:val="-1"/>
          <w:sz w:val="22"/>
          <w:szCs w:val="22"/>
        </w:rPr>
        <w:t>p</w:t>
      </w:r>
      <w:r>
        <w:rPr>
          <w:rFonts w:cs="Arial" w:hAnsi="Arial" w:eastAsia="Arial" w:ascii="Arial"/>
          <w:spacing w:val="0"/>
          <w:sz w:val="22"/>
          <w:szCs w:val="22"/>
        </w:rPr>
        <w:t>er</w:t>
      </w:r>
      <w:r>
        <w:rPr>
          <w:rFonts w:cs="Arial" w:hAnsi="Arial" w:eastAsia="Arial" w:ascii="Arial"/>
          <w:spacing w:val="-7"/>
          <w:sz w:val="22"/>
          <w:szCs w:val="22"/>
        </w:rPr>
        <w:t> </w:t>
      </w:r>
      <w:r>
        <w:rPr>
          <w:rFonts w:cs="Arial" w:hAnsi="Arial" w:eastAsia="Arial" w:ascii="Arial"/>
          <w:spacing w:val="1"/>
          <w:sz w:val="22"/>
          <w:szCs w:val="22"/>
        </w:rPr>
        <w:t>m</w:t>
      </w:r>
      <w:r>
        <w:rPr>
          <w:rFonts w:cs="Arial" w:hAnsi="Arial" w:eastAsia="Arial" w:ascii="Arial"/>
          <w:spacing w:val="0"/>
          <w:sz w:val="22"/>
          <w:szCs w:val="22"/>
        </w:rPr>
        <w:t>e</w:t>
      </w:r>
      <w:r>
        <w:rPr>
          <w:rFonts w:cs="Arial" w:hAnsi="Arial" w:eastAsia="Arial" w:ascii="Arial"/>
          <w:spacing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sz w:val="22"/>
          <w:szCs w:val="22"/>
        </w:rPr>
        <w:t>,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n</w:t>
      </w:r>
      <w:r>
        <w:rPr>
          <w:rFonts w:cs="Arial" w:hAnsi="Arial" w:eastAsia="Arial" w:ascii="Arial"/>
          <w:spacing w:val="-3"/>
          <w:sz w:val="22"/>
          <w:szCs w:val="22"/>
        </w:rPr>
        <w:t>o</w:t>
      </w:r>
      <w:r>
        <w:rPr>
          <w:rFonts w:cs="Arial" w:hAnsi="Arial" w:eastAsia="Arial" w:ascii="Arial"/>
          <w:spacing w:val="0"/>
          <w:sz w:val="22"/>
          <w:szCs w:val="22"/>
        </w:rPr>
        <w:t>t</w:t>
      </w:r>
      <w:r>
        <w:rPr>
          <w:rFonts w:cs="Arial" w:hAnsi="Arial" w:eastAsia="Arial" w:ascii="Arial"/>
          <w:spacing w:val="-5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sn</w:t>
      </w:r>
      <w:r>
        <w:rPr>
          <w:rFonts w:cs="Arial" w:hAnsi="Arial" w:eastAsia="Arial" w:ascii="Arial"/>
          <w:spacing w:val="-1"/>
          <w:sz w:val="22"/>
          <w:szCs w:val="22"/>
        </w:rPr>
        <w:t>a</w:t>
      </w:r>
      <w:r>
        <w:rPr>
          <w:rFonts w:cs="Arial" w:hAnsi="Arial" w:eastAsia="Arial" w:ascii="Arial"/>
          <w:spacing w:val="-2"/>
          <w:sz w:val="22"/>
          <w:szCs w:val="22"/>
        </w:rPr>
        <w:t>c</w:t>
      </w:r>
      <w:r>
        <w:rPr>
          <w:rFonts w:cs="Arial" w:hAnsi="Arial" w:eastAsia="Arial" w:ascii="Arial"/>
          <w:spacing w:val="2"/>
          <w:sz w:val="22"/>
          <w:szCs w:val="22"/>
        </w:rPr>
        <w:t>k</w:t>
      </w:r>
      <w:r>
        <w:rPr>
          <w:rFonts w:cs="Arial" w:hAnsi="Arial" w:eastAsia="Arial" w:ascii="Arial"/>
          <w:spacing w:val="-2"/>
          <w:sz w:val="22"/>
          <w:szCs w:val="22"/>
        </w:rPr>
        <w:t>s</w:t>
      </w:r>
      <w:r>
        <w:rPr>
          <w:rFonts w:cs="Arial" w:hAnsi="Arial" w:eastAsia="Arial" w:ascii="Arial"/>
          <w:spacing w:val="0"/>
          <w:sz w:val="22"/>
          <w:szCs w:val="22"/>
        </w:rPr>
        <w:t>)</w:t>
      </w:r>
      <w:r>
        <w:rPr>
          <w:rFonts w:cs="Arial" w:hAnsi="Arial" w:eastAsia="Arial" w:ascii="Arial"/>
          <w:spacing w:val="1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d</w:t>
      </w:r>
      <w:r>
        <w:rPr>
          <w:rFonts w:cs="Arial" w:hAnsi="Arial" w:eastAsia="Arial" w:ascii="Arial"/>
          <w:spacing w:val="-3"/>
          <w:sz w:val="22"/>
          <w:szCs w:val="22"/>
        </w:rPr>
        <w:t>u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ng</w:t>
      </w:r>
      <w:r>
        <w:rPr>
          <w:rFonts w:cs="Arial" w:hAnsi="Arial" w:eastAsia="Arial" w:ascii="Arial"/>
          <w:spacing w:val="-6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a</w:t>
      </w:r>
      <w:r>
        <w:rPr>
          <w:rFonts w:cs="Arial" w:hAnsi="Arial" w:eastAsia="Arial" w:ascii="Arial"/>
          <w:spacing w:val="-6"/>
          <w:sz w:val="22"/>
          <w:szCs w:val="22"/>
        </w:rPr>
        <w:t> </w:t>
      </w:r>
      <w:r>
        <w:rPr>
          <w:rFonts w:cs="Arial" w:hAnsi="Arial" w:eastAsia="Arial" w:ascii="Arial"/>
          <w:spacing w:val="1"/>
          <w:sz w:val="22"/>
          <w:szCs w:val="22"/>
        </w:rPr>
        <w:t>t</w:t>
      </w:r>
      <w:r>
        <w:rPr>
          <w:rFonts w:cs="Arial" w:hAnsi="Arial" w:eastAsia="Arial" w:ascii="Arial"/>
          <w:spacing w:val="-2"/>
          <w:sz w:val="22"/>
          <w:szCs w:val="22"/>
        </w:rPr>
        <w:t>y</w:t>
      </w:r>
      <w:r>
        <w:rPr>
          <w:rFonts w:cs="Arial" w:hAnsi="Arial" w:eastAsia="Arial" w:ascii="Arial"/>
          <w:spacing w:val="0"/>
          <w:sz w:val="22"/>
          <w:szCs w:val="22"/>
        </w:rPr>
        <w:t>p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cal</w:t>
      </w:r>
      <w:r>
        <w:rPr>
          <w:rFonts w:cs="Arial" w:hAnsi="Arial" w:eastAsia="Arial" w:ascii="Arial"/>
          <w:spacing w:val="-5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d</w:t>
      </w:r>
      <w:r>
        <w:rPr>
          <w:rFonts w:cs="Arial" w:hAnsi="Arial" w:eastAsia="Arial" w:ascii="Arial"/>
          <w:spacing w:val="-1"/>
          <w:sz w:val="22"/>
          <w:szCs w:val="22"/>
        </w:rPr>
        <w:t>a</w:t>
      </w:r>
      <w:r>
        <w:rPr>
          <w:rFonts w:cs="Arial" w:hAnsi="Arial" w:eastAsia="Arial" w:ascii="Arial"/>
          <w:spacing w:val="-2"/>
          <w:sz w:val="22"/>
          <w:szCs w:val="22"/>
        </w:rPr>
        <w:t>y</w:t>
      </w:r>
      <w:r>
        <w:rPr>
          <w:rFonts w:cs="Arial" w:hAnsi="Arial" w:eastAsia="Arial" w:ascii="Arial"/>
          <w:spacing w:val="0"/>
          <w:sz w:val="22"/>
          <w:szCs w:val="22"/>
        </w:rPr>
        <w:t>: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21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4.42.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’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g: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21"/>
      </w:pPr>
      <w:r>
        <w:pict>
          <v:group style="position:absolute;margin-left:532.06pt;margin-top:158.96pt;width:27.384pt;height:0pt;mso-position-horizontal-relative:page;mso-position-vertical-relative:page;z-index:-1305" coordorigin="10641,3179" coordsize="548,0">
            <v:shape style="position:absolute;left:10641;top:3179;width:548;height:0" coordorigin="10641,3179" coordsize="548,0" path="m10641,3179l11189,3179e" filled="f" stroked="t" strokeweight="0.940027pt" strokecolor="#000000">
              <v:path arrowok="t"/>
            </v:shape>
            <w10:wrap type="none"/>
          </v:group>
        </w:pict>
      </w:r>
      <w:r>
        <w:pict>
          <v:group style="position:absolute;margin-left:67.522pt;margin-top:77.946pt;width:502.424pt;height:154.324pt;mso-position-horizontal-relative:page;mso-position-vertical-relative:page;z-index:-1304" coordorigin="1350,1559" coordsize="10048,3086">
            <v:shape style="position:absolute;left:1359;top:1567;width:10032;height:0" coordorigin="1359,1567" coordsize="10032,0" path="m1359,1567l11390,1567e" filled="f" stroked="t" strokeweight="0.844019pt" strokecolor="#000000">
              <v:path arrowok="t"/>
            </v:shape>
            <v:shape style="position:absolute;left:1364;top:1575;width:0;height:3065" coordorigin="1364,1575" coordsize="0,3065" path="m1364,1575l1364,4640e" filled="f" stroked="t" strokeweight="0.580003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42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21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42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6"/>
        <w:ind w:left="121"/>
      </w:pPr>
      <w:r>
        <w:pict>
          <v:group style="position:absolute;margin-left:531.9pt;margin-top:12.9179pt;width:24.48pt;height:0pt;mso-position-horizontal-relative:page;mso-position-vertical-relative:paragraph;z-index:-1307" coordorigin="10638,258" coordsize="490,0">
            <v:shape style="position:absolute;left:10638;top:258;width:490;height:0" coordorigin="10638,258" coordsize="490,0" path="m10638,258l11128,258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532.75pt;margin-top:172.9pt;width:24.48pt;height:0pt;mso-position-horizontal-relative:page;mso-position-vertical-relative:page;z-index:-1303" coordorigin="10655,3458" coordsize="490,0">
            <v:shape style="position:absolute;left:10655;top:3458;width:490;height:0" coordorigin="10655,3458" coordsize="490,0" path="m10655,3458l11145,3458e" filled="f" stroked="t" strokeweight="0.6955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42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ass/p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ucts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k,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left="121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42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sh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sh,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shr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ps,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left="121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42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left="121"/>
      </w:pPr>
      <w:r>
        <w:pict>
          <v:group style="position:absolute;margin-left:533.74pt;margin-top:219.789pt;width:24.4802pt;height:0pt;mso-position-horizontal-relative:page;mso-position-vertical-relative:page;z-index:-1299" coordorigin="10675,4396" coordsize="490,0">
            <v:shape style="position:absolute;left:10675;top:4396;width:490;height:0" coordorigin="10675,4396" coordsize="490,0" path="m10675,4396l11164,4396e" filled="f" stroked="t" strokeweight="0.69552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42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2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sse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</w:p>
    <w:p>
      <w:pPr>
        <w:rPr>
          <w:rFonts w:cs="Arial" w:hAnsi="Arial" w:eastAsia="Arial" w:ascii="Arial"/>
          <w:sz w:val="22"/>
          <w:szCs w:val="22"/>
        </w:rPr>
        <w:tabs>
          <w:tab w:pos="9840" w:val="left"/>
        </w:tabs>
        <w:jc w:val="left"/>
        <w:spacing w:lineRule="exact" w:line="220"/>
        <w:ind w:left="121"/>
      </w:pPr>
      <w:r>
        <w:rPr>
          <w:rFonts w:cs="Arial" w:hAnsi="Arial" w:eastAsia="Arial" w:ascii="Arial"/>
          <w:w w:val="97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6"/>
          <w:sz w:val="20"/>
          <w:szCs w:val="20"/>
        </w:rPr>
        <w:t>42</w:t>
      </w:r>
      <w:r>
        <w:rPr>
          <w:rFonts w:cs="Arial" w:hAnsi="Arial" w:eastAsia="Arial" w:ascii="Arial"/>
          <w:spacing w:val="2"/>
          <w:w w:val="96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7.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</w:t>
      </w:r>
      <w:r>
        <w:rPr>
          <w:rFonts w:cs="Arial" w:hAnsi="Arial" w:eastAsia="Arial" w:ascii="Arial"/>
          <w:spacing w:val="-14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j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119"/>
      </w:pP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4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20" w:val="left"/>
        </w:tabs>
        <w:jc w:val="left"/>
        <w:spacing w:lineRule="auto" w:line="248"/>
        <w:ind w:left="827" w:right="208" w:hanging="7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4.43.</w:t>
        <w:tab/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3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3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b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b/>
          <w:spacing w:val="3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b/>
          <w:spacing w:val="3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3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3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2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other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</w:t>
      </w:r>
      <w:r>
        <w:rPr>
          <w:rFonts w:cs="Arial" w:hAnsi="Arial" w:eastAsia="Arial" w:ascii="Arial"/>
          <w:spacing w:val="1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43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(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/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/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1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4"/>
          <w:w w:val="100"/>
          <w:sz w:val="18"/>
          <w:szCs w:val="18"/>
        </w:rPr>
        <w:t>y</w:t>
      </w:r>
      <w:r>
        <w:rPr>
          <w:rFonts w:cs="Arial" w:hAnsi="Arial" w:eastAsia="Arial" w:ascii="Arial"/>
          <w:spacing w:val="-2"/>
          <w:w w:val="100"/>
          <w:sz w:val="18"/>
          <w:szCs w:val="18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</w:t>
      </w:r>
      <w:r>
        <w:rPr>
          <w:rFonts w:cs="Arial" w:hAnsi="Arial" w:eastAsia="Arial" w:ascii="Arial"/>
          <w:spacing w:val="1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rFonts w:cs="Arial" w:hAnsi="Arial" w:eastAsia="Arial" w:ascii="Arial"/>
          <w:sz w:val="22"/>
          <w:szCs w:val="22"/>
        </w:rPr>
        <w:tabs>
          <w:tab w:pos="9140" w:val="left"/>
        </w:tabs>
        <w:jc w:val="left"/>
        <w:spacing w:lineRule="exact" w:line="240"/>
        <w:ind w:left="119"/>
      </w:pPr>
      <w:r>
        <w:rPr>
          <w:rFonts w:cs="Arial" w:hAnsi="Arial" w:eastAsia="Arial" w:ascii="Arial"/>
          <w:w w:val="97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6"/>
          <w:sz w:val="20"/>
          <w:szCs w:val="20"/>
        </w:rPr>
        <w:t>43</w:t>
      </w:r>
      <w:r>
        <w:rPr>
          <w:rFonts w:cs="Arial" w:hAnsi="Arial" w:eastAsia="Arial" w:ascii="Arial"/>
          <w:spacing w:val="2"/>
          <w:w w:val="96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</w:t>
      </w:r>
      <w:r>
        <w:rPr>
          <w:rFonts w:cs="Arial" w:hAnsi="Arial" w:eastAsia="Arial" w:ascii="Arial"/>
          <w:spacing w:val="-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?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180" w:val="left"/>
        </w:tabs>
        <w:jc w:val="left"/>
        <w:spacing w:before="1"/>
        <w:ind w:left="119"/>
      </w:pPr>
      <w:r>
        <w:rPr>
          <w:rFonts w:cs="Arial" w:hAnsi="Arial" w:eastAsia="Arial" w:ascii="Arial"/>
          <w:w w:val="97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6"/>
          <w:sz w:val="20"/>
          <w:szCs w:val="20"/>
        </w:rPr>
        <w:t>43</w:t>
      </w:r>
      <w:r>
        <w:rPr>
          <w:rFonts w:cs="Arial" w:hAnsi="Arial" w:eastAsia="Arial" w:ascii="Arial"/>
          <w:spacing w:val="2"/>
          <w:w w:val="96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</w:t>
      </w:r>
      <w:r>
        <w:rPr>
          <w:rFonts w:cs="Arial" w:hAnsi="Arial" w:eastAsia="Arial" w:ascii="Arial"/>
          <w:spacing w:val="-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sed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h: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720" w:val="left"/>
        </w:tabs>
        <w:jc w:val="left"/>
        <w:spacing w:lineRule="exact" w:line="240"/>
        <w:ind w:left="119"/>
      </w:pPr>
      <w:r>
        <w:rPr>
          <w:rFonts w:cs="Arial" w:hAnsi="Arial" w:eastAsia="Arial" w:ascii="Arial"/>
          <w:position w:val="-1"/>
          <w:sz w:val="22"/>
          <w:szCs w:val="22"/>
        </w:rPr>
        <w:t>4.44.</w:t>
      </w:r>
      <w:r>
        <w:rPr>
          <w:rFonts w:cs="Arial" w:hAnsi="Arial" w:eastAsia="Arial" w:ascii="Arial"/>
          <w:position w:val="-1"/>
          <w:sz w:val="22"/>
          <w:szCs w:val="22"/>
        </w:rPr>
        <w:t>   </w:t>
      </w:r>
      <w:r>
        <w:rPr>
          <w:rFonts w:cs="Arial" w:hAnsi="Arial" w:eastAsia="Arial" w:ascii="Arial"/>
          <w:spacing w:val="-27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4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2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cati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1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b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2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20" w:val="left"/>
        </w:tabs>
        <w:jc w:val="left"/>
        <w:spacing w:before="32"/>
        <w:ind w:left="476" w:right="433" w:hanging="35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4.45.</w:t>
        <w:tab/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sit</w:t>
      </w:r>
      <w:r>
        <w:rPr>
          <w:rFonts w:cs="Arial" w:hAnsi="Arial" w:eastAsia="Arial" w:ascii="Arial"/>
          <w:b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?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   </w:t>
      </w:r>
      <w:r>
        <w:rPr>
          <w:rFonts w:cs="Arial" w:hAnsi="Arial" w:eastAsia="Arial" w:ascii="Arial"/>
          <w:spacing w:val="1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45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?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                     </w:t>
      </w:r>
      <w:r>
        <w:rPr>
          <w:rFonts w:cs="Arial" w:hAnsi="Arial" w:eastAsia="Arial" w:ascii="Arial"/>
          <w:spacing w:val="2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"/>
        <w:ind w:left="1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45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?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</w:t>
      </w:r>
      <w:r>
        <w:rPr>
          <w:rFonts w:cs="Arial" w:hAnsi="Arial" w:eastAsia="Arial" w:ascii="Arial"/>
          <w:spacing w:val="4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45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aria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</w:t>
      </w:r>
      <w:r>
        <w:rPr>
          <w:rFonts w:cs="Arial" w:hAnsi="Arial" w:eastAsia="Arial" w:ascii="Arial"/>
          <w:spacing w:val="1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45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&gt;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“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”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needed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5793"/>
      </w:pPr>
      <w:r>
        <w:pict>
          <v:group style="position:absolute;margin-left:531.9pt;margin-top:197.8pt;width:24.48pt;height:0pt;mso-position-horizontal-relative:page;mso-position-vertical-relative:page;z-index:-1301" coordorigin="10638,3956" coordsize="490,0">
            <v:shape style="position:absolute;left:10638;top:3956;width:490;height:0" coordorigin="10638,3956" coordsize="490,0" path="m10638,3956l11128,3956e" filled="f" stroked="t" strokeweight="0.69551pt" strokecolor="#000000">
              <v:path arrowok="t"/>
            </v:shape>
            <w10:wrap type="none"/>
          </v:group>
        </w:pic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</w:t>
      </w:r>
      <w:r>
        <w:rPr>
          <w:rFonts w:cs="Arial" w:hAnsi="Arial" w:eastAsia="Arial" w:ascii="Arial"/>
          <w:spacing w:val="2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5793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140" w:val="left"/>
        </w:tabs>
        <w:jc w:val="left"/>
        <w:spacing w:lineRule="exact" w:line="240"/>
        <w:ind w:left="119"/>
      </w:pPr>
      <w:r>
        <w:rPr>
          <w:rFonts w:cs="Arial" w:hAnsi="Arial" w:eastAsia="Arial" w:ascii="Arial"/>
          <w:spacing w:val="-1"/>
          <w:w w:val="96"/>
          <w:position w:val="-1"/>
          <w:sz w:val="18"/>
          <w:szCs w:val="18"/>
        </w:rPr>
        <w:t>4</w:t>
      </w:r>
      <w:r>
        <w:rPr>
          <w:rFonts w:cs="Arial" w:hAnsi="Arial" w:eastAsia="Arial" w:ascii="Arial"/>
          <w:spacing w:val="0"/>
          <w:w w:val="97"/>
          <w:position w:val="-1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position w:val="-1"/>
          <w:sz w:val="18"/>
          <w:szCs w:val="18"/>
        </w:rPr>
        <w:t>4</w:t>
      </w:r>
      <w:r>
        <w:rPr>
          <w:rFonts w:cs="Arial" w:hAnsi="Arial" w:eastAsia="Arial" w:ascii="Arial"/>
          <w:spacing w:val="-1"/>
          <w:w w:val="96"/>
          <w:position w:val="-1"/>
          <w:sz w:val="18"/>
          <w:szCs w:val="18"/>
        </w:rPr>
        <w:t>5</w:t>
      </w:r>
      <w:r>
        <w:rPr>
          <w:rFonts w:cs="Arial" w:hAnsi="Arial" w:eastAsia="Arial" w:ascii="Arial"/>
          <w:spacing w:val="0"/>
          <w:w w:val="97"/>
          <w:position w:val="-1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position w:val="-1"/>
          <w:sz w:val="18"/>
          <w:szCs w:val="18"/>
        </w:rPr>
        <w:t>4</w:t>
      </w:r>
      <w:r>
        <w:rPr>
          <w:rFonts w:cs="Arial" w:hAnsi="Arial" w:eastAsia="Arial" w:ascii="Arial"/>
          <w:spacing w:val="0"/>
          <w:w w:val="97"/>
          <w:position w:val="-1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position w:val="-1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97"/>
          <w:position w:val="-1"/>
          <w:sz w:val="18"/>
          <w:szCs w:val="18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18"/>
          <w:szCs w:val="18"/>
        </w:rPr>
        <w:t>                    </w:t>
      </w:r>
      <w:r>
        <w:rPr>
          <w:rFonts w:cs="Arial" w:hAnsi="Arial" w:eastAsia="Arial" w:ascii="Arial"/>
          <w:spacing w:val="8"/>
          <w:w w:val="100"/>
          <w:position w:val="-1"/>
          <w:sz w:val="18"/>
          <w:szCs w:val="18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oth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sp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11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4.46.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red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?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</w:t>
      </w:r>
      <w:r>
        <w:rPr>
          <w:rFonts w:cs="Arial" w:hAnsi="Arial" w:eastAsia="Arial" w:ascii="Arial"/>
          <w:b/>
          <w:spacing w:val="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1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4.47.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st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g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?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                            </w:t>
      </w:r>
      <w:r>
        <w:rPr>
          <w:rFonts w:cs="Arial" w:hAnsi="Arial" w:eastAsia="Arial" w:ascii="Arial"/>
          <w:b/>
          <w:spacing w:val="5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47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by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"/>
        <w:ind w:left="1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47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?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</w:t>
      </w:r>
      <w:r>
        <w:rPr>
          <w:rFonts w:cs="Arial" w:hAnsi="Arial" w:eastAsia="Arial" w:ascii="Arial"/>
          <w:spacing w:val="2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sz w:val="24"/>
          <w:szCs w:val="24"/>
        </w:rPr>
        <w:jc w:val="left"/>
        <w:spacing w:before="9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1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4.48.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      </w:t>
      </w:r>
      <w:r>
        <w:rPr>
          <w:rFonts w:cs="Arial" w:hAnsi="Arial" w:eastAsia="Arial" w:ascii="Arial"/>
          <w:b/>
          <w:spacing w:val="4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8"/>
        <w:ind w:left="6504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tabs>
          <w:tab w:pos="9060" w:val="left"/>
        </w:tabs>
        <w:jc w:val="left"/>
        <w:spacing w:lineRule="exact" w:line="240"/>
        <w:ind w:left="119"/>
        <w:sectPr>
          <w:pgMar w:header="1252" w:footer="281" w:top="1340" w:bottom="280" w:left="1300" w:right="360"/>
          <w:headerReference w:type="default" r:id="rId16"/>
          <w:pgSz w:w="11920" w:h="16860"/>
        </w:sectPr>
      </w:pPr>
      <w:r>
        <w:rPr>
          <w:rFonts w:cs="Arial" w:hAnsi="Arial" w:eastAsia="Arial" w:ascii="Arial"/>
          <w:sz w:val="22"/>
          <w:szCs w:val="22"/>
        </w:rPr>
        <w:t>4.49.</w:t>
      </w:r>
      <w:r>
        <w:rPr>
          <w:rFonts w:cs="Arial" w:hAnsi="Arial" w:eastAsia="Arial" w:ascii="Arial"/>
          <w:sz w:val="22"/>
          <w:szCs w:val="22"/>
        </w:rPr>
        <w:t>   </w:t>
      </w:r>
      <w:r>
        <w:rPr>
          <w:rFonts w:cs="Arial" w:hAnsi="Arial" w:eastAsia="Arial" w:ascii="Arial"/>
          <w:spacing w:val="-27"/>
          <w:sz w:val="22"/>
          <w:szCs w:val="22"/>
        </w:rPr>
        <w:t> 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f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-2"/>
          <w:sz w:val="22"/>
          <w:szCs w:val="22"/>
        </w:rPr>
        <w:t>y</w:t>
      </w:r>
      <w:r>
        <w:rPr>
          <w:rFonts w:cs="Arial" w:hAnsi="Arial" w:eastAsia="Arial" w:ascii="Arial"/>
          <w:spacing w:val="0"/>
          <w:sz w:val="22"/>
          <w:szCs w:val="22"/>
        </w:rPr>
        <w:t>es,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-3"/>
          <w:sz w:val="22"/>
          <w:szCs w:val="22"/>
        </w:rPr>
        <w:t>w</w:t>
      </w:r>
      <w:r>
        <w:rPr>
          <w:rFonts w:cs="Arial" w:hAnsi="Arial" w:eastAsia="Arial" w:ascii="Arial"/>
          <w:spacing w:val="0"/>
          <w:sz w:val="22"/>
          <w:szCs w:val="22"/>
        </w:rPr>
        <w:t>h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ch</w:t>
      </w:r>
      <w:r>
        <w:rPr>
          <w:rFonts w:cs="Arial" w:hAnsi="Arial" w:eastAsia="Arial" w:ascii="Arial"/>
          <w:spacing w:val="-4"/>
          <w:sz w:val="22"/>
          <w:szCs w:val="22"/>
        </w:rPr>
        <w:t> </w:t>
      </w:r>
      <w:r>
        <w:rPr>
          <w:rFonts w:cs="Arial" w:hAnsi="Arial" w:eastAsia="Arial" w:ascii="Arial"/>
          <w:spacing w:val="-5"/>
          <w:sz w:val="22"/>
          <w:szCs w:val="22"/>
        </w:rPr>
        <w:t>one</w:t>
      </w:r>
      <w:r>
        <w:rPr>
          <w:rFonts w:cs="Arial" w:hAnsi="Arial" w:eastAsia="Arial" w:ascii="Arial"/>
          <w:spacing w:val="-3"/>
          <w:sz w:val="22"/>
          <w:szCs w:val="22"/>
        </w:rPr>
        <w:t>: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3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2" w:lineRule="exact" w:line="240"/>
        <w:ind w:left="219" w:right="448"/>
      </w:pP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since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sit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(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ANY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VISIT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WHERE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FORM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2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,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3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OR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PROGRESS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NOTES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WAS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FILLED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b/>
          <w:spacing w:val="0"/>
          <w:w w:val="100"/>
          <w:sz w:val="22"/>
          <w:szCs w:val="22"/>
          <w:u w:val="single" w:color="000000"/>
        </w:rPr>
        <w:t>)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9"/>
          <w:szCs w:val="19"/>
        </w:rPr>
        <w:jc w:val="left"/>
        <w:spacing w:before="3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226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2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12"/>
        <w:ind w:left="932"/>
      </w:pPr>
      <w:r>
        <w:rPr>
          <w:rFonts w:cs="Arial" w:hAnsi="Arial" w:eastAsia="Arial" w:ascii="Arial"/>
          <w:i/>
          <w:sz w:val="18"/>
          <w:szCs w:val="18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(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e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x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-1"/>
          <w:w w:val="100"/>
          <w:sz w:val="18"/>
          <w:szCs w:val="18"/>
          <w:u w:val="single" w:color="000000"/>
        </w:rPr>
        <w:t>c</w:t>
      </w:r>
      <w:r>
        <w:rPr>
          <w:rFonts w:cs="Arial" w:hAnsi="Arial" w:eastAsia="Arial" w:ascii="Arial"/>
          <w:i/>
          <w:spacing w:val="-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l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u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  <w:t>d</w:t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i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n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g</w:t>
      </w:r>
      <w:r>
        <w:rPr>
          <w:rFonts w:cs="Arial" w:hAnsi="Arial" w:eastAsia="Arial" w:ascii="Arial"/>
          <w:i/>
          <w:spacing w:val="-5"/>
          <w:w w:val="100"/>
          <w:sz w:val="18"/>
          <w:szCs w:val="18"/>
          <w:u w:val="single" w:color="000000"/>
        </w:rPr>
        <w:t> </w:t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IP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T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p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-</w:t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SP</w:t>
      </w:r>
      <w:r>
        <w:rPr>
          <w:rFonts w:cs="Arial" w:hAnsi="Arial" w:eastAsia="Arial" w:ascii="Arial"/>
          <w:i/>
          <w:spacing w:val="-4"/>
          <w:w w:val="100"/>
          <w:sz w:val="18"/>
          <w:szCs w:val="18"/>
          <w:u w:val="single" w:color="000000"/>
        </w:rPr>
        <w:t> 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g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  <w:t>i</w:t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v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e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n</w:t>
      </w:r>
      <w:r>
        <w:rPr>
          <w:rFonts w:cs="Arial" w:hAnsi="Arial" w:eastAsia="Arial" w:ascii="Arial"/>
          <w:i/>
          <w:spacing w:val="-6"/>
          <w:w w:val="100"/>
          <w:sz w:val="18"/>
          <w:szCs w:val="18"/>
          <w:u w:val="single" w:color="000000"/>
        </w:rPr>
        <w:t> 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by</w:t>
      </w:r>
      <w:r>
        <w:rPr>
          <w:rFonts w:cs="Arial" w:hAnsi="Arial" w:eastAsia="Arial" w:ascii="Arial"/>
          <w:i/>
          <w:spacing w:val="-4"/>
          <w:w w:val="100"/>
          <w:sz w:val="18"/>
          <w:szCs w:val="18"/>
          <w:u w:val="single" w:color="000000"/>
        </w:rPr>
        <w:t> </w:t>
      </w:r>
      <w:r>
        <w:rPr>
          <w:rFonts w:cs="Arial" w:hAnsi="Arial" w:eastAsia="Arial" w:ascii="Arial"/>
          <w:i/>
          <w:spacing w:val="-3"/>
          <w:w w:val="100"/>
          <w:sz w:val="18"/>
          <w:szCs w:val="18"/>
          <w:u w:val="single" w:color="000000"/>
        </w:rPr>
        <w:t>C</w:t>
      </w:r>
      <w:r>
        <w:rPr>
          <w:rFonts w:cs="Arial" w:hAnsi="Arial" w:eastAsia="Arial" w:ascii="Arial"/>
          <w:i/>
          <w:spacing w:val="-3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2"/>
          <w:w w:val="100"/>
          <w:sz w:val="18"/>
          <w:szCs w:val="18"/>
          <w:u w:val="single" w:color="000000"/>
        </w:rPr>
        <w:t>A</w:t>
      </w:r>
      <w:r>
        <w:rPr>
          <w:rFonts w:cs="Arial" w:hAnsi="Arial" w:eastAsia="Arial" w:ascii="Arial"/>
          <w:i/>
          <w:spacing w:val="2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-4"/>
          <w:w w:val="100"/>
          <w:sz w:val="18"/>
          <w:szCs w:val="18"/>
          <w:u w:val="single" w:color="000000"/>
        </w:rPr>
        <w:t>M</w:t>
      </w:r>
      <w:r>
        <w:rPr>
          <w:rFonts w:cs="Arial" w:hAnsi="Arial" w:eastAsia="Arial" w:ascii="Arial"/>
          <w:i/>
          <w:spacing w:val="-4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IPA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T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A</w:t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  <w:t> 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s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t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a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ff</w:t>
      </w:r>
      <w:r>
        <w:rPr>
          <w:rFonts w:cs="Arial" w:hAnsi="Arial" w:eastAsia="Arial" w:ascii="Arial"/>
          <w:i/>
          <w:spacing w:val="-6"/>
          <w:w w:val="100"/>
          <w:sz w:val="18"/>
          <w:szCs w:val="18"/>
          <w:u w:val="single" w:color="000000"/>
        </w:rPr>
        <w:t> </w:t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  <w:t>at</w:t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  <w:t> 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y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o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u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r</w:t>
      </w:r>
      <w:r>
        <w:rPr>
          <w:rFonts w:cs="Arial" w:hAnsi="Arial" w:eastAsia="Arial" w:ascii="Arial"/>
          <w:i/>
          <w:spacing w:val="-6"/>
          <w:w w:val="100"/>
          <w:sz w:val="18"/>
          <w:szCs w:val="18"/>
          <w:u w:val="single" w:color="000000"/>
        </w:rPr>
        <w:t> </w:t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  <w:t>l</w:t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a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  <w:t>s</w:t>
      </w:r>
      <w:r>
        <w:rPr>
          <w:rFonts w:cs="Arial" w:hAnsi="Arial" w:eastAsia="Arial" w:ascii="Arial"/>
          <w:i/>
          <w:spacing w:val="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t</w:t>
      </w:r>
      <w:r>
        <w:rPr>
          <w:rFonts w:cs="Arial" w:hAnsi="Arial" w:eastAsia="Arial" w:ascii="Arial"/>
          <w:i/>
          <w:spacing w:val="-6"/>
          <w:w w:val="100"/>
          <w:sz w:val="18"/>
          <w:szCs w:val="18"/>
          <w:u w:val="single" w:color="000000"/>
        </w:rPr>
        <w:t> </w:t>
      </w:r>
      <w:r>
        <w:rPr>
          <w:rFonts w:cs="Arial" w:hAnsi="Arial" w:eastAsia="Arial" w:ascii="Arial"/>
          <w:i/>
          <w:spacing w:val="-1"/>
          <w:w w:val="100"/>
          <w:sz w:val="18"/>
          <w:szCs w:val="18"/>
          <w:u w:val="single" w:color="000000"/>
        </w:rPr>
        <w:t>v</w:t>
      </w:r>
      <w:r>
        <w:rPr>
          <w:rFonts w:cs="Arial" w:hAnsi="Arial" w:eastAsia="Arial" w:ascii="Arial"/>
          <w:i/>
          <w:spacing w:val="-1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  <w:t>i</w:t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-4"/>
          <w:w w:val="100"/>
          <w:sz w:val="18"/>
          <w:szCs w:val="18"/>
          <w:u w:val="single" w:color="000000"/>
        </w:rPr>
        <w:t>s</w:t>
      </w:r>
      <w:r>
        <w:rPr>
          <w:rFonts w:cs="Arial" w:hAnsi="Arial" w:eastAsia="Arial" w:ascii="Arial"/>
          <w:i/>
          <w:spacing w:val="-4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  <w:t>i</w:t>
      </w:r>
      <w:r>
        <w:rPr>
          <w:rFonts w:cs="Arial" w:hAnsi="Arial" w:eastAsia="Arial" w:ascii="Arial"/>
          <w:i/>
          <w:spacing w:val="-2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-5"/>
          <w:w w:val="100"/>
          <w:sz w:val="18"/>
          <w:szCs w:val="18"/>
          <w:u w:val="single" w:color="000000"/>
        </w:rPr>
        <w:t>t</w:t>
      </w:r>
      <w:r>
        <w:rPr>
          <w:rFonts w:cs="Arial" w:hAnsi="Arial" w:eastAsia="Arial" w:ascii="Arial"/>
          <w:i/>
          <w:spacing w:val="-5"/>
          <w:w w:val="100"/>
          <w:sz w:val="18"/>
          <w:szCs w:val="18"/>
          <w:u w:val="single" w:color="000000"/>
        </w:rPr>
      </w:r>
      <w:r>
        <w:rPr>
          <w:rFonts w:cs="Arial" w:hAnsi="Arial" w:eastAsia="Arial" w:ascii="Arial"/>
          <w:i/>
          <w:spacing w:val="0"/>
          <w:w w:val="100"/>
          <w:sz w:val="18"/>
          <w:szCs w:val="18"/>
          <w:u w:val="single" w:color="000000"/>
        </w:rPr>
        <w:t>)</w:t>
      </w:r>
      <w:r>
        <w:rPr>
          <w:rFonts w:cs="Arial" w:hAnsi="Arial" w:eastAsia="Arial" w:ascii="Arial"/>
          <w:i/>
          <w:spacing w:val="0"/>
          <w:w w:val="100"/>
          <w:sz w:val="18"/>
          <w:szCs w:val="18"/>
        </w:rPr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2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5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0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how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ses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226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ast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ou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ny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226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es,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≥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“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”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5221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1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5221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</w:t>
      </w:r>
      <w:r>
        <w:rPr>
          <w:rFonts w:cs="Arial" w:hAnsi="Arial" w:eastAsia="Arial" w:ascii="Arial"/>
          <w:spacing w:val="2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5226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</w:t>
      </w:r>
      <w:r>
        <w:rPr>
          <w:rFonts w:cs="Arial" w:hAnsi="Arial" w:eastAsia="Arial" w:ascii="Arial"/>
          <w:spacing w:val="2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1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8"/>
        <w:ind w:left="5185"/>
      </w:pPr>
      <w:r>
        <w:pict>
          <v:group style="position:absolute;margin-left:64.5108pt;margin-top:90.9343pt;width:509.021pt;height:318.256pt;mso-position-horizontal-relative:page;mso-position-vertical-relative:page;z-index:-1298" coordorigin="1290,1819" coordsize="10180,6365">
            <v:shape style="position:absolute;left:1306;top:7900;width:0;height:274" coordorigin="1306,7900" coordsize="0,274" path="m1306,7900l1306,8173e" filled="f" stroked="t" strokeweight="0.580942pt" strokecolor="#000000">
              <v:path arrowok="t"/>
            </v:shape>
            <v:shape style="position:absolute;left:1306;top:5118;width:0;height:2782" coordorigin="1306,5118" coordsize="0,2782" path="m1306,5118l1306,7900e" filled="f" stroked="t" strokeweight="0.581pt" strokecolor="#000000">
              <v:path arrowok="t"/>
            </v:shape>
            <v:shape style="position:absolute;left:1301;top:8178;width:10159;height:0" coordorigin="1301,8178" coordsize="10159,0" path="m1301,8178l11460,8178e" filled="f" stroked="t" strokeweight="0.58pt" strokecolor="#000000">
              <v:path arrowok="t"/>
            </v:shape>
            <v:shape style="position:absolute;left:11455;top:7900;width:0;height:274" coordorigin="11455,7900" coordsize="0,274" path="m11455,7900l11455,8173e" filled="f" stroked="t" strokeweight="0.579004pt" strokecolor="#000000">
              <v:path arrowok="t"/>
            </v:shape>
            <v:shape style="position:absolute;left:11455;top:5118;width:0;height:2782" coordorigin="11455,5118" coordsize="0,2782" path="m11455,5118l11455,7900e" filled="f" stroked="t" strokeweight="0.58pt" strokecolor="#000000">
              <v:path arrowok="t"/>
            </v:shape>
            <v:shape style="position:absolute;left:1301;top:1829;width:10159;height:3288" coordorigin="1301,1829" coordsize="10159,3288" path="m11460,1840l11460,1829,1301,1829,1301,5118,1311,5118,1311,1840,11450,1840,11450,5118,11460,5118,11460,1840xe" filled="t" fillcolor="#000000" stroked="f">
              <v:path arrowok="t"/>
              <v:fill/>
            </v:shape>
            <w10:wrap type="none"/>
          </v:group>
        </w:pic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other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ami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c,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b12)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10140" w:val="left"/>
        </w:tabs>
        <w:jc w:val="left"/>
        <w:spacing w:lineRule="exact" w:line="240"/>
        <w:ind w:left="219"/>
      </w:pPr>
      <w:r>
        <w:rPr>
          <w:rFonts w:cs="Arial" w:hAnsi="Arial" w:eastAsia="Arial" w:ascii="Arial"/>
          <w:spacing w:val="-1"/>
          <w:w w:val="96"/>
          <w:sz w:val="18"/>
          <w:szCs w:val="18"/>
        </w:rPr>
        <w:t>4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5</w:t>
      </w:r>
      <w:r>
        <w:rPr>
          <w:rFonts w:cs="Arial" w:hAnsi="Arial" w:eastAsia="Arial" w:ascii="Arial"/>
          <w:spacing w:val="-1"/>
          <w:w w:val="96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                   </w:t>
      </w:r>
      <w:r>
        <w:rPr>
          <w:rFonts w:cs="Arial" w:hAnsi="Arial" w:eastAsia="Arial" w:ascii="Arial"/>
          <w:spacing w:val="-1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ers,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10160" w:val="left"/>
        </w:tabs>
        <w:jc w:val="left"/>
        <w:spacing w:before="1"/>
        <w:ind w:left="219"/>
      </w:pPr>
      <w:r>
        <w:rPr>
          <w:rFonts w:cs="Arial" w:hAnsi="Arial" w:eastAsia="Arial" w:ascii="Arial"/>
          <w:spacing w:val="-1"/>
          <w:w w:val="96"/>
          <w:sz w:val="18"/>
          <w:szCs w:val="18"/>
        </w:rPr>
        <w:t>4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5</w:t>
      </w:r>
      <w:r>
        <w:rPr>
          <w:rFonts w:cs="Arial" w:hAnsi="Arial" w:eastAsia="Arial" w:ascii="Arial"/>
          <w:spacing w:val="-1"/>
          <w:w w:val="96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2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                   </w:t>
      </w:r>
      <w:r>
        <w:rPr>
          <w:rFonts w:cs="Arial" w:hAnsi="Arial" w:eastAsia="Arial" w:ascii="Arial"/>
          <w:spacing w:val="-1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10060" w:val="left"/>
        </w:tabs>
        <w:jc w:val="left"/>
        <w:spacing w:lineRule="exact" w:line="240"/>
        <w:ind w:left="219"/>
      </w:pPr>
      <w:r>
        <w:rPr>
          <w:rFonts w:cs="Arial" w:hAnsi="Arial" w:eastAsia="Arial" w:ascii="Arial"/>
          <w:position w:val="-1"/>
          <w:sz w:val="22"/>
          <w:szCs w:val="22"/>
        </w:rPr>
        <w:t>4.52.</w:t>
      </w:r>
      <w:r>
        <w:rPr>
          <w:rFonts w:cs="Arial" w:hAnsi="Arial" w:eastAsia="Arial" w:ascii="Arial"/>
          <w:position w:val="-1"/>
          <w:sz w:val="22"/>
          <w:szCs w:val="22"/>
        </w:rPr>
        <w:t>   </w:t>
      </w:r>
      <w:r>
        <w:rPr>
          <w:rFonts w:cs="Arial" w:hAnsi="Arial" w:eastAsia="Arial" w:ascii="Arial"/>
          <w:spacing w:val="-27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os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2"/>
          <w:position w:val="-1"/>
          <w:sz w:val="22"/>
          <w:szCs w:val="22"/>
        </w:rPr>
        <w:t>g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/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on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he</w:t>
      </w:r>
      <w:r>
        <w:rPr>
          <w:rFonts w:cs="Arial" w:hAnsi="Arial" w:eastAsia="Arial" w:ascii="Arial"/>
          <w:spacing w:val="-14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6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k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4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14"/>
          <w:szCs w:val="14"/>
        </w:rPr>
        <w:tabs>
          <w:tab w:pos="9720" w:val="left"/>
        </w:tabs>
        <w:jc w:val="left"/>
        <w:spacing w:lineRule="exact" w:line="240"/>
        <w:ind w:left="219"/>
      </w:pPr>
      <w:r>
        <w:rPr>
          <w:rFonts w:cs="Arial" w:hAnsi="Arial" w:eastAsia="Arial" w:ascii="Arial"/>
          <w:w w:val="97"/>
          <w:position w:val="-1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97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6"/>
          <w:position w:val="-1"/>
          <w:sz w:val="20"/>
          <w:szCs w:val="20"/>
        </w:rPr>
        <w:t>52</w:t>
      </w:r>
      <w:r>
        <w:rPr>
          <w:rFonts w:cs="Arial" w:hAnsi="Arial" w:eastAsia="Arial" w:ascii="Arial"/>
          <w:spacing w:val="2"/>
          <w:w w:val="96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position w:val="-1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  </w:t>
      </w:r>
      <w:r>
        <w:rPr>
          <w:rFonts w:cs="Arial" w:hAnsi="Arial" w:eastAsia="Arial" w:ascii="Arial"/>
          <w:spacing w:val="-17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-5"/>
          <w:w w:val="99"/>
          <w:position w:val="9"/>
          <w:sz w:val="14"/>
          <w:szCs w:val="14"/>
        </w:rPr>
        <w:t>s</w:t>
      </w:r>
      <w:r>
        <w:rPr>
          <w:rFonts w:cs="Arial" w:hAnsi="Arial" w:eastAsia="Arial" w:ascii="Arial"/>
          <w:spacing w:val="0"/>
          <w:w w:val="99"/>
          <w:position w:val="9"/>
          <w:sz w:val="14"/>
          <w:szCs w:val="14"/>
        </w:rPr>
        <w:t>t</w:t>
      </w:r>
      <w:r>
        <w:rPr>
          <w:rFonts w:cs="Arial" w:hAnsi="Arial" w:eastAsia="Arial" w:ascii="Arial"/>
          <w:spacing w:val="0"/>
          <w:w w:val="100"/>
          <w:position w:val="9"/>
          <w:sz w:val="14"/>
          <w:szCs w:val="14"/>
        </w:rPr>
        <w:t> </w:t>
      </w:r>
      <w:r>
        <w:rPr>
          <w:rFonts w:cs="Arial" w:hAnsi="Arial" w:eastAsia="Arial" w:ascii="Arial"/>
          <w:spacing w:val="9"/>
          <w:w w:val="100"/>
          <w:position w:val="9"/>
          <w:sz w:val="14"/>
          <w:szCs w:val="14"/>
        </w:rPr>
        <w:t> </w:t>
      </w:r>
      <w:r>
        <w:rPr>
          <w:rFonts w:cs="Arial" w:hAnsi="Arial" w:eastAsia="Arial" w:ascii="Arial"/>
          <w:spacing w:val="9"/>
          <w:w w:val="99"/>
          <w:position w:val="9"/>
          <w:sz w:val="14"/>
          <w:szCs w:val="14"/>
        </w:rPr>
      </w:r>
      <w:r>
        <w:rPr>
          <w:rFonts w:cs="Arial" w:hAnsi="Arial" w:eastAsia="Arial" w:ascii="Arial"/>
          <w:spacing w:val="0"/>
          <w:w w:val="99"/>
          <w:position w:val="9"/>
          <w:sz w:val="14"/>
          <w:szCs w:val="14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9"/>
          <w:sz w:val="14"/>
          <w:szCs w:val="14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9"/>
          <w:sz w:val="14"/>
          <w:szCs w:val="14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14"/>
          <w:szCs w:val="14"/>
        </w:rPr>
      </w:r>
    </w:p>
    <w:p>
      <w:pPr>
        <w:rPr>
          <w:rFonts w:cs="Arial" w:hAnsi="Arial" w:eastAsia="Arial" w:ascii="Arial"/>
          <w:sz w:val="14"/>
          <w:szCs w:val="14"/>
        </w:rPr>
        <w:tabs>
          <w:tab w:pos="9720" w:val="left"/>
        </w:tabs>
        <w:jc w:val="left"/>
        <w:spacing w:lineRule="exact" w:line="240"/>
        <w:ind w:left="219"/>
      </w:pPr>
      <w:r>
        <w:rPr>
          <w:rFonts w:cs="Arial" w:hAnsi="Arial" w:eastAsia="Arial" w:ascii="Arial"/>
          <w:w w:val="97"/>
          <w:position w:val="-1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97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6"/>
          <w:position w:val="-1"/>
          <w:sz w:val="20"/>
          <w:szCs w:val="20"/>
        </w:rPr>
        <w:t>52</w:t>
      </w:r>
      <w:r>
        <w:rPr>
          <w:rFonts w:cs="Arial" w:hAnsi="Arial" w:eastAsia="Arial" w:ascii="Arial"/>
          <w:spacing w:val="2"/>
          <w:w w:val="96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position w:val="-1"/>
          <w:sz w:val="20"/>
          <w:szCs w:val="20"/>
        </w:rPr>
        <w:t>2.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  </w:t>
      </w:r>
      <w:r>
        <w:rPr>
          <w:rFonts w:cs="Arial" w:hAnsi="Arial" w:eastAsia="Arial" w:ascii="Arial"/>
          <w:spacing w:val="-17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-5"/>
          <w:w w:val="99"/>
          <w:position w:val="9"/>
          <w:sz w:val="14"/>
          <w:szCs w:val="14"/>
        </w:rPr>
        <w:t>n</w:t>
      </w:r>
      <w:r>
        <w:rPr>
          <w:rFonts w:cs="Arial" w:hAnsi="Arial" w:eastAsia="Arial" w:ascii="Arial"/>
          <w:spacing w:val="0"/>
          <w:w w:val="99"/>
          <w:position w:val="9"/>
          <w:sz w:val="14"/>
          <w:szCs w:val="14"/>
        </w:rPr>
        <w:t>d</w:t>
      </w:r>
      <w:r>
        <w:rPr>
          <w:rFonts w:cs="Arial" w:hAnsi="Arial" w:eastAsia="Arial" w:ascii="Arial"/>
          <w:spacing w:val="-15"/>
          <w:w w:val="100"/>
          <w:position w:val="9"/>
          <w:sz w:val="14"/>
          <w:szCs w:val="14"/>
        </w:rPr>
        <w:t> </w:t>
      </w:r>
      <w:r>
        <w:rPr>
          <w:rFonts w:cs="Arial" w:hAnsi="Arial" w:eastAsia="Arial" w:ascii="Arial"/>
          <w:spacing w:val="-15"/>
          <w:w w:val="99"/>
          <w:position w:val="9"/>
          <w:sz w:val="14"/>
          <w:szCs w:val="14"/>
        </w:rPr>
      </w:r>
      <w:r>
        <w:rPr>
          <w:rFonts w:cs="Arial" w:hAnsi="Arial" w:eastAsia="Arial" w:ascii="Arial"/>
          <w:spacing w:val="0"/>
          <w:w w:val="99"/>
          <w:position w:val="9"/>
          <w:sz w:val="14"/>
          <w:szCs w:val="14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9"/>
          <w:sz w:val="14"/>
          <w:szCs w:val="14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9"/>
          <w:sz w:val="14"/>
          <w:szCs w:val="14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14"/>
          <w:szCs w:val="14"/>
        </w:rPr>
      </w:r>
    </w:p>
    <w:p>
      <w:pPr>
        <w:rPr>
          <w:rFonts w:cs="Arial" w:hAnsi="Arial" w:eastAsia="Arial" w:ascii="Arial"/>
          <w:sz w:val="14"/>
          <w:szCs w:val="14"/>
        </w:rPr>
        <w:tabs>
          <w:tab w:pos="9720" w:val="left"/>
        </w:tabs>
        <w:jc w:val="left"/>
        <w:spacing w:lineRule="exact" w:line="240"/>
        <w:ind w:left="219"/>
      </w:pPr>
      <w:r>
        <w:rPr>
          <w:rFonts w:cs="Arial" w:hAnsi="Arial" w:eastAsia="Arial" w:ascii="Arial"/>
          <w:w w:val="97"/>
          <w:position w:val="-1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97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6"/>
          <w:position w:val="-1"/>
          <w:sz w:val="20"/>
          <w:szCs w:val="20"/>
        </w:rPr>
        <w:t>52</w:t>
      </w:r>
      <w:r>
        <w:rPr>
          <w:rFonts w:cs="Arial" w:hAnsi="Arial" w:eastAsia="Arial" w:ascii="Arial"/>
          <w:spacing w:val="2"/>
          <w:w w:val="96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position w:val="-1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  </w:t>
      </w:r>
      <w:r>
        <w:rPr>
          <w:rFonts w:cs="Arial" w:hAnsi="Arial" w:eastAsia="Arial" w:ascii="Arial"/>
          <w:spacing w:val="-17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3</w:t>
      </w:r>
      <w:r>
        <w:rPr>
          <w:rFonts w:cs="Arial" w:hAnsi="Arial" w:eastAsia="Arial" w:ascii="Arial"/>
          <w:spacing w:val="-6"/>
          <w:w w:val="99"/>
          <w:position w:val="9"/>
          <w:sz w:val="14"/>
          <w:szCs w:val="14"/>
        </w:rPr>
        <w:t>r</w:t>
      </w:r>
      <w:r>
        <w:rPr>
          <w:rFonts w:cs="Arial" w:hAnsi="Arial" w:eastAsia="Arial" w:ascii="Arial"/>
          <w:spacing w:val="0"/>
          <w:w w:val="99"/>
          <w:position w:val="9"/>
          <w:sz w:val="14"/>
          <w:szCs w:val="14"/>
        </w:rPr>
        <w:t>d</w:t>
      </w:r>
      <w:r>
        <w:rPr>
          <w:rFonts w:cs="Arial" w:hAnsi="Arial" w:eastAsia="Arial" w:ascii="Arial"/>
          <w:spacing w:val="0"/>
          <w:w w:val="100"/>
          <w:position w:val="9"/>
          <w:sz w:val="14"/>
          <w:szCs w:val="14"/>
        </w:rPr>
        <w:t> </w:t>
      </w:r>
      <w:r>
        <w:rPr>
          <w:rFonts w:cs="Arial" w:hAnsi="Arial" w:eastAsia="Arial" w:ascii="Arial"/>
          <w:spacing w:val="-7"/>
          <w:w w:val="100"/>
          <w:position w:val="9"/>
          <w:sz w:val="14"/>
          <w:szCs w:val="14"/>
        </w:rPr>
        <w:t> </w:t>
      </w:r>
      <w:r>
        <w:rPr>
          <w:rFonts w:cs="Arial" w:hAnsi="Arial" w:eastAsia="Arial" w:ascii="Arial"/>
          <w:spacing w:val="-7"/>
          <w:w w:val="99"/>
          <w:position w:val="9"/>
          <w:sz w:val="14"/>
          <w:szCs w:val="14"/>
        </w:rPr>
      </w:r>
      <w:r>
        <w:rPr>
          <w:rFonts w:cs="Arial" w:hAnsi="Arial" w:eastAsia="Arial" w:ascii="Arial"/>
          <w:spacing w:val="0"/>
          <w:w w:val="99"/>
          <w:position w:val="9"/>
          <w:sz w:val="14"/>
          <w:szCs w:val="14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9"/>
          <w:sz w:val="14"/>
          <w:szCs w:val="14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9"/>
          <w:sz w:val="14"/>
          <w:szCs w:val="14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14"/>
          <w:szCs w:val="14"/>
        </w:rPr>
      </w:r>
    </w:p>
    <w:p>
      <w:pPr>
        <w:rPr>
          <w:rFonts w:cs="Arial" w:hAnsi="Arial" w:eastAsia="Arial" w:ascii="Arial"/>
          <w:sz w:val="14"/>
          <w:szCs w:val="14"/>
        </w:rPr>
        <w:tabs>
          <w:tab w:pos="9740" w:val="left"/>
        </w:tabs>
        <w:jc w:val="left"/>
        <w:spacing w:lineRule="exact" w:line="240"/>
        <w:ind w:left="219"/>
      </w:pPr>
      <w:r>
        <w:rPr>
          <w:rFonts w:cs="Arial" w:hAnsi="Arial" w:eastAsia="Arial" w:ascii="Arial"/>
          <w:w w:val="97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6"/>
          <w:sz w:val="20"/>
          <w:szCs w:val="20"/>
        </w:rPr>
        <w:t>52</w:t>
      </w:r>
      <w:r>
        <w:rPr>
          <w:rFonts w:cs="Arial" w:hAnsi="Arial" w:eastAsia="Arial" w:ascii="Arial"/>
          <w:spacing w:val="2"/>
          <w:w w:val="96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</w:t>
      </w:r>
      <w:r>
        <w:rPr>
          <w:rFonts w:cs="Arial" w:hAnsi="Arial" w:eastAsia="Arial" w:ascii="Arial"/>
          <w:spacing w:val="-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-5"/>
          <w:w w:val="99"/>
          <w:position w:val="10"/>
          <w:sz w:val="14"/>
          <w:szCs w:val="14"/>
        </w:rPr>
        <w:t>t</w:t>
      </w:r>
      <w:r>
        <w:rPr>
          <w:rFonts w:cs="Arial" w:hAnsi="Arial" w:eastAsia="Arial" w:ascii="Arial"/>
          <w:spacing w:val="0"/>
          <w:w w:val="99"/>
          <w:position w:val="10"/>
          <w:sz w:val="14"/>
          <w:szCs w:val="14"/>
        </w:rPr>
        <w:t>h</w:t>
      </w:r>
      <w:r>
        <w:rPr>
          <w:rFonts w:cs="Arial" w:hAnsi="Arial" w:eastAsia="Arial" w:ascii="Arial"/>
          <w:spacing w:val="0"/>
          <w:w w:val="100"/>
          <w:position w:val="10"/>
          <w:sz w:val="14"/>
          <w:szCs w:val="14"/>
        </w:rPr>
        <w:t> </w:t>
      </w:r>
      <w:r>
        <w:rPr>
          <w:rFonts w:cs="Arial" w:hAnsi="Arial" w:eastAsia="Arial" w:ascii="Arial"/>
          <w:spacing w:val="8"/>
          <w:w w:val="100"/>
          <w:position w:val="10"/>
          <w:sz w:val="14"/>
          <w:szCs w:val="14"/>
        </w:rPr>
        <w:t> </w:t>
      </w:r>
      <w:r>
        <w:rPr>
          <w:rFonts w:cs="Arial" w:hAnsi="Arial" w:eastAsia="Arial" w:ascii="Arial"/>
          <w:spacing w:val="8"/>
          <w:w w:val="99"/>
          <w:position w:val="10"/>
          <w:sz w:val="14"/>
          <w:szCs w:val="14"/>
        </w:rPr>
      </w:r>
      <w:r>
        <w:rPr>
          <w:rFonts w:cs="Arial" w:hAnsi="Arial" w:eastAsia="Arial" w:ascii="Arial"/>
          <w:spacing w:val="0"/>
          <w:w w:val="99"/>
          <w:position w:val="10"/>
          <w:sz w:val="14"/>
          <w:szCs w:val="14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10"/>
          <w:sz w:val="14"/>
          <w:szCs w:val="14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10"/>
          <w:sz w:val="14"/>
          <w:szCs w:val="14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14"/>
          <w:szCs w:val="14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219"/>
      </w:pPr>
      <w:r>
        <w:pict>
          <v:group style="position:absolute;margin-left:106.3pt;margin-top:37.5779pt;width:440.64pt;height:0pt;mso-position-horizontal-relative:page;mso-position-vertical-relative:paragraph;z-index:-1297" coordorigin="2126,752" coordsize="8813,0">
            <v:shape style="position:absolute;left:2126;top:752;width:8813;height:0" coordorigin="2126,752" coordsize="8813,0" path="m2126,752l10939,752e" filled="f" stroked="t" strokeweight="0.6955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4.53.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ny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8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urs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840" w:val="left"/>
        </w:tabs>
        <w:jc w:val="left"/>
        <w:spacing w:lineRule="exact" w:line="240"/>
        <w:ind w:left="219"/>
      </w:pPr>
      <w:r>
        <w:rPr>
          <w:rFonts w:cs="Arial" w:hAnsi="Arial" w:eastAsia="Arial" w:ascii="Arial"/>
          <w:w w:val="97"/>
          <w:position w:val="-1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97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6"/>
          <w:position w:val="-1"/>
          <w:sz w:val="20"/>
          <w:szCs w:val="20"/>
        </w:rPr>
        <w:t>53</w:t>
      </w:r>
      <w:r>
        <w:rPr>
          <w:rFonts w:cs="Arial" w:hAnsi="Arial" w:eastAsia="Arial" w:ascii="Arial"/>
          <w:spacing w:val="2"/>
          <w:w w:val="96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position w:val="-1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es,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ch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(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al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emed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,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dr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gs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4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113"/>
      </w:pP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&amp;</w:t>
      </w:r>
      <w:r>
        <w:rPr>
          <w:rFonts w:cs="Arial" w:hAnsi="Arial" w:eastAsia="Arial" w:ascii="Arial"/>
          <w:b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i/>
          <w:spacing w:val="0"/>
          <w:w w:val="100"/>
          <w:sz w:val="22"/>
          <w:szCs w:val="22"/>
        </w:rPr>
        <w:t>ask</w:t>
      </w:r>
      <w:r>
        <w:rPr>
          <w:rFonts w:cs="Arial" w:hAnsi="Arial" w:eastAsia="Arial" w:ascii="Arial"/>
          <w:i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i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i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i/>
          <w:spacing w:val="-14"/>
          <w:w w:val="100"/>
          <w:sz w:val="22"/>
          <w:szCs w:val="22"/>
        </w:rPr>
        <w:t> </w:t>
      </w:r>
      <w:r>
        <w:rPr>
          <w:rFonts w:cs="Arial" w:hAnsi="Arial" w:eastAsia="Arial" w:ascii="Arial"/>
          <w:i/>
          <w:spacing w:val="1"/>
          <w:w w:val="100"/>
          <w:sz w:val="22"/>
          <w:szCs w:val="22"/>
        </w:rPr>
        <w:t>w</w:t>
      </w:r>
      <w:r>
        <w:rPr>
          <w:rFonts w:cs="Arial" w:hAnsi="Arial" w:eastAsia="Arial" w:ascii="Arial"/>
          <w:i/>
          <w:spacing w:val="0"/>
          <w:w w:val="100"/>
          <w:sz w:val="22"/>
          <w:szCs w:val="22"/>
        </w:rPr>
        <w:t>oman</w:t>
      </w:r>
      <w:r>
        <w:rPr>
          <w:rFonts w:cs="Arial" w:hAnsi="Arial" w:eastAsia="Arial" w:ascii="Arial"/>
          <w:i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i/>
          <w:spacing w:val="0"/>
          <w:w w:val="100"/>
          <w:sz w:val="22"/>
          <w:szCs w:val="22"/>
        </w:rPr>
        <w:t>&amp;</w:t>
      </w:r>
      <w:r>
        <w:rPr>
          <w:rFonts w:cs="Arial" w:hAnsi="Arial" w:eastAsia="Arial" w:ascii="Arial"/>
          <w:i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i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i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i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i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i/>
          <w:spacing w:val="0"/>
          <w:w w:val="100"/>
          <w:sz w:val="22"/>
          <w:szCs w:val="22"/>
        </w:rPr>
        <w:t>ol</w:t>
      </w:r>
      <w:r>
        <w:rPr>
          <w:rFonts w:cs="Arial" w:hAnsi="Arial" w:eastAsia="Arial" w:ascii="Arial"/>
          <w:i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i/>
          <w:spacing w:val="0"/>
          <w:w w:val="100"/>
          <w:sz w:val="22"/>
          <w:szCs w:val="22"/>
        </w:rPr>
        <w:t>prev</w:t>
      </w:r>
      <w:r>
        <w:rPr>
          <w:rFonts w:cs="Arial" w:hAnsi="Arial" w:eastAsia="Arial" w:ascii="Arial"/>
          <w:i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i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i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i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i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i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i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i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i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i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i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i/>
          <w:spacing w:val="-1"/>
          <w:w w:val="100"/>
          <w:sz w:val="22"/>
          <w:szCs w:val="22"/>
        </w:rPr>
        <w:t>f</w:t>
      </w:r>
      <w:r>
        <w:rPr>
          <w:rFonts w:cs="Arial" w:hAnsi="Arial" w:eastAsia="Arial" w:ascii="Arial"/>
          <w:i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i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i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i/>
          <w:spacing w:val="-5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13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4.54.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dose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ncy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?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</w:t>
      </w:r>
      <w:r>
        <w:rPr>
          <w:rFonts w:cs="Arial" w:hAnsi="Arial" w:eastAsia="Arial" w:ascii="Arial"/>
          <w:spacing w:val="1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"/>
        <w:ind w:left="1246"/>
      </w:pP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eted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omen,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z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e),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4434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z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</w:t>
      </w:r>
      <w:r>
        <w:rPr>
          <w:rFonts w:cs="Arial" w:hAnsi="Arial" w:eastAsia="Arial" w:ascii="Arial"/>
          <w:spacing w:val="4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gy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4434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ssed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4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</w:p>
    <w:p>
      <w:pPr>
        <w:rPr>
          <w:rFonts w:cs="Arial" w:hAnsi="Arial" w:eastAsia="Arial" w:ascii="Arial"/>
          <w:sz w:val="22"/>
          <w:szCs w:val="22"/>
        </w:rPr>
        <w:jc w:val="center"/>
        <w:spacing w:lineRule="exact" w:line="240"/>
        <w:ind w:left="4397" w:right="5062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</w:p>
    <w:p>
      <w:pPr>
        <w:rPr>
          <w:rFonts w:cs="Arial" w:hAnsi="Arial" w:eastAsia="Arial" w:ascii="Arial"/>
          <w:sz w:val="22"/>
          <w:szCs w:val="22"/>
        </w:rPr>
        <w:tabs>
          <w:tab w:pos="9660" w:val="left"/>
        </w:tabs>
        <w:jc w:val="left"/>
        <w:spacing w:lineRule="exact" w:line="240"/>
        <w:ind w:left="1815"/>
      </w:pP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f</w:t>
      </w:r>
      <w:r>
        <w:rPr>
          <w:rFonts w:cs="Arial" w:hAnsi="Arial" w:eastAsia="Arial" w:ascii="Arial"/>
          <w:spacing w:val="0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oth</w:t>
      </w:r>
      <w:r>
        <w:rPr>
          <w:rFonts w:cs="Arial" w:hAnsi="Arial" w:eastAsia="Arial" w:ascii="Arial"/>
          <w:spacing w:val="-2"/>
          <w:sz w:val="22"/>
          <w:szCs w:val="22"/>
        </w:rPr>
        <w:t>e</w:t>
      </w:r>
      <w:r>
        <w:rPr>
          <w:rFonts w:cs="Arial" w:hAnsi="Arial" w:eastAsia="Arial" w:ascii="Arial"/>
          <w:spacing w:val="1"/>
          <w:sz w:val="22"/>
          <w:szCs w:val="22"/>
        </w:rPr>
        <w:t>r</w:t>
      </w:r>
      <w:r>
        <w:rPr>
          <w:rFonts w:cs="Arial" w:hAnsi="Arial" w:eastAsia="Arial" w:ascii="Arial"/>
          <w:spacing w:val="0"/>
          <w:sz w:val="22"/>
          <w:szCs w:val="22"/>
        </w:rPr>
        <w:t>,</w:t>
      </w:r>
      <w:r>
        <w:rPr>
          <w:rFonts w:cs="Arial" w:hAnsi="Arial" w:eastAsia="Arial" w:ascii="Arial"/>
          <w:spacing w:val="-4"/>
          <w:sz w:val="22"/>
          <w:szCs w:val="22"/>
        </w:rPr>
        <w:t> </w:t>
      </w:r>
      <w:r>
        <w:rPr>
          <w:rFonts w:cs="Arial" w:hAnsi="Arial" w:eastAsia="Arial" w:ascii="Arial"/>
          <w:spacing w:val="-2"/>
          <w:sz w:val="22"/>
          <w:szCs w:val="22"/>
        </w:rPr>
        <w:t>s</w:t>
      </w:r>
      <w:r>
        <w:rPr>
          <w:rFonts w:cs="Arial" w:hAnsi="Arial" w:eastAsia="Arial" w:ascii="Arial"/>
          <w:spacing w:val="-3"/>
          <w:sz w:val="22"/>
          <w:szCs w:val="22"/>
        </w:rPr>
        <w:t>p</w:t>
      </w:r>
      <w:r>
        <w:rPr>
          <w:rFonts w:cs="Arial" w:hAnsi="Arial" w:eastAsia="Arial" w:ascii="Arial"/>
          <w:spacing w:val="-3"/>
          <w:sz w:val="22"/>
          <w:szCs w:val="22"/>
        </w:rPr>
        <w:t>e</w:t>
      </w:r>
      <w:r>
        <w:rPr>
          <w:rFonts w:cs="Arial" w:hAnsi="Arial" w:eastAsia="Arial" w:ascii="Arial"/>
          <w:spacing w:val="-2"/>
          <w:sz w:val="22"/>
          <w:szCs w:val="22"/>
        </w:rPr>
        <w:t>c</w:t>
      </w:r>
      <w:r>
        <w:rPr>
          <w:rFonts w:cs="Arial" w:hAnsi="Arial" w:eastAsia="Arial" w:ascii="Arial"/>
          <w:spacing w:val="-3"/>
          <w:sz w:val="22"/>
          <w:szCs w:val="22"/>
        </w:rPr>
        <w:t>i</w:t>
      </w:r>
      <w:r>
        <w:rPr>
          <w:rFonts w:cs="Arial" w:hAnsi="Arial" w:eastAsia="Arial" w:ascii="Arial"/>
          <w:spacing w:val="1"/>
          <w:sz w:val="22"/>
          <w:szCs w:val="22"/>
        </w:rPr>
        <w:t>f</w:t>
      </w:r>
      <w:r>
        <w:rPr>
          <w:rFonts w:cs="Arial" w:hAnsi="Arial" w:eastAsia="Arial" w:ascii="Arial"/>
          <w:spacing w:val="-5"/>
          <w:sz w:val="22"/>
          <w:szCs w:val="22"/>
        </w:rPr>
        <w:t>y</w:t>
      </w:r>
      <w:r>
        <w:rPr>
          <w:rFonts w:cs="Arial" w:hAnsi="Arial" w:eastAsia="Arial" w:ascii="Arial"/>
          <w:spacing w:val="-4"/>
          <w:sz w:val="22"/>
          <w:szCs w:val="22"/>
        </w:rPr>
        <w:t>: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13"/>
        <w:sectPr>
          <w:pgMar w:header="1252" w:footer="281" w:top="1340" w:bottom="280" w:left="1200" w:right="380"/>
          <w:pgSz w:w="11920" w:h="16860"/>
        </w:sectPr>
      </w:pP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4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5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5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5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etan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b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position w:val="-1"/>
          <w:sz w:val="22"/>
          <w:szCs w:val="22"/>
        </w:rPr>
        <w:t>x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oid</w:t>
      </w:r>
      <w:r>
        <w:rPr>
          <w:rFonts w:cs="Arial" w:hAnsi="Arial" w:eastAsia="Arial" w:ascii="Arial"/>
          <w:b/>
          <w:spacing w:val="-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mun</w:t>
      </w:r>
      <w:r>
        <w:rPr>
          <w:rFonts w:cs="Arial" w:hAnsi="Arial" w:eastAsia="Arial" w:ascii="Arial"/>
          <w:b/>
          <w:spacing w:val="-2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zat</w:t>
      </w:r>
      <w:r>
        <w:rPr>
          <w:rFonts w:cs="Arial" w:hAnsi="Arial" w:eastAsia="Arial" w:ascii="Arial"/>
          <w:b/>
          <w:spacing w:val="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on</w:t>
      </w:r>
      <w:r>
        <w:rPr>
          <w:rFonts w:cs="Arial" w:hAnsi="Arial" w:eastAsia="Arial" w:ascii="Arial"/>
          <w:b/>
          <w:spacing w:val="-9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)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se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ed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ay</w:t>
      </w:r>
      <w:r>
        <w:rPr>
          <w:rFonts w:cs="Arial" w:hAnsi="Arial" w:eastAsia="Arial" w:ascii="Arial"/>
          <w:spacing w:val="42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 </w:t>
      </w:r>
      <w:r>
        <w:rPr>
          <w:rFonts w:cs="Arial" w:hAnsi="Arial" w:eastAsia="Arial" w:ascii="Arial"/>
          <w:spacing w:val="11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29" w:lineRule="exact" w:line="220"/>
        <w:ind w:left="113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5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8180" w:val="left"/>
        </w:tabs>
        <w:jc w:val="left"/>
        <w:spacing w:before="11" w:lineRule="exact" w:line="240"/>
        <w:sectPr>
          <w:type w:val="continuous"/>
          <w:pgSz w:w="11920" w:h="16860"/>
          <w:pgMar w:top="1460" w:bottom="280" w:left="1200" w:right="380"/>
          <w:cols w:num="2" w:equalWidth="off">
            <w:col w:w="711" w:space="535"/>
            <w:col w:w="9094"/>
          </w:cols>
        </w:sectPr>
      </w:pPr>
      <w:r>
        <w:br w:type="column"/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2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,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so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22"/>
        <w:ind w:left="113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5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5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22" w:lineRule="exact" w:line="220"/>
        <w:ind w:left="113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5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"/>
      </w:pPr>
      <w:r>
        <w:br w:type="column"/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(e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’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right="-53"/>
      </w:pP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st</w:t>
      </w:r>
      <w:r>
        <w:rPr>
          <w:rFonts w:cs="Arial" w:hAnsi="Arial" w:eastAsia="Arial" w:ascii="Arial"/>
          <w:spacing w:val="-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se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w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                </w:t>
      </w:r>
      <w:r>
        <w:rPr>
          <w:rFonts w:cs="Arial" w:hAnsi="Arial" w:eastAsia="Arial" w:ascii="Arial"/>
          <w:spacing w:val="4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_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"/>
        <w:ind w:left="708"/>
      </w:pPr>
      <w:r>
        <w:br w:type="column"/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right="-53"/>
      </w:pP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’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k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"/>
        <w:sectPr>
          <w:type w:val="continuous"/>
          <w:pgSz w:w="11920" w:h="16860"/>
          <w:pgMar w:top="1460" w:bottom="280" w:left="1200" w:right="380"/>
          <w:cols w:num="4" w:equalWidth="off">
            <w:col w:w="712" w:space="534"/>
            <w:col w:w="6190" w:space="479"/>
            <w:col w:w="1329" w:space="56"/>
            <w:col w:w="1040"/>
          </w:cols>
        </w:sectPr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UN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"/>
        <w:ind w:left="113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6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otal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mber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13" w:right="-53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7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omple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b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26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8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36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"/>
      </w:pPr>
      <w:r>
        <w:br w:type="column"/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"/>
        <w:ind w:right="-53"/>
      </w:pPr>
      <w:r>
        <w:pict>
          <v:shape type="#_x0000_t75" style="position:absolute;margin-left:530.88pt;margin-top:700.2pt;width:29.76pt;height:12.36pt;mso-position-horizontal-relative:page;mso-position-vertical-relative:page;z-index:-1294">
            <v:imagedata o:title="" r:id="rId18"/>
          </v:shape>
        </w:pic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"/>
        <w:sectPr>
          <w:type w:val="continuous"/>
          <w:pgSz w:w="11920" w:h="16860"/>
          <w:pgMar w:top="1460" w:bottom="280" w:left="1200" w:right="380"/>
          <w:cols w:num="3" w:equalWidth="off">
            <w:col w:w="7089" w:space="826"/>
            <w:col w:w="493" w:space="892"/>
            <w:col w:w="1040"/>
          </w:cols>
        </w:sectPr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UN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pict>
          <v:group style="position:absolute;margin-left:59.4012pt;margin-top:416.6pt;width:508.801pt;height:168.58pt;mso-position-horizontal-relative:page;mso-position-vertical-relative:page;z-index:-1296" coordorigin="1188,8332" coordsize="10176,3372">
            <v:shape style="position:absolute;left:1200;top:8343;width:0;height:3056" coordorigin="1200,8343" coordsize="0,3056" path="m1200,8343l1200,11398e" filled="f" stroked="t" strokeweight="0.581pt" strokecolor="#000000">
              <v:path arrowok="t"/>
            </v:shape>
            <v:shape style="position:absolute;left:1195;top:11398;width:10159;height:283" coordorigin="1195,11398" coordsize="10159,283" path="m11354,11398l11344,11398,11344,11672,1205,11672,1205,11398,1195,11398,1195,11681,11354,11681,11354,11398xe" filled="t" fillcolor="#000000" stroked="f">
              <v:path arrowok="t"/>
              <v:fill/>
            </v:shape>
            <v:shape style="position:absolute;left:11349;top:8343;width:0;height:3056" coordorigin="11349,8343" coordsize="0,3056" path="m11349,8343l11349,11398e" filled="f" stroked="t" strokeweight="0.58pt" strokecolor="#000000">
              <v:path arrowok="t"/>
            </v:shape>
            <v:shape style="position:absolute;left:1195;top:8338;width:10159;height:0" coordorigin="1195,8338" coordsize="10159,0" path="m1195,8338l11354,8338e" filled="f" stroked="t" strokeweight="0.58pt" strokecolor="#000000">
              <v:path arrowok="t"/>
            </v:shape>
            <v:shape type="#_x0000_t75" style="position:absolute;left:1313;top:8366;width:9648;height:2016">
              <v:imagedata o:title="" r:id="rId19"/>
            </v:shape>
            <v:shape style="position:absolute;left:1315;top:8926;width:578;height:146" coordorigin="1315,8926" coordsize="578,146" path="m1873,9050l1873,9070,1893,9070,1893,9050,1873,9050xe" filled="t" fillcolor="#000000" stroked="f">
              <v:path arrowok="t"/>
              <v:fill/>
            </v:shape>
            <v:shape style="position:absolute;left:1315;top:8926;width:578;height:146" coordorigin="1315,8926" coordsize="578,146" path="m1774,8977l1780,8974,1787,8970,1794,8966,1799,8962,1803,8958,1803,9070,1821,9070,1821,8926,1810,8926,1806,8933,1801,8939,1794,8945,1787,8952,1778,8958,1769,8962,1769,8979,1774,8977xe" filled="t" fillcolor="#000000" stroked="f">
              <v:path arrowok="t"/>
              <v:fill/>
            </v:shape>
            <v:shape style="position:absolute;left:1315;top:8926;width:578;height:146" coordorigin="1315,8926" coordsize="578,146" path="m1315,9035l1377,9035,1332,9019,1377,8955,1377,9019,1332,9019,1377,9035,1377,9070,1394,9070,1394,9035,1413,9035,1413,9019,1394,9019,1394,8927,1380,8927,1315,9019,1315,9035xe" filled="t" fillcolor="#000000" stroked="f">
              <v:path arrowok="t"/>
              <v:fill/>
            </v:shape>
            <v:shape style="position:absolute;left:1315;top:8926;width:578;height:146" coordorigin="1315,8926" coordsize="578,146" path="m1439,9050l1439,9070,1458,9070,1458,9050,1439,9050xe" filled="t" fillcolor="#000000" stroked="f">
              <v:path arrowok="t"/>
              <v:fill/>
            </v:shape>
            <v:shape style="position:absolute;left:1315;top:8926;width:578;height:146" coordorigin="1315,8926" coordsize="578,146" path="m1502,9031l1484,9032,1485,9044,1490,9054,1498,9061,1506,9068,1517,9072,1531,9072,1551,9067,1567,9055,1574,9045,1578,9034,1578,9008,1574,8997,1565,8988,1557,8979,1546,8975,1525,8975,1516,8978,1507,8984,1515,8946,1571,8946,1571,8929,1501,8929,1487,9002,1504,9004,1506,9000,1510,8997,1514,8994,1519,8992,1524,8991,1538,8991,1546,8993,1551,8999,1557,9005,1559,9013,1559,9033,1557,9042,1551,9048,1545,9054,1538,9058,1523,9058,1517,9055,1512,9051,1507,9046,1504,9040,1502,9031xe" filled="t" fillcolor="#000000" stroked="f">
              <v:path arrowok="t"/>
              <v:fill/>
            </v:shape>
            <v:shape style="position:absolute;left:1315;top:8926;width:578;height:146" coordorigin="1315,8926" coordsize="578,146" path="m1587,9035l1648,9035,1604,9019,1648,8955,1648,9019,1604,9019,1648,9035,1648,9070,1665,9070,1665,9035,1684,9035,1684,9019,1665,9019,1665,8927,1651,8927,1587,9019,1587,9035xe" filled="t" fillcolor="#000000" stroked="f">
              <v:path arrowok="t"/>
              <v:fill/>
            </v:shape>
            <v:shape style="position:absolute;left:1315;top:8926;width:578;height:146" coordorigin="1315,8926" coordsize="578,146" path="m1710,9050l1710,9070,1730,9070,1730,9050,1710,9050xe" filled="t" fillcolor="#000000" stroked="f">
              <v:path arrowok="t"/>
              <v:fill/>
            </v:shape>
            <v:shape style="position:absolute;left:1439;top:9060;width:20;height:0" coordorigin="1439,9060" coordsize="20,0" path="m1439,9060l1458,9060e" filled="f" stroked="t" strokeweight="1.1pt" strokecolor="#000000">
              <v:path arrowok="t"/>
            </v:shape>
            <v:shape style="position:absolute;left:1710;top:9060;width:20;height:0" coordorigin="1710,9060" coordsize="20,0" path="m1710,9060l1730,9060e" filled="f" stroked="t" strokeweight="1.1pt" strokecolor="#000000">
              <v:path arrowok="t"/>
            </v:shape>
            <v:shape style="position:absolute;left:1873;top:9060;width:20;height:0" coordorigin="1873,9060" coordsize="20,0" path="m1873,9060l1893,9060e" filled="f" stroked="t" strokeweight="1.1pt" strokecolor="#000000">
              <v:path arrowok="t"/>
            </v:shape>
            <v:shape style="position:absolute;left:1315;top:9948;width:656;height:132" coordorigin="1315,9948" coordsize="656,132" path="m1953,10060l1953,10078,1971,10078,1971,10060,1953,10060xe" filled="t" fillcolor="#000000" stroked="f">
              <v:path arrowok="t"/>
              <v:fill/>
            </v:shape>
            <v:shape style="position:absolute;left:1315;top:9948;width:656;height:132" coordorigin="1315,9948" coordsize="656,132" path="m1865,9994l1871,9991,1877,9988,1883,9984,1888,9980,1892,9977,1892,10078,1907,10078,1907,9948,1897,9948,1894,9954,1890,9960,1883,9965,1877,9971,1869,9976,1860,9981,1860,9996,1865,9994xe" filled="t" fillcolor="#000000" stroked="f">
              <v:path arrowok="t"/>
              <v:fill/>
            </v:shape>
            <v:shape style="position:absolute;left:1315;top:9948;width:656;height:132" coordorigin="1315,9948" coordsize="656,132" path="m1721,9994l1727,9991,1733,9988,1739,9984,1744,9980,1748,9977,1748,10078,1763,10078,1763,9948,1753,9948,1750,9954,1746,9960,1739,9965,1733,9971,1725,9976,1716,9981,1716,9996,1721,9994xe" filled="t" fillcolor="#000000" stroked="f">
              <v:path arrowok="t"/>
              <v:fill/>
            </v:shape>
            <v:shape style="position:absolute;left:1315;top:9948;width:656;height:132" coordorigin="1315,9948" coordsize="656,132" path="m1315,10047l1370,10047,1330,10032,1370,9974,1370,10032,1330,10032,1370,10047,1370,10078,1386,10078,1386,10047,1403,10047,1403,10032,1386,10032,1386,9949,1373,9949,1315,10032,1315,10047xe" filled="t" fillcolor="#000000" stroked="f">
              <v:path arrowok="t"/>
              <v:fill/>
            </v:shape>
            <v:shape style="position:absolute;left:1315;top:9948;width:656;height:132" coordorigin="1315,9948" coordsize="656,132" path="m1425,10060l1425,10078,1443,10078,1443,10060,1425,10060xe" filled="t" fillcolor="#000000" stroked="f">
              <v:path arrowok="t"/>
              <v:fill/>
            </v:shape>
            <v:shape style="position:absolute;left:1315;top:9948;width:656;height:132" coordorigin="1315,9948" coordsize="656,132" path="m1543,9966l1543,9951,1479,9951,1467,10017,1482,10019,1487,10012,1491,10010,1495,10007,1500,10006,1513,10006,1520,10009,1525,10014,1530,10019,1532,10026,1532,10045,1530,10052,1524,10058,1519,10064,1513,10067,1499,10067,1494,10065,1489,10061,1485,10057,1482,10051,1481,10042,1464,10044,1465,10055,1469,10063,1477,10070,1484,10077,1494,10080,1519,10080,1531,10075,1539,10064,1545,10056,1549,10046,1549,10022,1545,10012,1537,10004,1530,9996,1520,9992,1501,9992,1493,9995,1485,10000,1492,9966,1543,9966xe" filled="t" fillcolor="#000000" stroked="f">
              <v:path arrowok="t"/>
              <v:fill/>
            </v:shape>
            <v:shape style="position:absolute;left:1315;top:9948;width:656;height:132" coordorigin="1315,9948" coordsize="656,132" path="m1555,10047l1610,10047,1570,10032,1610,9974,1610,10032,1570,10032,1610,10047,1610,10078,1626,10078,1626,10047,1643,10047,1643,10032,1626,10032,1626,9949,1613,9949,1555,10032,1555,10047xe" filled="t" fillcolor="#000000" stroked="f">
              <v:path arrowok="t"/>
              <v:fill/>
            </v:shape>
            <v:shape style="position:absolute;left:1315;top:9948;width:656;height:132" coordorigin="1315,9948" coordsize="656,132" path="m1665,10060l1665,10078,1683,10078,1683,10060,1665,10060xe" filled="t" fillcolor="#000000" stroked="f">
              <v:path arrowok="t"/>
              <v:fill/>
            </v:shape>
            <v:shape style="position:absolute;left:1315;top:9948;width:656;height:132" coordorigin="1315,9948" coordsize="656,132" path="m1809,10060l1809,10078,1827,10078,1827,10060,1809,10060xe" filled="t" fillcolor="#000000" stroked="f">
              <v:path arrowok="t"/>
              <v:fill/>
            </v:shape>
            <v:shape style="position:absolute;left:1425;top:10069;width:18;height:0" coordorigin="1425,10069" coordsize="18,0" path="m1425,10069l1443,10069e" filled="f" stroked="t" strokeweight="1pt" strokecolor="#000000">
              <v:path arrowok="t"/>
            </v:shape>
            <v:shape style="position:absolute;left:1665;top:10069;width:18;height:0" coordorigin="1665,10069" coordsize="18,0" path="m1665,10069l1683,10069e" filled="f" stroked="t" strokeweight="1pt" strokecolor="#000000">
              <v:path arrowok="t"/>
            </v:shape>
            <v:shape style="position:absolute;left:1809;top:10069;width:18;height:0" coordorigin="1809,10069" coordsize="18,0" path="m1809,10069l1827,10069e" filled="f" stroked="t" strokeweight="1pt" strokecolor="#000000">
              <v:path arrowok="t"/>
            </v:shape>
            <v:shape style="position:absolute;left:1953;top:10069;width:18;height:0" coordorigin="1953,10069" coordsize="18,0" path="m1953,10069l1971,10069e" filled="f" stroked="t" strokeweight="1pt" strokecolor="#000000">
              <v:path arrowok="t"/>
            </v:shape>
            <v:shape type="#_x0000_t75" style="position:absolute;left:1313;top:10411;width:631;height:727">
              <v:imagedata o:title="" r:id="rId20"/>
            </v:shape>
            <v:shape type="#_x0000_t75" style="position:absolute;left:2446;top:10392;width:8206;height:247">
              <v:imagedata o:title="" r:id="rId21"/>
            </v:shape>
            <v:shape type="#_x0000_t75" style="position:absolute;left:2446;top:10644;width:5986;height:247">
              <v:imagedata o:title="" r:id="rId22"/>
            </v:shape>
            <v:shape type="#_x0000_t75" style="position:absolute;left:2446;top:10896;width:2784;height:247">
              <v:imagedata o:title="" r:id="rId23"/>
            </v:shape>
            <v:shape type="#_x0000_t75" style="position:absolute;left:6984;top:10896;width:1675;height:247">
              <v:imagedata o:title="" r:id="rId24"/>
            </v:shape>
            <v:shape type="#_x0000_t75" style="position:absolute;left:1313;top:11148;width:6478;height:247">
              <v:imagedata o:title="" r:id="rId25"/>
            </v:shape>
            <v:shape type="#_x0000_t75" style="position:absolute;left:9115;top:10644;width:1368;height:1006">
              <v:imagedata o:title="" r:id="rId26"/>
            </v:shape>
            <v:shape type="#_x0000_t75" style="position:absolute;left:10498;top:10644;width:593;height:247">
              <v:imagedata o:title="" r:id="rId27"/>
            </v:shape>
            <v:shape type="#_x0000_t75" style="position:absolute;left:10498;top:11148;width:593;height:247">
              <v:imagedata o:title="" r:id="rId28"/>
            </v:shape>
            <v:shape type="#_x0000_t75" style="position:absolute;left:1313;top:11402;width:7003;height:247">
              <v:imagedata o:title="" r:id="rId29"/>
            </v:shape>
            <v:shape style="position:absolute;left:1199;top:11698;width:10159;height:0" coordorigin="1199,11698" coordsize="10159,0" path="m1199,11698l11358,11698e" filled="f" stroked="t" strokeweight="0.58pt" strokecolor="#000000">
              <v:path arrowok="t"/>
            </v:shape>
            <w10:wrap type="none"/>
          </v:group>
        </w:pict>
      </w: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235"/>
      </w:pPr>
      <w:r>
        <w:pict>
          <v:shape type="#_x0000_t75" style="position:absolute;margin-left:128.28pt;margin-top:24.24pt;width:139.32pt;height:12.36pt;mso-position-horizontal-relative:page;mso-position-vertical-relative:paragraph;z-index:-1295">
            <v:imagedata o:title="" r:id="rId30"/>
          </v:shape>
        </w:pict>
      </w:r>
      <w:r>
        <w:pict>
          <v:shape type="#_x0000_t75" style="width:31.44pt;height:36.36pt">
            <v:imagedata o:title="" r:id="rId31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10"/>
        <w:ind w:left="9418"/>
        <w:sectPr>
          <w:type w:val="continuous"/>
          <w:pgSz w:w="11920" w:h="16860"/>
          <w:pgMar w:top="1460" w:bottom="280" w:left="1200" w:right="380"/>
        </w:sectPr>
      </w:pPr>
      <w:r>
        <w:pict>
          <v:shape type="#_x0000_t75" style="width:29.76pt;height:12.36pt">
            <v:imagedata o:title="" r:id="rId32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124"/>
      </w:pP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</w:t>
      </w:r>
      <w:r>
        <w:rPr>
          <w:rFonts w:cs="Arial" w:hAnsi="Arial" w:eastAsia="Arial" w:ascii="Arial"/>
          <w:b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b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3"/>
          <w:w w:val="100"/>
          <w:sz w:val="22"/>
          <w:szCs w:val="22"/>
        </w:rPr>
        <w:t>w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ks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2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4.58.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ate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mp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</w:t>
      </w:r>
      <w:r>
        <w:rPr>
          <w:rFonts w:cs="Arial" w:hAnsi="Arial" w:eastAsia="Arial" w:ascii="Arial"/>
          <w:spacing w:val="2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       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2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4.59.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g.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</w:t>
      </w:r>
      <w:r>
        <w:rPr>
          <w:rFonts w:cs="Arial" w:hAnsi="Arial" w:eastAsia="Arial" w:ascii="Arial"/>
          <w:spacing w:val="1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_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2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4.60.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amples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b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     </w:t>
      </w:r>
      <w:r>
        <w:rPr>
          <w:rFonts w:cs="Arial" w:hAnsi="Arial" w:eastAsia="Arial" w:ascii="Arial"/>
          <w:b/>
          <w:spacing w:val="4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atent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</w:t>
      </w:r>
      <w:r>
        <w:rPr>
          <w:rFonts w:cs="Arial" w:hAnsi="Arial" w:eastAsia="Arial" w:ascii="Arial"/>
          <w:spacing w:val="1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acti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ase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&gt;4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</w:p>
    <w:p>
      <w:pPr>
        <w:rPr>
          <w:rFonts w:cs="Arial" w:hAnsi="Arial" w:eastAsia="Arial" w:ascii="Arial"/>
          <w:sz w:val="22"/>
          <w:szCs w:val="22"/>
        </w:rPr>
        <w:jc w:val="center"/>
        <w:spacing w:before="1"/>
        <w:ind w:left="4340" w:right="4278"/>
      </w:pPr>
      <w:r>
        <w:pict>
          <v:group style="position:absolute;margin-left:68.134pt;margin-top:77.718pt;width:502.036pt;height:307.222pt;mso-position-horizontal-relative:page;mso-position-vertical-relative:page;z-index:-1291" coordorigin="1363,1554" coordsize="10041,6144">
            <v:shape style="position:absolute;left:1373;top:1565;width:10020;height:0" coordorigin="1373,1565" coordsize="10020,0" path="m1373,1565l11393,1565e" filled="f" stroked="t" strokeweight="0.604028pt" strokecolor="#000000">
              <v:path arrowok="t"/>
            </v:shape>
            <v:shape style="position:absolute;left:1368;top:1560;width:0;height:6133" coordorigin="1368,1560" coordsize="0,6133" path="m1368,1560l1368,7693e" filled="f" stroked="t" strokeweight="0.580003pt" strokecolor="#000000">
              <v:path arrowok="t"/>
            </v:shape>
            <v:shape style="position:absolute;left:1373;top:7688;width:3519;height:0" coordorigin="1373,7688" coordsize="3519,0" path="m1373,7688l4892,7688e" filled="f" stroked="t" strokeweight="0.580011pt" strokecolor="#000000">
              <v:path arrowok="t"/>
            </v:shape>
            <v:shape style="position:absolute;left:4878;top:7688;width:10;height:0" coordorigin="4878,7688" coordsize="10,0" path="m4878,7688l4887,7688e" filled="f" stroked="t" strokeweight="0.580011pt" strokecolor="#000000">
              <v:path arrowok="t"/>
            </v:shape>
            <v:shape style="position:absolute;left:4887;top:7688;width:691;height:0" coordorigin="4887,7688" coordsize="691,0" path="m4887,7688l5579,7688e" filled="f" stroked="t" strokeweight="0.580011pt" strokecolor="#000000">
              <v:path arrowok="t"/>
            </v:shape>
            <v:shape style="position:absolute;left:5564;top:7688;width:10;height:0" coordorigin="5564,7688" coordsize="10,0" path="m5564,7688l5574,7688e" filled="f" stroked="t" strokeweight="0.580011pt" strokecolor="#000000">
              <v:path arrowok="t"/>
            </v:shape>
            <v:shape style="position:absolute;left:5574;top:7688;width:704;height:0" coordorigin="5574,7688" coordsize="704,0" path="m5574,7688l6277,7688e" filled="f" stroked="t" strokeweight="0.580011pt" strokecolor="#000000">
              <v:path arrowok="t"/>
            </v:shape>
            <v:shape style="position:absolute;left:6263;top:7688;width:10;height:0" coordorigin="6263,7688" coordsize="10,0" path="m6263,7688l6273,7688e" filled="f" stroked="t" strokeweight="0.580011pt" strokecolor="#000000">
              <v:path arrowok="t"/>
            </v:shape>
            <v:shape style="position:absolute;left:6273;top:7688;width:715;height:0" coordorigin="6273,7688" coordsize="715,0" path="m6273,7688l6988,7688e" filled="f" stroked="t" strokeweight="0.580011pt" strokecolor="#000000">
              <v:path arrowok="t"/>
            </v:shape>
            <v:shape style="position:absolute;left:6973;top:7688;width:10;height:0" coordorigin="6973,7688" coordsize="10,0" path="m6973,7688l6983,7688e" filled="f" stroked="t" strokeweight="0.580011pt" strokecolor="#000000">
              <v:path arrowok="t"/>
            </v:shape>
            <v:shape style="position:absolute;left:6983;top:7688;width:713;height:0" coordorigin="6983,7688" coordsize="713,0" path="m6983,7688l7696,7688e" filled="f" stroked="t" strokeweight="0.580011pt" strokecolor="#000000">
              <v:path arrowok="t"/>
            </v:shape>
            <v:shape style="position:absolute;left:7681;top:7688;width:10;height:0" coordorigin="7681,7688" coordsize="10,0" path="m7681,7688l7691,7688e" filled="f" stroked="t" strokeweight="0.580011pt" strokecolor="#000000">
              <v:path arrowok="t"/>
            </v:shape>
            <v:shape style="position:absolute;left:7691;top:7688;width:722;height:0" coordorigin="7691,7688" coordsize="722,0" path="m7691,7688l8413,7688e" filled="f" stroked="t" strokeweight="0.580011pt" strokecolor="#000000">
              <v:path arrowok="t"/>
            </v:shape>
            <v:shape style="position:absolute;left:8399;top:7688;width:10;height:0" coordorigin="8399,7688" coordsize="10,0" path="m8399,7688l8409,7688e" filled="f" stroked="t" strokeweight="0.580011pt" strokecolor="#000000">
              <v:path arrowok="t"/>
            </v:shape>
            <v:shape style="position:absolute;left:8409;top:7688;width:665;height:0" coordorigin="8409,7688" coordsize="665,0" path="m8409,7688l9074,7688e" filled="f" stroked="t" strokeweight="0.580011pt" strokecolor="#000000">
              <v:path arrowok="t"/>
            </v:shape>
            <v:shape style="position:absolute;left:9060;top:7688;width:10;height:0" coordorigin="9060,7688" coordsize="10,0" path="m9060,7688l9069,7688e" filled="f" stroked="t" strokeweight="0.580011pt" strokecolor="#000000">
              <v:path arrowok="t"/>
            </v:shape>
            <v:shape style="position:absolute;left:9069;top:7688;width:2324;height:0" coordorigin="9069,7688" coordsize="2324,0" path="m9069,7688l11393,7688e" filled="f" stroked="t" strokeweight="0.580011pt" strokecolor="#000000">
              <v:path arrowok="t"/>
            </v:shape>
            <v:shape style="position:absolute;left:11398;top:1560;width:0;height:6133" coordorigin="11398,1560" coordsize="0,6133" path="m11398,1560l11398,7693e" filled="f" stroked="t" strokeweight="0.57998pt" strokecolor="#000000">
              <v:path arrowok="t"/>
            </v:shape>
            <w10:wrap type="none"/>
          </v:group>
        </w:pic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2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4.61.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emo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                           </w:t>
      </w:r>
      <w:r>
        <w:rPr>
          <w:rFonts w:cs="Arial" w:hAnsi="Arial" w:eastAsia="Arial" w:ascii="Arial"/>
          <w:b/>
          <w:spacing w:val="1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       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-5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  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-5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"/>
        <w:ind w:left="124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61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2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4.62.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RD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            </w:t>
      </w:r>
      <w:r>
        <w:rPr>
          <w:rFonts w:cs="Arial" w:hAnsi="Arial" w:eastAsia="Arial" w:ascii="Arial"/>
          <w:b/>
          <w:spacing w:val="5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</w:t>
      </w:r>
      <w:r>
        <w:rPr>
          <w:rFonts w:cs="Arial" w:hAnsi="Arial" w:eastAsia="Arial" w:ascii="Arial"/>
          <w:spacing w:val="5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</w:t>
      </w:r>
      <w:r>
        <w:rPr>
          <w:rFonts w:cs="Arial" w:hAnsi="Arial" w:eastAsia="Arial" w:ascii="Arial"/>
          <w:spacing w:val="3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PA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</w:t>
      </w:r>
      <w:r>
        <w:rPr>
          <w:rFonts w:cs="Arial" w:hAnsi="Arial" w:eastAsia="Arial" w:ascii="Arial"/>
          <w:spacing w:val="4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+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2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4.63.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</w:t>
      </w:r>
      <w:r>
        <w:rPr>
          <w:rFonts w:cs="Arial" w:hAnsi="Arial" w:eastAsia="Arial" w:ascii="Arial"/>
          <w:spacing w:val="1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</w:t>
      </w:r>
      <w:r>
        <w:rPr>
          <w:rFonts w:cs="Arial" w:hAnsi="Arial" w:eastAsia="Arial" w:ascii="Arial"/>
          <w:spacing w:val="3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"/>
        <w:ind w:left="12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4.64.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V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blood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</w:t>
      </w:r>
      <w:r>
        <w:rPr>
          <w:rFonts w:cs="Arial" w:hAnsi="Arial" w:eastAsia="Arial" w:ascii="Arial"/>
          <w:spacing w:val="3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</w:t>
      </w:r>
      <w:r>
        <w:rPr>
          <w:rFonts w:cs="Arial" w:hAnsi="Arial" w:eastAsia="Arial" w:ascii="Arial"/>
          <w:spacing w:val="1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24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64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hy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</w:t>
      </w:r>
      <w:r>
        <w:rPr>
          <w:rFonts w:cs="Arial" w:hAnsi="Arial" w:eastAsia="Arial" w:ascii="Arial"/>
          <w:spacing w:val="1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</w:t>
      </w:r>
      <w:r>
        <w:rPr>
          <w:rFonts w:cs="Arial" w:hAnsi="Arial" w:eastAsia="Arial" w:ascii="Arial"/>
          <w:spacing w:val="2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2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4.65.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8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;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</w:t>
      </w:r>
      <w:r>
        <w:rPr>
          <w:rFonts w:cs="Arial" w:hAnsi="Arial" w:eastAsia="Arial" w:ascii="Arial"/>
          <w:spacing w:val="3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</w:t>
      </w:r>
      <w:r>
        <w:rPr>
          <w:rFonts w:cs="Arial" w:hAnsi="Arial" w:eastAsia="Arial" w:ascii="Arial"/>
          <w:spacing w:val="1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2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4.66.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6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</w:t>
      </w:r>
      <w:r>
        <w:rPr>
          <w:rFonts w:cs="Arial" w:hAnsi="Arial" w:eastAsia="Arial" w:ascii="Arial"/>
          <w:spacing w:val="1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9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2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4.67.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ne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left="124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67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24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</w:t>
      </w:r>
      <w:r>
        <w:rPr>
          <w:rFonts w:cs="Arial" w:hAnsi="Arial" w:eastAsia="Arial" w:ascii="Arial"/>
          <w:spacing w:val="3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2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-5"/>
          <w:w w:val="100"/>
          <w:sz w:val="22"/>
          <w:szCs w:val="22"/>
        </w:rPr>
        <w:t>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5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</w:t>
      </w:r>
      <w:r>
        <w:rPr>
          <w:rFonts w:cs="Arial" w:hAnsi="Arial" w:eastAsia="Arial" w:ascii="Arial"/>
          <w:spacing w:val="2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24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24"/>
        <w:sectPr>
          <w:pgMar w:header="1252" w:footer="281" w:top="1340" w:bottom="280" w:left="1300" w:right="420"/>
          <w:pgSz w:w="11920" w:h="16860"/>
        </w:sectPr>
      </w:pPr>
      <w:r>
        <w:rPr>
          <w:rFonts w:cs="Arial" w:hAnsi="Arial" w:eastAsia="Arial" w:ascii="Arial"/>
          <w:spacing w:val="-3"/>
          <w:w w:val="100"/>
          <w:position w:val="-1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6</w:t>
      </w:r>
      <w:r>
        <w:rPr>
          <w:rFonts w:cs="Arial" w:hAnsi="Arial" w:eastAsia="Arial" w:ascii="Arial"/>
          <w:spacing w:val="-3"/>
          <w:w w:val="100"/>
          <w:position w:val="-1"/>
          <w:sz w:val="20"/>
          <w:szCs w:val="20"/>
        </w:rPr>
        <w:t>7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0"/>
          <w:szCs w:val="20"/>
        </w:rPr>
        <w:t>4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 </w:t>
      </w:r>
      <w:r>
        <w:rPr>
          <w:rFonts w:cs="Arial" w:hAnsi="Arial" w:eastAsia="Arial" w:ascii="Arial"/>
          <w:spacing w:val="3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    </w:t>
      </w:r>
      <w:r>
        <w:rPr>
          <w:rFonts w:cs="Arial" w:hAnsi="Arial" w:eastAsia="Arial" w:ascii="Arial"/>
          <w:spacing w:val="54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7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39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5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3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             </w:t>
      </w:r>
      <w:r>
        <w:rPr>
          <w:rFonts w:cs="Arial" w:hAnsi="Arial" w:eastAsia="Arial" w:ascii="Arial"/>
          <w:spacing w:val="51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8"/>
        <w:ind w:left="124" w:right="-53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67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5.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 w:lineRule="exact" w:line="240"/>
        <w:ind w:left="124"/>
      </w:pP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67</w:t>
      </w:r>
      <w:r>
        <w:rPr>
          <w:rFonts w:cs="Arial" w:hAnsi="Arial" w:eastAsia="Arial" w:ascii="Arial"/>
          <w:spacing w:val="2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6.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     </w:t>
      </w:r>
      <w:r>
        <w:rPr>
          <w:rFonts w:cs="Arial" w:hAnsi="Arial" w:eastAsia="Arial" w:ascii="Arial"/>
          <w:spacing w:val="17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8"/>
        <w:ind w:right="-53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0+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 w:lineRule="exact" w:line="240"/>
        <w:ind w:right="-53"/>
      </w:pP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0+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8"/>
        <w:ind w:right="-53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1+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 w:lineRule="exact" w:line="240"/>
        <w:ind w:right="-53"/>
      </w:pP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1+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8"/>
        <w:ind w:right="-53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2+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 w:lineRule="exact" w:line="240"/>
        <w:ind w:right="-53"/>
      </w:pP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2+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8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3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+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</w:t>
      </w:r>
      <w:r>
        <w:rPr>
          <w:rFonts w:cs="Arial" w:hAnsi="Arial" w:eastAsia="Arial" w:ascii="Arial"/>
          <w:spacing w:val="5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 w:lineRule="exact" w:line="240"/>
        <w:ind w:left="2139"/>
        <w:sectPr>
          <w:type w:val="continuous"/>
          <w:pgSz w:w="11920" w:h="16860"/>
          <w:pgMar w:top="1460" w:bottom="280" w:left="1300" w:right="420"/>
          <w:cols w:num="5" w:equalWidth="off">
            <w:col w:w="2051" w:space="1618"/>
            <w:col w:w="501" w:space="193"/>
            <w:col w:w="499" w:space="229"/>
            <w:col w:w="499" w:space="200"/>
            <w:col w:w="4410"/>
          </w:cols>
        </w:sectPr>
      </w:pP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not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done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119"/>
      </w:pP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X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19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6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8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5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ment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/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disea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sed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</w:t>
      </w:r>
      <w:r>
        <w:rPr>
          <w:rFonts w:cs="Arial" w:hAnsi="Arial" w:eastAsia="Arial" w:ascii="Arial"/>
          <w:spacing w:val="4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252"/>
      </w:pP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≥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“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”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</w:t>
      </w:r>
      <w:r>
        <w:rPr>
          <w:rFonts w:cs="Arial" w:hAnsi="Arial" w:eastAsia="Arial" w:ascii="Arial"/>
          <w:spacing w:val="1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5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4439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</w:t>
      </w:r>
      <w:r>
        <w:rPr>
          <w:rFonts w:cs="Arial" w:hAnsi="Arial" w:eastAsia="Arial" w:ascii="Arial"/>
          <w:spacing w:val="11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4439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Uppe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ct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</w:t>
      </w:r>
      <w:r>
        <w:rPr>
          <w:rFonts w:cs="Arial" w:hAnsi="Arial" w:eastAsia="Arial" w:ascii="Arial"/>
          <w:spacing w:val="4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4439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producti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</w:t>
      </w:r>
      <w:r>
        <w:rPr>
          <w:rFonts w:cs="Arial" w:hAnsi="Arial" w:eastAsia="Arial" w:ascii="Arial"/>
          <w:spacing w:val="3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4439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</w:t>
      </w:r>
      <w:r>
        <w:rPr>
          <w:rFonts w:cs="Arial" w:hAnsi="Arial" w:eastAsia="Arial" w:ascii="Arial"/>
          <w:spacing w:val="6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</w:p>
    <w:p>
      <w:pPr>
        <w:rPr>
          <w:rFonts w:cs="Arial" w:hAnsi="Arial" w:eastAsia="Arial" w:ascii="Arial"/>
          <w:sz w:val="22"/>
          <w:szCs w:val="22"/>
        </w:rPr>
        <w:tabs>
          <w:tab w:pos="9660" w:val="left"/>
        </w:tabs>
        <w:jc w:val="left"/>
        <w:spacing w:lineRule="exact" w:line="240"/>
        <w:ind w:left="1820"/>
        <w:sectPr>
          <w:type w:val="continuous"/>
          <w:pgSz w:w="11920" w:h="16860"/>
          <w:pgMar w:top="1460" w:bottom="280" w:left="1300" w:right="420"/>
        </w:sectPr>
      </w:pP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oth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,</w:t>
      </w:r>
      <w:r>
        <w:rPr>
          <w:rFonts w:cs="Arial" w:hAnsi="Arial" w:eastAsia="Arial" w:ascii="Arial"/>
          <w:spacing w:val="-4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-5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4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19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6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9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5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reat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pres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8"/>
        <w:ind w:left="1252" w:right="-53"/>
      </w:pP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(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≥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“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”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)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</w:t>
      </w:r>
      <w:r>
        <w:rPr>
          <w:rFonts w:cs="Arial" w:hAnsi="Arial" w:eastAsia="Arial" w:ascii="Arial"/>
          <w:spacing w:val="1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</w:p>
    <w:p>
      <w:pPr>
        <w:rPr>
          <w:rFonts w:cs="Arial" w:hAnsi="Arial" w:eastAsia="Arial" w:ascii="Arial"/>
          <w:sz w:val="22"/>
          <w:szCs w:val="22"/>
        </w:rPr>
        <w:jc w:val="right"/>
        <w:spacing w:lineRule="exact" w:line="240"/>
        <w:ind w:right="949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rFonts w:cs="Arial" w:hAnsi="Arial" w:eastAsia="Arial" w:ascii="Arial"/>
          <w:sz w:val="22"/>
          <w:szCs w:val="22"/>
        </w:rPr>
        <w:jc w:val="right"/>
        <w:spacing w:lineRule="exact" w:line="240"/>
        <w:ind w:right="522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</w:p>
    <w:p>
      <w:pPr>
        <w:rPr>
          <w:rFonts w:cs="Arial" w:hAnsi="Arial" w:eastAsia="Arial" w:ascii="Arial"/>
          <w:sz w:val="22"/>
          <w:szCs w:val="22"/>
        </w:rPr>
        <w:jc w:val="right"/>
        <w:spacing w:lineRule="exact" w:line="240"/>
        <w:ind w:right="117"/>
      </w:pP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z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6"/>
      </w:pPr>
      <w:r>
        <w:br w:type="column"/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3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Q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</w:t>
      </w:r>
      <w:r>
        <w:rPr>
          <w:rFonts w:cs="Arial" w:hAnsi="Arial" w:eastAsia="Arial" w:ascii="Arial"/>
          <w:spacing w:val="5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</w:t>
      </w:r>
      <w:r>
        <w:rPr>
          <w:rFonts w:cs="Arial" w:hAnsi="Arial" w:eastAsia="Arial" w:ascii="Arial"/>
          <w:spacing w:val="8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otics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2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-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HT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sectPr>
          <w:type w:val="continuous"/>
          <w:pgSz w:w="11920" w:h="16860"/>
          <w:pgMar w:top="1460" w:bottom="280" w:left="1300" w:right="420"/>
          <w:cols w:num="2" w:equalWidth="off">
            <w:col w:w="6013" w:space="491"/>
            <w:col w:w="3696"/>
          </w:cols>
        </w:sectPr>
      </w:pPr>
      <w:r>
        <w:rPr>
          <w:rFonts w:cs="Wingdings" w:hAnsi="Wingdings" w:eastAsia="Wingdings" w:ascii="Wingdings"/>
          <w:spacing w:val="-2"/>
          <w:w w:val="100"/>
          <w:position w:val="-1"/>
          <w:sz w:val="22"/>
          <w:szCs w:val="22"/>
        </w:rPr>
        <w:t>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  </w:t>
      </w:r>
      <w:r>
        <w:rPr>
          <w:rFonts w:cs="Arial" w:hAnsi="Arial" w:eastAsia="Arial" w:ascii="Arial"/>
          <w:spacing w:val="37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9680" w:val="left"/>
        </w:tabs>
        <w:jc w:val="left"/>
        <w:spacing w:before="11"/>
        <w:ind w:left="119"/>
      </w:pPr>
      <w:r>
        <w:rPr>
          <w:rFonts w:cs="Arial" w:hAnsi="Arial" w:eastAsia="Arial" w:ascii="Arial"/>
          <w:spacing w:val="-2"/>
          <w:sz w:val="18"/>
          <w:szCs w:val="18"/>
        </w:rPr>
        <w:t>4</w:t>
      </w:r>
      <w:r>
        <w:rPr>
          <w:rFonts w:cs="Arial" w:hAnsi="Arial" w:eastAsia="Arial" w:ascii="Arial"/>
          <w:spacing w:val="-2"/>
          <w:sz w:val="18"/>
          <w:szCs w:val="18"/>
        </w:rPr>
        <w:t>.</w:t>
      </w:r>
      <w:r>
        <w:rPr>
          <w:rFonts w:cs="Arial" w:hAnsi="Arial" w:eastAsia="Arial" w:ascii="Arial"/>
          <w:spacing w:val="-2"/>
          <w:sz w:val="18"/>
          <w:szCs w:val="18"/>
        </w:rPr>
        <w:t>6</w:t>
      </w:r>
      <w:r>
        <w:rPr>
          <w:rFonts w:cs="Arial" w:hAnsi="Arial" w:eastAsia="Arial" w:ascii="Arial"/>
          <w:spacing w:val="-2"/>
          <w:sz w:val="18"/>
          <w:szCs w:val="18"/>
        </w:rPr>
        <w:t>9</w:t>
      </w:r>
      <w:r>
        <w:rPr>
          <w:rFonts w:cs="Arial" w:hAnsi="Arial" w:eastAsia="Arial" w:ascii="Arial"/>
          <w:spacing w:val="-2"/>
          <w:sz w:val="18"/>
          <w:szCs w:val="18"/>
        </w:rPr>
        <w:t>.</w:t>
      </w:r>
      <w:r>
        <w:rPr>
          <w:rFonts w:cs="Arial" w:hAnsi="Arial" w:eastAsia="Arial" w:ascii="Arial"/>
          <w:spacing w:val="-2"/>
          <w:sz w:val="18"/>
          <w:szCs w:val="18"/>
        </w:rPr>
        <w:t>1</w:t>
      </w:r>
      <w:r>
        <w:rPr>
          <w:rFonts w:cs="Arial" w:hAnsi="Arial" w:eastAsia="Arial" w:ascii="Arial"/>
          <w:spacing w:val="-2"/>
          <w:sz w:val="18"/>
          <w:szCs w:val="18"/>
        </w:rPr>
        <w:t>.</w:t>
      </w:r>
      <w:r>
        <w:rPr>
          <w:rFonts w:cs="Arial" w:hAnsi="Arial" w:eastAsia="Arial" w:ascii="Arial"/>
          <w:spacing w:val="-2"/>
          <w:sz w:val="18"/>
          <w:szCs w:val="18"/>
        </w:rPr>
        <w:t>1</w:t>
      </w:r>
      <w:r>
        <w:rPr>
          <w:rFonts w:cs="Arial" w:hAnsi="Arial" w:eastAsia="Arial" w:ascii="Arial"/>
          <w:spacing w:val="0"/>
          <w:sz w:val="18"/>
          <w:szCs w:val="18"/>
        </w:rPr>
        <w:t>.</w:t>
      </w:r>
      <w:r>
        <w:rPr>
          <w:rFonts w:cs="Arial" w:hAnsi="Arial" w:eastAsia="Arial" w:ascii="Arial"/>
          <w:spacing w:val="0"/>
          <w:sz w:val="18"/>
          <w:szCs w:val="18"/>
        </w:rPr>
        <w:t>                   </w:t>
      </w:r>
      <w:r>
        <w:rPr>
          <w:rFonts w:cs="Arial" w:hAnsi="Arial" w:eastAsia="Arial" w:ascii="Arial"/>
          <w:spacing w:val="18"/>
          <w:sz w:val="18"/>
          <w:szCs w:val="18"/>
        </w:rPr>
        <w:t> 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f</w:t>
      </w:r>
      <w:r>
        <w:rPr>
          <w:rFonts w:cs="Arial" w:hAnsi="Arial" w:eastAsia="Arial" w:ascii="Arial"/>
          <w:spacing w:val="2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oth</w:t>
      </w:r>
      <w:r>
        <w:rPr>
          <w:rFonts w:cs="Arial" w:hAnsi="Arial" w:eastAsia="Arial" w:ascii="Arial"/>
          <w:spacing w:val="-2"/>
          <w:sz w:val="22"/>
          <w:szCs w:val="22"/>
        </w:rPr>
        <w:t>e</w:t>
      </w:r>
      <w:r>
        <w:rPr>
          <w:rFonts w:cs="Arial" w:hAnsi="Arial" w:eastAsia="Arial" w:ascii="Arial"/>
          <w:spacing w:val="0"/>
          <w:sz w:val="22"/>
          <w:szCs w:val="22"/>
        </w:rPr>
        <w:t>r</w:t>
      </w:r>
      <w:r>
        <w:rPr>
          <w:rFonts w:cs="Arial" w:hAnsi="Arial" w:eastAsia="Arial" w:ascii="Arial"/>
          <w:spacing w:val="2"/>
          <w:sz w:val="22"/>
          <w:szCs w:val="22"/>
        </w:rPr>
        <w:t> </w:t>
      </w:r>
      <w:r>
        <w:rPr>
          <w:rFonts w:cs="Arial" w:hAnsi="Arial" w:eastAsia="Arial" w:ascii="Arial"/>
          <w:spacing w:val="-3"/>
          <w:sz w:val="22"/>
          <w:szCs w:val="22"/>
        </w:rPr>
        <w:t>o</w:t>
      </w:r>
      <w:r>
        <w:rPr>
          <w:rFonts w:cs="Arial" w:hAnsi="Arial" w:eastAsia="Arial" w:ascii="Arial"/>
          <w:spacing w:val="0"/>
          <w:sz w:val="22"/>
          <w:szCs w:val="22"/>
        </w:rPr>
        <w:t>r</w:t>
      </w:r>
      <w:r>
        <w:rPr>
          <w:rFonts w:cs="Arial" w:hAnsi="Arial" w:eastAsia="Arial" w:ascii="Arial"/>
          <w:spacing w:val="2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p</w:t>
      </w:r>
      <w:r>
        <w:rPr>
          <w:rFonts w:cs="Arial" w:hAnsi="Arial" w:eastAsia="Arial" w:ascii="Arial"/>
          <w:spacing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-3"/>
          <w:sz w:val="22"/>
          <w:szCs w:val="22"/>
        </w:rPr>
        <w:t>n</w:t>
      </w:r>
      <w:r>
        <w:rPr>
          <w:rFonts w:cs="Arial" w:hAnsi="Arial" w:eastAsia="Arial" w:ascii="Arial"/>
          <w:spacing w:val="2"/>
          <w:sz w:val="22"/>
          <w:szCs w:val="22"/>
        </w:rPr>
        <w:t>k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-1"/>
          <w:sz w:val="22"/>
          <w:szCs w:val="22"/>
        </w:rPr>
        <w:t>l</w:t>
      </w:r>
      <w:r>
        <w:rPr>
          <w:rFonts w:cs="Arial" w:hAnsi="Arial" w:eastAsia="Arial" w:ascii="Arial"/>
          <w:spacing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sz w:val="22"/>
          <w:szCs w:val="22"/>
        </w:rPr>
        <w:t>ers,</w:t>
      </w:r>
      <w:r>
        <w:rPr>
          <w:rFonts w:cs="Arial" w:hAnsi="Arial" w:eastAsia="Arial" w:ascii="Arial"/>
          <w:spacing w:val="3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</w:rPr>
        <w:t>s</w:t>
      </w:r>
      <w:r>
        <w:rPr>
          <w:rFonts w:cs="Arial" w:hAnsi="Arial" w:eastAsia="Arial" w:ascii="Arial"/>
          <w:spacing w:val="-3"/>
          <w:sz w:val="22"/>
          <w:szCs w:val="22"/>
        </w:rPr>
        <w:t>p</w:t>
      </w:r>
      <w:r>
        <w:rPr>
          <w:rFonts w:cs="Arial" w:hAnsi="Arial" w:eastAsia="Arial" w:ascii="Arial"/>
          <w:spacing w:val="0"/>
          <w:sz w:val="22"/>
          <w:szCs w:val="22"/>
        </w:rPr>
        <w:t>ec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3"/>
          <w:sz w:val="22"/>
          <w:szCs w:val="22"/>
        </w:rPr>
        <w:t>f</w:t>
      </w:r>
      <w:r>
        <w:rPr>
          <w:rFonts w:cs="Arial" w:hAnsi="Arial" w:eastAsia="Arial" w:ascii="Arial"/>
          <w:spacing w:val="-2"/>
          <w:sz w:val="22"/>
          <w:szCs w:val="22"/>
        </w:rPr>
        <w:t>y</w:t>
      </w:r>
      <w:r>
        <w:rPr>
          <w:rFonts w:cs="Arial" w:hAnsi="Arial" w:eastAsia="Arial" w:ascii="Arial"/>
          <w:spacing w:val="0"/>
          <w:sz w:val="22"/>
          <w:szCs w:val="22"/>
        </w:rPr>
        <w:t>:</w:t>
      </w:r>
      <w:r>
        <w:rPr>
          <w:rFonts w:cs="Arial" w:hAnsi="Arial" w:eastAsia="Arial" w:ascii="Arial"/>
          <w:spacing w:val="-3"/>
          <w:sz w:val="22"/>
          <w:szCs w:val="22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19"/>
        <w:sectPr>
          <w:type w:val="continuous"/>
          <w:pgSz w:w="11920" w:h="16860"/>
          <w:pgMar w:top="1460" w:bottom="280" w:left="1300" w:right="420"/>
        </w:sectPr>
      </w:pP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4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7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0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5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-1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,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nd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on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22"/>
        <w:ind w:left="119" w:right="-50"/>
      </w:pPr>
      <w:r>
        <w:pict>
          <v:group style="position:absolute;margin-left:64.549pt;margin-top:394.35pt;width:508.941pt;height:243.82pt;mso-position-horizontal-relative:page;mso-position-vertical-relative:page;z-index:-1292" coordorigin="1291,7887" coordsize="10179,4876">
            <v:shape style="position:absolute;left:1306;top:11469;width:0;height:252" coordorigin="1306,11469" coordsize="0,252" path="m1306,11469l1306,11721e" filled="f" stroked="t" strokeweight="0.580942pt" strokecolor="#000000">
              <v:path arrowok="t"/>
            </v:shape>
            <v:shape style="position:absolute;left:1306;top:10204;width:0;height:1265" coordorigin="1306,10204" coordsize="0,1265" path="m1306,10204l1306,11469e" filled="f" stroked="t" strokeweight="0.581pt" strokecolor="#000000">
              <v:path arrowok="t"/>
            </v:shape>
            <v:shape style="position:absolute;left:1306;top:9949;width:0;height:255" coordorigin="1306,9949" coordsize="0,255" path="m1306,9949l1306,10204e" filled="f" stroked="t" strokeweight="0.580942pt" strokecolor="#000000">
              <v:path arrowok="t"/>
            </v:shape>
            <v:shape style="position:absolute;left:11455;top:11469;width:0;height:252" coordorigin="11455,11469" coordsize="0,252" path="m11455,11469l11455,11721e" filled="f" stroked="t" strokeweight="0.578943pt" strokecolor="#000000">
              <v:path arrowok="t"/>
            </v:shape>
            <v:shape style="position:absolute;left:11455;top:10204;width:0;height:1265" coordorigin="11455,10204" coordsize="0,1265" path="m11455,10204l11455,11469e" filled="f" stroked="t" strokeweight="0.58pt" strokecolor="#000000">
              <v:path arrowok="t"/>
            </v:shape>
            <v:shape style="position:absolute;left:11455;top:9949;width:0;height:255" coordorigin="11455,9949" coordsize="0,255" path="m11455,9949l11455,10204e" filled="f" stroked="t" strokeweight="0.578943pt" strokecolor="#000000">
              <v:path arrowok="t"/>
            </v:shape>
            <v:shape style="position:absolute;left:1301;top:7897;width:10159;height:2052" coordorigin="1301,7897" coordsize="10159,2052" path="m11460,7907l11460,7897,1301,7897,1301,9949,1311,9949,1311,7907,11450,7907,11450,9949,11460,9949,11460,7907xe" filled="t" fillcolor="#000000" stroked="f">
              <v:path arrowok="t"/>
              <v:fill/>
            </v:shape>
            <v:shape style="position:absolute;left:1306;top:11721;width:0;height:254" coordorigin="1306,11721" coordsize="0,254" path="m1306,11721l1306,11975e" filled="f" stroked="t" strokeweight="0.580942pt" strokecolor="#000000">
              <v:path arrowok="t"/>
            </v:shape>
            <v:shape style="position:absolute;left:11455;top:11721;width:0;height:254" coordorigin="11455,11721" coordsize="0,254" path="m11455,11721l11455,11975e" filled="f" stroked="t" strokeweight="0.578943pt" strokecolor="#000000">
              <v:path arrowok="t"/>
            </v:shape>
            <v:shape style="position:absolute;left:1306;top:11975;width:0;height:252" coordorigin="1306,11975" coordsize="0,252" path="m1306,11975l1306,12227e" filled="f" stroked="t" strokeweight="0.580942pt" strokecolor="#000000">
              <v:path arrowok="t"/>
            </v:shape>
            <v:shape style="position:absolute;left:11455;top:11975;width:0;height:252" coordorigin="11455,11975" coordsize="0,252" path="m11455,11975l11455,12227e" filled="f" stroked="t" strokeweight="0.578943pt" strokecolor="#000000">
              <v:path arrowok="t"/>
            </v:shape>
            <v:shape style="position:absolute;left:1306;top:12227;width:0;height:254" coordorigin="1306,12227" coordsize="0,254" path="m1306,12227l1306,12482e" filled="f" stroked="t" strokeweight="0.580942pt" strokecolor="#000000">
              <v:path arrowok="t"/>
            </v:shape>
            <v:shape style="position:absolute;left:11455;top:12227;width:0;height:254" coordorigin="11455,12227" coordsize="0,254" path="m11455,12227l11455,12482e" filled="f" stroked="t" strokeweight="0.578943pt" strokecolor="#000000">
              <v:path arrowok="t"/>
            </v:shape>
            <v:shape style="position:absolute;left:1306;top:12482;width:0;height:271" coordorigin="1306,12482" coordsize="0,271" path="m1306,12482l1306,12753e" filled="f" stroked="t" strokeweight="0.580942pt" strokecolor="#000000">
              <v:path arrowok="t"/>
            </v:shape>
            <v:shape style="position:absolute;left:1301;top:12758;width:10159;height:0" coordorigin="1301,12758" coordsize="10159,0" path="m1301,12758l11460,12758e" filled="f" stroked="t" strokeweight="0.58pt" strokecolor="#000000">
              <v:path arrowok="t"/>
            </v:shape>
            <v:shape style="position:absolute;left:11455;top:12482;width:0;height:271" coordorigin="11455,12482" coordsize="0,271" path="m11455,12482l11455,12753e" filled="f" stroked="t" strokeweight="0.578943pt" strokecolor="#000000">
              <v:path arrowok="t"/>
            </v:shape>
            <v:shape type="#_x0000_t75" style="position:absolute;left:1418;top:7930;width:4942;height:499">
              <v:imagedata o:title="" r:id="rId33"/>
            </v:shape>
            <v:shape type="#_x0000_t75" style="position:absolute;left:7092;top:8182;width:523;height:247">
              <v:imagedata o:title="" r:id="rId34"/>
            </v:shape>
            <v:shape type="#_x0000_t75" style="position:absolute;left:1418;top:8436;width:9574;height:1762">
              <v:imagedata o:title="" r:id="rId35"/>
            </v:shape>
            <v:shape style="position:absolute;left:1421;top:8490;width:578;height:146" coordorigin="1421,8490" coordsize="578,146" path="m1979,8613l1979,8633,1998,8633,1998,8613,1979,8613xe" filled="t" fillcolor="#000000" stroked="f">
              <v:path arrowok="t"/>
              <v:fill/>
            </v:shape>
            <v:shape style="position:absolute;left:1421;top:8490;width:578;height:146" coordorigin="1421,8490" coordsize="578,146" path="m1880,8540l1886,8537,1893,8533,1899,8529,1905,8525,1909,8521,1909,8633,1926,8633,1926,8490,1915,8490,1912,8496,1907,8502,1900,8509,1892,8515,1884,8521,1874,8525,1874,8542,1880,8540xe" filled="t" fillcolor="#000000" stroked="f">
              <v:path arrowok="t"/>
              <v:fill/>
            </v:shape>
            <v:shape style="position:absolute;left:1421;top:8490;width:578;height:146" coordorigin="1421,8490" coordsize="578,146" path="m1767,8527l1767,8533,1765,8538,1761,8542,1759,8566,1765,8571,1770,8577,1773,8584,1773,8601,1770,8607,1765,8613,1759,8618,1753,8621,1739,8621,1734,8620,1729,8617,1725,8614,1721,8611,1719,8606,1719,8631,1730,8635,1758,8635,1769,8631,1778,8623,1786,8614,1791,8604,1791,8583,1788,8576,1784,8569,1779,8563,1773,8558,1764,8555,1771,8553,1776,8549,1780,8544,1783,8539,1785,8533,1785,8517,1781,8508,1774,8500,1766,8493,1756,8490,1744,8490,1732,8506,1737,8504,1751,8504,1756,8506,1760,8511,1765,8515,1767,8520,1767,8527xe" filled="t" fillcolor="#000000" stroked="f">
              <v:path arrowok="t"/>
              <v:fill/>
            </v:shape>
            <v:shape style="position:absolute;left:1421;top:8490;width:578;height:146" coordorigin="1421,8490" coordsize="578,146" path="m1715,8583l1718,8577,1723,8571,1729,8566,1736,8563,1752,8563,1759,8566,1761,8542,1756,8547,1751,8549,1737,8549,1732,8547,1727,8542,1723,8538,1721,8533,1721,8520,1723,8515,1728,8510,1732,8506,1744,8490,1732,8490,1722,8493,1714,8500,1707,8507,1703,8516,1703,8533,1705,8539,1708,8544,1712,8549,1717,8553,1724,8555,1716,8558,1709,8562,1705,8568,1700,8575,1698,8582,1698,8604,1702,8614,1710,8623,1719,8631,1719,8606,1717,8601,1715,8597,1715,8583xe" filled="t" fillcolor="#000000" stroked="f">
              <v:path arrowok="t"/>
              <v:fill/>
            </v:shape>
            <v:shape style="position:absolute;left:1421;top:8490;width:578;height:146" coordorigin="1421,8490" coordsize="578,146" path="m1609,8577l1612,8570,1617,8564,1623,8559,1629,8556,1645,8556,1652,8559,1657,8564,1662,8570,1665,8578,1665,8598,1662,8606,1657,8612,1651,8618,1645,8621,1638,8621,1638,8635,1647,8635,1654,8633,1661,8629,1667,8625,1673,8619,1677,8611,1680,8604,1682,8595,1682,8573,1678,8562,1670,8553,1662,8545,1652,8540,1634,8540,1628,8542,1622,8545,1616,8548,1610,8553,1606,8559,1606,8545,1608,8534,1611,8526,1614,8519,1619,8513,1624,8509,1628,8506,1633,8504,1645,8504,1651,8507,1656,8512,1659,8515,1661,8520,1662,8526,1680,8525,1678,8514,1674,8505,1667,8499,1660,8493,1651,8490,1625,8490,1613,8495,1604,8506,1595,8522,1591,8542,1589,8566,1590,8585,1595,8605,1603,8619,1612,8630,1613,8604,1610,8598,1609,8593,1609,8577xe" filled="t" fillcolor="#000000" stroked="f">
              <v:path arrowok="t"/>
              <v:fill/>
            </v:shape>
            <v:shape style="position:absolute;left:1421;top:8490;width:578;height:146" coordorigin="1421,8490" coordsize="578,146" path="m1421,8599l1482,8599,1438,8583,1482,8518,1482,8583,1438,8583,1482,8599,1482,8633,1499,8633,1499,8599,1519,8599,1519,8583,1499,8583,1499,8490,1485,8490,1421,8583,1421,8599xe" filled="t" fillcolor="#000000" stroked="f">
              <v:path arrowok="t"/>
              <v:fill/>
            </v:shape>
            <v:shape style="position:absolute;left:1421;top:8490;width:578;height:146" coordorigin="1421,8490" coordsize="578,146" path="m1544,8613l1544,8633,1564,8633,1564,8613,1544,8613xe" filled="t" fillcolor="#000000" stroked="f">
              <v:path arrowok="t"/>
              <v:fill/>
            </v:shape>
            <v:shape style="position:absolute;left:1421;top:8490;width:578;height:146" coordorigin="1421,8490" coordsize="578,146" path="m1638,8621l1633,8621,1628,8619,1623,8617,1619,8614,1615,8609,1613,8604,1612,8630,1624,8635,1638,8635,1638,8621xe" filled="t" fillcolor="#000000" stroked="f">
              <v:path arrowok="t"/>
              <v:fill/>
            </v:shape>
            <v:shape style="position:absolute;left:1421;top:8490;width:578;height:146" coordorigin="1421,8490" coordsize="578,146" path="m1816,8613l1816,8633,1835,8633,1835,8613,1816,8613xe" filled="t" fillcolor="#000000" stroked="f">
              <v:path arrowok="t"/>
              <v:fill/>
            </v:shape>
            <v:shape style="position:absolute;left:1544;top:8623;width:20;height:0" coordorigin="1544,8623" coordsize="20,0" path="m1544,8623l1564,8623e" filled="f" stroked="t" strokeweight="1.1pt" strokecolor="#000000">
              <v:path arrowok="t"/>
            </v:shape>
            <v:shape style="position:absolute;left:1816;top:8623;width:20;height:0" coordorigin="1816,8623" coordsize="20,0" path="m1816,8623l1835,8623e" filled="f" stroked="t" strokeweight="1.1pt" strokecolor="#000000">
              <v:path arrowok="t"/>
            </v:shape>
            <v:shape style="position:absolute;left:1979;top:8623;width:20;height:0" coordorigin="1979,8623" coordsize="20,0" path="m1979,8623l1998,8623e" filled="f" stroked="t" strokeweight="1.1pt" strokecolor="#000000">
              <v:path arrowok="t"/>
            </v:shape>
            <v:shape style="position:absolute;left:1421;top:9763;width:656;height:132" coordorigin="1421,9763" coordsize="656,132" path="m1531,9875l1531,9893,1548,9893,1548,9875,1531,9875xe" filled="t" fillcolor="#000000" stroked="f">
              <v:path arrowok="t"/>
              <v:fill/>
            </v:shape>
            <v:shape style="position:absolute;left:1421;top:9763;width:656;height:132" coordorigin="1421,9763" coordsize="656,132" path="m1613,9882l1609,9882,1604,9881,1600,9878,1596,9875,1593,9872,1591,9867,1590,9890,1600,9895,1613,9895,1613,9882xe" filled="t" fillcolor="#000000" stroked="f">
              <v:path arrowok="t"/>
              <v:fill/>
            </v:shape>
            <v:shape style="position:absolute;left:1421;top:9763;width:656;height:132" coordorigin="1421,9763" coordsize="656,132" path="m1569,9833l1570,9845,1573,9866,1581,9880,1590,9890,1591,9867,1588,9862,1587,9857,1587,9843,1590,9836,1595,9831,1599,9826,1605,9823,1620,9823,1626,9826,1630,9831,1635,9836,1637,9843,1637,9861,1635,9869,1630,9874,1625,9879,1620,9882,1613,9882,1613,9895,1621,9895,1628,9893,1634,9889,1640,9886,1645,9880,1648,9874,1652,9867,1653,9859,1653,9839,1650,9829,1642,9821,1635,9813,1626,9809,1610,9809,1604,9811,1599,9813,1593,9816,1588,9821,1585,9826,1585,9813,1586,9804,1589,9797,1592,9790,1596,9784,1601,9781,1605,9778,1609,9776,1620,9776,1625,9779,1630,9783,1632,9786,1634,9791,1635,9797,1651,9796,1650,9785,1646,9778,1640,9772,1633,9766,1625,9763,1601,9763,1591,9768,1583,9778,1576,9790,1571,9808,1569,9833xe" filled="t" fillcolor="#000000" stroked="f">
              <v:path arrowok="t"/>
              <v:fill/>
            </v:shape>
            <v:shape style="position:absolute;left:1421;top:9763;width:656;height:132" coordorigin="1421,9763" coordsize="656,132" path="m1771,9875l1771,9893,1788,9893,1788,9875,1771,9875xe" filled="t" fillcolor="#000000" stroked="f">
              <v:path arrowok="t"/>
              <v:fill/>
            </v:shape>
            <v:shape style="position:absolute;left:1421;top:9763;width:656;height:132" coordorigin="1421,9763" coordsize="656,132" path="m1915,9875l1915,9893,1932,9893,1932,9875,1915,9875xe" filled="t" fillcolor="#000000" stroked="f">
              <v:path arrowok="t"/>
              <v:fill/>
            </v:shape>
            <v:shape style="position:absolute;left:1421;top:9763;width:656;height:132" coordorigin="1421,9763" coordsize="656,132" path="m2059,9875l2059,9893,2076,9893,2076,9875,2059,9875xe" filled="t" fillcolor="#000000" stroked="f">
              <v:path arrowok="t"/>
              <v:fill/>
            </v:shape>
            <v:shape style="position:absolute;left:1421;top:9763;width:656;height:132" coordorigin="1421,9763" coordsize="656,132" path="m1971,9809l1976,9807,1982,9803,1988,9799,1993,9796,1997,9792,1997,9893,2013,9893,2013,9763,2003,9763,2000,9769,1995,9775,1989,9781,1982,9787,1975,9792,1966,9796,1966,9811,1971,9809xe" filled="t" fillcolor="#000000" stroked="f">
              <v:path arrowok="t"/>
              <v:fill/>
            </v:shape>
            <v:shape style="position:absolute;left:1421;top:9763;width:656;height:132" coordorigin="1421,9763" coordsize="656,132" path="m1827,9809l1832,9807,1838,9803,1844,9799,1849,9796,1853,9792,1853,9893,1869,9893,1869,9763,1859,9763,1856,9769,1851,9775,1845,9781,1838,9787,1831,9792,1822,9796,1822,9811,1827,9809xe" filled="t" fillcolor="#000000" stroked="f">
              <v:path arrowok="t"/>
              <v:fill/>
            </v:shape>
            <v:shape style="position:absolute;left:1421;top:9763;width:656;height:132" coordorigin="1421,9763" coordsize="656,132" path="m1728,9797l1728,9803,1726,9807,1723,9811,1721,9832,1726,9837,1731,9842,1734,9849,1734,9864,1731,9870,1726,9875,1721,9880,1715,9882,1703,9882,1699,9881,1694,9879,1690,9876,1687,9873,1685,9869,1685,9891,1695,9895,1720,9895,1730,9891,1738,9884,1746,9876,1750,9867,1750,9848,1748,9841,1744,9835,1739,9830,1734,9826,1726,9823,1732,9821,1737,9817,1740,9813,1743,9808,1744,9803,1744,9788,1741,9780,1734,9773,1727,9767,1719,9763,1707,9763,1708,9776,1713,9776,1718,9778,1722,9782,1726,9786,1728,9791,1728,9797xe" filled="t" fillcolor="#000000" stroked="f">
              <v:path arrowok="t"/>
              <v:fill/>
            </v:shape>
            <v:shape style="position:absolute;left:1421;top:9763;width:656;height:132" coordorigin="1421,9763" coordsize="656,132" path="m1682,9848l1684,9842,1689,9837,1694,9832,1700,9830,1715,9830,1721,9832,1723,9811,1719,9815,1714,9817,1702,9817,1696,9815,1693,9811,1689,9807,1687,9802,1687,9791,1689,9786,1697,9778,1702,9776,1708,9776,1707,9763,1696,9763,1687,9767,1681,9773,1674,9779,1671,9787,1671,9803,1672,9808,1675,9813,1679,9817,1683,9821,1690,9823,1682,9825,1676,9829,1672,9834,1668,9840,1666,9847,1666,9867,1669,9876,1677,9884,1685,9891,1685,9869,1683,9864,1682,9860,1682,9848xe" filled="t" fillcolor="#000000" stroked="f">
              <v:path arrowok="t"/>
              <v:fill/>
            </v:shape>
            <v:shape style="position:absolute;left:1421;top:9763;width:656;height:132" coordorigin="1421,9763" coordsize="656,132" path="m1421,9862l1476,9862,1436,9847,1476,9789,1476,9847,1436,9847,1476,9862,1476,9893,1492,9893,1492,9862,1509,9862,1509,9847,1492,9847,1492,9764,1479,9764,1421,9847,1421,9862xe" filled="t" fillcolor="#000000" stroked="f">
              <v:path arrowok="t"/>
              <v:fill/>
            </v:shape>
            <v:shape style="position:absolute;left:1531;top:9884;width:18;height:0" coordorigin="1531,9884" coordsize="18,0" path="m1531,9884l1548,9884e" filled="f" stroked="t" strokeweight="1pt" strokecolor="#000000">
              <v:path arrowok="t"/>
            </v:shape>
            <v:shape style="position:absolute;left:1771;top:9884;width:18;height:0" coordorigin="1771,9884" coordsize="18,0" path="m1771,9884l1788,9884e" filled="f" stroked="t" strokeweight="1pt" strokecolor="#000000">
              <v:path arrowok="t"/>
            </v:shape>
            <v:shape style="position:absolute;left:1915;top:9884;width:18;height:0" coordorigin="1915,9884" coordsize="18,0" path="m1915,9884l1932,9884e" filled="f" stroked="t" strokeweight="1pt" strokecolor="#000000">
              <v:path arrowok="t"/>
            </v:shape>
            <v:shape style="position:absolute;left:2059;top:9884;width:18;height:0" coordorigin="2059,9884" coordsize="18,0" path="m2059,9884l2076,9884e" filled="f" stroked="t" strokeweight="1pt" strokecolor="#000000">
              <v:path arrowok="t"/>
            </v:shape>
            <v:shape type="#_x0000_t75" style="position:absolute;left:1418;top:10207;width:5935;height:1008">
              <v:imagedata o:title="" r:id="rId36"/>
            </v:shape>
            <v:shape style="position:absolute;left:1421;top:10261;width:578;height:146" coordorigin="1421,10261" coordsize="578,146" path="m1638,10392l1633,10392,1628,10391,1623,10388,1619,10385,1615,10381,1613,10375,1612,10401,1624,10406,1638,10406,1638,10392xe" filled="t" fillcolor="#000000" stroked="f">
              <v:path arrowok="t"/>
              <v:fill/>
            </v:shape>
            <v:shape style="position:absolute;left:1421;top:10261;width:578;height:146" coordorigin="1421,10261" coordsize="578,146" path="m1773,10337l1773,10348,1773,10355,1771,10362,1769,10369,1767,10374,1764,10378,1762,10383,1758,10386,1754,10388,1750,10391,1746,10392,1734,10392,1729,10390,1721,10383,1718,10377,1717,10369,1700,10371,1702,10382,1706,10391,1713,10397,1720,10403,1729,10406,1750,10406,1760,10404,1767,10398,1775,10392,1781,10384,1785,10373,1789,10352,1791,10330,1791,10329,1789,10306,1785,10290,1781,10280,1775,10273,1767,10268,1760,10263,1751,10261,1729,10261,1719,10265,1716,10299,1718,10291,1724,10285,1730,10278,1737,10275,1752,10275,1758,10278,1763,10284,1769,10290,1771,10298,1771,10318,1769,10326,1764,10332,1758,10337,1752,10340,1736,10340,1729,10337,1740,10356,1747,10356,1753,10354,1759,10350,1765,10347,1770,10342,1773,10337xe" filled="t" fillcolor="#000000" stroked="f">
              <v:path arrowok="t"/>
              <v:fill/>
            </v:shape>
            <v:shape style="position:absolute;left:1421;top:10261;width:578;height:146" coordorigin="1421,10261" coordsize="578,146" path="m1816,10384l1816,10404,1835,10404,1835,10384,1816,10384xe" filled="t" fillcolor="#000000" stroked="f">
              <v:path arrowok="t"/>
              <v:fill/>
            </v:shape>
            <v:shape style="position:absolute;left:1421;top:10261;width:578;height:146" coordorigin="1421,10261" coordsize="578,146" path="m1979,10384l1979,10404,1998,10404,1998,10384,1979,10384xe" filled="t" fillcolor="#000000" stroked="f">
              <v:path arrowok="t"/>
              <v:fill/>
            </v:shape>
            <v:shape style="position:absolute;left:1421;top:10261;width:578;height:146" coordorigin="1421,10261" coordsize="578,146" path="m1880,10312l1886,10309,1893,10304,1899,10300,1905,10296,1909,10292,1909,10404,1926,10404,1926,10261,1915,10261,1912,10267,1907,10273,1900,10280,1892,10286,1884,10292,1874,10297,1874,10314,1880,10312xe" filled="t" fillcolor="#000000" stroked="f">
              <v:path arrowok="t"/>
              <v:fill/>
            </v:shape>
            <v:shape style="position:absolute;left:1421;top:10261;width:578;height:146" coordorigin="1421,10261" coordsize="578,146" path="m1702,10334l1710,10343,1718,10351,1728,10356,1740,10356,1729,10337,1724,10332,1718,10326,1716,10319,1716,10299,1719,10265,1710,10274,1702,10283,1698,10295,1698,10323,1702,10334xe" filled="t" fillcolor="#000000" stroked="f">
              <v:path arrowok="t"/>
              <v:fill/>
            </v:shape>
            <v:shape style="position:absolute;left:1421;top:10261;width:578;height:146" coordorigin="1421,10261" coordsize="578,146" path="m1609,10349l1612,10341,1617,10335,1623,10330,1629,10327,1645,10327,1652,10330,1657,10335,1662,10341,1665,10349,1665,10369,1662,10377,1657,10383,1651,10389,1645,10392,1638,10392,1638,10406,1647,10406,1654,10404,1661,10400,1667,10396,1673,10390,1677,10383,1680,10375,1682,10367,1682,10344,1678,10333,1670,10324,1662,10316,1652,10311,1634,10311,1628,10313,1622,10316,1616,10319,1610,10324,1606,10330,1606,10316,1608,10305,1611,10297,1614,10290,1619,10284,1624,10280,1628,10277,1633,10275,1645,10275,1651,10278,1656,10283,1659,10286,1661,10291,1662,10298,1680,10296,1678,10285,1674,10277,1667,10270,1660,10264,1651,10261,1625,10261,1613,10266,1604,10277,1595,10293,1591,10313,1589,10337,1590,10356,1595,10376,1603,10390,1612,10401,1613,10375,1610,10370,1609,10364,1609,10349xe" filled="t" fillcolor="#000000" stroked="f">
              <v:path arrowok="t"/>
              <v:fill/>
            </v:shape>
            <v:shape style="position:absolute;left:1421;top:10261;width:578;height:146" coordorigin="1421,10261" coordsize="578,146" path="m1421,10370l1482,10370,1438,10354,1482,10290,1482,10354,1438,10354,1482,10370,1482,10404,1499,10404,1499,10370,1519,10370,1519,10354,1499,10354,1499,10261,1485,10261,1421,10354,1421,10370xe" filled="t" fillcolor="#000000" stroked="f">
              <v:path arrowok="t"/>
              <v:fill/>
            </v:shape>
            <v:shape style="position:absolute;left:1421;top:10261;width:578;height:146" coordorigin="1421,10261" coordsize="578,146" path="m1544,10384l1544,10404,1564,10404,1564,10384,1544,10384xe" filled="t" fillcolor="#000000" stroked="f">
              <v:path arrowok="t"/>
              <v:fill/>
            </v:shape>
            <v:shape style="position:absolute;left:1544;top:10394;width:20;height:0" coordorigin="1544,10394" coordsize="20,0" path="m1544,10394l1564,10394e" filled="f" stroked="t" strokeweight="1.1pt" strokecolor="#000000">
              <v:path arrowok="t"/>
            </v:shape>
            <v:shape style="position:absolute;left:1816;top:10394;width:20;height:0" coordorigin="1816,10394" coordsize="20,0" path="m1816,10394l1835,10394e" filled="f" stroked="t" strokeweight="1.1pt" strokecolor="#000000">
              <v:path arrowok="t"/>
            </v:shape>
            <v:shape style="position:absolute;left:1979;top:10394;width:20;height:0" coordorigin="1979,10394" coordsize="20,0" path="m1979,10394l1998,10394e" filled="f" stroked="t" strokeweight="1.1pt" strokecolor="#000000">
              <v:path arrowok="t"/>
            </v:shape>
            <v:shape type="#_x0000_t75" style="position:absolute;left:7802;top:9950;width:2957;height:1262">
              <v:imagedata o:title="" r:id="rId37"/>
            </v:shape>
            <v:shape type="#_x0000_t75" style="position:absolute;left:1418;top:11220;width:9583;height:499">
              <v:imagedata o:title="" r:id="rId38"/>
            </v:shape>
            <v:shape type="#_x0000_t75" style="position:absolute;left:1418;top:11743;width:631;height:986">
              <v:imagedata o:title="" r:id="rId39"/>
            </v:shape>
            <v:shape style="position:absolute;left:2844;top:11962;width:8078;height:0" coordorigin="2844,11962" coordsize="8078,0" path="m2844,11962l10923,11962e" filled="f" stroked="t" strokeweight="0.69551pt" strokecolor="#000000">
              <v:path arrowok="t"/>
            </v:shape>
            <v:shape style="position:absolute;left:2827;top:12216;width:8081;height:0" coordorigin="2827,12216" coordsize="8081,0" path="m2827,12216l10908,12216e" filled="f" stroked="t" strokeweight="0.69551pt" strokecolor="#000000">
              <v:path arrowok="t"/>
            </v:shape>
            <v:shape type="#_x0000_t75" style="position:absolute;left:2551;top:11719;width:295;height:1018">
              <v:imagedata o:title="" r:id="rId40"/>
            </v:shape>
            <w10:wrap type="none"/>
          </v:group>
        </w:pict>
      </w:r>
      <w:r>
        <w:pict>
          <v:group style="position:absolute;margin-left:76.41pt;margin-top:58.15pt;width:493.59pt;height:16.18pt;mso-position-horizontal-relative:page;mso-position-vertical-relative:page;z-index:-1293" coordorigin="1528,1163" coordsize="9872,324">
            <v:shape type="#_x0000_t75" style="position:absolute;left:9204;top:1210;width:2196;height:264">
              <v:imagedata o:title="" r:id="rId41"/>
            </v:shape>
            <v:shape style="position:absolute;left:1534;top:1169;width:9748;height:0" coordorigin="1534,1169" coordsize="9748,0" path="m1534,1169l11282,1169e" filled="f" stroked="t" strokeweight="0.57998pt" strokecolor="#000000">
              <v:path arrowok="t"/>
            </v:shape>
            <v:shape type="#_x0000_t75" style="position:absolute;left:2021;top:1231;width:4694;height:240">
              <v:imagedata o:title="" r:id="rId42"/>
            </v:shape>
            <v:shape style="position:absolute;left:1557;top:1481;width:9748;height:0" coordorigin="1557,1481" coordsize="9748,0" path="m1557,1481l11305,1481e" filled="f" stroked="t" strokeweight="0.57998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24"/>
        <w:ind w:left="119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22"/>
        <w:ind w:left="119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3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24"/>
        <w:ind w:left="119" w:right="-50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Arial" w:hAnsi="Arial" w:eastAsia="Arial" w:ascii="Arial"/>
          <w:sz w:val="14"/>
          <w:szCs w:val="14"/>
        </w:rPr>
        <w:jc w:val="left"/>
        <w:spacing w:before="6"/>
      </w:pPr>
      <w:r>
        <w:br w:type="column"/>
      </w:r>
      <w:r>
        <w:rPr>
          <w:rFonts w:cs="Arial" w:hAnsi="Arial" w:eastAsia="Arial" w:ascii="Arial"/>
          <w:spacing w:val="-5"/>
          <w:w w:val="100"/>
          <w:position w:val="-7"/>
          <w:sz w:val="22"/>
          <w:szCs w:val="22"/>
        </w:rPr>
        <w:t>1</w:t>
      </w:r>
      <w:r>
        <w:rPr>
          <w:rFonts w:cs="Arial" w:hAnsi="Arial" w:eastAsia="Arial" w:ascii="Arial"/>
          <w:spacing w:val="-5"/>
          <w:w w:val="100"/>
          <w:position w:val="0"/>
          <w:sz w:val="14"/>
          <w:szCs w:val="14"/>
        </w:rPr>
        <w:t>st</w:t>
      </w:r>
      <w:r>
        <w:rPr>
          <w:rFonts w:cs="Arial" w:hAnsi="Arial" w:eastAsia="Arial" w:ascii="Arial"/>
          <w:spacing w:val="0"/>
          <w:w w:val="100"/>
          <w:position w:val="0"/>
          <w:sz w:val="14"/>
          <w:szCs w:val="14"/>
        </w:rPr>
      </w:r>
    </w:p>
    <w:p>
      <w:pPr>
        <w:rPr>
          <w:rFonts w:cs="Arial" w:hAnsi="Arial" w:eastAsia="Arial" w:ascii="Arial"/>
          <w:sz w:val="14"/>
          <w:szCs w:val="14"/>
        </w:rPr>
        <w:jc w:val="left"/>
        <w:spacing w:lineRule="exact" w:line="240"/>
      </w:pPr>
      <w:r>
        <w:rPr>
          <w:rFonts w:cs="Arial" w:hAnsi="Arial" w:eastAsia="Arial" w:ascii="Arial"/>
          <w:spacing w:val="-5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3"/>
          <w:w w:val="100"/>
          <w:position w:val="7"/>
          <w:sz w:val="14"/>
          <w:szCs w:val="14"/>
        </w:rPr>
        <w:t>nd</w:t>
      </w:r>
      <w:r>
        <w:rPr>
          <w:rFonts w:cs="Arial" w:hAnsi="Arial" w:eastAsia="Arial" w:ascii="Arial"/>
          <w:spacing w:val="0"/>
          <w:w w:val="100"/>
          <w:position w:val="0"/>
          <w:sz w:val="14"/>
          <w:szCs w:val="14"/>
        </w:rPr>
      </w:r>
    </w:p>
    <w:p>
      <w:pPr>
        <w:rPr>
          <w:rFonts w:cs="Arial" w:hAnsi="Arial" w:eastAsia="Arial" w:ascii="Arial"/>
          <w:sz w:val="14"/>
          <w:szCs w:val="14"/>
        </w:rPr>
        <w:tabs>
          <w:tab w:pos="8380" w:val="left"/>
        </w:tabs>
        <w:jc w:val="left"/>
        <w:spacing w:lineRule="exact" w:line="240"/>
      </w:pPr>
      <w:r>
        <w:rPr>
          <w:rFonts w:cs="Arial" w:hAnsi="Arial" w:eastAsia="Arial" w:ascii="Arial"/>
          <w:spacing w:val="-5"/>
          <w:sz w:val="22"/>
          <w:szCs w:val="22"/>
        </w:rPr>
        <w:t>3</w:t>
      </w:r>
      <w:r>
        <w:rPr>
          <w:rFonts w:cs="Arial" w:hAnsi="Arial" w:eastAsia="Arial" w:ascii="Arial"/>
          <w:spacing w:val="-3"/>
          <w:w w:val="99"/>
          <w:position w:val="7"/>
          <w:sz w:val="14"/>
          <w:szCs w:val="14"/>
        </w:rPr>
        <w:t>r</w:t>
      </w:r>
      <w:r>
        <w:rPr>
          <w:rFonts w:cs="Arial" w:hAnsi="Arial" w:eastAsia="Arial" w:ascii="Arial"/>
          <w:spacing w:val="0"/>
          <w:w w:val="99"/>
          <w:position w:val="7"/>
          <w:sz w:val="14"/>
          <w:szCs w:val="14"/>
        </w:rPr>
        <w:t>d</w:t>
      </w:r>
      <w:r>
        <w:rPr>
          <w:rFonts w:cs="Arial" w:hAnsi="Arial" w:eastAsia="Arial" w:ascii="Arial"/>
          <w:spacing w:val="0"/>
          <w:w w:val="100"/>
          <w:position w:val="7"/>
          <w:sz w:val="14"/>
          <w:szCs w:val="14"/>
        </w:rPr>
        <w:t> </w:t>
      </w:r>
      <w:r>
        <w:rPr>
          <w:rFonts w:cs="Arial" w:hAnsi="Arial" w:eastAsia="Arial" w:ascii="Arial"/>
          <w:spacing w:val="-9"/>
          <w:w w:val="100"/>
          <w:position w:val="7"/>
          <w:sz w:val="14"/>
          <w:szCs w:val="14"/>
        </w:rPr>
        <w:t> </w:t>
      </w:r>
      <w:r>
        <w:rPr>
          <w:rFonts w:cs="Arial" w:hAnsi="Arial" w:eastAsia="Arial" w:ascii="Arial"/>
          <w:spacing w:val="-9"/>
          <w:w w:val="99"/>
          <w:position w:val="7"/>
          <w:sz w:val="14"/>
          <w:szCs w:val="14"/>
        </w:rPr>
      </w:r>
      <w:r>
        <w:rPr>
          <w:rFonts w:cs="Arial" w:hAnsi="Arial" w:eastAsia="Arial" w:ascii="Arial"/>
          <w:spacing w:val="0"/>
          <w:w w:val="99"/>
          <w:position w:val="7"/>
          <w:sz w:val="14"/>
          <w:szCs w:val="14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7"/>
          <w:sz w:val="14"/>
          <w:szCs w:val="14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7"/>
          <w:sz w:val="14"/>
          <w:szCs w:val="14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14"/>
          <w:szCs w:val="14"/>
        </w:rPr>
      </w:r>
    </w:p>
    <w:p>
      <w:pPr>
        <w:rPr>
          <w:rFonts w:cs="Arial" w:hAnsi="Arial" w:eastAsia="Arial" w:ascii="Arial"/>
          <w:sz w:val="14"/>
          <w:szCs w:val="14"/>
        </w:rPr>
        <w:tabs>
          <w:tab w:pos="8360" w:val="left"/>
        </w:tabs>
        <w:jc w:val="left"/>
        <w:spacing w:lineRule="exact" w:line="240"/>
        <w:sectPr>
          <w:type w:val="continuous"/>
          <w:pgSz w:w="11920" w:h="16860"/>
          <w:pgMar w:top="1460" w:bottom="280" w:left="1300" w:right="420"/>
          <w:cols w:num="2" w:equalWidth="off">
            <w:col w:w="717" w:space="535"/>
            <w:col w:w="8948"/>
          </w:cols>
        </w:sectPr>
      </w:pPr>
      <w:r>
        <w:rPr>
          <w:rFonts w:cs="Arial" w:hAnsi="Arial" w:eastAsia="Arial" w:ascii="Arial"/>
          <w:spacing w:val="-5"/>
          <w:sz w:val="22"/>
          <w:szCs w:val="22"/>
        </w:rPr>
        <w:t>4</w:t>
      </w:r>
      <w:r>
        <w:rPr>
          <w:rFonts w:cs="Arial" w:hAnsi="Arial" w:eastAsia="Arial" w:ascii="Arial"/>
          <w:spacing w:val="-5"/>
          <w:w w:val="99"/>
          <w:position w:val="7"/>
          <w:sz w:val="14"/>
          <w:szCs w:val="14"/>
        </w:rPr>
        <w:t>t</w:t>
      </w:r>
      <w:r>
        <w:rPr>
          <w:rFonts w:cs="Arial" w:hAnsi="Arial" w:eastAsia="Arial" w:ascii="Arial"/>
          <w:spacing w:val="0"/>
          <w:w w:val="99"/>
          <w:position w:val="7"/>
          <w:sz w:val="14"/>
          <w:szCs w:val="14"/>
        </w:rPr>
        <w:t>h</w:t>
      </w:r>
      <w:r>
        <w:rPr>
          <w:rFonts w:cs="Arial" w:hAnsi="Arial" w:eastAsia="Arial" w:ascii="Arial"/>
          <w:spacing w:val="0"/>
          <w:w w:val="100"/>
          <w:position w:val="7"/>
          <w:sz w:val="14"/>
          <w:szCs w:val="14"/>
        </w:rPr>
        <w:t> </w:t>
      </w:r>
      <w:r>
        <w:rPr>
          <w:rFonts w:cs="Arial" w:hAnsi="Arial" w:eastAsia="Arial" w:ascii="Arial"/>
          <w:spacing w:val="-6"/>
          <w:w w:val="100"/>
          <w:position w:val="7"/>
          <w:sz w:val="14"/>
          <w:szCs w:val="14"/>
        </w:rPr>
        <w:t> </w:t>
      </w:r>
      <w:r>
        <w:rPr>
          <w:rFonts w:cs="Arial" w:hAnsi="Arial" w:eastAsia="Arial" w:ascii="Arial"/>
          <w:spacing w:val="-6"/>
          <w:w w:val="99"/>
          <w:position w:val="7"/>
          <w:sz w:val="14"/>
          <w:szCs w:val="14"/>
        </w:rPr>
      </w:r>
      <w:r>
        <w:rPr>
          <w:rFonts w:cs="Arial" w:hAnsi="Arial" w:eastAsia="Arial" w:ascii="Arial"/>
          <w:spacing w:val="0"/>
          <w:w w:val="99"/>
          <w:position w:val="7"/>
          <w:sz w:val="14"/>
          <w:szCs w:val="14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7"/>
          <w:sz w:val="14"/>
          <w:szCs w:val="14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position w:val="7"/>
          <w:sz w:val="14"/>
          <w:szCs w:val="14"/>
          <w:u w:val="single" w:color="000000"/>
        </w:rPr>
      </w:r>
      <w:r>
        <w:rPr>
          <w:rFonts w:cs="Arial" w:hAnsi="Arial" w:eastAsia="Arial" w:ascii="Arial"/>
          <w:spacing w:val="0"/>
          <w:w w:val="100"/>
          <w:position w:val="0"/>
          <w:sz w:val="14"/>
          <w:szCs w:val="14"/>
        </w:rPr>
      </w:r>
    </w:p>
    <w:p>
      <w:pPr>
        <w:rPr>
          <w:sz w:val="16"/>
          <w:szCs w:val="16"/>
        </w:rPr>
        <w:jc w:val="left"/>
        <w:spacing w:before="9" w:lineRule="exact" w:line="160"/>
      </w:pPr>
      <w:r>
        <w:pict>
          <v:group style="position:absolute;margin-left:76.7pt;margin-top:58.44pt;width:487.42pt;height:0pt;mso-position-horizontal-relative:page;mso-position-vertical-relative:page;z-index:-1289" coordorigin="1534,1169" coordsize="9748,0">
            <v:shape style="position:absolute;left:1534;top:1169;width:9748;height:0" coordorigin="1534,1169" coordsize="9748,0" path="m1534,1169l11282,1169e" filled="f" stroked="t" strokeweight="0.57998pt" strokecolor="#000000">
              <v:path arrowok="t"/>
            </v:shape>
            <w10:wrap type="none"/>
          </v:group>
        </w:pict>
      </w:r>
      <w:r>
        <w:pict>
          <v:group style="position:absolute;margin-left:65.374pt;margin-top:61.56pt;width:508.276pt;height:471.11pt;mso-position-horizontal-relative:page;mso-position-vertical-relative:page;z-index:-1290" coordorigin="1307,1231" coordsize="10166,9422">
            <v:shape type="#_x0000_t75" style="position:absolute;left:2021;top:1231;width:4694;height:240">
              <v:imagedata o:title="" r:id="rId43"/>
            </v:shape>
            <v:shape style="position:absolute;left:1557;top:1481;width:9748;height:0" coordorigin="1557,1481" coordsize="9748,0" path="m1557,1481l11305,1481e" filled="f" stroked="t" strokeweight="0.57998pt" strokecolor="#000000">
              <v:path arrowok="t"/>
            </v:shape>
            <v:shape style="position:absolute;left:1313;top:1493;width:5569;height:0" coordorigin="1313,1493" coordsize="5569,0" path="m1313,1493l6882,1493e" filled="f" stroked="t" strokeweight="0.57998pt" strokecolor="#000000">
              <v:path arrowok="t"/>
            </v:shape>
            <v:shape style="position:absolute;left:6882;top:1493;width:10;height:0" coordorigin="6882,1493" coordsize="10,0" path="m6882,1493l6892,1493e" filled="f" stroked="t" strokeweight="0.57998pt" strokecolor="#000000">
              <v:path arrowok="t"/>
            </v:shape>
            <v:shape style="position:absolute;left:6892;top:1493;width:1574;height:0" coordorigin="6892,1493" coordsize="1574,0" path="m6892,1493l8466,1493e" filled="f" stroked="t" strokeweight="0.57998pt" strokecolor="#000000">
              <v:path arrowok="t"/>
            </v:shape>
            <v:shape style="position:absolute;left:8466;top:1493;width:10;height:0" coordorigin="8466,1493" coordsize="10,0" path="m8466,1493l8476,1493e" filled="f" stroked="t" strokeweight="0.57998pt" strokecolor="#000000">
              <v:path arrowok="t"/>
            </v:shape>
            <v:shape style="position:absolute;left:8476;top:1493;width:2991;height:0" coordorigin="8476,1493" coordsize="2991,0" path="m8476,1493l11467,1493e" filled="f" stroked="t" strokeweight="0.57998pt" strokecolor="#000000">
              <v:path arrowok="t"/>
            </v:shape>
            <v:shape style="position:absolute;left:11455;top:5585;width:0;height:5063" coordorigin="11455,5585" coordsize="0,5063" path="m11455,5585l11455,10648e" filled="f" stroked="t" strokeweight="0.58pt" strokecolor="#000000">
              <v:path arrowok="t"/>
            </v:shape>
            <v:shape style="position:absolute;left:11455;top:1495;width:0;height:4090" coordorigin="11455,1495" coordsize="0,4090" path="m11455,1495l11455,5585e" filled="f" stroked="t" strokeweight="0.58pt" strokecolor="#000000">
              <v:path arrowok="t"/>
            </v:shape>
            <w10:wrap type="none"/>
          </v:group>
        </w:pict>
      </w: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13"/>
      </w:pPr>
      <w:r>
        <w:pict>
          <v:group style="position:absolute;margin-left:65pt;margin-top:-1.18464pt;width:0.581pt;height:458.211pt;mso-position-horizontal-relative:page;mso-position-vertical-relative:paragraph;z-index:-1282" coordorigin="1300,-24" coordsize="12,9164">
            <v:shape style="position:absolute;left:1306;top:4072;width:0;height:5063" coordorigin="1306,4072" coordsize="0,5063" path="m1306,4072l1306,9135e" filled="f" stroked="t" strokeweight="0.581pt" strokecolor="#000000">
              <v:path arrowok="t"/>
            </v:shape>
            <v:shape style="position:absolute;left:1306;top:-18;width:0;height:4090" coordorigin="1306,-18" coordsize="0,4090" path="m1306,-18l1306,4072e" filled="f" stroked="t" strokeweight="0.58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OUT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OME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OF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DELI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ERY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6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26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7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1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other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       </w:t>
      </w:r>
      <w:r>
        <w:rPr>
          <w:rFonts w:cs="Arial" w:hAnsi="Arial" w:eastAsia="Arial" w:ascii="Arial"/>
          <w:spacing w:val="1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1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26"/>
      </w:pPr>
      <w:r>
        <w:rPr>
          <w:rFonts w:cs="Arial" w:hAnsi="Arial" w:eastAsia="Arial" w:ascii="Arial"/>
          <w:spacing w:val="-3"/>
          <w:w w:val="100"/>
          <w:sz w:val="22"/>
          <w:szCs w:val="22"/>
        </w:rPr>
        <w:t>4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7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4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          </w:t>
      </w:r>
      <w:r>
        <w:rPr>
          <w:rFonts w:cs="Arial" w:hAnsi="Arial" w:eastAsia="Arial" w:ascii="Arial"/>
          <w:spacing w:val="1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1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226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4.</w:t>
      </w:r>
      <w:r>
        <w:rPr>
          <w:rFonts w:cs="Arial" w:hAnsi="Arial" w:eastAsia="Arial" w:ascii="Arial"/>
          <w:spacing w:val="-1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1.</w:t>
      </w:r>
      <w:r>
        <w:rPr>
          <w:rFonts w:cs="Arial" w:hAnsi="Arial" w:eastAsia="Arial" w:ascii="Arial"/>
          <w:spacing w:val="2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no,</w:t>
      </w:r>
      <w:r>
        <w:rPr>
          <w:rFonts w:cs="Arial" w:hAnsi="Arial" w:eastAsia="Arial" w:ascii="Arial"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esh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cera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55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26"/>
      </w:pPr>
      <w:r>
        <w:rPr>
          <w:rFonts w:cs="Arial" w:hAnsi="Arial" w:eastAsia="Arial" w:ascii="Arial"/>
          <w:spacing w:val="-3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3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no,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baby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</w:t>
      </w:r>
      <w:r>
        <w:rPr>
          <w:rFonts w:cs="Arial" w:hAnsi="Arial" w:eastAsia="Arial" w:ascii="Arial"/>
          <w:spacing w:val="2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</w:t>
      </w:r>
      <w:r>
        <w:rPr>
          <w:rFonts w:cs="Arial" w:hAnsi="Arial" w:eastAsia="Arial" w:ascii="Arial"/>
          <w:spacing w:val="1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10080" w:val="left"/>
        </w:tabs>
        <w:jc w:val="left"/>
        <w:spacing w:before="13" w:lineRule="exact" w:line="240"/>
        <w:ind w:left="226"/>
      </w:pPr>
      <w:r>
        <w:rPr>
          <w:rFonts w:cs="Arial" w:hAnsi="Arial" w:eastAsia="Arial" w:ascii="Arial"/>
          <w:spacing w:val="-2"/>
          <w:position w:val="-1"/>
          <w:sz w:val="18"/>
          <w:szCs w:val="18"/>
        </w:rPr>
        <w:t>4</w:t>
      </w:r>
      <w:r>
        <w:rPr>
          <w:rFonts w:cs="Arial" w:hAnsi="Arial" w:eastAsia="Arial" w:ascii="Arial"/>
          <w:spacing w:val="-2"/>
          <w:position w:val="-1"/>
          <w:sz w:val="18"/>
          <w:szCs w:val="18"/>
        </w:rPr>
        <w:t>.</w:t>
      </w:r>
      <w:r>
        <w:rPr>
          <w:rFonts w:cs="Arial" w:hAnsi="Arial" w:eastAsia="Arial" w:ascii="Arial"/>
          <w:spacing w:val="-2"/>
          <w:position w:val="-1"/>
          <w:sz w:val="18"/>
          <w:szCs w:val="18"/>
        </w:rPr>
        <w:t>7</w:t>
      </w:r>
      <w:r>
        <w:rPr>
          <w:rFonts w:cs="Arial" w:hAnsi="Arial" w:eastAsia="Arial" w:ascii="Arial"/>
          <w:spacing w:val="-2"/>
          <w:position w:val="-1"/>
          <w:sz w:val="18"/>
          <w:szCs w:val="18"/>
        </w:rPr>
        <w:t>2</w:t>
      </w:r>
      <w:r>
        <w:rPr>
          <w:rFonts w:cs="Arial" w:hAnsi="Arial" w:eastAsia="Arial" w:ascii="Arial"/>
          <w:spacing w:val="-2"/>
          <w:position w:val="-1"/>
          <w:sz w:val="18"/>
          <w:szCs w:val="18"/>
        </w:rPr>
        <w:t>.</w:t>
      </w:r>
      <w:r>
        <w:rPr>
          <w:rFonts w:cs="Arial" w:hAnsi="Arial" w:eastAsia="Arial" w:ascii="Arial"/>
          <w:spacing w:val="-2"/>
          <w:position w:val="-1"/>
          <w:sz w:val="18"/>
          <w:szCs w:val="18"/>
        </w:rPr>
        <w:t>2</w:t>
      </w:r>
      <w:r>
        <w:rPr>
          <w:rFonts w:cs="Arial" w:hAnsi="Arial" w:eastAsia="Arial" w:ascii="Arial"/>
          <w:spacing w:val="-2"/>
          <w:position w:val="-1"/>
          <w:sz w:val="18"/>
          <w:szCs w:val="18"/>
        </w:rPr>
        <w:t>.</w:t>
      </w:r>
      <w:r>
        <w:rPr>
          <w:rFonts w:cs="Arial" w:hAnsi="Arial" w:eastAsia="Arial" w:ascii="Arial"/>
          <w:spacing w:val="-2"/>
          <w:position w:val="-1"/>
          <w:sz w:val="18"/>
          <w:szCs w:val="18"/>
        </w:rPr>
        <w:t>1</w:t>
      </w:r>
      <w:r>
        <w:rPr>
          <w:rFonts w:cs="Arial" w:hAnsi="Arial" w:eastAsia="Arial" w:ascii="Arial"/>
          <w:spacing w:val="0"/>
          <w:position w:val="-1"/>
          <w:sz w:val="18"/>
          <w:szCs w:val="18"/>
        </w:rPr>
        <w:t>.</w:t>
      </w:r>
      <w:r>
        <w:rPr>
          <w:rFonts w:cs="Arial" w:hAnsi="Arial" w:eastAsia="Arial" w:ascii="Arial"/>
          <w:spacing w:val="0"/>
          <w:position w:val="-1"/>
          <w:sz w:val="18"/>
          <w:szCs w:val="18"/>
        </w:rPr>
        <w:t>                    </w:t>
      </w:r>
      <w:r>
        <w:rPr>
          <w:rFonts w:cs="Arial" w:hAnsi="Arial" w:eastAsia="Arial" w:ascii="Arial"/>
          <w:spacing w:val="-6"/>
          <w:position w:val="-1"/>
          <w:sz w:val="18"/>
          <w:szCs w:val="18"/>
        </w:rPr>
        <w:t> 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2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,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w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eme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op</w:t>
      </w:r>
      <w:r>
        <w:rPr>
          <w:rFonts w:cs="Arial" w:hAnsi="Arial" w:eastAsia="Arial" w:ascii="Arial"/>
          <w:spacing w:val="-6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(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/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urs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b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ore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b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)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tbl>
      <w:tblPr>
        <w:tblW w:w="0" w:type="auto"/>
        <w:tblLook w:val="01E0"/>
        <w:jc w:val="left"/>
        <w:tblInd w:w="18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56" w:hRule="exact"/>
        </w:trPr>
        <w:tc>
          <w:tcPr>
            <w:tcW w:w="6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7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50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al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ess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sed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on</w:t>
            </w:r>
            <w:r>
              <w:rPr>
                <w:rFonts w:cs="Arial" w:hAnsi="Arial" w:eastAsia="Arial" w:ascii="Arial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)</w:t>
            </w:r>
          </w:p>
        </w:tc>
        <w:tc>
          <w:tcPr>
            <w:tcW w:w="19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646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</w:t>
            </w:r>
            <w:r>
              <w:rPr>
                <w:rFonts w:cs="Arial" w:hAnsi="Arial" w:eastAsia="Arial" w:ascii="Arial"/>
                <w:spacing w:val="45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2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09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</w:tc>
      </w:tr>
      <w:tr>
        <w:trPr>
          <w:trHeight w:val="250" w:hRule="exact"/>
        </w:trPr>
        <w:tc>
          <w:tcPr>
            <w:tcW w:w="6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7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.</w:t>
            </w:r>
          </w:p>
        </w:tc>
        <w:tc>
          <w:tcPr>
            <w:tcW w:w="50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5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sari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</w:p>
        </w:tc>
        <w:tc>
          <w:tcPr>
            <w:tcW w:w="19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646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2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1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84" w:hRule="exact"/>
        </w:trPr>
        <w:tc>
          <w:tcPr>
            <w:tcW w:w="6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4"/>
              <w:ind w:left="40"/>
            </w:pP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08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427"/>
            </w:pP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</w:p>
        </w:tc>
        <w:tc>
          <w:tcPr>
            <w:tcW w:w="1956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646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c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</w:p>
        </w:tc>
        <w:tc>
          <w:tcPr>
            <w:tcW w:w="12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20"/>
              <w:ind w:left="11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</w:p>
        </w:tc>
      </w:tr>
    </w:tbl>
    <w:p>
      <w:pPr>
        <w:rPr>
          <w:rFonts w:cs="Arial" w:hAnsi="Arial" w:eastAsia="Arial" w:ascii="Arial"/>
          <w:sz w:val="22"/>
          <w:szCs w:val="22"/>
        </w:rPr>
        <w:tabs>
          <w:tab w:pos="10060" w:val="left"/>
        </w:tabs>
        <w:jc w:val="left"/>
        <w:spacing w:lineRule="exact" w:line="220"/>
        <w:ind w:left="219"/>
      </w:pPr>
      <w:r>
        <w:rPr>
          <w:rFonts w:cs="Arial" w:hAnsi="Arial" w:eastAsia="Arial" w:ascii="Arial"/>
          <w:spacing w:val="-3"/>
          <w:w w:val="99"/>
          <w:sz w:val="20"/>
          <w:szCs w:val="20"/>
        </w:rPr>
        <w:t>4</w:t>
      </w:r>
      <w:r>
        <w:rPr>
          <w:rFonts w:cs="Arial" w:hAnsi="Arial" w:eastAsia="Arial" w:ascii="Arial"/>
          <w:spacing w:val="-3"/>
          <w:w w:val="99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7</w:t>
      </w:r>
      <w:r>
        <w:rPr>
          <w:rFonts w:cs="Arial" w:hAnsi="Arial" w:eastAsia="Arial" w:ascii="Arial"/>
          <w:spacing w:val="-3"/>
          <w:w w:val="99"/>
          <w:sz w:val="20"/>
          <w:szCs w:val="20"/>
        </w:rPr>
        <w:t>4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.</w:t>
      </w:r>
      <w:r>
        <w:rPr>
          <w:rFonts w:cs="Arial" w:hAnsi="Arial" w:eastAsia="Arial" w:ascii="Arial"/>
          <w:spacing w:val="-3"/>
          <w:w w:val="99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99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</w:t>
      </w:r>
      <w:r>
        <w:rPr>
          <w:rFonts w:cs="Arial" w:hAnsi="Arial" w:eastAsia="Arial" w:ascii="Arial"/>
          <w:spacing w:val="-16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es,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cati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ces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before="16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/>
        <w:ind w:left="219"/>
      </w:pPr>
      <w:r>
        <w:pict>
          <v:group style="position:absolute;margin-left:70.9pt;margin-top:1.57787pt;width:489.6pt;height:0pt;mso-position-horizontal-relative:page;mso-position-vertical-relative:paragraph;z-index:-1288" coordorigin="1418,32" coordsize="9792,0">
            <v:shape style="position:absolute;left:1418;top:32;width:9792;height:0" coordorigin="1418,32" coordsize="9792,0" path="m1418,32l11210,32e" filled="f" stroked="t" strokeweight="0.6955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4.75.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baby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</w:t>
      </w:r>
      <w:r>
        <w:rPr>
          <w:rFonts w:cs="Arial" w:hAnsi="Arial" w:eastAsia="Arial" w:ascii="Arial"/>
          <w:spacing w:val="29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6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5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5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4" w:lineRule="exact" w:line="240"/>
        <w:ind w:left="219"/>
      </w:pP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75</w:t>
      </w:r>
      <w:r>
        <w:rPr>
          <w:rFonts w:cs="Arial" w:hAnsi="Arial" w:eastAsia="Arial" w:ascii="Arial"/>
          <w:spacing w:val="2"/>
          <w:w w:val="100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1.</w:t>
      </w:r>
      <w:r>
        <w:rPr>
          <w:rFonts w:cs="Arial" w:hAnsi="Arial" w:eastAsia="Arial" w:ascii="Arial"/>
          <w:spacing w:val="33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-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um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ng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                                   </w:t>
      </w:r>
      <w:r>
        <w:rPr>
          <w:rFonts w:cs="Arial" w:hAnsi="Arial" w:eastAsia="Arial" w:ascii="Arial"/>
          <w:spacing w:val="49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es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</w:t>
      </w:r>
      <w:r>
        <w:rPr>
          <w:rFonts w:cs="Arial" w:hAnsi="Arial" w:eastAsia="Arial" w:ascii="Arial"/>
          <w:spacing w:val="34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no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            </w:t>
      </w:r>
      <w:r>
        <w:rPr>
          <w:rFonts w:cs="Arial" w:hAnsi="Arial" w:eastAsia="Arial" w:ascii="Arial"/>
          <w:spacing w:val="7"/>
          <w:w w:val="100"/>
          <w:position w:val="-1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position w:val="-1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-1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u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2"/>
          <w:w w:val="100"/>
          <w:position w:val="-1"/>
          <w:sz w:val="22"/>
          <w:szCs w:val="22"/>
        </w:rPr>
        <w:t>k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tbl>
      <w:tblPr>
        <w:tblW w:w="0" w:type="auto"/>
        <w:tblLook w:val="01E0"/>
        <w:jc w:val="left"/>
        <w:tblInd w:w="17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66" w:hRule="exact"/>
        </w:trPr>
        <w:tc>
          <w:tcPr>
            <w:tcW w:w="49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3"/>
              <w:ind w:left="398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4.75.1.1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es,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estim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ume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</w:p>
        </w:tc>
        <w:tc>
          <w:tcPr>
            <w:tcW w:w="182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3"/>
              <w:ind w:left="722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l</w:t>
            </w:r>
          </w:p>
        </w:tc>
        <w:tc>
          <w:tcPr>
            <w:tcW w:w="2779" w:type="dxa"/>
            <w:gridSpan w:val="2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</w:tr>
      <w:tr>
        <w:trPr>
          <w:trHeight w:val="251" w:hRule="exact"/>
        </w:trPr>
        <w:tc>
          <w:tcPr>
            <w:tcW w:w="49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4.76.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 </w:t>
            </w:r>
            <w:r>
              <w:rPr>
                <w:rFonts w:cs="Arial" w:hAnsi="Arial" w:eastAsia="Arial" w:ascii="Arial"/>
                <w:spacing w:val="3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os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&gt;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500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)</w:t>
            </w:r>
          </w:p>
        </w:tc>
        <w:tc>
          <w:tcPr>
            <w:tcW w:w="182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72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</w:p>
        </w:tc>
        <w:tc>
          <w:tcPr>
            <w:tcW w:w="12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317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no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50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62"/>
            </w:pP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</w:tc>
      </w:tr>
      <w:tr>
        <w:trPr>
          <w:trHeight w:val="270" w:hRule="exact"/>
        </w:trPr>
        <w:tc>
          <w:tcPr>
            <w:tcW w:w="49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76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.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1.</w:t>
            </w:r>
            <w:r>
              <w:rPr>
                <w:rFonts w:cs="Arial" w:hAnsi="Arial" w:eastAsia="Arial" w:ascii="Arial"/>
                <w:spacing w:val="3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es,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ed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ume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b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</w:t>
            </w:r>
          </w:p>
        </w:tc>
        <w:tc>
          <w:tcPr>
            <w:tcW w:w="182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70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ml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12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150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/>
        </w:tc>
      </w:tr>
    </w:tbl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20"/>
        <w:ind w:left="2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76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32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es,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t-p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sed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</w:t>
      </w:r>
      <w:r>
        <w:rPr>
          <w:rFonts w:cs="Arial" w:hAnsi="Arial" w:eastAsia="Arial" w:ascii="Arial"/>
          <w:spacing w:val="1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</w:t>
      </w:r>
      <w:r>
        <w:rPr>
          <w:rFonts w:cs="Arial" w:hAnsi="Arial" w:eastAsia="Arial" w:ascii="Arial"/>
          <w:spacing w:val="5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</w:p>
    <w:p>
      <w:pPr>
        <w:rPr>
          <w:rFonts w:cs="Arial" w:hAnsi="Arial" w:eastAsia="Arial" w:ascii="Arial"/>
          <w:sz w:val="22"/>
          <w:szCs w:val="22"/>
        </w:rPr>
        <w:tabs>
          <w:tab w:pos="9720" w:val="left"/>
        </w:tabs>
        <w:jc w:val="left"/>
        <w:spacing w:lineRule="exact" w:line="240"/>
        <w:ind w:left="219"/>
      </w:pPr>
      <w:r>
        <w:rPr>
          <w:rFonts w:cs="Arial" w:hAnsi="Arial" w:eastAsia="Arial" w:ascii="Arial"/>
          <w:spacing w:val="-1"/>
          <w:w w:val="96"/>
          <w:sz w:val="18"/>
          <w:szCs w:val="18"/>
        </w:rPr>
        <w:t>4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7</w:t>
      </w:r>
      <w:r>
        <w:rPr>
          <w:rFonts w:cs="Arial" w:hAnsi="Arial" w:eastAsia="Arial" w:ascii="Arial"/>
          <w:spacing w:val="-1"/>
          <w:w w:val="96"/>
          <w:sz w:val="18"/>
          <w:szCs w:val="18"/>
        </w:rPr>
        <w:t>6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2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-2"/>
          <w:w w:val="97"/>
          <w:sz w:val="18"/>
          <w:szCs w:val="18"/>
        </w:rPr>
        <w:t>1</w:t>
      </w:r>
      <w:r>
        <w:rPr>
          <w:rFonts w:cs="Arial" w:hAnsi="Arial" w:eastAsia="Arial" w:ascii="Arial"/>
          <w:spacing w:val="0"/>
          <w:w w:val="97"/>
          <w:sz w:val="18"/>
          <w:szCs w:val="18"/>
        </w:rPr>
        <w:t>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                   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21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4.77.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us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/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2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um</w:t>
      </w:r>
      <w:r>
        <w:rPr>
          <w:rFonts w:cs="Arial" w:hAnsi="Arial" w:eastAsia="Arial" w:ascii="Arial"/>
          <w:spacing w:val="-1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4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</w:t>
      </w:r>
      <w:r>
        <w:rPr>
          <w:rFonts w:cs="Arial" w:hAnsi="Arial" w:eastAsia="Arial" w:ascii="Arial"/>
          <w:spacing w:val="1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1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4.78.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b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</w:t>
      </w:r>
      <w:r>
        <w:rPr>
          <w:rFonts w:cs="Arial" w:hAnsi="Arial" w:eastAsia="Arial" w:ascii="Arial"/>
          <w:spacing w:val="4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x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</w:t>
      </w:r>
      <w:r>
        <w:rPr>
          <w:rFonts w:cs="Arial" w:hAnsi="Arial" w:eastAsia="Arial" w:ascii="Arial"/>
          <w:spacing w:val="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k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6604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nst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ume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6604"/>
      </w:pP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</w:t>
      </w:r>
      <w:r>
        <w:rPr>
          <w:rFonts w:cs="Arial" w:hAnsi="Arial" w:eastAsia="Arial" w:ascii="Arial"/>
          <w:spacing w:val="57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</w:p>
    <w:p>
      <w:pPr>
        <w:rPr>
          <w:rFonts w:cs="Arial" w:hAnsi="Arial" w:eastAsia="Arial" w:ascii="Arial"/>
          <w:sz w:val="22"/>
          <w:szCs w:val="22"/>
        </w:rPr>
        <w:tabs>
          <w:tab w:pos="9620" w:val="left"/>
        </w:tabs>
        <w:jc w:val="left"/>
        <w:spacing w:lineRule="exact" w:line="240"/>
        <w:ind w:left="219"/>
      </w:pPr>
      <w:r>
        <w:rPr>
          <w:rFonts w:cs="Arial" w:hAnsi="Arial" w:eastAsia="Arial" w:ascii="Arial"/>
          <w:w w:val="97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97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6"/>
          <w:sz w:val="20"/>
          <w:szCs w:val="20"/>
        </w:rPr>
        <w:t>78</w:t>
      </w:r>
      <w:r>
        <w:rPr>
          <w:rFonts w:cs="Arial" w:hAnsi="Arial" w:eastAsia="Arial" w:ascii="Arial"/>
          <w:spacing w:val="2"/>
          <w:w w:val="96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97"/>
          <w:sz w:val="20"/>
          <w:szCs w:val="20"/>
        </w:rPr>
        <w:t>1.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        </w:t>
      </w:r>
      <w:r>
        <w:rPr>
          <w:rFonts w:cs="Arial" w:hAnsi="Arial" w:eastAsia="Arial" w:ascii="Arial"/>
          <w:spacing w:val="-17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,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3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w w:val="10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219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4</w:t>
      </w:r>
      <w:r>
        <w:rPr>
          <w:rFonts w:cs="Arial" w:hAnsi="Arial" w:eastAsia="Arial" w:ascii="Arial"/>
          <w:spacing w:val="1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78</w:t>
      </w:r>
      <w:r>
        <w:rPr>
          <w:rFonts w:cs="Arial" w:hAnsi="Arial" w:eastAsia="Arial" w:ascii="Arial"/>
          <w:spacing w:val="2"/>
          <w:w w:val="100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2.</w:t>
      </w:r>
      <w:r>
        <w:rPr>
          <w:rFonts w:cs="Arial" w:hAnsi="Arial" w:eastAsia="Arial" w:ascii="Arial"/>
          <w:spacing w:val="33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f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</w:t>
      </w:r>
      <w:r>
        <w:rPr>
          <w:rFonts w:cs="Arial" w:hAnsi="Arial" w:eastAsia="Arial" w:ascii="Arial"/>
          <w:spacing w:val="4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ox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12"/>
          <w:w w:val="100"/>
          <w:sz w:val="22"/>
          <w:szCs w:val="22"/>
        </w:rPr>
        <w:t> </w:t>
      </w:r>
      <w:r>
        <w:rPr>
          <w:rFonts w:cs="Wingdings" w:hAnsi="Wingdings" w:eastAsia="Wingdings" w:ascii="Wingdings"/>
          <w:spacing w:val="0"/>
          <w:w w:val="100"/>
          <w:sz w:val="22"/>
          <w:szCs w:val="22"/>
        </w:rPr>
        <w:t>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Unknown</w:t>
      </w:r>
    </w:p>
    <w:p>
      <w:pPr>
        <w:rPr>
          <w:rFonts w:cs="Arial" w:hAnsi="Arial" w:eastAsia="Arial" w:ascii="Arial"/>
          <w:sz w:val="22"/>
          <w:szCs w:val="22"/>
        </w:rPr>
        <w:tabs>
          <w:tab w:pos="8080" w:val="left"/>
        </w:tabs>
        <w:jc w:val="center"/>
        <w:spacing w:before="4"/>
        <w:ind w:left="674" w:right="2131"/>
      </w:pPr>
      <w:r>
        <w:rPr>
          <w:rFonts w:cs="Arial" w:hAnsi="Arial" w:eastAsia="Arial" w:ascii="Arial"/>
          <w:spacing w:val="-1"/>
          <w:sz w:val="22"/>
          <w:szCs w:val="22"/>
        </w:rPr>
        <w:t>4</w:t>
      </w:r>
      <w:r>
        <w:rPr>
          <w:rFonts w:cs="Arial" w:hAnsi="Arial" w:eastAsia="Arial" w:ascii="Arial"/>
          <w:spacing w:val="-1"/>
          <w:sz w:val="22"/>
          <w:szCs w:val="22"/>
        </w:rPr>
        <w:t>.78</w:t>
      </w:r>
      <w:r>
        <w:rPr>
          <w:rFonts w:cs="Arial" w:hAnsi="Arial" w:eastAsia="Arial" w:ascii="Arial"/>
          <w:spacing w:val="-1"/>
          <w:sz w:val="22"/>
          <w:szCs w:val="22"/>
        </w:rPr>
        <w:t>.</w:t>
      </w:r>
      <w:r>
        <w:rPr>
          <w:rFonts w:cs="Arial" w:hAnsi="Arial" w:eastAsia="Arial" w:ascii="Arial"/>
          <w:spacing w:val="-1"/>
          <w:sz w:val="22"/>
          <w:szCs w:val="22"/>
        </w:rPr>
        <w:t>2</w:t>
      </w:r>
      <w:r>
        <w:rPr>
          <w:rFonts w:cs="Arial" w:hAnsi="Arial" w:eastAsia="Arial" w:ascii="Arial"/>
          <w:spacing w:val="-1"/>
          <w:sz w:val="22"/>
          <w:szCs w:val="22"/>
        </w:rPr>
        <w:t>.</w:t>
      </w:r>
      <w:r>
        <w:rPr>
          <w:rFonts w:cs="Arial" w:hAnsi="Arial" w:eastAsia="Arial" w:ascii="Arial"/>
          <w:spacing w:val="0"/>
          <w:sz w:val="22"/>
          <w:szCs w:val="22"/>
        </w:rPr>
        <w:t>1</w:t>
      </w:r>
      <w:r>
        <w:rPr>
          <w:rFonts w:cs="Arial" w:hAnsi="Arial" w:eastAsia="Arial" w:ascii="Arial"/>
          <w:spacing w:val="-1"/>
          <w:sz w:val="22"/>
          <w:szCs w:val="22"/>
        </w:rPr>
        <w:t> </w:t>
      </w:r>
      <w:r>
        <w:rPr>
          <w:rFonts w:cs="Arial" w:hAnsi="Arial" w:eastAsia="Arial" w:ascii="Arial"/>
          <w:spacing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sz w:val="22"/>
          <w:szCs w:val="22"/>
        </w:rPr>
        <w:t>f</w:t>
      </w:r>
      <w:r>
        <w:rPr>
          <w:rFonts w:cs="Arial" w:hAnsi="Arial" w:eastAsia="Arial" w:ascii="Arial"/>
          <w:spacing w:val="-2"/>
          <w:sz w:val="22"/>
          <w:szCs w:val="22"/>
        </w:rPr>
        <w:t> </w:t>
      </w:r>
      <w:r>
        <w:rPr>
          <w:rFonts w:cs="Arial" w:hAnsi="Arial" w:eastAsia="Arial" w:ascii="Arial"/>
          <w:spacing w:val="-3"/>
          <w:sz w:val="22"/>
          <w:szCs w:val="22"/>
        </w:rPr>
        <w:t>o</w:t>
      </w:r>
      <w:r>
        <w:rPr>
          <w:rFonts w:cs="Arial" w:hAnsi="Arial" w:eastAsia="Arial" w:ascii="Arial"/>
          <w:spacing w:val="1"/>
          <w:sz w:val="22"/>
          <w:szCs w:val="22"/>
        </w:rPr>
        <w:t>t</w:t>
      </w:r>
      <w:r>
        <w:rPr>
          <w:rFonts w:cs="Arial" w:hAnsi="Arial" w:eastAsia="Arial" w:ascii="Arial"/>
          <w:spacing w:val="0"/>
          <w:sz w:val="22"/>
          <w:szCs w:val="22"/>
        </w:rPr>
        <w:t>h</w:t>
      </w:r>
      <w:r>
        <w:rPr>
          <w:rFonts w:cs="Arial" w:hAnsi="Arial" w:eastAsia="Arial" w:ascii="Arial"/>
          <w:spacing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sz w:val="22"/>
          <w:szCs w:val="22"/>
        </w:rPr>
        <w:t>r,</w:t>
      </w:r>
      <w:r>
        <w:rPr>
          <w:rFonts w:cs="Arial" w:hAnsi="Arial" w:eastAsia="Arial" w:ascii="Arial"/>
          <w:spacing w:val="-5"/>
          <w:sz w:val="22"/>
          <w:szCs w:val="22"/>
        </w:rPr>
        <w:t> </w:t>
      </w:r>
      <w:r>
        <w:rPr>
          <w:rFonts w:cs="Arial" w:hAnsi="Arial" w:eastAsia="Arial" w:ascii="Arial"/>
          <w:spacing w:val="-2"/>
          <w:sz w:val="22"/>
          <w:szCs w:val="22"/>
        </w:rPr>
        <w:t>s</w:t>
      </w:r>
      <w:r>
        <w:rPr>
          <w:rFonts w:cs="Arial" w:hAnsi="Arial" w:eastAsia="Arial" w:ascii="Arial"/>
          <w:spacing w:val="-3"/>
          <w:sz w:val="22"/>
          <w:szCs w:val="22"/>
        </w:rPr>
        <w:t>p</w:t>
      </w:r>
      <w:r>
        <w:rPr>
          <w:rFonts w:cs="Arial" w:hAnsi="Arial" w:eastAsia="Arial" w:ascii="Arial"/>
          <w:spacing w:val="-3"/>
          <w:sz w:val="22"/>
          <w:szCs w:val="22"/>
        </w:rPr>
        <w:t>e</w:t>
      </w:r>
      <w:r>
        <w:rPr>
          <w:rFonts w:cs="Arial" w:hAnsi="Arial" w:eastAsia="Arial" w:ascii="Arial"/>
          <w:spacing w:val="-2"/>
          <w:sz w:val="22"/>
          <w:szCs w:val="22"/>
        </w:rPr>
        <w:t>c</w:t>
      </w:r>
      <w:r>
        <w:rPr>
          <w:rFonts w:cs="Arial" w:hAnsi="Arial" w:eastAsia="Arial" w:ascii="Arial"/>
          <w:spacing w:val="-6"/>
          <w:sz w:val="22"/>
          <w:szCs w:val="22"/>
        </w:rPr>
        <w:t>i</w:t>
      </w:r>
      <w:r>
        <w:rPr>
          <w:rFonts w:cs="Arial" w:hAnsi="Arial" w:eastAsia="Arial" w:ascii="Arial"/>
          <w:spacing w:val="1"/>
          <w:sz w:val="22"/>
          <w:szCs w:val="22"/>
        </w:rPr>
        <w:t>f</w:t>
      </w:r>
      <w:r>
        <w:rPr>
          <w:rFonts w:cs="Arial" w:hAnsi="Arial" w:eastAsia="Arial" w:ascii="Arial"/>
          <w:spacing w:val="0"/>
          <w:sz w:val="22"/>
          <w:szCs w:val="22"/>
        </w:rPr>
        <w:t>y: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tabs>
          <w:tab w:pos="10040" w:val="left"/>
        </w:tabs>
        <w:jc w:val="left"/>
        <w:spacing w:lineRule="exact" w:line="240"/>
        <w:ind w:left="227"/>
      </w:pPr>
      <w:r>
        <w:pict>
          <v:group style="position:absolute;margin-left:70.9pt;margin-top:24.8669pt;width:495.72pt;height:0pt;mso-position-horizontal-relative:page;mso-position-vertical-relative:paragraph;z-index:-1287" coordorigin="1418,497" coordsize="9914,0">
            <v:shape style="position:absolute;left:1418;top:497;width:9914;height:0" coordorigin="1418,497" coordsize="9914,0" path="m1418,497l11332,497e" filled="f" stroked="t" strokeweight="0.6955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position w:val="-1"/>
          <w:sz w:val="22"/>
          <w:szCs w:val="22"/>
        </w:rPr>
        <w:t>4.79.</w:t>
      </w:r>
      <w:r>
        <w:rPr>
          <w:rFonts w:cs="Arial" w:hAnsi="Arial" w:eastAsia="Arial" w:ascii="Arial"/>
          <w:spacing w:val="-2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2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b</w:t>
      </w:r>
      <w:r>
        <w:rPr>
          <w:rFonts w:cs="Arial" w:hAnsi="Arial" w:eastAsia="Arial" w:ascii="Arial"/>
          <w:spacing w:val="-2"/>
          <w:position w:val="-1"/>
          <w:sz w:val="22"/>
          <w:szCs w:val="22"/>
        </w:rPr>
        <w:t>s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cal</w:t>
      </w:r>
      <w:r>
        <w:rPr>
          <w:rFonts w:cs="Arial" w:hAnsi="Arial" w:eastAsia="Arial" w:ascii="Arial"/>
          <w:spacing w:val="-2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p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b</w:t>
      </w:r>
      <w:r>
        <w:rPr>
          <w:rFonts w:cs="Arial" w:hAnsi="Arial" w:eastAsia="Arial" w:ascii="Arial"/>
          <w:spacing w:val="-1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3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position w:val="-1"/>
          <w:sz w:val="22"/>
          <w:szCs w:val="22"/>
        </w:rPr>
        <w:t>m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s:</w:t>
      </w:r>
      <w:r>
        <w:rPr>
          <w:rFonts w:cs="Arial" w:hAnsi="Arial" w:eastAsia="Arial" w:ascii="Arial"/>
          <w:spacing w:val="0"/>
          <w:position w:val="-1"/>
          <w:sz w:val="22"/>
          <w:szCs w:val="22"/>
        </w:rPr>
        <w:t>    </w:t>
      </w:r>
      <w:r>
        <w:rPr>
          <w:rFonts w:cs="Arial" w:hAnsi="Arial" w:eastAsia="Arial" w:ascii="Arial"/>
          <w:spacing w:val="-26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> </w:t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  <w:tab/>
      </w:r>
      <w:r>
        <w:rPr>
          <w:rFonts w:cs="Arial" w:hAnsi="Arial" w:eastAsia="Arial" w:ascii="Arial"/>
          <w:spacing w:val="0"/>
          <w:position w:val="-1"/>
          <w:sz w:val="22"/>
          <w:szCs w:val="22"/>
          <w:u w:val="single" w:color="000000"/>
        </w:rPr>
      </w:r>
      <w:r>
        <w:rPr>
          <w:rFonts w:cs="Arial" w:hAnsi="Arial" w:eastAsia="Arial" w:ascii="Arial"/>
          <w:spacing w:val="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 w:lineRule="exact" w:line="240"/>
        <w:ind w:left="219"/>
      </w:pPr>
      <w:r>
        <w:pict>
          <v:group style="position:absolute;margin-left:70.9pt;margin-top:1.56787pt;width:495.72pt;height:0pt;mso-position-horizontal-relative:page;mso-position-vertical-relative:paragraph;z-index:-1286" coordorigin="1418,31" coordsize="9914,0">
            <v:shape style="position:absolute;left:1418;top:31;width:9914;height:0" coordorigin="1418,31" coordsize="9914,0" path="m1418,31l11332,31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88.8pt;margin-top:26.6179pt;width:477.36pt;height:0pt;mso-position-horizontal-relative:page;mso-position-vertical-relative:paragraph;z-index:-1285" coordorigin="1776,532" coordsize="9547,0">
            <v:shape style="position:absolute;left:1776;top:532;width:9547;height:0" coordorigin="1776,532" coordsize="9547,0" path="m1776,532l11323,532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88.8pt;margin-top:39.2179pt;width:477.36pt;height:0pt;mso-position-horizontal-relative:page;mso-position-vertical-relative:paragraph;z-index:-1284" coordorigin="1776,784" coordsize="9547,0">
            <v:shape style="position:absolute;left:1776;top:784;width:9547;height:0" coordorigin="1776,784" coordsize="9547,0" path="m1776,784l11323,784e" filled="f" stroked="t" strokeweight="0.69551pt" strokecolor="#000000">
              <v:path arrowok="t"/>
            </v:shape>
            <w10:wrap type="none"/>
          </v:group>
        </w:pict>
      </w:r>
      <w:r>
        <w:pict>
          <v:group style="position:absolute;margin-left:69.5pt;margin-top:103.908pt;width:499.06pt;height:0pt;mso-position-horizontal-relative:page;mso-position-vertical-relative:paragraph;z-index:-1283" coordorigin="1390,2078" coordsize="9981,0">
            <v:shape style="position:absolute;left:1390;top:2078;width:9981;height:0" coordorigin="1390,2078" coordsize="9981,0" path="m1390,2078l11371,2078e" filled="f" stroked="t" strokeweight="0.579919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4.80.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spacing w:val="3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h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2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es</w:t>
      </w:r>
      <w:r>
        <w:rPr>
          <w:rFonts w:cs="Arial" w:hAnsi="Arial" w:eastAsia="Arial" w:ascii="Arial"/>
          <w:spacing w:val="-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on</w:t>
      </w:r>
      <w:r>
        <w:rPr>
          <w:rFonts w:cs="Arial" w:hAnsi="Arial" w:eastAsia="Arial" w:ascii="Arial"/>
          <w:spacing w:val="-4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d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l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i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v</w:t>
      </w:r>
      <w:r>
        <w:rPr>
          <w:rFonts w:cs="Arial" w:hAnsi="Arial" w:eastAsia="Arial" w:ascii="Arial"/>
          <w:spacing w:val="-3"/>
          <w:w w:val="100"/>
          <w:position w:val="-1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2"/>
          <w:szCs w:val="22"/>
        </w:rPr>
        <w:t>r</w:t>
      </w:r>
      <w:r>
        <w:rPr>
          <w:rFonts w:cs="Arial" w:hAnsi="Arial" w:eastAsia="Arial" w:ascii="Arial"/>
          <w:spacing w:val="-5"/>
          <w:w w:val="100"/>
          <w:position w:val="-1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7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05" w:hRule="exact"/>
        </w:trPr>
        <w:tc>
          <w:tcPr>
            <w:tcW w:w="63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24"/>
                <w:szCs w:val="24"/>
              </w:rPr>
              <w:jc w:val="left"/>
              <w:spacing w:before="1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4.81.</w:t>
            </w:r>
          </w:p>
        </w:tc>
        <w:tc>
          <w:tcPr>
            <w:tcW w:w="7202" w:type="dxa"/>
            <w:tcBorders>
              <w:top w:val="single" w:sz="6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24"/>
                <w:szCs w:val="24"/>
              </w:rPr>
              <w:jc w:val="left"/>
              <w:spacing w:before="1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08"/>
            </w:pP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ate</w:t>
            </w:r>
            <w:r>
              <w:rPr>
                <w:rFonts w:cs="Arial" w:hAnsi="Arial" w:eastAsia="Arial" w:ascii="Arial"/>
                <w:b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)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mo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l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at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5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/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</w:p>
        </w:tc>
        <w:tc>
          <w:tcPr>
            <w:tcW w:w="944" w:type="dxa"/>
            <w:tcBorders>
              <w:top w:val="single" w:sz="6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24"/>
                <w:szCs w:val="24"/>
              </w:rPr>
              <w:jc w:val="left"/>
              <w:spacing w:before="1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49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2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9"/>
                <w:w w:val="10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</w:p>
        </w:tc>
        <w:tc>
          <w:tcPr>
            <w:tcW w:w="1158" w:type="dxa"/>
            <w:tcBorders>
              <w:top w:val="single" w:sz="6" w:space="0" w:color="000000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24"/>
                <w:szCs w:val="24"/>
              </w:rPr>
              <w:jc w:val="left"/>
              <w:spacing w:before="1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ind w:left="174"/>
            </w:pPr>
            <w:r>
              <w:rPr>
                <w:rFonts w:cs="Wingdings" w:hAnsi="Wingdings" w:eastAsia="Wingdings" w:ascii="Wingdings"/>
                <w:spacing w:val="-2"/>
                <w:w w:val="100"/>
                <w:sz w:val="22"/>
                <w:szCs w:val="22"/>
              </w:rPr>
              <w:t>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u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spacing w:val="-3"/>
                <w:w w:val="100"/>
                <w:sz w:val="22"/>
                <w:szCs w:val="22"/>
              </w:rPr>
              <w:t>o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n</w:t>
            </w:r>
          </w:p>
        </w:tc>
      </w:tr>
      <w:tr>
        <w:trPr>
          <w:trHeight w:val="533" w:hRule="exact"/>
        </w:trPr>
        <w:tc>
          <w:tcPr>
            <w:tcW w:w="639" w:type="dxa"/>
            <w:tcBorders>
              <w:top w:val="nil" w:sz="6" w:space="0" w:color="auto"/>
              <w:left w:val="nil" w:sz="6" w:space="0" w:color="auto"/>
              <w:bottom w:val="single" w:sz="5" w:space="0" w:color="000000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4.82.</w:t>
            </w:r>
          </w:p>
        </w:tc>
        <w:tc>
          <w:tcPr>
            <w:tcW w:w="7202" w:type="dxa"/>
            <w:tcBorders>
              <w:top w:val="nil" w:sz="6" w:space="0" w:color="auto"/>
              <w:left w:val="nil" w:sz="6" w:space="0" w:color="auto"/>
              <w:bottom w:val="single" w:sz="5" w:space="0" w:color="000000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108"/>
            </w:pP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M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othe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's</w:t>
            </w:r>
            <w:r>
              <w:rPr>
                <w:rFonts w:cs="Arial" w:hAnsi="Arial" w:eastAsia="Arial" w:ascii="Arial"/>
                <w:b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3"/>
                <w:w w:val="100"/>
                <w:sz w:val="22"/>
                <w:szCs w:val="22"/>
              </w:rPr>
              <w:t>w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h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f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2"/>
                <w:szCs w:val="22"/>
              </w:rPr>
              <w:t>t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d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2"/>
                <w:szCs w:val="22"/>
              </w:rPr>
              <w:t>i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v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cs="Arial" w:hAnsi="Arial" w:eastAsia="Arial" w:ascii="Arial"/>
                <w:b/>
                <w:spacing w:val="2"/>
                <w:w w:val="100"/>
                <w:sz w:val="22"/>
                <w:szCs w:val="22"/>
              </w:rPr>
              <w:t>r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cs="Arial" w:hAnsi="Arial" w:eastAsia="Arial" w:ascii="Arial"/>
                <w:b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2"/>
                <w:szCs w:val="22"/>
              </w:rPr>
              <w:t>(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2"/>
                <w:szCs w:val="22"/>
              </w:rPr>
              <w:t>k</w:t>
            </w:r>
            <w:r>
              <w:rPr>
                <w:rFonts w:cs="Arial" w:hAnsi="Arial" w:eastAsia="Arial" w:ascii="Arial"/>
                <w:b/>
                <w:spacing w:val="-5"/>
                <w:w w:val="100"/>
                <w:sz w:val="22"/>
                <w:szCs w:val="22"/>
              </w:rPr>
              <w:t>g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2"/>
                <w:szCs w:val="22"/>
              </w:rPr>
              <w:t>)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: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               </w:t>
            </w:r>
            <w:r>
              <w:rPr>
                <w:rFonts w:cs="Arial" w:hAnsi="Arial" w:eastAsia="Arial" w:ascii="Arial"/>
                <w:b/>
                <w:spacing w:val="6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2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_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Wingdings" w:hAnsi="Wingdings" w:eastAsia="Wingdings" w:ascii="Wingdings"/>
                <w:spacing w:val="0"/>
                <w:w w:val="100"/>
                <w:sz w:val="22"/>
                <w:szCs w:val="22"/>
              </w:rPr>
              <w:t>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Times New Roman" w:hAnsi="Times New Roman" w:eastAsia="Times New Roman" w:ascii="Times New Roman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ot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-5"/>
                <w:w w:val="100"/>
                <w:sz w:val="22"/>
                <w:szCs w:val="22"/>
              </w:rPr>
              <w:t>done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944" w:type="dxa"/>
            <w:tcBorders>
              <w:top w:val="nil" w:sz="6" w:space="0" w:color="auto"/>
              <w:left w:val="nil" w:sz="6" w:space="0" w:color="auto"/>
              <w:bottom w:val="single" w:sz="5" w:space="0" w:color="000000"/>
              <w:right w:val="nil" w:sz="6" w:space="0" w:color="auto"/>
            </w:tcBorders>
          </w:tcPr>
          <w:p/>
        </w:tc>
        <w:tc>
          <w:tcPr>
            <w:tcW w:w="1158" w:type="dxa"/>
            <w:tcBorders>
              <w:top w:val="nil" w:sz="6" w:space="0" w:color="auto"/>
              <w:left w:val="nil" w:sz="6" w:space="0" w:color="auto"/>
              <w:bottom w:val="single" w:sz="5" w:space="0" w:color="000000"/>
              <w:right w:val="nil" w:sz="6" w:space="0" w:color="auto"/>
            </w:tcBorders>
          </w:tcPr>
          <w:p/>
        </w:tc>
      </w:tr>
    </w:tbl>
    <w:p>
      <w:pPr>
        <w:rPr>
          <w:sz w:val="12"/>
          <w:szCs w:val="12"/>
        </w:rPr>
        <w:jc w:val="left"/>
        <w:spacing w:before="8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40" w:lineRule="exact" w:line="180"/>
        <w:ind w:left="219"/>
      </w:pPr>
      <w:r>
        <w:rPr>
          <w:rFonts w:cs="Arial" w:hAnsi="Arial" w:eastAsia="Arial" w:ascii="Arial"/>
          <w:spacing w:val="-1"/>
          <w:w w:val="100"/>
          <w:position w:val="-1"/>
          <w:sz w:val="16"/>
          <w:szCs w:val="16"/>
        </w:rPr>
        <w:t>D</w:t>
      </w:r>
      <w:r>
        <w:rPr>
          <w:rFonts w:cs="Arial" w:hAnsi="Arial" w:eastAsia="Arial" w:ascii="Arial"/>
          <w:spacing w:val="1"/>
          <w:w w:val="100"/>
          <w:position w:val="-1"/>
          <w:sz w:val="16"/>
          <w:szCs w:val="16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TA</w:t>
      </w:r>
      <w:r>
        <w:rPr>
          <w:rFonts w:cs="Arial" w:hAnsi="Arial" w:eastAsia="Arial" w:ascii="Arial"/>
          <w:spacing w:val="-5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N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16"/>
          <w:szCs w:val="16"/>
        </w:rPr>
        <w:t>R</w:t>
      </w:r>
      <w:r>
        <w:rPr>
          <w:rFonts w:cs="Arial" w:hAnsi="Arial" w:eastAsia="Arial" w:ascii="Arial"/>
          <w:spacing w:val="-2"/>
          <w:w w:val="100"/>
          <w:position w:val="-1"/>
          <w:sz w:val="16"/>
          <w:szCs w:val="16"/>
        </w:rPr>
        <w:t>Y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lineRule="exact" w:line="180"/>
        <w:ind w:left="219"/>
      </w:pPr>
      <w:r>
        <w:rPr>
          <w:rFonts w:cs="Arial" w:hAnsi="Arial" w:eastAsia="Arial" w:ascii="Arial"/>
          <w:spacing w:val="-1"/>
          <w:w w:val="100"/>
          <w:sz w:val="16"/>
          <w:szCs w:val="16"/>
        </w:rPr>
        <w:t>1</w:t>
      </w:r>
      <w:r>
        <w:rPr>
          <w:rFonts w:cs="Arial" w:hAnsi="Arial" w:eastAsia="Arial" w:ascii="Arial"/>
          <w:spacing w:val="-2"/>
          <w:w w:val="100"/>
          <w:position w:val="7"/>
          <w:sz w:val="10"/>
          <w:szCs w:val="10"/>
        </w:rPr>
        <w:t>s</w:t>
      </w:r>
      <w:r>
        <w:rPr>
          <w:rFonts w:cs="Arial" w:hAnsi="Arial" w:eastAsia="Arial" w:ascii="Arial"/>
          <w:spacing w:val="0"/>
          <w:w w:val="100"/>
          <w:position w:val="7"/>
          <w:sz w:val="10"/>
          <w:szCs w:val="10"/>
        </w:rPr>
        <w:t>t</w:t>
      </w:r>
      <w:r>
        <w:rPr>
          <w:rFonts w:cs="Arial" w:hAnsi="Arial" w:eastAsia="Arial" w:ascii="Arial"/>
          <w:spacing w:val="19"/>
          <w:w w:val="100"/>
          <w:position w:val="7"/>
          <w:sz w:val="10"/>
          <w:szCs w:val="10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r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y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o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b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y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                                                                                                 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-31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S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i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g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a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u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r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                                  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20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a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7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7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68"/>
        <w:ind w:left="219"/>
      </w:pPr>
      <w:r>
        <w:rPr>
          <w:rFonts w:cs="Arial" w:hAnsi="Arial" w:eastAsia="Arial" w:ascii="Arial"/>
          <w:spacing w:val="-1"/>
          <w:w w:val="100"/>
          <w:sz w:val="16"/>
          <w:szCs w:val="16"/>
        </w:rPr>
        <w:t>2</w:t>
      </w:r>
      <w:r>
        <w:rPr>
          <w:rFonts w:cs="Arial" w:hAnsi="Arial" w:eastAsia="Arial" w:ascii="Arial"/>
          <w:spacing w:val="-1"/>
          <w:w w:val="100"/>
          <w:position w:val="8"/>
          <w:sz w:val="10"/>
          <w:szCs w:val="10"/>
        </w:rPr>
        <w:t>n</w:t>
      </w:r>
      <w:r>
        <w:rPr>
          <w:rFonts w:cs="Arial" w:hAnsi="Arial" w:eastAsia="Arial" w:ascii="Arial"/>
          <w:spacing w:val="0"/>
          <w:w w:val="100"/>
          <w:position w:val="8"/>
          <w:sz w:val="10"/>
          <w:szCs w:val="10"/>
        </w:rPr>
        <w:t>d</w:t>
      </w:r>
      <w:r>
        <w:rPr>
          <w:rFonts w:cs="Arial" w:hAnsi="Arial" w:eastAsia="Arial" w:ascii="Arial"/>
          <w:spacing w:val="15"/>
          <w:w w:val="100"/>
          <w:position w:val="8"/>
          <w:sz w:val="10"/>
          <w:szCs w:val="10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r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y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don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5"/>
          <w:w w:val="100"/>
          <w:position w:val="0"/>
          <w:sz w:val="16"/>
          <w:szCs w:val="16"/>
        </w:rPr>
        <w:t>b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y</w:t>
      </w:r>
      <w:r>
        <w:rPr>
          <w:rFonts w:cs="Arial" w:hAnsi="Arial" w:eastAsia="Arial" w:ascii="Arial"/>
          <w:spacing w:val="-6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                                                                                                  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S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i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g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n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a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u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r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                                  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  <w:u w:val="single" w:color="000000"/>
        </w:rPr>
        <w:t> </w:t>
      </w:r>
      <w:r>
        <w:rPr>
          <w:rFonts w:cs="Arial" w:hAnsi="Arial" w:eastAsia="Arial" w:ascii="Arial"/>
          <w:spacing w:val="-25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d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a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t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e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4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1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-3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1"/>
          <w:w w:val="100"/>
          <w:position w:val="0"/>
          <w:sz w:val="16"/>
          <w:szCs w:val="16"/>
        </w:rPr>
        <w:t>/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  <w:r>
        <w:rPr>
          <w:rFonts w:cs="Arial" w:hAnsi="Arial" w:eastAsia="Arial" w:ascii="Arial"/>
          <w:spacing w:val="-2"/>
          <w:w w:val="100"/>
          <w:position w:val="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  <w:t>_</w:t>
      </w:r>
    </w:p>
    <w:sectPr>
      <w:pgMar w:header="1252" w:footer="281" w:top="1340" w:bottom="280" w:left="1200" w:right="420"/>
      <w:pgSz w:w="11920" w:h="1686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306.11pt;margin-top:817.454pt;width:24.4982pt;height:13.04pt;mso-position-horizontal-relative:page;mso-position-vertical-relative:page;z-index:-1320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2"/>
                    <w:szCs w:val="22"/>
                  </w:rPr>
                  <w:jc w:val="left"/>
                  <w:spacing w:lineRule="exact" w:line="240"/>
                  <w:ind w:left="40" w:right="-33"/>
                </w:pPr>
                <w:r>
                  <w:rPr>
                    <w:rFonts w:cs="Arial" w:hAnsi="Arial" w:eastAsia="Arial" w:ascii="Arial"/>
                    <w:b/>
                    <w:sz w:val="22"/>
                    <w:szCs w:val="22"/>
                  </w:rPr>
                </w:r>
                <w:r>
                  <w:fldChar w:fldCharType="begin"/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2"/>
                    <w:szCs w:val="22"/>
                  </w:rPr>
                  <w:instrText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2"/>
                    <w:szCs w:val="22"/>
                  </w:rPr>
                  <w:t>/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2"/>
                    <w:szCs w:val="22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2"/>
                    <w:szCs w:val="22"/>
                  </w:rPr>
                  <w:t>6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460.262pt;margin-top:61.5908pt;width:112.991pt;height:11.984pt;mso-position-horizontal-relative:page;mso-position-vertical-relative:page;z-index:-1322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0"/>
                    <w:szCs w:val="20"/>
                  </w:rPr>
                  <w:jc w:val="left"/>
                  <w:spacing w:lineRule="exact" w:line="220"/>
                  <w:ind w:left="20" w:right="-30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Version</w:t>
                </w:r>
                <w:r>
                  <w:rPr>
                    <w:rFonts w:cs="Arial" w:hAnsi="Arial" w:eastAsia="Arial" w:ascii="Arial"/>
                    <w:b/>
                    <w:spacing w:val="-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4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,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1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7</w:t>
                </w:r>
                <w:r>
                  <w:rPr>
                    <w:rFonts w:cs="Arial" w:hAnsi="Arial" w:eastAsia="Arial" w:ascii="Arial"/>
                    <w:b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Se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p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2024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101.02pt;margin-top:62.1898pt;width:223.173pt;height:11.984pt;mso-position-horizontal-relative:page;mso-position-vertical-relative:page;z-index:-1321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0"/>
                    <w:szCs w:val="20"/>
                  </w:rPr>
                  <w:jc w:val="left"/>
                  <w:spacing w:lineRule="exact" w:line="220"/>
                  <w:ind w:left="20" w:right="-30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Identi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f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c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ion</w:t>
                </w:r>
                <w:r>
                  <w:rPr>
                    <w:rFonts w:cs="Arial" w:hAnsi="Arial" w:eastAsia="Arial" w:ascii="Arial"/>
                    <w:b/>
                    <w:spacing w:val="-1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No.</w:t>
                </w:r>
                <w:r>
                  <w:rPr>
                    <w:rFonts w:cs="Arial" w:hAnsi="Arial" w:eastAsia="Arial" w:ascii="Arial"/>
                    <w:b/>
                    <w:spacing w:val="-5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:</w:t>
                </w:r>
                <w:r>
                  <w:rPr>
                    <w:rFonts w:cs="Arial" w:hAnsi="Arial" w:eastAsia="Arial" w:ascii="Arial"/>
                    <w:b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C</w:t>
                </w:r>
                <w:r>
                  <w:rPr>
                    <w:rFonts w:cs="Arial" w:hAnsi="Arial" w:eastAsia="Arial" w:ascii="Arial"/>
                    <w:b/>
                    <w:spacing w:val="-10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4"/>
                    <w:w w:val="100"/>
                    <w:sz w:val="20"/>
                    <w:szCs w:val="20"/>
                  </w:rPr>
                  <w:t>M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-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3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-4"/>
                    <w:w w:val="100"/>
                    <w:sz w:val="20"/>
                    <w:szCs w:val="20"/>
                  </w:rPr>
                  <w:t>-</w:t>
                </w:r>
                <w:r>
                  <w:rPr>
                    <w:rFonts w:cs="Arial" w:hAnsi="Arial" w:eastAsia="Arial" w:ascii="Arial"/>
                    <w:b/>
                    <w:spacing w:val="-5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  <w:u w:val="single" w:color="000000"/>
                  </w:rPr>
                  <w:t>  </w:t>
                </w:r>
                <w:r>
                  <w:rPr>
                    <w:rFonts w:cs="Arial" w:hAnsi="Arial" w:eastAsia="Arial" w:ascii="Arial"/>
                    <w:b/>
                    <w:spacing w:val="39"/>
                    <w:w w:val="100"/>
                    <w:sz w:val="20"/>
                    <w:szCs w:val="20"/>
                    <w:u w:val="single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-5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0"/>
        <w:szCs w:val="0"/>
      </w:rPr>
      <w:jc w:val="left"/>
      <w:spacing w:lineRule="exact" w:line="0"/>
    </w:pPr>
    <w:r>
      <w:rPr>
        <w:sz w:val="0"/>
        <w:szCs w:val="0"/>
      </w:rPr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10.709"/>
        <w:szCs w:val="10.709"/>
      </w:rPr>
      <w:jc w:val="left"/>
      <w:spacing w:lineRule="exact" w:line="100"/>
    </w:pPr>
    <w:r>
      <w:pict>
        <v:shape type="#_x0000_t202" style="position:absolute;margin-left:458.712pt;margin-top:61.7868pt;width:112.991pt;height:11.984pt;mso-position-horizontal-relative:page;mso-position-vertical-relative:page;z-index:-1319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0"/>
                    <w:szCs w:val="20"/>
                  </w:rPr>
                  <w:jc w:val="left"/>
                  <w:spacing w:lineRule="exact" w:line="220"/>
                  <w:ind w:left="20" w:right="-30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Version</w:t>
                </w:r>
                <w:r>
                  <w:rPr>
                    <w:rFonts w:cs="Arial" w:hAnsi="Arial" w:eastAsia="Arial" w:ascii="Arial"/>
                    <w:b/>
                    <w:spacing w:val="-7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4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,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1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7</w:t>
                </w:r>
                <w:r>
                  <w:rPr>
                    <w:rFonts w:cs="Arial" w:hAnsi="Arial" w:eastAsia="Arial" w:ascii="Arial"/>
                    <w:b/>
                    <w:spacing w:val="-2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Se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p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2024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101.02pt;margin-top:62.1898pt;width:223.173pt;height:11.984pt;mso-position-horizontal-relative:page;mso-position-vertical-relative:page;z-index:-1318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0"/>
                    <w:szCs w:val="20"/>
                  </w:rPr>
                  <w:jc w:val="left"/>
                  <w:spacing w:lineRule="exact" w:line="220"/>
                  <w:ind w:left="20" w:right="-30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Identi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f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c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t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ion</w:t>
                </w:r>
                <w:r>
                  <w:rPr>
                    <w:rFonts w:cs="Arial" w:hAnsi="Arial" w:eastAsia="Arial" w:ascii="Arial"/>
                    <w:b/>
                    <w:spacing w:val="-11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No.</w:t>
                </w:r>
                <w:r>
                  <w:rPr>
                    <w:rFonts w:cs="Arial" w:hAnsi="Arial" w:eastAsia="Arial" w:ascii="Arial"/>
                    <w:b/>
                    <w:spacing w:val="-5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:</w:t>
                </w:r>
                <w:r>
                  <w:rPr>
                    <w:rFonts w:cs="Arial" w:hAnsi="Arial" w:eastAsia="Arial" w:ascii="Arial"/>
                    <w:b/>
                    <w:spacing w:val="-3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C</w:t>
                </w:r>
                <w:r>
                  <w:rPr>
                    <w:rFonts w:cs="Arial" w:hAnsi="Arial" w:eastAsia="Arial" w:ascii="Arial"/>
                    <w:b/>
                    <w:spacing w:val="-10"/>
                    <w:w w:val="100"/>
                    <w:sz w:val="20"/>
                    <w:szCs w:val="20"/>
                  </w:rPr>
                  <w:t>A</w:t>
                </w:r>
                <w:r>
                  <w:rPr>
                    <w:rFonts w:cs="Arial" w:hAnsi="Arial" w:eastAsia="Arial" w:ascii="Arial"/>
                    <w:b/>
                    <w:spacing w:val="4"/>
                    <w:w w:val="100"/>
                    <w:sz w:val="20"/>
                    <w:szCs w:val="20"/>
                  </w:rPr>
                  <w:t>M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-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3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-4"/>
                    <w:w w:val="100"/>
                    <w:sz w:val="20"/>
                    <w:szCs w:val="20"/>
                  </w:rPr>
                  <w:t>-</w:t>
                </w:r>
                <w:r>
                  <w:rPr>
                    <w:rFonts w:cs="Arial" w:hAnsi="Arial" w:eastAsia="Arial" w:ascii="Arial"/>
                    <w:b/>
                    <w:spacing w:val="-5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  <w:u w:val="single" w:color="000000"/>
                  </w:rPr>
                  <w:t>  </w:t>
                </w:r>
                <w:r>
                  <w:rPr>
                    <w:rFonts w:cs="Arial" w:hAnsi="Arial" w:eastAsia="Arial" w:ascii="Arial"/>
                    <w:b/>
                    <w:spacing w:val="39"/>
                    <w:w w:val="100"/>
                    <w:sz w:val="20"/>
                    <w:szCs w:val="20"/>
                    <w:u w:val="single" w:color="00000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-54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b/>
                    <w:spacing w:val="-1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2"/>
                    <w:w w:val="100"/>
                    <w:sz w:val="20"/>
                    <w:szCs w:val="20"/>
                  </w:rPr>
                  <w:t>_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20"/>
                    <w:szCs w:val="20"/>
                  </w:rPr>
                  <w:t>I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rPr>
        <w:sz w:val="10.709"/>
        <w:szCs w:val="10.709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eader" Target="header2.xml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eader" Target="header3.xml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