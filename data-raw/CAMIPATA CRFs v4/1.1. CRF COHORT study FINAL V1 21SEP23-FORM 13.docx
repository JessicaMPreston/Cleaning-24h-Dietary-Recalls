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29F" w:rsidRDefault="007A329F">
      <w:pPr>
        <w:spacing w:before="6" w:line="160" w:lineRule="exact"/>
        <w:rPr>
          <w:sz w:val="17"/>
          <w:szCs w:val="17"/>
        </w:rPr>
      </w:pPr>
    </w:p>
    <w:p w:rsidR="007A329F" w:rsidRDefault="00A902AC">
      <w:pPr>
        <w:spacing w:before="25" w:line="300" w:lineRule="exact"/>
        <w:ind w:left="3170"/>
        <w:rPr>
          <w:rFonts w:ascii="Arial" w:eastAsia="Arial" w:hAnsi="Arial" w:cs="Arial"/>
          <w:sz w:val="28"/>
          <w:szCs w:val="28"/>
        </w:rPr>
      </w:pPr>
      <w:r>
        <w:pict>
          <v:group id="_x0000_s1135" style="position:absolute;left:0;text-align:left;margin-left:390.05pt;margin-top:153.6pt;width:30.5pt;height:0;z-index:-251659264;mso-position-horizontal-relative:page" coordorigin="7801,3072" coordsize="610,0">
            <v:shape id="_x0000_s1136" style="position:absolute;left:7801;top:3072;width:610;height:0" coordorigin="7801,3072" coordsize="610,0" path="m7801,3072r610,e" filled="f" strokeweight="1.3pt">
              <v:path arrowok="t"/>
            </v:shape>
            <w10:wrap anchorx="page"/>
          </v:group>
        </w:pict>
      </w:r>
      <w:r>
        <w:pict>
          <v:group id="_x0000_s1132" style="position:absolute;left:0;text-align:left;margin-left:64.8pt;margin-top:71pt;width:506.55pt;height:18.65pt;z-index:-251658240;mso-position-horizontal-relative:page;mso-position-vertical-relative:page" coordorigin="1296,1420" coordsize="10131,373">
            <v:shape id="_x0000_s1134" style="position:absolute;left:1301;top:1424;width:10121;height:363" coordorigin="1301,1424" coordsize="10121,363" path="m1301,1787r10121,l11422,1424r-10121,l1301,1787xe" filled="f" strokeweight=".16931mm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33" type="#_x0000_t75" style="position:absolute;left:1306;top:1428;width:10111;height:355">
              <v:imagedata r:id="rId8" o:title=""/>
            </v:shape>
            <w10:wrap anchorx="page" anchory="page"/>
          </v:group>
        </w:pict>
      </w:r>
      <w:r>
        <w:rPr>
          <w:rFonts w:ascii="Arial" w:eastAsia="Arial" w:hAnsi="Arial" w:cs="Arial"/>
          <w:b/>
          <w:spacing w:val="-5"/>
          <w:position w:val="-1"/>
          <w:sz w:val="28"/>
          <w:szCs w:val="28"/>
        </w:rPr>
        <w:t>13</w:t>
      </w:r>
      <w:r>
        <w:rPr>
          <w:rFonts w:ascii="Arial" w:eastAsia="Arial" w:hAnsi="Arial" w:cs="Arial"/>
          <w:b/>
          <w:position w:val="-1"/>
          <w:sz w:val="28"/>
          <w:szCs w:val="28"/>
        </w:rPr>
        <w:t xml:space="preserve">.       </w:t>
      </w:r>
      <w:r>
        <w:rPr>
          <w:rFonts w:ascii="Arial" w:eastAsia="Arial" w:hAnsi="Arial" w:cs="Arial"/>
          <w:b/>
          <w:spacing w:val="19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position w:val="-1"/>
          <w:sz w:val="28"/>
          <w:szCs w:val="28"/>
        </w:rPr>
        <w:t>POS</w:t>
      </w:r>
      <w:r>
        <w:rPr>
          <w:rFonts w:ascii="Arial" w:eastAsia="Arial" w:hAnsi="Arial" w:cs="Arial"/>
          <w:b/>
          <w:spacing w:val="-1"/>
          <w:position w:val="-1"/>
          <w:sz w:val="28"/>
          <w:szCs w:val="28"/>
        </w:rPr>
        <w:t>T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>N</w:t>
      </w:r>
      <w:r>
        <w:rPr>
          <w:rFonts w:ascii="Arial" w:eastAsia="Arial" w:hAnsi="Arial" w:cs="Arial"/>
          <w:b/>
          <w:spacing w:val="-6"/>
          <w:position w:val="-1"/>
          <w:sz w:val="28"/>
          <w:szCs w:val="28"/>
        </w:rPr>
        <w:t>A</w:t>
      </w:r>
      <w:r>
        <w:rPr>
          <w:rFonts w:ascii="Arial" w:eastAsia="Arial" w:hAnsi="Arial" w:cs="Arial"/>
          <w:b/>
          <w:spacing w:val="3"/>
          <w:position w:val="-1"/>
          <w:sz w:val="28"/>
          <w:szCs w:val="28"/>
        </w:rPr>
        <w:t>T</w:t>
      </w:r>
      <w:r>
        <w:rPr>
          <w:rFonts w:ascii="Arial" w:eastAsia="Arial" w:hAnsi="Arial" w:cs="Arial"/>
          <w:b/>
          <w:spacing w:val="-6"/>
          <w:position w:val="-1"/>
          <w:sz w:val="28"/>
          <w:szCs w:val="28"/>
        </w:rPr>
        <w:t>A</w:t>
      </w:r>
      <w:r>
        <w:rPr>
          <w:rFonts w:ascii="Arial" w:eastAsia="Arial" w:hAnsi="Arial" w:cs="Arial"/>
          <w:b/>
          <w:position w:val="-1"/>
          <w:sz w:val="28"/>
          <w:szCs w:val="28"/>
        </w:rPr>
        <w:t>L</w:t>
      </w:r>
      <w:r>
        <w:rPr>
          <w:rFonts w:ascii="Arial" w:eastAsia="Arial" w:hAnsi="Arial" w:cs="Arial"/>
          <w:b/>
          <w:spacing w:val="-8"/>
          <w:position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8"/>
          <w:szCs w:val="28"/>
        </w:rPr>
        <w:t>M</w:t>
      </w:r>
      <w:r>
        <w:rPr>
          <w:rFonts w:ascii="Arial" w:eastAsia="Arial" w:hAnsi="Arial" w:cs="Arial"/>
          <w:b/>
          <w:spacing w:val="-3"/>
          <w:position w:val="-1"/>
          <w:sz w:val="28"/>
          <w:szCs w:val="28"/>
        </w:rPr>
        <w:t>O</w:t>
      </w:r>
      <w:r>
        <w:rPr>
          <w:rFonts w:ascii="Arial" w:eastAsia="Arial" w:hAnsi="Arial" w:cs="Arial"/>
          <w:b/>
          <w:spacing w:val="-4"/>
          <w:position w:val="-1"/>
          <w:sz w:val="28"/>
          <w:szCs w:val="28"/>
        </w:rPr>
        <w:t>TH</w:t>
      </w:r>
      <w:r>
        <w:rPr>
          <w:rFonts w:ascii="Arial" w:eastAsia="Arial" w:hAnsi="Arial" w:cs="Arial"/>
          <w:b/>
          <w:spacing w:val="-3"/>
          <w:position w:val="-1"/>
          <w:sz w:val="28"/>
          <w:szCs w:val="28"/>
        </w:rPr>
        <w:t>E</w:t>
      </w:r>
      <w:r>
        <w:rPr>
          <w:rFonts w:ascii="Arial" w:eastAsia="Arial" w:hAnsi="Arial" w:cs="Arial"/>
          <w:b/>
          <w:position w:val="-1"/>
          <w:sz w:val="28"/>
          <w:szCs w:val="28"/>
        </w:rPr>
        <w:t>R</w:t>
      </w:r>
    </w:p>
    <w:p w:rsidR="007A329F" w:rsidRDefault="007A329F">
      <w:pPr>
        <w:spacing w:before="5" w:line="180" w:lineRule="exact"/>
        <w:rPr>
          <w:sz w:val="19"/>
          <w:szCs w:val="19"/>
        </w:rPr>
      </w:pPr>
    </w:p>
    <w:p w:rsidR="007A329F" w:rsidRDefault="00A902AC">
      <w:pPr>
        <w:spacing w:before="32"/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Pla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 xml:space="preserve">e                        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oro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Ho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pi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      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H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 xml:space="preserve">e       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Ot</w:t>
      </w:r>
      <w:r>
        <w:rPr>
          <w:rFonts w:ascii="Arial" w:eastAsia="Arial" w:hAnsi="Arial" w:cs="Arial"/>
          <w:spacing w:val="-3"/>
          <w:sz w:val="22"/>
          <w:szCs w:val="22"/>
        </w:rPr>
        <w:t>he</w:t>
      </w:r>
      <w:r>
        <w:rPr>
          <w:rFonts w:ascii="Arial" w:eastAsia="Arial" w:hAnsi="Arial" w:cs="Arial"/>
          <w:sz w:val="22"/>
          <w:szCs w:val="22"/>
        </w:rPr>
        <w:t>r</w:t>
      </w:r>
    </w:p>
    <w:p w:rsidR="007A329F" w:rsidRDefault="00A902AC">
      <w:pPr>
        <w:tabs>
          <w:tab w:val="left" w:pos="9220"/>
        </w:tabs>
        <w:spacing w:line="240" w:lineRule="exact"/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6"/>
        </w:rPr>
        <w:t>13</w:t>
      </w:r>
      <w:r>
        <w:rPr>
          <w:rFonts w:ascii="Arial" w:eastAsia="Arial" w:hAnsi="Arial" w:cs="Arial"/>
          <w:spacing w:val="2"/>
          <w:w w:val="96"/>
        </w:rPr>
        <w:t>.</w:t>
      </w:r>
      <w:r>
        <w:rPr>
          <w:rFonts w:ascii="Arial" w:eastAsia="Arial" w:hAnsi="Arial" w:cs="Arial"/>
          <w:w w:val="97"/>
        </w:rPr>
        <w:t>1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7"/>
        </w:rPr>
        <w:t>1.</w:t>
      </w:r>
      <w:r>
        <w:rPr>
          <w:rFonts w:ascii="Arial" w:eastAsia="Arial" w:hAnsi="Arial" w:cs="Arial"/>
        </w:rPr>
        <w:t xml:space="preserve">         </w:t>
      </w:r>
      <w:r>
        <w:rPr>
          <w:rFonts w:ascii="Arial" w:eastAsia="Arial" w:hAnsi="Arial" w:cs="Arial"/>
          <w:spacing w:val="-17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s</w:t>
      </w:r>
      <w:r>
        <w:rPr>
          <w:rFonts w:ascii="Arial" w:eastAsia="Arial" w:hAnsi="Arial" w:cs="Arial"/>
          <w:spacing w:val="-3"/>
          <w:sz w:val="22"/>
          <w:szCs w:val="22"/>
        </w:rPr>
        <w:t>pe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7A329F" w:rsidRDefault="00A902AC">
      <w:pPr>
        <w:spacing w:line="240" w:lineRule="exact"/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ate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esti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dd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>/</w:t>
      </w:r>
      <w:r>
        <w:rPr>
          <w:rFonts w:ascii="Arial" w:eastAsia="Arial" w:hAnsi="Arial" w:cs="Arial"/>
          <w:spacing w:val="-2"/>
          <w:sz w:val="22"/>
          <w:szCs w:val="22"/>
        </w:rPr>
        <w:t>mm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pacing w:val="-2"/>
          <w:sz w:val="22"/>
          <w:szCs w:val="22"/>
        </w:rPr>
        <w:t>yy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                                    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7A329F" w:rsidRDefault="00A902AC">
      <w:pPr>
        <w:tabs>
          <w:tab w:val="left" w:pos="7340"/>
        </w:tabs>
        <w:spacing w:before="1"/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.   </w:t>
      </w:r>
      <w:r>
        <w:rPr>
          <w:rFonts w:ascii="Arial" w:eastAsia="Arial" w:hAnsi="Arial" w:cs="Arial"/>
          <w:spacing w:val="-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in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io</w:t>
      </w:r>
      <w:r>
        <w:rPr>
          <w:rFonts w:ascii="Arial" w:eastAsia="Arial" w:hAnsi="Arial" w:cs="Arial"/>
          <w:sz w:val="22"/>
          <w:szCs w:val="22"/>
        </w:rPr>
        <w:t xml:space="preserve">n                                                           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   </w:t>
      </w:r>
      <w:r>
        <w:rPr>
          <w:rFonts w:ascii="Arial" w:eastAsia="Arial" w:hAnsi="Arial" w:cs="Arial"/>
          <w:spacing w:val="-3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7A329F" w:rsidRDefault="00A902AC">
      <w:pPr>
        <w:tabs>
          <w:tab w:val="left" w:pos="8880"/>
        </w:tabs>
        <w:spacing w:line="240" w:lineRule="exact"/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.   </w:t>
      </w:r>
      <w:r>
        <w:rPr>
          <w:rFonts w:ascii="Arial" w:eastAsia="Arial" w:hAnsi="Arial" w:cs="Arial"/>
          <w:spacing w:val="-2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ame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4"/>
          <w:sz w:val="22"/>
          <w:szCs w:val="22"/>
        </w:rPr>
        <w:t>w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e/n</w:t>
      </w:r>
      <w:r>
        <w:rPr>
          <w:rFonts w:ascii="Arial" w:eastAsia="Arial" w:hAnsi="Arial" w:cs="Arial"/>
          <w:spacing w:val="-2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se/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3"/>
          <w:sz w:val="22"/>
          <w:szCs w:val="22"/>
        </w:rPr>
        <w:t>x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ary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3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7A329F" w:rsidRDefault="00A902AC">
      <w:pPr>
        <w:spacing w:before="4"/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5</w:t>
      </w:r>
      <w:r>
        <w:rPr>
          <w:rFonts w:ascii="Arial" w:eastAsia="Arial" w:hAnsi="Arial" w:cs="Arial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          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7A329F" w:rsidRDefault="007A329F">
      <w:pPr>
        <w:spacing w:before="9" w:line="240" w:lineRule="exact"/>
        <w:rPr>
          <w:sz w:val="24"/>
          <w:szCs w:val="24"/>
        </w:rPr>
      </w:pPr>
    </w:p>
    <w:p w:rsidR="007A329F" w:rsidRDefault="00A902AC">
      <w:pPr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spacing w:val="5"/>
          <w:sz w:val="22"/>
          <w:szCs w:val="22"/>
        </w:rPr>
        <w:t>W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cy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7"/>
          <w:sz w:val="22"/>
          <w:szCs w:val="22"/>
        </w:rPr>
        <w:t>v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t                 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planne</w:t>
      </w:r>
      <w:r>
        <w:rPr>
          <w:rFonts w:ascii="Arial" w:eastAsia="Arial" w:hAnsi="Arial" w:cs="Arial"/>
          <w:sz w:val="22"/>
          <w:szCs w:val="22"/>
        </w:rPr>
        <w:t xml:space="preserve">d   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en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y</w:t>
      </w:r>
    </w:p>
    <w:p w:rsidR="007A329F" w:rsidRDefault="00A902AC">
      <w:pPr>
        <w:tabs>
          <w:tab w:val="left" w:pos="9920"/>
        </w:tabs>
        <w:spacing w:line="240" w:lineRule="exact"/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w w:val="96"/>
        </w:rPr>
        <w:t>13</w:t>
      </w:r>
      <w:r>
        <w:rPr>
          <w:rFonts w:ascii="Arial" w:eastAsia="Arial" w:hAnsi="Arial" w:cs="Arial"/>
          <w:spacing w:val="2"/>
          <w:w w:val="96"/>
        </w:rPr>
        <w:t>.</w:t>
      </w:r>
      <w:r>
        <w:rPr>
          <w:rFonts w:ascii="Arial" w:eastAsia="Arial" w:hAnsi="Arial" w:cs="Arial"/>
          <w:w w:val="97"/>
        </w:rPr>
        <w:t>6</w:t>
      </w:r>
      <w:r>
        <w:rPr>
          <w:rFonts w:ascii="Arial" w:eastAsia="Arial" w:hAnsi="Arial" w:cs="Arial"/>
          <w:spacing w:val="1"/>
          <w:w w:val="97"/>
        </w:rPr>
        <w:t>.</w:t>
      </w:r>
      <w:r>
        <w:rPr>
          <w:rFonts w:ascii="Arial" w:eastAsia="Arial" w:hAnsi="Arial" w:cs="Arial"/>
          <w:w w:val="97"/>
        </w:rPr>
        <w:t>1.</w:t>
      </w:r>
      <w:r>
        <w:rPr>
          <w:rFonts w:ascii="Arial" w:eastAsia="Arial" w:hAnsi="Arial" w:cs="Arial"/>
        </w:rPr>
        <w:t xml:space="preserve">         </w:t>
      </w:r>
      <w:r>
        <w:rPr>
          <w:rFonts w:ascii="Arial" w:eastAsia="Arial" w:hAnsi="Arial" w:cs="Arial"/>
          <w:spacing w:val="-17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son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7A329F" w:rsidRDefault="00A902AC">
      <w:pPr>
        <w:spacing w:line="240" w:lineRule="exact"/>
        <w:ind w:left="239"/>
        <w:rPr>
          <w:rFonts w:ascii="Arial" w:eastAsia="Arial" w:hAnsi="Arial" w:cs="Arial"/>
          <w:sz w:val="22"/>
          <w:szCs w:val="22"/>
        </w:rPr>
      </w:pPr>
      <w:bookmarkStart w:id="0" w:name="_GoBack"/>
      <w:r>
        <w:pict>
          <v:group id="_x0000_s1083" style="position:absolute;left:0;text-align:left;margin-left:64.75pt;margin-top:.15pt;width:507.1pt;height:230.9pt;z-index:-251663360;mso-position-horizontal-relative:page" coordorigin="1295,-2526" coordsize="10142,4618">
            <v:shape id="_x0000_s1127" style="position:absolute;left:1306;top:-2515;width:0;height:1032" coordorigin="1306,-2515" coordsize="0,1032" path="m1306,-2515r,1032e" filled="f" strokeweight=".20497mm">
              <v:path arrowok="t"/>
            </v:shape>
            <v:shape id="_x0000_s1126" style="position:absolute;left:11426;top:-2515;width:0;height:1032" coordorigin="11426,-2515" coordsize="0,1032" path="m11426,-2515r,1032e" filled="f" strokeweight=".58pt">
              <v:path arrowok="t"/>
            </v:shape>
            <v:shape id="_x0000_s1125" style="position:absolute;left:1301;top:-2520;width:10130;height:0" coordorigin="1301,-2520" coordsize="10130,0" path="m1301,-2520r10130,e" filled="f" strokeweight=".58pt">
              <v:path arrowok="t"/>
            </v:shape>
            <v:shape id="_x0000_s1124" style="position:absolute;left:1306;top:-1483;width:0;height:254" coordorigin="1306,-1483" coordsize="0,254" path="m1306,-1483r,254e" filled="f" strokeweight=".20494mm">
              <v:path arrowok="t"/>
            </v:shape>
            <v:shape id="_x0000_s1123" style="position:absolute;left:11426;top:-1483;width:0;height:254" coordorigin="11426,-1483" coordsize="0,254" path="m11426,-1483r,254e" filled="f" strokeweight=".20425mm">
              <v:path arrowok="t"/>
            </v:shape>
            <v:shape id="_x0000_s1122" style="position:absolute;left:1306;top:-1229;width:0;height:758" coordorigin="1306,-1229" coordsize="0,758" path="m1306,-1229r,759e" filled="f" strokeweight=".20497mm">
              <v:path arrowok="t"/>
            </v:shape>
            <v:shape id="_x0000_s1121" style="position:absolute;left:11426;top:-1229;width:0;height:758" coordorigin="11426,-1229" coordsize="0,758" path="m11426,-1229r,759e" filled="f" strokeweight=".58pt">
              <v:path arrowok="t"/>
            </v:shape>
            <v:shape id="_x0000_s1120" style="position:absolute;left:1306;top:-470;width:0;height:252" coordorigin="1306,-470" coordsize="0,252" path="m1306,-470r,252e" filled="f" strokeweight=".20494mm">
              <v:path arrowok="t"/>
            </v:shape>
            <v:shape id="_x0000_s1119" style="position:absolute;left:11426;top:-470;width:0;height:252" coordorigin="11426,-470" coordsize="0,252" path="m11426,-470r,252e" filled="f" strokeweight=".20425mm">
              <v:path arrowok="t"/>
            </v:shape>
            <v:shape id="_x0000_s1118" style="position:absolute;left:1306;top:-218;width:0;height:761" coordorigin="1306,-218" coordsize="0,761" path="m1306,-218r,761e" filled="f" strokeweight=".20497mm">
              <v:path arrowok="t"/>
            </v:shape>
            <v:shape id="_x0000_s1117" style="position:absolute;left:11426;top:-218;width:0;height:761" coordorigin="11426,-218" coordsize="0,761" path="m11426,-218r,761e" filled="f" strokeweight=".58pt">
              <v:path arrowok="t"/>
            </v:shape>
            <v:shape id="_x0000_s1116" style="position:absolute;left:1306;top:543;width:0;height:759" coordorigin="1306,543" coordsize="0,759" path="m1306,543r,758e" filled="f" strokeweight=".20497mm">
              <v:path arrowok="t"/>
            </v:shape>
            <v:shape id="_x0000_s1115" style="position:absolute;left:11426;top:543;width:0;height:759" coordorigin="11426,543" coordsize="0,759" path="m11426,543r,758e" filled="f" strokeweight=".58pt">
              <v:path arrowok="t"/>
            </v:shape>
            <v:shape id="_x0000_s1114" style="position:absolute;left:1306;top:1301;width:0;height:252" coordorigin="1306,1301" coordsize="0,252" path="m1306,1301r,252e" filled="f" strokeweight=".20494mm">
              <v:path arrowok="t"/>
            </v:shape>
            <v:shape id="_x0000_s1113" style="position:absolute;left:11426;top:1301;width:0;height:252" coordorigin="11426,1301" coordsize="0,252" path="m11426,1301r,252e" filled="f" strokeweight=".20425mm">
              <v:path arrowok="t"/>
            </v:shape>
            <v:shape id="_x0000_s1112" style="position:absolute;left:1306;top:1553;width:0;height:528" coordorigin="1306,1553" coordsize="0,528" path="m1306,1553r,528e" filled="f" strokeweight=".20497mm">
              <v:path arrowok="t"/>
            </v:shape>
            <v:shape id="_x0000_s1111" style="position:absolute;left:1301;top:2086;width:10130;height:0" coordorigin="1301,2086" coordsize="10130,0" path="m1301,2086r10130,e" filled="f" strokeweight=".58pt">
              <v:path arrowok="t"/>
            </v:shape>
            <v:shape id="_x0000_s1110" style="position:absolute;left:11426;top:1553;width:0;height:528" coordorigin="11426,1553" coordsize="0,528" path="m11426,1553r,528e" filled="f" strokeweight=".58pt">
              <v:path arrowok="t"/>
            </v:shape>
            <v:shape id="_x0000_s1109" type="#_x0000_t75" style="position:absolute;left:1418;top:-2489;width:4730;height:247">
              <v:imagedata r:id="rId9" o:title=""/>
            </v:shape>
            <v:shape id="_x0000_s1108" type="#_x0000_t75" style="position:absolute;left:9221;top:-2489;width:619;height:247">
              <v:imagedata r:id="rId10" o:title=""/>
            </v:shape>
            <v:shape id="_x0000_s1107" type="#_x0000_t75" style="position:absolute;left:1418;top:-2239;width:8422;height:247">
              <v:imagedata r:id="rId11" o:title=""/>
            </v:shape>
            <v:shape id="_x0000_s1106" type="#_x0000_t75" style="position:absolute;left:10637;top:-2489;width:523;height:497">
              <v:imagedata r:id="rId12" o:title=""/>
            </v:shape>
            <v:shape id="_x0000_s1105" type="#_x0000_t75" style="position:absolute;left:1418;top:-1963;width:631;height:475">
              <v:imagedata r:id="rId13" o:title=""/>
            </v:shape>
            <v:shape id="_x0000_s1104" type="#_x0000_t75" style="position:absolute;left:2551;top:-1983;width:3062;height:247">
              <v:imagedata r:id="rId14" o:title=""/>
            </v:shape>
            <v:shape id="_x0000_s1103" type="#_x0000_t75" style="position:absolute;left:7800;top:-1983;width:1675;height:247">
              <v:imagedata r:id="rId15" o:title=""/>
            </v:shape>
            <v:shape id="_x0000_s1102" type="#_x0000_t75" style="position:absolute;left:2551;top:-1731;width:8760;height:247">
              <v:imagedata r:id="rId16" o:title=""/>
            </v:shape>
            <v:shape id="_x0000_s1101" style="position:absolute;left:1776;top:-988;width:9425;height:0" coordorigin="1776,-988" coordsize="9425,0" path="m1776,-988r9425,e" filled="f" strokeweight=".24536mm">
              <v:path arrowok="t"/>
            </v:shape>
            <v:shape id="_x0000_s1100" type="#_x0000_t75" style="position:absolute;left:1418;top:-975;width:5364;height:247">
              <v:imagedata r:id="rId17" o:title=""/>
            </v:shape>
            <v:shape id="_x0000_s1099" type="#_x0000_t75" style="position:absolute;left:9221;top:-975;width:619;height:247">
              <v:imagedata r:id="rId10" o:title=""/>
            </v:shape>
            <v:shape id="_x0000_s1098" type="#_x0000_t75" style="position:absolute;left:1418;top:-718;width:9737;height:247">
              <v:imagedata r:id="rId18" o:title=""/>
            </v:shape>
            <v:shape id="_x0000_s1097" style="position:absolute;left:1726;top:23;width:9422;height:0" coordorigin="1726,23" coordsize="9422,0" path="m1726,23r9422,e" filled="f" strokeweight=".24536mm">
              <v:path arrowok="t"/>
            </v:shape>
            <v:shape id="_x0000_s1096" type="#_x0000_t75" style="position:absolute;left:1418;top:41;width:4200;height:247">
              <v:imagedata r:id="rId19" o:title=""/>
            </v:shape>
            <v:shape id="_x0000_s1095" type="#_x0000_t75" style="position:absolute;left:9221;top:41;width:619;height:247">
              <v:imagedata r:id="rId10" o:title=""/>
            </v:shape>
            <v:shape id="_x0000_s1094" type="#_x0000_t75" style="position:absolute;left:10637;top:41;width:523;height:247">
              <v:imagedata r:id="rId20" o:title=""/>
            </v:shape>
            <v:shape id="_x0000_s1093" type="#_x0000_t75" style="position:absolute;left:1418;top:293;width:9737;height:247">
              <v:imagedata r:id="rId18" o:title=""/>
            </v:shape>
            <v:shape id="_x0000_s1092" style="position:absolute;left:1419;top:784;width:9792;height:0" coordorigin="1419,784" coordsize="9792,0" path="m1419,784r9792,e" filled="f" strokeweight=".24536mm">
              <v:path arrowok="t"/>
            </v:shape>
            <v:shape id="_x0000_s1091" type="#_x0000_t75" style="position:absolute;left:1418;top:797;width:7066;height:247">
              <v:imagedata r:id="rId21" o:title=""/>
            </v:shape>
            <v:shape id="_x0000_s1090" type="#_x0000_t75" style="position:absolute;left:9221;top:797;width:619;height:247">
              <v:imagedata r:id="rId10" o:title=""/>
            </v:shape>
            <v:shape id="_x0000_s1089" type="#_x0000_t75" style="position:absolute;left:10637;top:797;width:523;height:247">
              <v:imagedata r:id="rId20" o:title=""/>
            </v:shape>
            <v:shape id="_x0000_s1088" type="#_x0000_t75" style="position:absolute;left:1418;top:1051;width:9890;height:247">
              <v:imagedata r:id="rId22" o:title=""/>
            </v:shape>
            <v:shape id="_x0000_s1087" style="position:absolute;left:1776;top:1794;width:9425;height:0" coordorigin="1776,1794" coordsize="9425,0" path="m1776,1794r9425,e" filled="f" strokeweight=".24536mm">
              <v:path arrowok="t"/>
            </v:shape>
            <v:shape id="_x0000_s1086" type="#_x0000_t75" style="position:absolute;left:1418;top:1814;width:2688;height:247">
              <v:imagedata r:id="rId23" o:title=""/>
            </v:shape>
            <v:shape id="_x0000_s1085" type="#_x0000_t75" style="position:absolute;left:7800;top:1814;width:2556;height:247">
              <v:imagedata r:id="rId24" o:title=""/>
            </v:shape>
            <v:shape id="_x0000_s1084" type="#_x0000_t75" style="position:absolute;left:10637;top:-975;width:523;height:247">
              <v:imagedata r:id="rId20" o:title=""/>
            </v:shape>
            <w10:wrap anchorx="page"/>
          </v:group>
        </w:pict>
      </w:r>
      <w:bookmarkEnd w:id="0"/>
      <w:r>
        <w:rPr>
          <w:rFonts w:ascii="Arial" w:eastAsia="Arial" w:hAnsi="Arial" w:cs="Arial"/>
          <w:position w:val="-1"/>
          <w:sz w:val="22"/>
          <w:szCs w:val="22"/>
        </w:rPr>
        <w:t>1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7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39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V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position w:val="-1"/>
          <w:sz w:val="22"/>
          <w:szCs w:val="22"/>
        </w:rPr>
        <w:t>sit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Nu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>m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be</w:t>
      </w:r>
      <w:r>
        <w:rPr>
          <w:rFonts w:ascii="Arial" w:eastAsia="Arial" w:hAnsi="Arial" w:cs="Arial"/>
          <w:b/>
          <w:position w:val="-1"/>
          <w:sz w:val="22"/>
          <w:szCs w:val="22"/>
        </w:rPr>
        <w:t>r</w:t>
      </w:r>
    </w:p>
    <w:p w:rsidR="007A329F" w:rsidRDefault="007A329F">
      <w:pPr>
        <w:spacing w:before="2" w:line="260" w:lineRule="exact"/>
        <w:rPr>
          <w:sz w:val="26"/>
          <w:szCs w:val="26"/>
        </w:rPr>
        <w:sectPr w:rsidR="007A329F">
          <w:headerReference w:type="default" r:id="rId25"/>
          <w:footerReference w:type="default" r:id="rId26"/>
          <w:pgSz w:w="11880" w:h="16820"/>
          <w:pgMar w:top="1240" w:right="360" w:bottom="280" w:left="1180" w:header="923" w:footer="279" w:gutter="0"/>
          <w:pgNumType w:start="1"/>
          <w:cols w:space="720"/>
        </w:sectPr>
      </w:pPr>
    </w:p>
    <w:p w:rsidR="007A329F" w:rsidRDefault="00A902AC">
      <w:pPr>
        <w:spacing w:before="32"/>
        <w:ind w:left="239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3"/>
          <w:sz w:val="22"/>
          <w:szCs w:val="22"/>
        </w:rPr>
        <w:lastRenderedPageBreak/>
        <w:t>13</w:t>
      </w:r>
      <w:r>
        <w:rPr>
          <w:rFonts w:ascii="Arial" w:eastAsia="Arial" w:hAnsi="Arial" w:cs="Arial"/>
          <w:spacing w:val="-1"/>
          <w:sz w:val="22"/>
          <w:szCs w:val="22"/>
        </w:rPr>
        <w:t>.</w:t>
      </w:r>
      <w:r>
        <w:rPr>
          <w:rFonts w:ascii="Arial" w:eastAsia="Arial" w:hAnsi="Arial" w:cs="Arial"/>
          <w:spacing w:val="-3"/>
          <w:sz w:val="22"/>
          <w:szCs w:val="22"/>
        </w:rPr>
        <w:t>8</w:t>
      </w:r>
      <w:r>
        <w:rPr>
          <w:rFonts w:ascii="Arial" w:eastAsia="Arial" w:hAnsi="Arial" w:cs="Arial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ou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under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3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ast</w:t>
      </w:r>
      <w:r>
        <w:rPr>
          <w:rFonts w:ascii="Arial" w:eastAsia="Arial" w:hAnsi="Arial" w:cs="Arial"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7"/>
          <w:sz w:val="22"/>
          <w:szCs w:val="22"/>
        </w:rPr>
        <w:t>y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proofErr w:type="gramEnd"/>
    </w:p>
    <w:p w:rsidR="007A329F" w:rsidRDefault="00A902AC">
      <w:pPr>
        <w:spacing w:line="240" w:lineRule="exact"/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3"/>
          <w:position w:val="-1"/>
          <w:sz w:val="22"/>
          <w:szCs w:val="22"/>
        </w:rPr>
        <w:t>13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9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.  </w:t>
      </w:r>
      <w:r>
        <w:rPr>
          <w:rFonts w:ascii="Arial" w:eastAsia="Arial" w:hAnsi="Arial" w:cs="Arial"/>
          <w:spacing w:val="4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Si</w:t>
      </w:r>
      <w:r>
        <w:rPr>
          <w:rFonts w:ascii="Arial" w:eastAsia="Arial" w:hAnsi="Arial" w:cs="Arial"/>
          <w:position w:val="-1"/>
          <w:sz w:val="22"/>
          <w:szCs w:val="22"/>
        </w:rPr>
        <w:t>nce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u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ast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8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MI</w:t>
      </w:r>
      <w:r>
        <w:rPr>
          <w:rFonts w:ascii="Arial" w:eastAsia="Arial" w:hAnsi="Arial" w:cs="Arial"/>
          <w:b/>
          <w:spacing w:val="4"/>
          <w:position w:val="-1"/>
          <w:sz w:val="22"/>
          <w:szCs w:val="22"/>
        </w:rPr>
        <w:t>P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-8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v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t 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ou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ed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position w:val="-1"/>
          <w:sz w:val="22"/>
          <w:szCs w:val="22"/>
        </w:rPr>
        <w:t>other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8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ce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: </w:t>
      </w:r>
      <w:r>
        <w:rPr>
          <w:rFonts w:ascii="Arial" w:eastAsia="Arial" w:hAnsi="Arial" w:cs="Arial"/>
          <w:spacing w:val="14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3"/>
          <w:position w:val="-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7"/>
          <w:position w:val="-1"/>
          <w:sz w:val="22"/>
          <w:szCs w:val="22"/>
        </w:rPr>
        <w:t>y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proofErr w:type="gramEnd"/>
    </w:p>
    <w:p w:rsidR="007A329F" w:rsidRDefault="00A902AC">
      <w:pPr>
        <w:spacing w:before="32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Wingdings" w:eastAsia="Wingdings" w:hAnsi="Wingdings" w:cs="Wingdings"/>
          <w:sz w:val="22"/>
          <w:szCs w:val="22"/>
        </w:rPr>
        <w:lastRenderedPageBreak/>
        <w:t></w:t>
      </w:r>
      <w:r>
        <w:rPr>
          <w:spacing w:val="5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5"/>
          <w:sz w:val="22"/>
          <w:szCs w:val="22"/>
        </w:rPr>
        <w:t>no</w:t>
      </w:r>
      <w:proofErr w:type="gramEnd"/>
    </w:p>
    <w:p w:rsidR="007A329F" w:rsidRDefault="00A902AC">
      <w:pPr>
        <w:spacing w:line="240" w:lineRule="exact"/>
        <w:rPr>
          <w:rFonts w:ascii="Arial" w:eastAsia="Arial" w:hAnsi="Arial" w:cs="Arial"/>
          <w:sz w:val="22"/>
          <w:szCs w:val="22"/>
        </w:rPr>
        <w:sectPr w:rsidR="007A329F">
          <w:type w:val="continuous"/>
          <w:pgSz w:w="11880" w:h="16820"/>
          <w:pgMar w:top="1240" w:right="360" w:bottom="280" w:left="1180" w:header="720" w:footer="720" w:gutter="0"/>
          <w:cols w:num="2" w:space="720" w:equalWidth="0">
            <w:col w:w="8631" w:space="828"/>
            <w:col w:w="881"/>
          </w:cols>
        </w:sectPr>
      </w:pP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5"/>
          <w:sz w:val="22"/>
          <w:szCs w:val="22"/>
        </w:rPr>
        <w:t>no</w:t>
      </w:r>
      <w:proofErr w:type="gramEnd"/>
    </w:p>
    <w:p w:rsidR="007A329F" w:rsidRDefault="00A902AC">
      <w:pPr>
        <w:spacing w:before="27"/>
        <w:ind w:left="239" w:right="-5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3"/>
        </w:rPr>
        <w:lastRenderedPageBreak/>
        <w:t>13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3"/>
        </w:rPr>
        <w:t>9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3"/>
        </w:rPr>
        <w:t>1</w:t>
      </w:r>
      <w:r>
        <w:rPr>
          <w:rFonts w:ascii="Arial" w:eastAsia="Arial" w:hAnsi="Arial" w:cs="Arial"/>
        </w:rPr>
        <w:t>.</w:t>
      </w:r>
    </w:p>
    <w:p w:rsidR="007A329F" w:rsidRDefault="00A902AC">
      <w:pPr>
        <w:spacing w:before="19"/>
        <w:ind w:left="239" w:right="-50"/>
        <w:rPr>
          <w:rFonts w:ascii="Arial" w:eastAsia="Arial" w:hAnsi="Arial" w:cs="Arial"/>
        </w:rPr>
      </w:pPr>
      <w:r>
        <w:pict>
          <v:group id="_x0000_s1130" style="position:absolute;left:0;text-align:left;margin-left:88.8pt;margin-top:25pt;width:471.25pt;height:0;z-index:-251662336;mso-position-horizontal-relative:page" coordorigin="1776,500" coordsize="9425,0">
            <v:shape id="_x0000_s1131" style="position:absolute;left:1776;top:500;width:9425;height:0" coordorigin="1776,500" coordsize="9425,0" path="m1776,500r9425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-3"/>
        </w:rPr>
        <w:t>13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3"/>
        </w:rPr>
        <w:t>9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3"/>
        </w:rPr>
        <w:t>2</w:t>
      </w:r>
      <w:r>
        <w:rPr>
          <w:rFonts w:ascii="Arial" w:eastAsia="Arial" w:hAnsi="Arial" w:cs="Arial"/>
        </w:rPr>
        <w:t>.</w:t>
      </w:r>
    </w:p>
    <w:p w:rsidR="007A329F" w:rsidRDefault="00A902AC">
      <w:pPr>
        <w:spacing w:before="8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-1"/>
          <w:sz w:val="22"/>
          <w:szCs w:val="22"/>
        </w:rPr>
        <w:lastRenderedPageBreak/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w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n, d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dd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>/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yyy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proofErr w:type="spellEnd"/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</w:t>
      </w:r>
      <w:r>
        <w:rPr>
          <w:rFonts w:ascii="Arial" w:eastAsia="Arial" w:hAnsi="Arial" w:cs="Arial"/>
          <w:spacing w:val="4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 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</w:p>
    <w:p w:rsidR="007A329F" w:rsidRDefault="00A902AC">
      <w:pPr>
        <w:tabs>
          <w:tab w:val="left" w:pos="8740"/>
        </w:tabs>
        <w:spacing w:line="240" w:lineRule="exact"/>
        <w:rPr>
          <w:rFonts w:ascii="Arial" w:eastAsia="Arial" w:hAnsi="Arial" w:cs="Arial"/>
          <w:sz w:val="22"/>
          <w:szCs w:val="22"/>
        </w:rPr>
        <w:sectPr w:rsidR="007A329F">
          <w:type w:val="continuous"/>
          <w:pgSz w:w="11880" w:h="16820"/>
          <w:pgMar w:top="1240" w:right="360" w:bottom="280" w:left="1180" w:header="720" w:footer="720" w:gutter="0"/>
          <w:cols w:num="2" w:space="720" w:equalWidth="0">
            <w:col w:w="837" w:space="535"/>
            <w:col w:w="8968"/>
          </w:cols>
        </w:sectPr>
      </w:pP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es,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 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il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(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w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w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at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)</w:t>
      </w:r>
      <w:r>
        <w:rPr>
          <w:rFonts w:ascii="Arial" w:eastAsia="Arial" w:hAnsi="Arial" w:cs="Arial"/>
          <w:position w:val="-1"/>
          <w:sz w:val="22"/>
          <w:szCs w:val="22"/>
        </w:rPr>
        <w:t>: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7A329F" w:rsidRDefault="007A329F">
      <w:pPr>
        <w:spacing w:line="200" w:lineRule="exact"/>
      </w:pPr>
    </w:p>
    <w:p w:rsidR="007A329F" w:rsidRDefault="007A329F">
      <w:pPr>
        <w:spacing w:before="15" w:line="260" w:lineRule="exact"/>
        <w:rPr>
          <w:sz w:val="26"/>
          <w:szCs w:val="26"/>
        </w:rPr>
        <w:sectPr w:rsidR="007A329F">
          <w:type w:val="continuous"/>
          <w:pgSz w:w="11880" w:h="16820"/>
          <w:pgMar w:top="1240" w:right="360" w:bottom="280" w:left="1180" w:header="720" w:footer="720" w:gutter="0"/>
          <w:cols w:space="720"/>
        </w:sectPr>
      </w:pPr>
    </w:p>
    <w:p w:rsidR="007A329F" w:rsidRDefault="00A902AC">
      <w:pPr>
        <w:spacing w:before="32" w:line="240" w:lineRule="exact"/>
        <w:ind w:left="239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lastRenderedPageBreak/>
        <w:t>1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position w:val="-1"/>
          <w:sz w:val="22"/>
          <w:szCs w:val="22"/>
        </w:rPr>
        <w:t>1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0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2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H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ou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1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il</w:t>
      </w:r>
      <w:r>
        <w:rPr>
          <w:rFonts w:ascii="Arial" w:eastAsia="Arial" w:hAnsi="Arial" w:cs="Arial"/>
          <w:position w:val="-1"/>
          <w:sz w:val="22"/>
          <w:szCs w:val="22"/>
        </w:rPr>
        <w:t>l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nce</w:t>
      </w:r>
      <w:r>
        <w:rPr>
          <w:rFonts w:ascii="Arial" w:eastAsia="Arial" w:hAnsi="Arial" w:cs="Arial"/>
          <w:spacing w:val="8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u</w:t>
      </w:r>
      <w:r>
        <w:rPr>
          <w:rFonts w:ascii="Arial" w:eastAsia="Arial" w:hAnsi="Arial" w:cs="Arial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ast</w:t>
      </w:r>
      <w:r>
        <w:rPr>
          <w:rFonts w:ascii="Arial" w:eastAsia="Arial" w:hAnsi="Arial" w:cs="Arial"/>
          <w:spacing w:val="-7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8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MI</w:t>
      </w:r>
      <w:r>
        <w:rPr>
          <w:rFonts w:ascii="Arial" w:eastAsia="Arial" w:hAnsi="Arial" w:cs="Arial"/>
          <w:b/>
          <w:spacing w:val="4"/>
          <w:position w:val="-1"/>
          <w:sz w:val="22"/>
          <w:szCs w:val="22"/>
        </w:rPr>
        <w:t>P</w:t>
      </w:r>
      <w:r>
        <w:rPr>
          <w:rFonts w:ascii="Arial" w:eastAsia="Arial" w:hAnsi="Arial" w:cs="Arial"/>
          <w:b/>
          <w:spacing w:val="-6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-8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t                                        </w:t>
      </w:r>
      <w:r>
        <w:rPr>
          <w:rFonts w:ascii="Arial" w:eastAsia="Arial" w:hAnsi="Arial" w:cs="Arial"/>
          <w:spacing w:val="6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7"/>
          <w:position w:val="-1"/>
          <w:sz w:val="22"/>
          <w:szCs w:val="22"/>
        </w:rPr>
        <w:t>y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</w:p>
    <w:p w:rsidR="007A329F" w:rsidRDefault="00A902AC">
      <w:pPr>
        <w:spacing w:before="32" w:line="240" w:lineRule="exact"/>
        <w:rPr>
          <w:rFonts w:ascii="Arial" w:eastAsia="Arial" w:hAnsi="Arial" w:cs="Arial"/>
          <w:sz w:val="22"/>
          <w:szCs w:val="22"/>
        </w:rPr>
        <w:sectPr w:rsidR="007A329F">
          <w:type w:val="continuous"/>
          <w:pgSz w:w="11880" w:h="16820"/>
          <w:pgMar w:top="1240" w:right="360" w:bottom="280" w:left="1180" w:header="720" w:footer="720" w:gutter="0"/>
          <w:cols w:num="2" w:space="720" w:equalWidth="0">
            <w:col w:w="8631" w:space="828"/>
            <w:col w:w="881"/>
          </w:cols>
        </w:sectPr>
      </w:pPr>
      <w:r>
        <w:br w:type="column"/>
      </w:r>
      <w:r>
        <w:rPr>
          <w:rFonts w:ascii="Wingdings" w:eastAsia="Wingdings" w:hAnsi="Wingdings" w:cs="Wingdings"/>
          <w:position w:val="-1"/>
          <w:sz w:val="22"/>
          <w:szCs w:val="22"/>
        </w:rPr>
        <w:lastRenderedPageBreak/>
        <w:t></w:t>
      </w:r>
      <w:r>
        <w:rPr>
          <w:spacing w:val="5"/>
          <w:position w:val="-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5"/>
          <w:position w:val="-1"/>
          <w:sz w:val="22"/>
          <w:szCs w:val="22"/>
        </w:rPr>
        <w:t>no</w:t>
      </w:r>
      <w:proofErr w:type="gramEnd"/>
    </w:p>
    <w:p w:rsidR="007A329F" w:rsidRDefault="00A902AC">
      <w:pPr>
        <w:tabs>
          <w:tab w:val="left" w:pos="9940"/>
        </w:tabs>
        <w:spacing w:before="8" w:line="240" w:lineRule="exact"/>
        <w:ind w:left="239"/>
        <w:rPr>
          <w:rFonts w:ascii="Arial" w:eastAsia="Arial" w:hAnsi="Arial" w:cs="Arial"/>
          <w:sz w:val="22"/>
          <w:szCs w:val="22"/>
        </w:rPr>
      </w:pPr>
      <w:r>
        <w:lastRenderedPageBreak/>
        <w:pict>
          <v:group id="_x0000_s1128" style="position:absolute;left:0;text-align:left;margin-left:85.1pt;margin-top:25.25pt;width:477.35pt;height:0;z-index:-251661312;mso-position-horizontal-relative:page" coordorigin="1702,505" coordsize="9547,0">
            <v:shape id="_x0000_s1129" style="position:absolute;left:1702;top:505;width:9547;height:0" coordorigin="1702,505" coordsize="9547,0" path="m1702,505r9547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-3"/>
          <w:w w:val="99"/>
          <w:position w:val="-1"/>
        </w:rPr>
        <w:t>13</w:t>
      </w:r>
      <w:r>
        <w:rPr>
          <w:rFonts w:ascii="Arial" w:eastAsia="Arial" w:hAnsi="Arial" w:cs="Arial"/>
          <w:w w:val="99"/>
          <w:position w:val="-1"/>
        </w:rPr>
        <w:t>.</w:t>
      </w:r>
      <w:r>
        <w:rPr>
          <w:rFonts w:ascii="Arial" w:eastAsia="Arial" w:hAnsi="Arial" w:cs="Arial"/>
          <w:spacing w:val="-3"/>
          <w:w w:val="99"/>
          <w:position w:val="-1"/>
        </w:rPr>
        <w:t>1</w:t>
      </w:r>
      <w:r>
        <w:rPr>
          <w:rFonts w:ascii="Arial" w:eastAsia="Arial" w:hAnsi="Arial" w:cs="Arial"/>
          <w:w w:val="99"/>
          <w:position w:val="-1"/>
        </w:rPr>
        <w:t>0</w:t>
      </w:r>
      <w:r>
        <w:rPr>
          <w:rFonts w:ascii="Arial" w:eastAsia="Arial" w:hAnsi="Arial" w:cs="Arial"/>
          <w:spacing w:val="-3"/>
          <w:w w:val="99"/>
          <w:position w:val="-1"/>
        </w:rPr>
        <w:t>.</w:t>
      </w:r>
      <w:r>
        <w:rPr>
          <w:rFonts w:ascii="Arial" w:eastAsia="Arial" w:hAnsi="Arial" w:cs="Arial"/>
          <w:w w:val="99"/>
          <w:position w:val="-1"/>
        </w:rPr>
        <w:t>1.</w:t>
      </w:r>
      <w:r>
        <w:rPr>
          <w:rFonts w:ascii="Arial" w:eastAsia="Arial" w:hAnsi="Arial" w:cs="Arial"/>
          <w:position w:val="-1"/>
        </w:rPr>
        <w:t xml:space="preserve">       </w:t>
      </w:r>
      <w:r>
        <w:rPr>
          <w:rFonts w:ascii="Arial" w:eastAsia="Arial" w:hAnsi="Arial" w:cs="Arial"/>
          <w:spacing w:val="-19"/>
          <w:position w:val="-1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es,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il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(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y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om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position w:val="-1"/>
          <w:sz w:val="22"/>
          <w:szCs w:val="22"/>
        </w:rPr>
        <w:t>sp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ed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e)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7A329F" w:rsidRDefault="007A329F">
      <w:pPr>
        <w:spacing w:line="200" w:lineRule="exact"/>
      </w:pPr>
    </w:p>
    <w:p w:rsidR="007A329F" w:rsidRDefault="007A329F">
      <w:pPr>
        <w:spacing w:before="18" w:line="260" w:lineRule="exact"/>
        <w:rPr>
          <w:sz w:val="26"/>
          <w:szCs w:val="26"/>
        </w:rPr>
      </w:pPr>
    </w:p>
    <w:p w:rsidR="007A329F" w:rsidRDefault="00A902AC">
      <w:pPr>
        <w:spacing w:before="32"/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ou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il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ast</w:t>
      </w:r>
      <w:r>
        <w:rPr>
          <w:rFonts w:ascii="Arial" w:eastAsia="Arial" w:hAnsi="Arial" w:cs="Arial"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24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hou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                       </w:t>
      </w:r>
      <w:r>
        <w:rPr>
          <w:rFonts w:ascii="Arial" w:eastAsia="Arial" w:hAnsi="Arial" w:cs="Arial"/>
          <w:spacing w:val="1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7"/>
          <w:sz w:val="22"/>
          <w:szCs w:val="22"/>
        </w:rPr>
        <w:t>y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          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5"/>
          <w:sz w:val="22"/>
          <w:szCs w:val="22"/>
        </w:rPr>
        <w:t>no</w:t>
      </w:r>
      <w:proofErr w:type="gramEnd"/>
    </w:p>
    <w:p w:rsidR="007A329F" w:rsidRDefault="00A902AC">
      <w:pPr>
        <w:tabs>
          <w:tab w:val="left" w:pos="9940"/>
        </w:tabs>
        <w:spacing w:line="240" w:lineRule="exact"/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3"/>
          <w:w w:val="99"/>
          <w:position w:val="-1"/>
        </w:rPr>
        <w:t>13</w:t>
      </w:r>
      <w:r>
        <w:rPr>
          <w:rFonts w:ascii="Arial" w:eastAsia="Arial" w:hAnsi="Arial" w:cs="Arial"/>
          <w:w w:val="99"/>
          <w:position w:val="-1"/>
        </w:rPr>
        <w:t>.</w:t>
      </w:r>
      <w:r>
        <w:rPr>
          <w:rFonts w:ascii="Arial" w:eastAsia="Arial" w:hAnsi="Arial" w:cs="Arial"/>
          <w:spacing w:val="-3"/>
          <w:w w:val="99"/>
          <w:position w:val="-1"/>
        </w:rPr>
        <w:t>1</w:t>
      </w:r>
      <w:r>
        <w:rPr>
          <w:rFonts w:ascii="Arial" w:eastAsia="Arial" w:hAnsi="Arial" w:cs="Arial"/>
          <w:spacing w:val="-1"/>
          <w:w w:val="99"/>
          <w:position w:val="-1"/>
        </w:rPr>
        <w:t>1</w:t>
      </w:r>
      <w:r>
        <w:rPr>
          <w:rFonts w:ascii="Arial" w:eastAsia="Arial" w:hAnsi="Arial" w:cs="Arial"/>
          <w:spacing w:val="-3"/>
          <w:position w:val="-1"/>
        </w:rPr>
        <w:t>.</w:t>
      </w:r>
      <w:r>
        <w:rPr>
          <w:rFonts w:ascii="Arial" w:eastAsia="Arial" w:hAnsi="Arial" w:cs="Arial"/>
          <w:spacing w:val="-1"/>
          <w:w w:val="99"/>
          <w:position w:val="-1"/>
        </w:rPr>
        <w:t>1</w:t>
      </w:r>
      <w:r>
        <w:rPr>
          <w:rFonts w:ascii="Arial" w:eastAsia="Arial" w:hAnsi="Arial" w:cs="Arial"/>
          <w:position w:val="-1"/>
        </w:rPr>
        <w:t xml:space="preserve">.       </w:t>
      </w:r>
      <w:r>
        <w:rPr>
          <w:rFonts w:ascii="Arial" w:eastAsia="Arial" w:hAnsi="Arial" w:cs="Arial"/>
          <w:spacing w:val="-19"/>
          <w:position w:val="-1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l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(s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om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p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ed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e)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7A329F" w:rsidRDefault="007A329F">
      <w:pPr>
        <w:spacing w:before="4" w:line="220" w:lineRule="exact"/>
        <w:rPr>
          <w:sz w:val="22"/>
          <w:szCs w:val="22"/>
        </w:rPr>
      </w:pPr>
    </w:p>
    <w:p w:rsidR="007A329F" w:rsidRDefault="00A902AC">
      <w:pPr>
        <w:spacing w:before="32"/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H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ou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ny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di</w:t>
      </w:r>
      <w:r>
        <w:rPr>
          <w:rFonts w:ascii="Arial" w:eastAsia="Arial" w:hAnsi="Arial" w:cs="Arial"/>
          <w:sz w:val="22"/>
          <w:szCs w:val="22"/>
        </w:rPr>
        <w:t>cati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 xml:space="preserve">r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ast </w:t>
      </w:r>
      <w:r>
        <w:rPr>
          <w:rFonts w:ascii="Arial" w:eastAsia="Arial" w:hAnsi="Arial" w:cs="Arial"/>
          <w:b/>
          <w:spacing w:val="1"/>
          <w:sz w:val="22"/>
          <w:szCs w:val="22"/>
        </w:rPr>
        <w:t>C</w:t>
      </w:r>
      <w:r>
        <w:rPr>
          <w:rFonts w:ascii="Arial" w:eastAsia="Arial" w:hAnsi="Arial" w:cs="Arial"/>
          <w:b/>
          <w:spacing w:val="-8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MI</w:t>
      </w:r>
      <w:r>
        <w:rPr>
          <w:rFonts w:ascii="Arial" w:eastAsia="Arial" w:hAnsi="Arial" w:cs="Arial"/>
          <w:b/>
          <w:spacing w:val="5"/>
          <w:sz w:val="22"/>
          <w:szCs w:val="22"/>
        </w:rPr>
        <w:t>P</w:t>
      </w:r>
      <w:r>
        <w:rPr>
          <w:rFonts w:ascii="Arial" w:eastAsia="Arial" w:hAnsi="Arial" w:cs="Arial"/>
          <w:b/>
          <w:spacing w:val="-6"/>
          <w:sz w:val="22"/>
          <w:szCs w:val="22"/>
        </w:rPr>
        <w:t>A</w:t>
      </w:r>
      <w:r>
        <w:rPr>
          <w:rFonts w:ascii="Arial" w:eastAsia="Arial" w:hAnsi="Arial" w:cs="Arial"/>
          <w:b/>
          <w:spacing w:val="2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t              </w:t>
      </w:r>
      <w:r>
        <w:rPr>
          <w:rFonts w:ascii="Arial" w:eastAsia="Arial" w:hAnsi="Arial" w:cs="Arial"/>
          <w:spacing w:val="4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7"/>
          <w:sz w:val="22"/>
          <w:szCs w:val="22"/>
        </w:rPr>
        <w:t>y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s            </w:t>
      </w:r>
      <w:r>
        <w:rPr>
          <w:rFonts w:ascii="Arial" w:eastAsia="Arial" w:hAnsi="Arial" w:cs="Arial"/>
          <w:spacing w:val="3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2"/>
          <w:szCs w:val="22"/>
        </w:rPr>
        <w:t></w:t>
      </w:r>
      <w:r>
        <w:rPr>
          <w:spacing w:val="5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5"/>
          <w:sz w:val="22"/>
          <w:szCs w:val="22"/>
        </w:rPr>
        <w:t>no</w:t>
      </w:r>
      <w:proofErr w:type="gramEnd"/>
    </w:p>
    <w:p w:rsidR="007A329F" w:rsidRDefault="00A902AC">
      <w:pPr>
        <w:tabs>
          <w:tab w:val="left" w:pos="10100"/>
        </w:tabs>
        <w:spacing w:before="1" w:line="240" w:lineRule="exact"/>
        <w:ind w:left="239"/>
        <w:rPr>
          <w:rFonts w:ascii="Arial" w:eastAsia="Arial" w:hAnsi="Arial" w:cs="Arial"/>
          <w:sz w:val="22"/>
          <w:szCs w:val="22"/>
        </w:rPr>
      </w:pPr>
      <w:r>
        <w:pict>
          <v:group id="_x0000_s1081" style="position:absolute;left:0;text-align:left;margin-left:88.8pt;margin-top:25.05pt;width:471.25pt;height:0;z-index:-251660288;mso-position-horizontal-relative:page" coordorigin="1776,501" coordsize="9425,0">
            <v:shape id="_x0000_s1082" style="position:absolute;left:1776;top:501;width:9425;height:0" coordorigin="1776,501" coordsize="9425,0" path="m1776,501r9425,e" filled="f" strokeweight=".24536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-3"/>
          <w:w w:val="99"/>
          <w:position w:val="-1"/>
        </w:rPr>
        <w:t>13</w:t>
      </w:r>
      <w:r>
        <w:rPr>
          <w:rFonts w:ascii="Arial" w:eastAsia="Arial" w:hAnsi="Arial" w:cs="Arial"/>
          <w:w w:val="99"/>
          <w:position w:val="-1"/>
        </w:rPr>
        <w:t>.</w:t>
      </w:r>
      <w:r>
        <w:rPr>
          <w:rFonts w:ascii="Arial" w:eastAsia="Arial" w:hAnsi="Arial" w:cs="Arial"/>
          <w:spacing w:val="-3"/>
          <w:w w:val="99"/>
          <w:position w:val="-1"/>
        </w:rPr>
        <w:t>1</w:t>
      </w:r>
      <w:r>
        <w:rPr>
          <w:rFonts w:ascii="Arial" w:eastAsia="Arial" w:hAnsi="Arial" w:cs="Arial"/>
          <w:w w:val="99"/>
          <w:position w:val="-1"/>
        </w:rPr>
        <w:t>2</w:t>
      </w:r>
      <w:r>
        <w:rPr>
          <w:rFonts w:ascii="Arial" w:eastAsia="Arial" w:hAnsi="Arial" w:cs="Arial"/>
          <w:spacing w:val="-3"/>
          <w:w w:val="99"/>
          <w:position w:val="-1"/>
        </w:rPr>
        <w:t>.</w:t>
      </w:r>
      <w:r>
        <w:rPr>
          <w:rFonts w:ascii="Arial" w:eastAsia="Arial" w:hAnsi="Arial" w:cs="Arial"/>
          <w:w w:val="99"/>
          <w:position w:val="-1"/>
        </w:rPr>
        <w:t>1.</w:t>
      </w:r>
      <w:r>
        <w:rPr>
          <w:rFonts w:ascii="Arial" w:eastAsia="Arial" w:hAnsi="Arial" w:cs="Arial"/>
          <w:position w:val="-1"/>
        </w:rPr>
        <w:t xml:space="preserve">            </w:t>
      </w:r>
      <w:r>
        <w:rPr>
          <w:rFonts w:ascii="Arial" w:eastAsia="Arial" w:hAnsi="Arial" w:cs="Arial"/>
          <w:spacing w:val="-10"/>
          <w:position w:val="-1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</w:rPr>
        <w:t>es,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v</w:t>
      </w:r>
      <w:r>
        <w:rPr>
          <w:rFonts w:ascii="Arial" w:eastAsia="Arial" w:hAnsi="Arial" w:cs="Arial"/>
          <w:position w:val="-1"/>
          <w:sz w:val="22"/>
          <w:szCs w:val="22"/>
        </w:rPr>
        <w:t>e 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il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(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>ati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)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: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7A329F" w:rsidRDefault="007A329F">
      <w:pPr>
        <w:spacing w:line="200" w:lineRule="exact"/>
      </w:pPr>
    </w:p>
    <w:p w:rsidR="007A329F" w:rsidRDefault="007A329F">
      <w:pPr>
        <w:spacing w:before="2" w:line="280" w:lineRule="exact"/>
        <w:rPr>
          <w:sz w:val="28"/>
          <w:szCs w:val="28"/>
        </w:rPr>
      </w:pPr>
    </w:p>
    <w:p w:rsidR="007A329F" w:rsidRDefault="00A902AC">
      <w:pPr>
        <w:spacing w:before="32" w:line="240" w:lineRule="exact"/>
        <w:ind w:left="239"/>
        <w:rPr>
          <w:rFonts w:ascii="Arial" w:eastAsia="Arial" w:hAnsi="Arial" w:cs="Arial"/>
          <w:sz w:val="22"/>
          <w:szCs w:val="22"/>
        </w:rPr>
      </w:pPr>
      <w:r>
        <w:pict>
          <v:shape id="_x0000_s1080" type="#_x0000_t75" style="position:absolute;left:0;text-align:left;margin-left:437.9pt;margin-top:94.5pt;width:14.9pt;height:11.15pt;z-index:-251664384;mso-position-horizontal-relative:page">
            <v:imagedata r:id="rId27" o:title=""/>
            <w10:wrap anchorx="page"/>
          </v:shape>
        </w:pict>
      </w:r>
      <w:r>
        <w:pict>
          <v:group id="_x0000_s1078" style="position:absolute;left:0;text-align:left;margin-left:431.85pt;margin-top:697.15pt;width:11.05pt;height:0;z-index:-251657216;mso-position-horizontal-relative:page;mso-position-vertical-relative:page" coordorigin="8637,13943" coordsize="221,0">
            <v:shape id="_x0000_s1079" style="position:absolute;left:8637;top:13943;width:221;height:0" coordorigin="8637,13943" coordsize="221,0" path="m8637,13943r221,e" filled="f" strokeweight=".22133mm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position w:val="-1"/>
          <w:sz w:val="22"/>
          <w:szCs w:val="22"/>
        </w:rPr>
        <w:t>1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position w:val="-1"/>
          <w:sz w:val="22"/>
          <w:szCs w:val="22"/>
        </w:rPr>
        <w:t>1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3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29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x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ill</w:t>
      </w:r>
      <w:r>
        <w:rPr>
          <w:rFonts w:ascii="Arial" w:eastAsia="Arial" w:hAnsi="Arial" w:cs="Arial"/>
          <w:position w:val="-1"/>
          <w:sz w:val="22"/>
          <w:szCs w:val="22"/>
        </w:rPr>
        <w:t>ary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pe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r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e                                                            </w:t>
      </w:r>
      <w:r>
        <w:rPr>
          <w:rFonts w:ascii="Arial" w:eastAsia="Arial" w:hAnsi="Arial" w:cs="Arial"/>
          <w:spacing w:val="3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_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position w:val="-1"/>
          <w:sz w:val="22"/>
          <w:szCs w:val="22"/>
        </w:rPr>
        <w:t>_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_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>(°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>C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)      </w:t>
      </w:r>
      <w:r>
        <w:rPr>
          <w:rFonts w:ascii="Wingdings" w:eastAsia="Wingdings" w:hAnsi="Wingdings" w:cs="Wingdings"/>
          <w:position w:val="-1"/>
          <w:sz w:val="22"/>
          <w:szCs w:val="22"/>
        </w:rPr>
        <w:t></w:t>
      </w:r>
      <w:r>
        <w:rPr>
          <w:spacing w:val="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not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done</w:t>
      </w:r>
    </w:p>
    <w:p w:rsidR="007A329F" w:rsidRDefault="007A329F">
      <w:pPr>
        <w:spacing w:before="7" w:line="240" w:lineRule="exact"/>
        <w:rPr>
          <w:sz w:val="24"/>
          <w:szCs w:val="24"/>
        </w:rPr>
      </w:pPr>
    </w:p>
    <w:p w:rsidR="007A329F" w:rsidRDefault="00A902AC">
      <w:pPr>
        <w:spacing w:before="32" w:line="240" w:lineRule="exact"/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6"/>
          <w:position w:val="-1"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N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H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R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P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>M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E</w:t>
      </w:r>
      <w:r>
        <w:rPr>
          <w:rFonts w:ascii="Arial" w:eastAsia="Arial" w:hAnsi="Arial" w:cs="Arial"/>
          <w:b/>
          <w:spacing w:val="-5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R</w:t>
      </w:r>
      <w:r>
        <w:rPr>
          <w:rFonts w:ascii="Arial" w:eastAsia="Arial" w:hAnsi="Arial" w:cs="Arial"/>
          <w:b/>
          <w:position w:val="-1"/>
          <w:sz w:val="22"/>
          <w:szCs w:val="22"/>
        </w:rPr>
        <w:t>Y</w:t>
      </w: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253"/>
        <w:gridCol w:w="1433"/>
        <w:gridCol w:w="253"/>
        <w:gridCol w:w="1219"/>
        <w:gridCol w:w="1311"/>
        <w:gridCol w:w="1136"/>
        <w:gridCol w:w="1294"/>
        <w:gridCol w:w="1700"/>
      </w:tblGrid>
      <w:tr w:rsidR="007A329F">
        <w:trPr>
          <w:trHeight w:hRule="exact" w:val="811"/>
        </w:trPr>
        <w:tc>
          <w:tcPr>
            <w:tcW w:w="14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7A329F"/>
        </w:tc>
        <w:tc>
          <w:tcPr>
            <w:tcW w:w="1685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7A329F">
            <w:pPr>
              <w:spacing w:before="19" w:line="200" w:lineRule="exact"/>
            </w:pPr>
          </w:p>
          <w:p w:rsidR="007A329F" w:rsidRDefault="00A902AC">
            <w:pPr>
              <w:ind w:left="131" w:right="297" w:firstLine="47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position w:val="-6"/>
              </w:rPr>
              <w:t>1</w:t>
            </w:r>
            <w:proofErr w:type="spellStart"/>
            <w:r>
              <w:rPr>
                <w:rFonts w:ascii="Arial" w:eastAsia="Arial" w:hAnsi="Arial" w:cs="Arial"/>
                <w:spacing w:val="-4"/>
              </w:rPr>
              <w:t>s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pacing w:val="2"/>
              </w:rPr>
              <w:t>m</w:t>
            </w:r>
            <w:r>
              <w:rPr>
                <w:rFonts w:ascii="Arial" w:eastAsia="Arial" w:hAnsi="Arial" w:cs="Arial"/>
                <w:spacing w:val="-3"/>
              </w:rPr>
              <w:t>ea</w:t>
            </w:r>
            <w:r>
              <w:rPr>
                <w:rFonts w:ascii="Arial" w:eastAsia="Arial" w:hAnsi="Arial" w:cs="Arial"/>
                <w:spacing w:val="-1"/>
              </w:rPr>
              <w:t>s</w:t>
            </w:r>
            <w:r>
              <w:rPr>
                <w:rFonts w:ascii="Arial" w:eastAsia="Arial" w:hAnsi="Arial" w:cs="Arial"/>
                <w:spacing w:val="-3"/>
              </w:rPr>
              <w:t>u</w:t>
            </w:r>
            <w:r>
              <w:rPr>
                <w:rFonts w:ascii="Arial" w:eastAsia="Arial" w:hAnsi="Arial" w:cs="Arial"/>
                <w:spacing w:val="-2"/>
              </w:rPr>
              <w:t>r</w:t>
            </w:r>
            <w:r>
              <w:rPr>
                <w:rFonts w:ascii="Arial" w:eastAsia="Arial" w:hAnsi="Arial" w:cs="Arial"/>
                <w:spacing w:val="-3"/>
              </w:rPr>
              <w:t>e</w:t>
            </w:r>
            <w:r>
              <w:rPr>
                <w:rFonts w:ascii="Arial" w:eastAsia="Arial" w:hAnsi="Arial" w:cs="Arial"/>
                <w:spacing w:val="2"/>
              </w:rPr>
              <w:t>m</w:t>
            </w:r>
            <w:r>
              <w:rPr>
                <w:rFonts w:ascii="Arial" w:eastAsia="Arial" w:hAnsi="Arial" w:cs="Arial"/>
                <w:spacing w:val="-3"/>
              </w:rPr>
              <w:t>en</w:t>
            </w:r>
            <w:r>
              <w:rPr>
                <w:rFonts w:ascii="Arial" w:eastAsia="Arial" w:hAnsi="Arial" w:cs="Arial"/>
              </w:rPr>
              <w:t>t</w:t>
            </w:r>
          </w:p>
        </w:tc>
        <w:tc>
          <w:tcPr>
            <w:tcW w:w="1471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7A329F">
            <w:pPr>
              <w:spacing w:before="19" w:line="200" w:lineRule="exact"/>
            </w:pPr>
          </w:p>
          <w:p w:rsidR="007A329F" w:rsidRDefault="00A902AC">
            <w:pPr>
              <w:ind w:left="126" w:right="109" w:firstLine="4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position w:val="-6"/>
              </w:rPr>
              <w:t>2</w:t>
            </w:r>
            <w:proofErr w:type="spellStart"/>
            <w:r>
              <w:rPr>
                <w:rFonts w:ascii="Arial" w:eastAsia="Arial" w:hAnsi="Arial" w:cs="Arial"/>
                <w:spacing w:val="-3"/>
              </w:rPr>
              <w:t>nd</w:t>
            </w:r>
            <w:proofErr w:type="spellEnd"/>
            <w:r>
              <w:rPr>
                <w:rFonts w:ascii="Arial" w:eastAsia="Arial" w:hAnsi="Arial" w:cs="Arial"/>
                <w:spacing w:val="-3"/>
              </w:rPr>
              <w:t xml:space="preserve"> </w:t>
            </w:r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  <w:spacing w:val="-6"/>
              </w:rPr>
              <w:t>e</w:t>
            </w:r>
            <w:r>
              <w:rPr>
                <w:rFonts w:ascii="Arial" w:eastAsia="Arial" w:hAnsi="Arial" w:cs="Arial"/>
                <w:spacing w:val="-5"/>
              </w:rPr>
              <w:t>a</w:t>
            </w:r>
            <w:r>
              <w:rPr>
                <w:rFonts w:ascii="Arial" w:eastAsia="Arial" w:hAnsi="Arial" w:cs="Arial"/>
                <w:spacing w:val="-4"/>
              </w:rPr>
              <w:t>s</w:t>
            </w:r>
            <w:r>
              <w:rPr>
                <w:rFonts w:ascii="Arial" w:eastAsia="Arial" w:hAnsi="Arial" w:cs="Arial"/>
                <w:spacing w:val="-5"/>
              </w:rPr>
              <w:t>u</w:t>
            </w:r>
            <w:r>
              <w:rPr>
                <w:rFonts w:ascii="Arial" w:eastAsia="Arial" w:hAnsi="Arial" w:cs="Arial"/>
                <w:spacing w:val="-2"/>
              </w:rPr>
              <w:t>r</w:t>
            </w:r>
            <w:r>
              <w:rPr>
                <w:rFonts w:ascii="Arial" w:eastAsia="Arial" w:hAnsi="Arial" w:cs="Arial"/>
                <w:spacing w:val="-5"/>
              </w:rPr>
              <w:t>e</w:t>
            </w:r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  <w:spacing w:val="-6"/>
              </w:rPr>
              <w:t>e</w:t>
            </w:r>
            <w:r>
              <w:rPr>
                <w:rFonts w:ascii="Arial" w:eastAsia="Arial" w:hAnsi="Arial" w:cs="Arial"/>
                <w:spacing w:val="-5"/>
              </w:rPr>
              <w:t>n</w:t>
            </w:r>
            <w:r>
              <w:rPr>
                <w:rFonts w:ascii="Arial" w:eastAsia="Arial" w:hAnsi="Arial" w:cs="Arial"/>
              </w:rPr>
              <w:t>t</w:t>
            </w:r>
          </w:p>
        </w:tc>
        <w:tc>
          <w:tcPr>
            <w:tcW w:w="131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7A329F">
            <w:pPr>
              <w:spacing w:before="8" w:line="240" w:lineRule="exact"/>
              <w:rPr>
                <w:sz w:val="24"/>
                <w:szCs w:val="24"/>
              </w:rPr>
            </w:pPr>
          </w:p>
          <w:p w:rsidR="007A329F" w:rsidRDefault="00A902AC">
            <w:pPr>
              <w:spacing w:line="200" w:lineRule="exact"/>
              <w:ind w:left="6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position w:val="-2"/>
              </w:rPr>
              <w:t>D</w:t>
            </w:r>
            <w:r>
              <w:rPr>
                <w:rFonts w:ascii="Arial" w:eastAsia="Arial" w:hAnsi="Arial" w:cs="Arial"/>
                <w:spacing w:val="-1"/>
                <w:position w:val="-2"/>
              </w:rPr>
              <w:t>i</w:t>
            </w:r>
            <w:r>
              <w:rPr>
                <w:rFonts w:ascii="Arial" w:eastAsia="Arial" w:hAnsi="Arial" w:cs="Arial"/>
                <w:spacing w:val="2"/>
                <w:position w:val="-2"/>
              </w:rPr>
              <w:t>ff</w:t>
            </w:r>
            <w:r>
              <w:rPr>
                <w:rFonts w:ascii="Arial" w:eastAsia="Arial" w:hAnsi="Arial" w:cs="Arial"/>
                <w:position w:val="-2"/>
              </w:rPr>
              <w:t>.</w:t>
            </w:r>
            <w:r>
              <w:rPr>
                <w:rFonts w:ascii="Arial" w:eastAsia="Arial" w:hAnsi="Arial" w:cs="Arial"/>
                <w:spacing w:val="-18"/>
                <w:position w:val="-2"/>
              </w:rPr>
              <w:t xml:space="preserve"> </w:t>
            </w:r>
            <w:r>
              <w:rPr>
                <w:rFonts w:ascii="Arial" w:eastAsia="Arial" w:hAnsi="Arial" w:cs="Arial"/>
                <w:position w:val="-2"/>
              </w:rPr>
              <w:t>b</w:t>
            </w:r>
            <w:r>
              <w:rPr>
                <w:rFonts w:ascii="Arial" w:eastAsia="Arial" w:hAnsi="Arial" w:cs="Arial"/>
                <w:spacing w:val="-1"/>
                <w:position w:val="-2"/>
              </w:rPr>
              <w:t>e</w:t>
            </w:r>
            <w:r>
              <w:rPr>
                <w:rFonts w:ascii="Arial" w:eastAsia="Arial" w:hAnsi="Arial" w:cs="Arial"/>
                <w:spacing w:val="2"/>
                <w:position w:val="-2"/>
              </w:rPr>
              <w:t>t</w:t>
            </w:r>
            <w:r>
              <w:rPr>
                <w:rFonts w:ascii="Arial" w:eastAsia="Arial" w:hAnsi="Arial" w:cs="Arial"/>
                <w:spacing w:val="-2"/>
                <w:position w:val="-2"/>
              </w:rPr>
              <w:t>w</w:t>
            </w:r>
            <w:r>
              <w:rPr>
                <w:rFonts w:ascii="Arial" w:eastAsia="Arial" w:hAnsi="Arial" w:cs="Arial"/>
                <w:position w:val="-2"/>
              </w:rPr>
              <w:t>e</w:t>
            </w:r>
            <w:r>
              <w:rPr>
                <w:rFonts w:ascii="Arial" w:eastAsia="Arial" w:hAnsi="Arial" w:cs="Arial"/>
                <w:spacing w:val="1"/>
                <w:position w:val="-2"/>
              </w:rPr>
              <w:t>e</w:t>
            </w:r>
            <w:r>
              <w:rPr>
                <w:rFonts w:ascii="Arial" w:eastAsia="Arial" w:hAnsi="Arial" w:cs="Arial"/>
                <w:position w:val="-2"/>
              </w:rPr>
              <w:t>n</w:t>
            </w:r>
          </w:p>
          <w:p w:rsidR="007A329F" w:rsidRDefault="00A902AC">
            <w:pPr>
              <w:spacing w:line="240" w:lineRule="exact"/>
              <w:ind w:left="12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position w:val="-1"/>
              </w:rPr>
              <w:t>1</w:t>
            </w:r>
            <w:proofErr w:type="spellStart"/>
            <w:r>
              <w:rPr>
                <w:rFonts w:ascii="Arial" w:eastAsia="Arial" w:hAnsi="Arial" w:cs="Arial"/>
                <w:spacing w:val="1"/>
                <w:position w:val="5"/>
              </w:rPr>
              <w:t>s</w:t>
            </w:r>
            <w:r>
              <w:rPr>
                <w:rFonts w:ascii="Arial" w:eastAsia="Arial" w:hAnsi="Arial" w:cs="Arial"/>
                <w:position w:val="5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9"/>
                <w:position w:val="5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</w:rPr>
              <w:t>and</w:t>
            </w:r>
            <w:r>
              <w:rPr>
                <w:rFonts w:ascii="Arial" w:eastAsia="Arial" w:hAnsi="Arial" w:cs="Arial"/>
                <w:spacing w:val="-3"/>
                <w:position w:val="-1"/>
              </w:rPr>
              <w:t xml:space="preserve"> 2</w:t>
            </w:r>
            <w:r>
              <w:rPr>
                <w:rFonts w:ascii="Arial" w:eastAsia="Arial" w:hAnsi="Arial" w:cs="Arial"/>
                <w:spacing w:val="-5"/>
                <w:position w:val="-1"/>
              </w:rPr>
              <w:t>n</w:t>
            </w:r>
            <w:r>
              <w:rPr>
                <w:rFonts w:ascii="Arial" w:eastAsia="Arial" w:hAnsi="Arial" w:cs="Arial"/>
                <w:position w:val="-1"/>
              </w:rPr>
              <w:t>d</w:t>
            </w:r>
          </w:p>
        </w:tc>
        <w:tc>
          <w:tcPr>
            <w:tcW w:w="11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7A329F">
            <w:pPr>
              <w:spacing w:before="1" w:line="160" w:lineRule="exact"/>
              <w:rPr>
                <w:sz w:val="16"/>
                <w:szCs w:val="16"/>
              </w:rPr>
            </w:pPr>
          </w:p>
          <w:p w:rsidR="007A329F" w:rsidRDefault="007A329F">
            <w:pPr>
              <w:spacing w:line="200" w:lineRule="exact"/>
            </w:pPr>
          </w:p>
          <w:p w:rsidR="007A329F" w:rsidRDefault="00A902AC">
            <w:pPr>
              <w:ind w:left="1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  <w:spacing w:val="-3"/>
              </w:rPr>
              <w:t>ole</w:t>
            </w:r>
            <w:r>
              <w:rPr>
                <w:rFonts w:ascii="Arial" w:eastAsia="Arial" w:hAnsi="Arial" w:cs="Arial"/>
                <w:spacing w:val="-2"/>
              </w:rPr>
              <w:t>r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-3"/>
              </w:rPr>
              <w:t>n</w:t>
            </w:r>
            <w:r>
              <w:rPr>
                <w:rFonts w:ascii="Arial" w:eastAsia="Arial" w:hAnsi="Arial" w:cs="Arial"/>
                <w:spacing w:val="-1"/>
              </w:rPr>
              <w:t>c</w:t>
            </w:r>
            <w:r>
              <w:rPr>
                <w:rFonts w:ascii="Arial" w:eastAsia="Arial" w:hAnsi="Arial" w:cs="Arial"/>
              </w:rPr>
              <w:t>e</w:t>
            </w:r>
          </w:p>
        </w:tc>
        <w:tc>
          <w:tcPr>
            <w:tcW w:w="12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A902AC">
            <w:pPr>
              <w:spacing w:line="220" w:lineRule="exact"/>
              <w:ind w:left="89" w:right="9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  <w:spacing w:val="2"/>
              </w:rPr>
              <w:t>ff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spacing w:val="-18"/>
              </w:rPr>
              <w:t xml:space="preserve"> </w:t>
            </w:r>
            <w:r>
              <w:rPr>
                <w:rFonts w:ascii="Arial" w:eastAsia="Arial" w:hAnsi="Arial" w:cs="Arial"/>
                <w:w w:val="99"/>
              </w:rPr>
              <w:t>great</w:t>
            </w:r>
            <w:r>
              <w:rPr>
                <w:rFonts w:ascii="Arial" w:eastAsia="Arial" w:hAnsi="Arial" w:cs="Arial"/>
                <w:spacing w:val="-1"/>
                <w:w w:val="99"/>
              </w:rPr>
              <w:t>e</w:t>
            </w:r>
            <w:r>
              <w:rPr>
                <w:rFonts w:ascii="Arial" w:eastAsia="Arial" w:hAnsi="Arial" w:cs="Arial"/>
                <w:w w:val="99"/>
              </w:rPr>
              <w:t>r</w:t>
            </w:r>
          </w:p>
          <w:p w:rsidR="007A329F" w:rsidRDefault="00A902AC">
            <w:pPr>
              <w:ind w:left="164" w:right="164" w:firstLine="5"/>
              <w:jc w:val="center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  <w:spacing w:val="-5"/>
                <w:w w:val="99"/>
              </w:rPr>
              <w:t>t</w:t>
            </w:r>
            <w:r>
              <w:rPr>
                <w:rFonts w:ascii="Arial" w:eastAsia="Arial" w:hAnsi="Arial" w:cs="Arial"/>
                <w:spacing w:val="-3"/>
                <w:w w:val="99"/>
              </w:rPr>
              <w:t>ha</w:t>
            </w:r>
            <w:r>
              <w:rPr>
                <w:rFonts w:ascii="Arial" w:eastAsia="Arial" w:hAnsi="Arial" w:cs="Arial"/>
                <w:w w:val="99"/>
              </w:rPr>
              <w:t>n</w:t>
            </w:r>
            <w:proofErr w:type="gramEnd"/>
            <w:r>
              <w:rPr>
                <w:rFonts w:ascii="Arial" w:eastAsia="Arial" w:hAnsi="Arial" w:cs="Arial"/>
                <w:w w:val="99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w w:val="99"/>
              </w:rPr>
              <w:t>t</w:t>
            </w:r>
            <w:r>
              <w:rPr>
                <w:rFonts w:ascii="Arial" w:eastAsia="Arial" w:hAnsi="Arial" w:cs="Arial"/>
                <w:w w:val="99"/>
              </w:rPr>
              <w:t>o</w:t>
            </w:r>
            <w:r>
              <w:rPr>
                <w:rFonts w:ascii="Arial" w:eastAsia="Arial" w:hAnsi="Arial" w:cs="Arial"/>
                <w:spacing w:val="-4"/>
                <w:w w:val="99"/>
              </w:rPr>
              <w:t>l</w:t>
            </w:r>
            <w:r>
              <w:rPr>
                <w:rFonts w:ascii="Arial" w:eastAsia="Arial" w:hAnsi="Arial" w:cs="Arial"/>
                <w:spacing w:val="-3"/>
                <w:w w:val="99"/>
              </w:rPr>
              <w:t>e</w:t>
            </w:r>
            <w:r>
              <w:rPr>
                <w:rFonts w:ascii="Arial" w:eastAsia="Arial" w:hAnsi="Arial" w:cs="Arial"/>
                <w:spacing w:val="-2"/>
                <w:w w:val="99"/>
              </w:rPr>
              <w:t>r</w:t>
            </w:r>
            <w:r>
              <w:rPr>
                <w:rFonts w:ascii="Arial" w:eastAsia="Arial" w:hAnsi="Arial" w:cs="Arial"/>
                <w:w w:val="99"/>
              </w:rPr>
              <w:t>a</w:t>
            </w:r>
            <w:r>
              <w:rPr>
                <w:rFonts w:ascii="Arial" w:eastAsia="Arial" w:hAnsi="Arial" w:cs="Arial"/>
                <w:spacing w:val="-3"/>
                <w:w w:val="99"/>
              </w:rPr>
              <w:t>n</w:t>
            </w:r>
            <w:r>
              <w:rPr>
                <w:rFonts w:ascii="Arial" w:eastAsia="Arial" w:hAnsi="Arial" w:cs="Arial"/>
                <w:spacing w:val="-1"/>
                <w:w w:val="99"/>
              </w:rPr>
              <w:t>c</w:t>
            </w:r>
            <w:r>
              <w:rPr>
                <w:rFonts w:ascii="Arial" w:eastAsia="Arial" w:hAnsi="Arial" w:cs="Arial"/>
                <w:w w:val="99"/>
              </w:rPr>
              <w:t>e?</w:t>
            </w:r>
          </w:p>
        </w:tc>
        <w:tc>
          <w:tcPr>
            <w:tcW w:w="17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7A329F">
            <w:pPr>
              <w:spacing w:before="19" w:line="200" w:lineRule="exact"/>
            </w:pPr>
          </w:p>
          <w:p w:rsidR="007A329F" w:rsidRDefault="00A902AC">
            <w:pPr>
              <w:ind w:left="241" w:right="222" w:firstLine="46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position w:val="-6"/>
              </w:rPr>
              <w:t>3</w:t>
            </w:r>
            <w:proofErr w:type="spellStart"/>
            <w:r>
              <w:rPr>
                <w:rFonts w:ascii="Arial" w:eastAsia="Arial" w:hAnsi="Arial" w:cs="Arial"/>
                <w:spacing w:val="-4"/>
              </w:rPr>
              <w:t>r</w:t>
            </w:r>
            <w:r>
              <w:rPr>
                <w:rFonts w:ascii="Arial" w:eastAsia="Arial" w:hAnsi="Arial" w:cs="Arial"/>
              </w:rPr>
              <w:t>d</w:t>
            </w:r>
            <w:proofErr w:type="spellEnd"/>
            <w:r>
              <w:rPr>
                <w:rFonts w:ascii="Arial" w:eastAsia="Arial" w:hAnsi="Arial" w:cs="Arial"/>
              </w:rPr>
              <w:t xml:space="preserve"> m</w:t>
            </w:r>
            <w:r>
              <w:rPr>
                <w:rFonts w:ascii="Arial" w:eastAsia="Arial" w:hAnsi="Arial" w:cs="Arial"/>
                <w:spacing w:val="-6"/>
              </w:rPr>
              <w:t>e</w:t>
            </w:r>
            <w:r>
              <w:rPr>
                <w:rFonts w:ascii="Arial" w:eastAsia="Arial" w:hAnsi="Arial" w:cs="Arial"/>
                <w:spacing w:val="-5"/>
              </w:rPr>
              <w:t>a</w:t>
            </w:r>
            <w:r>
              <w:rPr>
                <w:rFonts w:ascii="Arial" w:eastAsia="Arial" w:hAnsi="Arial" w:cs="Arial"/>
                <w:spacing w:val="-4"/>
              </w:rPr>
              <w:t>s</w:t>
            </w:r>
            <w:r>
              <w:rPr>
                <w:rFonts w:ascii="Arial" w:eastAsia="Arial" w:hAnsi="Arial" w:cs="Arial"/>
                <w:spacing w:val="-5"/>
              </w:rPr>
              <w:t>u</w:t>
            </w:r>
            <w:r>
              <w:rPr>
                <w:rFonts w:ascii="Arial" w:eastAsia="Arial" w:hAnsi="Arial" w:cs="Arial"/>
                <w:spacing w:val="-2"/>
              </w:rPr>
              <w:t>r</w:t>
            </w:r>
            <w:r>
              <w:rPr>
                <w:rFonts w:ascii="Arial" w:eastAsia="Arial" w:hAnsi="Arial" w:cs="Arial"/>
                <w:spacing w:val="-5"/>
              </w:rPr>
              <w:t>e</w:t>
            </w:r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  <w:spacing w:val="-6"/>
              </w:rPr>
              <w:t>e</w:t>
            </w:r>
            <w:r>
              <w:rPr>
                <w:rFonts w:ascii="Arial" w:eastAsia="Arial" w:hAnsi="Arial" w:cs="Arial"/>
                <w:spacing w:val="-5"/>
              </w:rPr>
              <w:t>n</w:t>
            </w:r>
            <w:r>
              <w:rPr>
                <w:rFonts w:ascii="Arial" w:eastAsia="Arial" w:hAnsi="Arial" w:cs="Arial"/>
              </w:rPr>
              <w:t>t</w:t>
            </w:r>
          </w:p>
        </w:tc>
      </w:tr>
      <w:tr w:rsidR="007A329F">
        <w:trPr>
          <w:trHeight w:hRule="exact" w:val="486"/>
        </w:trPr>
        <w:tc>
          <w:tcPr>
            <w:tcW w:w="1493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7A329F" w:rsidRDefault="007A329F">
            <w:pPr>
              <w:spacing w:before="6" w:line="200" w:lineRule="exact"/>
            </w:pPr>
          </w:p>
          <w:p w:rsidR="007A329F" w:rsidRDefault="00A902AC">
            <w:pPr>
              <w:ind w:left="11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1"/>
              </w:rPr>
              <w:t>3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spacing w:val="2"/>
              </w:rPr>
              <w:t>1</w:t>
            </w: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pacing w:val="-20"/>
              </w:rPr>
              <w:t xml:space="preserve"> </w:t>
            </w:r>
            <w:r>
              <w:rPr>
                <w:rFonts w:ascii="Arial" w:eastAsia="Arial" w:hAnsi="Arial" w:cs="Arial"/>
                <w:spacing w:val="11"/>
              </w:rPr>
              <w:t>W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-1"/>
              </w:rPr>
              <w:t>i</w:t>
            </w:r>
            <w:r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  <w:spacing w:val="-1"/>
              </w:rPr>
              <w:t>h</w:t>
            </w:r>
            <w:r>
              <w:rPr>
                <w:rFonts w:ascii="Arial" w:eastAsia="Arial" w:hAnsi="Arial" w:cs="Arial"/>
              </w:rPr>
              <w:t>t</w:t>
            </w:r>
          </w:p>
          <w:p w:rsidR="007A329F" w:rsidRDefault="007A329F">
            <w:pPr>
              <w:spacing w:before="9" w:line="200" w:lineRule="exact"/>
            </w:pPr>
          </w:p>
          <w:p w:rsidR="007A329F" w:rsidRDefault="00A902AC">
            <w:pPr>
              <w:ind w:left="16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</w:rPr>
              <w:t>(</w:t>
            </w:r>
            <w:r>
              <w:rPr>
                <w:rFonts w:ascii="Arial" w:eastAsia="Arial" w:hAnsi="Arial" w:cs="Arial"/>
                <w:spacing w:val="-1"/>
              </w:rPr>
              <w:t>k</w:t>
            </w:r>
            <w:r>
              <w:rPr>
                <w:rFonts w:ascii="Arial" w:eastAsia="Arial" w:hAnsi="Arial" w:cs="Arial"/>
                <w:spacing w:val="-5"/>
              </w:rPr>
              <w:t>g</w:t>
            </w:r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253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nil"/>
            </w:tcBorders>
          </w:tcPr>
          <w:p w:rsidR="007A329F" w:rsidRDefault="007A329F"/>
        </w:tc>
        <w:tc>
          <w:tcPr>
            <w:tcW w:w="1433" w:type="dxa"/>
            <w:vMerge w:val="restart"/>
            <w:tcBorders>
              <w:top w:val="single" w:sz="7" w:space="0" w:color="000000"/>
              <w:left w:val="nil"/>
              <w:right w:val="single" w:sz="7" w:space="0" w:color="000000"/>
            </w:tcBorders>
          </w:tcPr>
          <w:p w:rsidR="007A329F" w:rsidRDefault="00A902AC">
            <w:pPr>
              <w:spacing w:before="3" w:line="220" w:lineRule="exact"/>
              <w:ind w:left="233" w:right="46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w w:val="99"/>
              </w:rPr>
              <w:t>13</w:t>
            </w:r>
            <w:r>
              <w:rPr>
                <w:rFonts w:ascii="Arial" w:eastAsia="Arial" w:hAnsi="Arial" w:cs="Arial"/>
                <w:w w:val="99"/>
              </w:rPr>
              <w:t>.</w:t>
            </w:r>
            <w:r>
              <w:rPr>
                <w:rFonts w:ascii="Arial" w:eastAsia="Arial" w:hAnsi="Arial" w:cs="Arial"/>
                <w:spacing w:val="-3"/>
                <w:w w:val="99"/>
              </w:rPr>
              <w:t>1</w:t>
            </w:r>
            <w:r>
              <w:rPr>
                <w:rFonts w:ascii="Arial" w:eastAsia="Arial" w:hAnsi="Arial" w:cs="Arial"/>
                <w:w w:val="99"/>
              </w:rPr>
              <w:t>4</w:t>
            </w:r>
            <w:r>
              <w:rPr>
                <w:rFonts w:ascii="Arial" w:eastAsia="Arial" w:hAnsi="Arial" w:cs="Arial"/>
                <w:spacing w:val="-3"/>
                <w:w w:val="99"/>
              </w:rPr>
              <w:t>.</w:t>
            </w:r>
            <w:r>
              <w:rPr>
                <w:rFonts w:ascii="Arial" w:eastAsia="Arial" w:hAnsi="Arial" w:cs="Arial"/>
                <w:w w:val="99"/>
              </w:rPr>
              <w:t>1</w:t>
            </w:r>
          </w:p>
          <w:p w:rsidR="007A329F" w:rsidRDefault="00A902AC">
            <w:pPr>
              <w:spacing w:before="21"/>
              <w:ind w:left="23" w:right="17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position w:val="5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5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24"/>
                <w:position w:val="5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6"/>
                <w:position w:val="5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5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5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24"/>
                <w:position w:val="5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5"/>
                <w:position w:val="5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99"/>
              </w:rPr>
              <w:t>kg</w:t>
            </w:r>
          </w:p>
        </w:tc>
        <w:tc>
          <w:tcPr>
            <w:tcW w:w="253" w:type="dxa"/>
            <w:tcBorders>
              <w:top w:val="single" w:sz="7" w:space="0" w:color="000000"/>
              <w:left w:val="single" w:sz="7" w:space="0" w:color="000000"/>
              <w:bottom w:val="single" w:sz="6" w:space="0" w:color="000000"/>
              <w:right w:val="nil"/>
            </w:tcBorders>
          </w:tcPr>
          <w:p w:rsidR="007A329F" w:rsidRDefault="007A329F"/>
        </w:tc>
        <w:tc>
          <w:tcPr>
            <w:tcW w:w="1219" w:type="dxa"/>
            <w:vMerge w:val="restart"/>
            <w:tcBorders>
              <w:top w:val="single" w:sz="7" w:space="0" w:color="000000"/>
              <w:left w:val="nil"/>
              <w:right w:val="single" w:sz="7" w:space="0" w:color="000000"/>
            </w:tcBorders>
          </w:tcPr>
          <w:p w:rsidR="007A329F" w:rsidRDefault="00A902AC">
            <w:pPr>
              <w:spacing w:line="220" w:lineRule="exact"/>
              <w:ind w:left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</w:rPr>
              <w:t>13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spacing w:val="-3"/>
              </w:rPr>
              <w:t>1</w:t>
            </w: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pacing w:val="-3"/>
              </w:rPr>
              <w:t>.</w:t>
            </w:r>
            <w:r>
              <w:rPr>
                <w:rFonts w:ascii="Arial" w:eastAsia="Arial" w:hAnsi="Arial" w:cs="Arial"/>
              </w:rPr>
              <w:t>2</w:t>
            </w:r>
          </w:p>
          <w:p w:rsidR="007A329F" w:rsidRDefault="00A902AC">
            <w:pPr>
              <w:spacing w:before="22"/>
              <w:ind w:left="6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2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6"/>
              </w:rPr>
              <w:t xml:space="preserve"> </w:t>
            </w:r>
            <w:r>
              <w:rPr>
                <w:rFonts w:ascii="Arial" w:eastAsia="Arial" w:hAnsi="Arial" w:cs="Arial"/>
                <w:w w:val="99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24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position w:val="1"/>
              </w:rPr>
              <w:t xml:space="preserve">, </w:t>
            </w:r>
            <w:r>
              <w:rPr>
                <w:rFonts w:ascii="Arial" w:eastAsia="Arial" w:hAnsi="Arial" w:cs="Arial"/>
                <w:position w:val="1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position w:val="1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1"/>
              </w:rPr>
              <w:t>kg</w:t>
            </w:r>
          </w:p>
        </w:tc>
        <w:tc>
          <w:tcPr>
            <w:tcW w:w="1311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7A329F" w:rsidRDefault="00A902AC">
            <w:pPr>
              <w:spacing w:line="220" w:lineRule="exact"/>
              <w:ind w:left="290" w:right="28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w w:val="99"/>
              </w:rPr>
              <w:t>13</w:t>
            </w:r>
            <w:r>
              <w:rPr>
                <w:rFonts w:ascii="Arial" w:eastAsia="Arial" w:hAnsi="Arial" w:cs="Arial"/>
                <w:w w:val="99"/>
              </w:rPr>
              <w:t>.</w:t>
            </w:r>
            <w:r>
              <w:rPr>
                <w:rFonts w:ascii="Arial" w:eastAsia="Arial" w:hAnsi="Arial" w:cs="Arial"/>
                <w:spacing w:val="-3"/>
                <w:w w:val="99"/>
              </w:rPr>
              <w:t>1</w:t>
            </w:r>
            <w:r>
              <w:rPr>
                <w:rFonts w:ascii="Arial" w:eastAsia="Arial" w:hAnsi="Arial" w:cs="Arial"/>
                <w:w w:val="99"/>
              </w:rPr>
              <w:t>4</w:t>
            </w:r>
            <w:r>
              <w:rPr>
                <w:rFonts w:ascii="Arial" w:eastAsia="Arial" w:hAnsi="Arial" w:cs="Arial"/>
                <w:spacing w:val="-3"/>
                <w:w w:val="99"/>
              </w:rPr>
              <w:t>.</w:t>
            </w:r>
            <w:r>
              <w:rPr>
                <w:rFonts w:ascii="Arial" w:eastAsia="Arial" w:hAnsi="Arial" w:cs="Arial"/>
                <w:w w:val="99"/>
              </w:rPr>
              <w:t>3</w:t>
            </w:r>
          </w:p>
          <w:p w:rsidR="007A329F" w:rsidRDefault="00A902AC">
            <w:pPr>
              <w:spacing w:before="22"/>
              <w:ind w:left="79" w:right="5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2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6"/>
              </w:rPr>
              <w:t xml:space="preserve"> </w:t>
            </w: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2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99"/>
              </w:rPr>
              <w:t>kg</w:t>
            </w:r>
          </w:p>
        </w:tc>
        <w:tc>
          <w:tcPr>
            <w:tcW w:w="1136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7A329F" w:rsidRDefault="007A329F">
            <w:pPr>
              <w:spacing w:before="7" w:line="220" w:lineRule="exact"/>
              <w:rPr>
                <w:sz w:val="22"/>
                <w:szCs w:val="22"/>
              </w:rPr>
            </w:pPr>
          </w:p>
          <w:p w:rsidR="007A329F" w:rsidRDefault="00A902AC">
            <w:pPr>
              <w:ind w:left="40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spacing w:val="-3"/>
              </w:rPr>
              <w:t>1.0</w:t>
            </w:r>
            <w:r>
              <w:rPr>
                <w:rFonts w:ascii="Arial" w:eastAsia="Arial" w:hAnsi="Arial" w:cs="Arial"/>
                <w:i/>
                <w:spacing w:val="1"/>
              </w:rPr>
              <w:t>k</w:t>
            </w:r>
            <w:r>
              <w:rPr>
                <w:rFonts w:ascii="Arial" w:eastAsia="Arial" w:hAnsi="Arial" w:cs="Arial"/>
                <w:i/>
              </w:rPr>
              <w:t>g</w:t>
            </w:r>
          </w:p>
        </w:tc>
        <w:tc>
          <w:tcPr>
            <w:tcW w:w="1294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7A329F" w:rsidRDefault="007A329F">
            <w:pPr>
              <w:spacing w:before="7" w:line="220" w:lineRule="exact"/>
              <w:rPr>
                <w:sz w:val="22"/>
                <w:szCs w:val="22"/>
              </w:rPr>
            </w:pPr>
          </w:p>
          <w:p w:rsidR="007A329F" w:rsidRDefault="00A902AC">
            <w:pPr>
              <w:ind w:left="540" w:right="33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6"/>
                <w:w w:val="99"/>
              </w:rPr>
              <w:t>Y</w:t>
            </w:r>
            <w:r>
              <w:rPr>
                <w:rFonts w:ascii="Arial" w:eastAsia="Arial" w:hAnsi="Arial" w:cs="Arial"/>
                <w:spacing w:val="-5"/>
                <w:w w:val="99"/>
              </w:rPr>
              <w:t>e</w:t>
            </w:r>
            <w:r>
              <w:rPr>
                <w:rFonts w:ascii="Arial" w:eastAsia="Arial" w:hAnsi="Arial" w:cs="Arial"/>
                <w:w w:val="99"/>
              </w:rPr>
              <w:t>s</w:t>
            </w:r>
          </w:p>
          <w:p w:rsidR="007A329F" w:rsidRDefault="00A902AC">
            <w:pPr>
              <w:spacing w:line="220" w:lineRule="exact"/>
              <w:ind w:left="509" w:right="499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</w:rPr>
              <w:t>→</w:t>
            </w:r>
          </w:p>
        </w:tc>
        <w:tc>
          <w:tcPr>
            <w:tcW w:w="1700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:rsidR="007A329F" w:rsidRDefault="00A902AC">
            <w:pPr>
              <w:spacing w:before="8"/>
              <w:ind w:left="481" w:right="477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w w:val="99"/>
              </w:rPr>
              <w:t>13</w:t>
            </w:r>
            <w:r>
              <w:rPr>
                <w:rFonts w:ascii="Arial" w:eastAsia="Arial" w:hAnsi="Arial" w:cs="Arial"/>
                <w:w w:val="99"/>
              </w:rPr>
              <w:t>.</w:t>
            </w:r>
            <w:r>
              <w:rPr>
                <w:rFonts w:ascii="Arial" w:eastAsia="Arial" w:hAnsi="Arial" w:cs="Arial"/>
                <w:spacing w:val="-3"/>
                <w:w w:val="99"/>
              </w:rPr>
              <w:t>1</w:t>
            </w:r>
            <w:r>
              <w:rPr>
                <w:rFonts w:ascii="Arial" w:eastAsia="Arial" w:hAnsi="Arial" w:cs="Arial"/>
                <w:w w:val="99"/>
              </w:rPr>
              <w:t>4</w:t>
            </w:r>
            <w:r>
              <w:rPr>
                <w:rFonts w:ascii="Arial" w:eastAsia="Arial" w:hAnsi="Arial" w:cs="Arial"/>
                <w:spacing w:val="-3"/>
                <w:w w:val="99"/>
              </w:rPr>
              <w:t>.</w:t>
            </w:r>
            <w:r>
              <w:rPr>
                <w:rFonts w:ascii="Arial" w:eastAsia="Arial" w:hAnsi="Arial" w:cs="Arial"/>
                <w:w w:val="99"/>
              </w:rPr>
              <w:t>4</w:t>
            </w:r>
          </w:p>
          <w:p w:rsidR="007A329F" w:rsidRDefault="00A902AC">
            <w:pPr>
              <w:spacing w:before="3"/>
              <w:ind w:left="137" w:right="11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 xml:space="preserve">             </w:t>
            </w:r>
            <w:r>
              <w:rPr>
                <w:rFonts w:ascii="Arial" w:eastAsia="Arial" w:hAnsi="Arial" w:cs="Arial"/>
                <w:spacing w:val="-8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u w:val="single" w:color="000000"/>
              </w:rPr>
              <w:t xml:space="preserve">  </w:t>
            </w:r>
            <w:r>
              <w:rPr>
                <w:rFonts w:ascii="Arial" w:eastAsia="Arial" w:hAnsi="Arial" w:cs="Arial"/>
                <w:spacing w:val="54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99"/>
              </w:rPr>
              <w:t>kg</w:t>
            </w:r>
          </w:p>
        </w:tc>
      </w:tr>
      <w:tr w:rsidR="007A329F">
        <w:trPr>
          <w:trHeight w:hRule="exact" w:val="417"/>
        </w:trPr>
        <w:tc>
          <w:tcPr>
            <w:tcW w:w="1493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7A329F"/>
        </w:tc>
        <w:tc>
          <w:tcPr>
            <w:tcW w:w="25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:rsidR="007A329F" w:rsidRDefault="007A329F"/>
        </w:tc>
        <w:tc>
          <w:tcPr>
            <w:tcW w:w="1433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:rsidR="007A329F" w:rsidRDefault="007A329F"/>
        </w:tc>
        <w:tc>
          <w:tcPr>
            <w:tcW w:w="253" w:type="dxa"/>
            <w:tcBorders>
              <w:top w:val="single" w:sz="6" w:space="0" w:color="000000"/>
              <w:left w:val="single" w:sz="7" w:space="0" w:color="000000"/>
              <w:bottom w:val="single" w:sz="7" w:space="0" w:color="000000"/>
              <w:right w:val="nil"/>
            </w:tcBorders>
          </w:tcPr>
          <w:p w:rsidR="007A329F" w:rsidRDefault="007A329F"/>
        </w:tc>
        <w:tc>
          <w:tcPr>
            <w:tcW w:w="1219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:rsidR="007A329F" w:rsidRDefault="007A329F"/>
        </w:tc>
        <w:tc>
          <w:tcPr>
            <w:tcW w:w="1311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7A329F"/>
        </w:tc>
        <w:tc>
          <w:tcPr>
            <w:tcW w:w="113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7A329F"/>
        </w:tc>
        <w:tc>
          <w:tcPr>
            <w:tcW w:w="1294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7A329F"/>
        </w:tc>
        <w:tc>
          <w:tcPr>
            <w:tcW w:w="170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7A329F"/>
        </w:tc>
      </w:tr>
    </w:tbl>
    <w:p w:rsidR="007A329F" w:rsidRDefault="007A329F">
      <w:pPr>
        <w:spacing w:before="6" w:line="200" w:lineRule="exact"/>
      </w:pPr>
    </w:p>
    <w:p w:rsidR="007A329F" w:rsidRDefault="00A902AC">
      <w:pPr>
        <w:spacing w:before="32"/>
        <w:ind w:left="23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-1"/>
          <w:sz w:val="22"/>
          <w:szCs w:val="22"/>
        </w:rPr>
        <w:t>B</w:t>
      </w:r>
      <w:r>
        <w:rPr>
          <w:rFonts w:ascii="Arial" w:eastAsia="Arial" w:hAnsi="Arial" w:cs="Arial"/>
          <w:b/>
          <w:sz w:val="22"/>
          <w:szCs w:val="22"/>
        </w:rPr>
        <w:t>LO</w:t>
      </w:r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D</w:t>
      </w:r>
      <w:r>
        <w:rPr>
          <w:rFonts w:ascii="Arial" w:eastAsia="Arial" w:hAnsi="Arial" w:cs="Arial"/>
          <w:b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PRESSURE</w:t>
      </w: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7"/>
        <w:gridCol w:w="1450"/>
        <w:gridCol w:w="1697"/>
        <w:gridCol w:w="1645"/>
        <w:gridCol w:w="1940"/>
        <w:gridCol w:w="1812"/>
      </w:tblGrid>
      <w:tr w:rsidR="007A329F">
        <w:trPr>
          <w:trHeight w:hRule="exact" w:val="1135"/>
        </w:trPr>
        <w:tc>
          <w:tcPr>
            <w:tcW w:w="1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:rsidR="007A329F" w:rsidRDefault="00A902AC">
            <w:pPr>
              <w:spacing w:before="13"/>
              <w:ind w:left="150" w:right="118" w:firstLine="48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position w:val="-6"/>
              </w:rPr>
              <w:t>1</w:t>
            </w:r>
            <w:proofErr w:type="spellStart"/>
            <w:r>
              <w:rPr>
                <w:rFonts w:ascii="Arial" w:eastAsia="Arial" w:hAnsi="Arial" w:cs="Arial"/>
                <w:spacing w:val="-4"/>
              </w:rPr>
              <w:t>s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</w:rPr>
              <w:t>M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-3"/>
              </w:rPr>
              <w:t>a</w:t>
            </w:r>
            <w:r>
              <w:rPr>
                <w:rFonts w:ascii="Arial" w:eastAsia="Arial" w:hAnsi="Arial" w:cs="Arial"/>
                <w:spacing w:val="-1"/>
              </w:rPr>
              <w:t>s</w:t>
            </w:r>
            <w:r>
              <w:rPr>
                <w:rFonts w:ascii="Arial" w:eastAsia="Arial" w:hAnsi="Arial" w:cs="Arial"/>
                <w:spacing w:val="-3"/>
              </w:rPr>
              <w:t>u</w:t>
            </w:r>
            <w:r>
              <w:rPr>
                <w:rFonts w:ascii="Arial" w:eastAsia="Arial" w:hAnsi="Arial" w:cs="Arial"/>
                <w:spacing w:val="-2"/>
              </w:rPr>
              <w:t>r</w:t>
            </w:r>
            <w:r>
              <w:rPr>
                <w:rFonts w:ascii="Arial" w:eastAsia="Arial" w:hAnsi="Arial" w:cs="Arial"/>
                <w:spacing w:val="-3"/>
              </w:rPr>
              <w:t>e</w:t>
            </w:r>
            <w:r>
              <w:rPr>
                <w:rFonts w:ascii="Arial" w:eastAsia="Arial" w:hAnsi="Arial" w:cs="Arial"/>
                <w:spacing w:val="2"/>
              </w:rPr>
              <w:t>m</w:t>
            </w:r>
            <w:r>
              <w:rPr>
                <w:rFonts w:ascii="Arial" w:eastAsia="Arial" w:hAnsi="Arial" w:cs="Arial"/>
                <w:spacing w:val="-3"/>
              </w:rPr>
              <w:t>en</w:t>
            </w:r>
            <w:r>
              <w:rPr>
                <w:rFonts w:ascii="Arial" w:eastAsia="Arial" w:hAnsi="Arial" w:cs="Arial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</w:rPr>
              <w:t>r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2"/>
              </w:rPr>
              <w:t>f</w:t>
            </w:r>
            <w:r>
              <w:rPr>
                <w:rFonts w:ascii="Arial" w:eastAsia="Arial" w:hAnsi="Arial" w:cs="Arial"/>
              </w:rPr>
              <w:t>eren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-17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</w:rPr>
              <w:t>a</w:t>
            </w:r>
            <w:r>
              <w:rPr>
                <w:rFonts w:ascii="Arial" w:eastAsia="Arial" w:hAnsi="Arial" w:cs="Arial"/>
                <w:spacing w:val="-4"/>
              </w:rPr>
              <w:t>r</w:t>
            </w:r>
            <w:r>
              <w:rPr>
                <w:rFonts w:ascii="Arial" w:eastAsia="Arial" w:hAnsi="Arial" w:cs="Arial"/>
              </w:rPr>
              <w:t>m</w:t>
            </w:r>
          </w:p>
        </w:tc>
        <w:tc>
          <w:tcPr>
            <w:tcW w:w="145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7A329F" w:rsidRDefault="00A902AC">
            <w:pPr>
              <w:spacing w:line="220" w:lineRule="exact"/>
              <w:ind w:left="554" w:right="569"/>
              <w:jc w:val="center"/>
              <w:rPr>
                <w:rFonts w:ascii="Arial" w:eastAsia="Arial" w:hAnsi="Arial" w:cs="Arial"/>
                <w:sz w:val="13"/>
                <w:szCs w:val="13"/>
              </w:rPr>
            </w:pPr>
            <w:r>
              <w:rPr>
                <w:rFonts w:ascii="Arial" w:eastAsia="Arial" w:hAnsi="Arial" w:cs="Arial"/>
                <w:spacing w:val="-3"/>
                <w:w w:val="99"/>
              </w:rPr>
              <w:t>2</w:t>
            </w:r>
            <w:proofErr w:type="spellStart"/>
            <w:r>
              <w:rPr>
                <w:rFonts w:ascii="Arial" w:eastAsia="Arial" w:hAnsi="Arial" w:cs="Arial"/>
                <w:spacing w:val="-5"/>
                <w:w w:val="99"/>
                <w:position w:val="5"/>
                <w:sz w:val="13"/>
                <w:szCs w:val="13"/>
              </w:rPr>
              <w:t>nd</w:t>
            </w:r>
            <w:proofErr w:type="spellEnd"/>
          </w:p>
          <w:p w:rsidR="007A329F" w:rsidRDefault="00A902AC">
            <w:pPr>
              <w:spacing w:before="1"/>
              <w:ind w:left="80" w:right="96" w:hanging="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w w:val="99"/>
              </w:rPr>
              <w:t>M</w:t>
            </w:r>
            <w:r>
              <w:rPr>
                <w:rFonts w:ascii="Arial" w:eastAsia="Arial" w:hAnsi="Arial" w:cs="Arial"/>
                <w:w w:val="99"/>
              </w:rPr>
              <w:t>e</w:t>
            </w:r>
            <w:r>
              <w:rPr>
                <w:rFonts w:ascii="Arial" w:eastAsia="Arial" w:hAnsi="Arial" w:cs="Arial"/>
                <w:spacing w:val="-3"/>
                <w:w w:val="99"/>
              </w:rPr>
              <w:t>a</w:t>
            </w:r>
            <w:r>
              <w:rPr>
                <w:rFonts w:ascii="Arial" w:eastAsia="Arial" w:hAnsi="Arial" w:cs="Arial"/>
                <w:spacing w:val="-1"/>
                <w:w w:val="99"/>
              </w:rPr>
              <w:t>s</w:t>
            </w:r>
            <w:r>
              <w:rPr>
                <w:rFonts w:ascii="Arial" w:eastAsia="Arial" w:hAnsi="Arial" w:cs="Arial"/>
                <w:spacing w:val="-3"/>
                <w:w w:val="99"/>
              </w:rPr>
              <w:t>u</w:t>
            </w:r>
            <w:r>
              <w:rPr>
                <w:rFonts w:ascii="Arial" w:eastAsia="Arial" w:hAnsi="Arial" w:cs="Arial"/>
                <w:spacing w:val="-2"/>
                <w:w w:val="99"/>
              </w:rPr>
              <w:t>r</w:t>
            </w:r>
            <w:r>
              <w:rPr>
                <w:rFonts w:ascii="Arial" w:eastAsia="Arial" w:hAnsi="Arial" w:cs="Arial"/>
                <w:spacing w:val="-3"/>
                <w:w w:val="99"/>
              </w:rPr>
              <w:t>e</w:t>
            </w:r>
            <w:r>
              <w:rPr>
                <w:rFonts w:ascii="Arial" w:eastAsia="Arial" w:hAnsi="Arial" w:cs="Arial"/>
                <w:spacing w:val="2"/>
                <w:w w:val="99"/>
              </w:rPr>
              <w:t>m</w:t>
            </w:r>
            <w:r>
              <w:rPr>
                <w:rFonts w:ascii="Arial" w:eastAsia="Arial" w:hAnsi="Arial" w:cs="Arial"/>
                <w:spacing w:val="-3"/>
                <w:w w:val="99"/>
              </w:rPr>
              <w:t>en</w:t>
            </w:r>
            <w:r>
              <w:rPr>
                <w:rFonts w:ascii="Arial" w:eastAsia="Arial" w:hAnsi="Arial" w:cs="Arial"/>
                <w:w w:val="99"/>
              </w:rPr>
              <w:t xml:space="preserve">t </w:t>
            </w:r>
            <w:r>
              <w:rPr>
                <w:rFonts w:ascii="Arial" w:eastAsia="Arial" w:hAnsi="Arial" w:cs="Arial"/>
                <w:spacing w:val="1"/>
              </w:rPr>
              <w:t>r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2"/>
              </w:rPr>
              <w:t>f</w:t>
            </w:r>
            <w:r>
              <w:rPr>
                <w:rFonts w:ascii="Arial" w:eastAsia="Arial" w:hAnsi="Arial" w:cs="Arial"/>
              </w:rPr>
              <w:t>eren</w:t>
            </w:r>
            <w:r>
              <w:rPr>
                <w:rFonts w:ascii="Arial" w:eastAsia="Arial" w:hAnsi="Arial" w:cs="Arial"/>
                <w:spacing w:val="1"/>
              </w:rPr>
              <w:t>c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-1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w w:val="99"/>
              </w:rPr>
              <w:t>a</w:t>
            </w:r>
            <w:r>
              <w:rPr>
                <w:rFonts w:ascii="Arial" w:eastAsia="Arial" w:hAnsi="Arial" w:cs="Arial"/>
                <w:spacing w:val="-6"/>
                <w:w w:val="99"/>
              </w:rPr>
              <w:t>r</w:t>
            </w:r>
            <w:r>
              <w:rPr>
                <w:rFonts w:ascii="Arial" w:eastAsia="Arial" w:hAnsi="Arial" w:cs="Arial"/>
                <w:w w:val="99"/>
              </w:rPr>
              <w:t>m</w:t>
            </w:r>
          </w:p>
        </w:tc>
        <w:tc>
          <w:tcPr>
            <w:tcW w:w="1697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7A329F" w:rsidRDefault="00A902AC">
            <w:pPr>
              <w:spacing w:line="220" w:lineRule="exact"/>
              <w:ind w:left="64" w:right="9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Mean</w:t>
            </w:r>
            <w:r>
              <w:rPr>
                <w:rFonts w:ascii="Arial" w:eastAsia="Arial" w:hAnsi="Arial" w:cs="Arial"/>
                <w:spacing w:val="-18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>B</w:t>
            </w:r>
            <w:r>
              <w:rPr>
                <w:rFonts w:ascii="Arial" w:eastAsia="Arial" w:hAnsi="Arial" w:cs="Arial"/>
                <w:spacing w:val="-1"/>
              </w:rPr>
              <w:t>P</w:t>
            </w:r>
            <w:r>
              <w:rPr>
                <w:rFonts w:ascii="Arial" w:eastAsia="Arial" w:hAnsi="Arial" w:cs="Arial"/>
                <w:spacing w:val="1"/>
              </w:rPr>
              <w:t>(</w:t>
            </w:r>
            <w:r>
              <w:rPr>
                <w:rFonts w:ascii="Arial" w:eastAsia="Arial" w:hAnsi="Arial" w:cs="Arial"/>
              </w:rPr>
              <w:t>1</w:t>
            </w:r>
            <w:proofErr w:type="spellStart"/>
            <w:r>
              <w:rPr>
                <w:rFonts w:ascii="Arial" w:eastAsia="Arial" w:hAnsi="Arial" w:cs="Arial"/>
                <w:position w:val="6"/>
                <w:sz w:val="13"/>
                <w:szCs w:val="13"/>
              </w:rPr>
              <w:t>st</w:t>
            </w:r>
            <w:proofErr w:type="spellEnd"/>
            <w:r>
              <w:rPr>
                <w:rFonts w:ascii="Arial" w:eastAsia="Arial" w:hAnsi="Arial" w:cs="Arial"/>
                <w:spacing w:val="-3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w w:val="99"/>
              </w:rPr>
              <w:t>a</w:t>
            </w:r>
            <w:r>
              <w:rPr>
                <w:rFonts w:ascii="Arial" w:eastAsia="Arial" w:hAnsi="Arial" w:cs="Arial"/>
                <w:spacing w:val="1"/>
                <w:w w:val="99"/>
              </w:rPr>
              <w:t>n</w:t>
            </w:r>
            <w:r>
              <w:rPr>
                <w:rFonts w:ascii="Arial" w:eastAsia="Arial" w:hAnsi="Arial" w:cs="Arial"/>
                <w:w w:val="99"/>
              </w:rPr>
              <w:t>d</w:t>
            </w:r>
          </w:p>
          <w:p w:rsidR="007A329F" w:rsidRDefault="00A902AC">
            <w:pPr>
              <w:ind w:left="370" w:right="387" w:hanging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proofErr w:type="spellStart"/>
            <w:r>
              <w:rPr>
                <w:rFonts w:ascii="Arial" w:eastAsia="Arial" w:hAnsi="Arial" w:cs="Arial"/>
                <w:position w:val="6"/>
                <w:sz w:val="13"/>
                <w:szCs w:val="13"/>
              </w:rPr>
              <w:t>nd</w:t>
            </w:r>
            <w:proofErr w:type="spellEnd"/>
            <w:r>
              <w:rPr>
                <w:rFonts w:ascii="Arial" w:eastAsia="Arial" w:hAnsi="Arial" w:cs="Arial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position w:val="6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</w:rPr>
              <w:t>B</w:t>
            </w:r>
            <w:r>
              <w:rPr>
                <w:rFonts w:ascii="Arial" w:eastAsia="Arial" w:hAnsi="Arial" w:cs="Arial"/>
              </w:rPr>
              <w:t>P</w:t>
            </w:r>
            <w:r>
              <w:rPr>
                <w:rFonts w:ascii="Arial" w:eastAsia="Arial" w:hAnsi="Arial" w:cs="Arial"/>
                <w:spacing w:val="-2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w w:val="99"/>
              </w:rPr>
              <w:t>f</w:t>
            </w:r>
            <w:r>
              <w:rPr>
                <w:rFonts w:ascii="Arial" w:eastAsia="Arial" w:hAnsi="Arial" w:cs="Arial"/>
                <w:w w:val="99"/>
              </w:rPr>
              <w:t xml:space="preserve">or </w:t>
            </w:r>
            <w:r>
              <w:rPr>
                <w:rFonts w:ascii="Arial" w:eastAsia="Arial" w:hAnsi="Arial" w:cs="Arial"/>
                <w:spacing w:val="-2"/>
                <w:w w:val="99"/>
              </w:rPr>
              <w:t>r</w:t>
            </w:r>
            <w:r>
              <w:rPr>
                <w:rFonts w:ascii="Arial" w:eastAsia="Arial" w:hAnsi="Arial" w:cs="Arial"/>
                <w:spacing w:val="-3"/>
                <w:w w:val="99"/>
              </w:rPr>
              <w:t>e</w:t>
            </w:r>
            <w:r>
              <w:rPr>
                <w:rFonts w:ascii="Arial" w:eastAsia="Arial" w:hAnsi="Arial" w:cs="Arial"/>
                <w:w w:val="99"/>
              </w:rPr>
              <w:t>f</w:t>
            </w:r>
            <w:r>
              <w:rPr>
                <w:rFonts w:ascii="Arial" w:eastAsia="Arial" w:hAnsi="Arial" w:cs="Arial"/>
                <w:spacing w:val="-3"/>
                <w:w w:val="99"/>
              </w:rPr>
              <w:t>e</w:t>
            </w:r>
            <w:r>
              <w:rPr>
                <w:rFonts w:ascii="Arial" w:eastAsia="Arial" w:hAnsi="Arial" w:cs="Arial"/>
                <w:spacing w:val="-2"/>
                <w:w w:val="99"/>
              </w:rPr>
              <w:t>r</w:t>
            </w:r>
            <w:r>
              <w:rPr>
                <w:rFonts w:ascii="Arial" w:eastAsia="Arial" w:hAnsi="Arial" w:cs="Arial"/>
                <w:spacing w:val="-3"/>
                <w:w w:val="99"/>
              </w:rPr>
              <w:t>en</w:t>
            </w:r>
            <w:r>
              <w:rPr>
                <w:rFonts w:ascii="Arial" w:eastAsia="Arial" w:hAnsi="Arial" w:cs="Arial"/>
                <w:spacing w:val="1"/>
                <w:w w:val="99"/>
              </w:rPr>
              <w:t>c</w:t>
            </w:r>
            <w:r>
              <w:rPr>
                <w:rFonts w:ascii="Arial" w:eastAsia="Arial" w:hAnsi="Arial" w:cs="Arial"/>
                <w:spacing w:val="-3"/>
                <w:w w:val="99"/>
              </w:rPr>
              <w:t>e</w:t>
            </w:r>
            <w:r>
              <w:rPr>
                <w:rFonts w:ascii="Arial" w:eastAsia="Arial" w:hAnsi="Arial" w:cs="Arial"/>
                <w:w w:val="99"/>
              </w:rPr>
              <w:t>)</w:t>
            </w:r>
          </w:p>
        </w:tc>
        <w:tc>
          <w:tcPr>
            <w:tcW w:w="1645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A902AC">
            <w:pPr>
              <w:spacing w:line="220" w:lineRule="exact"/>
              <w:ind w:left="453" w:right="4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If</w:t>
            </w:r>
            <w:r>
              <w:rPr>
                <w:rFonts w:ascii="Arial" w:eastAsia="Arial" w:hAnsi="Arial" w:cs="Arial"/>
                <w:spacing w:val="1"/>
              </w:rPr>
              <w:t xml:space="preserve"> </w:t>
            </w:r>
            <w:r>
              <w:rPr>
                <w:rFonts w:ascii="Arial" w:eastAsia="Arial" w:hAnsi="Arial" w:cs="Arial"/>
                <w:w w:val="99"/>
              </w:rPr>
              <w:t>M</w:t>
            </w:r>
            <w:r>
              <w:rPr>
                <w:rFonts w:ascii="Arial" w:eastAsia="Arial" w:hAnsi="Arial" w:cs="Arial"/>
                <w:spacing w:val="-1"/>
                <w:w w:val="99"/>
              </w:rPr>
              <w:t>e</w:t>
            </w:r>
            <w:r>
              <w:rPr>
                <w:rFonts w:ascii="Arial" w:eastAsia="Arial" w:hAnsi="Arial" w:cs="Arial"/>
                <w:w w:val="99"/>
              </w:rPr>
              <w:t>an</w:t>
            </w:r>
          </w:p>
          <w:p w:rsidR="007A329F" w:rsidRDefault="00A902AC">
            <w:pPr>
              <w:ind w:left="1" w:right="-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  <w:w w:val="99"/>
              </w:rPr>
              <w:t>B</w:t>
            </w:r>
            <w:r>
              <w:rPr>
                <w:rFonts w:ascii="Arial" w:eastAsia="Arial" w:hAnsi="Arial" w:cs="Arial"/>
                <w:spacing w:val="1"/>
                <w:w w:val="99"/>
              </w:rPr>
              <w:t>P</w:t>
            </w:r>
            <w:r>
              <w:rPr>
                <w:rFonts w:ascii="Arial" w:eastAsia="Arial" w:hAnsi="Arial" w:cs="Arial"/>
                <w:spacing w:val="-1"/>
                <w:w w:val="99"/>
              </w:rPr>
              <w:t>&gt;</w:t>
            </w:r>
            <w:r>
              <w:rPr>
                <w:rFonts w:ascii="Arial" w:eastAsia="Arial" w:hAnsi="Arial" w:cs="Arial"/>
                <w:spacing w:val="2"/>
                <w:w w:val="99"/>
              </w:rPr>
              <w:t>1</w:t>
            </w:r>
            <w:r>
              <w:rPr>
                <w:rFonts w:ascii="Arial" w:eastAsia="Arial" w:hAnsi="Arial" w:cs="Arial"/>
                <w:w w:val="99"/>
              </w:rPr>
              <w:t>4</w:t>
            </w:r>
            <w:r>
              <w:rPr>
                <w:rFonts w:ascii="Arial" w:eastAsia="Arial" w:hAnsi="Arial" w:cs="Arial"/>
                <w:spacing w:val="-1"/>
                <w:w w:val="99"/>
              </w:rPr>
              <w:t>0</w:t>
            </w:r>
            <w:r>
              <w:rPr>
                <w:rFonts w:ascii="Arial" w:eastAsia="Arial" w:hAnsi="Arial" w:cs="Arial"/>
                <w:w w:val="99"/>
              </w:rPr>
              <w:t>/</w:t>
            </w:r>
            <w:r>
              <w:rPr>
                <w:rFonts w:ascii="Arial" w:eastAsia="Arial" w:hAnsi="Arial" w:cs="Arial"/>
                <w:spacing w:val="2"/>
                <w:w w:val="99"/>
              </w:rPr>
              <w:t>9</w:t>
            </w:r>
            <w:r>
              <w:rPr>
                <w:rFonts w:ascii="Arial" w:eastAsia="Arial" w:hAnsi="Arial" w:cs="Arial"/>
                <w:w w:val="99"/>
              </w:rPr>
              <w:t>0</w:t>
            </w:r>
            <w:r>
              <w:rPr>
                <w:rFonts w:ascii="Arial" w:eastAsia="Arial" w:hAnsi="Arial" w:cs="Arial"/>
                <w:spacing w:val="-13"/>
                <w:w w:val="9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99"/>
              </w:rPr>
              <w:t>r</w:t>
            </w:r>
            <w:r>
              <w:rPr>
                <w:rFonts w:ascii="Arial" w:eastAsia="Arial" w:hAnsi="Arial" w:cs="Arial"/>
                <w:spacing w:val="2"/>
                <w:w w:val="99"/>
              </w:rPr>
              <w:t>e</w:t>
            </w:r>
            <w:r>
              <w:rPr>
                <w:rFonts w:ascii="Arial" w:eastAsia="Arial" w:hAnsi="Arial" w:cs="Arial"/>
                <w:w w:val="99"/>
              </w:rPr>
              <w:t>p</w:t>
            </w:r>
            <w:r>
              <w:rPr>
                <w:rFonts w:ascii="Arial" w:eastAsia="Arial" w:hAnsi="Arial" w:cs="Arial"/>
                <w:spacing w:val="-1"/>
                <w:w w:val="99"/>
              </w:rPr>
              <w:t>e</w:t>
            </w:r>
            <w:r>
              <w:rPr>
                <w:rFonts w:ascii="Arial" w:eastAsia="Arial" w:hAnsi="Arial" w:cs="Arial"/>
                <w:w w:val="99"/>
              </w:rPr>
              <w:t xml:space="preserve">at 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2"/>
              </w:rPr>
              <w:t>f</w:t>
            </w:r>
            <w:r>
              <w:rPr>
                <w:rFonts w:ascii="Arial" w:eastAsia="Arial" w:hAnsi="Arial" w:cs="Arial"/>
              </w:rPr>
              <w:t>ter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pacing w:val="-1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w w:val="99"/>
              </w:rPr>
              <w:t>h</w:t>
            </w:r>
            <w:r>
              <w:rPr>
                <w:rFonts w:ascii="Arial" w:eastAsia="Arial" w:hAnsi="Arial" w:cs="Arial"/>
                <w:w w:val="99"/>
              </w:rPr>
              <w:t>o</w:t>
            </w:r>
            <w:r>
              <w:rPr>
                <w:rFonts w:ascii="Arial" w:eastAsia="Arial" w:hAnsi="Arial" w:cs="Arial"/>
                <w:spacing w:val="-1"/>
                <w:w w:val="99"/>
              </w:rPr>
              <w:t>u</w:t>
            </w:r>
            <w:r>
              <w:rPr>
                <w:rFonts w:ascii="Arial" w:eastAsia="Arial" w:hAnsi="Arial" w:cs="Arial"/>
                <w:spacing w:val="1"/>
                <w:w w:val="99"/>
              </w:rPr>
              <w:t>r</w:t>
            </w:r>
            <w:r>
              <w:rPr>
                <w:rFonts w:ascii="Arial" w:eastAsia="Arial" w:hAnsi="Arial" w:cs="Arial"/>
                <w:w w:val="99"/>
              </w:rPr>
              <w:t>s</w:t>
            </w:r>
          </w:p>
        </w:tc>
        <w:tc>
          <w:tcPr>
            <w:tcW w:w="19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A902AC">
            <w:pPr>
              <w:spacing w:line="200" w:lineRule="exact"/>
              <w:ind w:left="42" w:right="31" w:firstLine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</w:rPr>
              <w:t>A</w:t>
            </w:r>
            <w:r>
              <w:rPr>
                <w:rFonts w:ascii="Arial" w:eastAsia="Arial" w:hAnsi="Arial" w:cs="Arial"/>
                <w:spacing w:val="2"/>
              </w:rPr>
              <w:t>f</w:t>
            </w:r>
            <w:r>
              <w:rPr>
                <w:rFonts w:ascii="Arial" w:eastAsia="Arial" w:hAnsi="Arial" w:cs="Arial"/>
              </w:rPr>
              <w:t>ter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h</w:t>
            </w:r>
            <w:r>
              <w:rPr>
                <w:rFonts w:ascii="Arial" w:eastAsia="Arial" w:hAnsi="Arial" w:cs="Arial"/>
                <w:spacing w:val="2"/>
              </w:rPr>
              <w:t>o</w:t>
            </w:r>
            <w:r>
              <w:rPr>
                <w:rFonts w:ascii="Arial" w:eastAsia="Arial" w:hAnsi="Arial" w:cs="Arial"/>
              </w:rPr>
              <w:t>w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spacing w:val="4"/>
                <w:w w:val="99"/>
              </w:rPr>
              <w:t>m</w:t>
            </w:r>
            <w:r>
              <w:rPr>
                <w:rFonts w:ascii="Arial" w:eastAsia="Arial" w:hAnsi="Arial" w:cs="Arial"/>
                <w:w w:val="99"/>
              </w:rPr>
              <w:t>a</w:t>
            </w:r>
            <w:r>
              <w:rPr>
                <w:rFonts w:ascii="Arial" w:eastAsia="Arial" w:hAnsi="Arial" w:cs="Arial"/>
                <w:spacing w:val="1"/>
                <w:w w:val="99"/>
              </w:rPr>
              <w:t>n</w:t>
            </w:r>
            <w:r>
              <w:rPr>
                <w:rFonts w:ascii="Arial" w:eastAsia="Arial" w:hAnsi="Arial" w:cs="Arial"/>
                <w:w w:val="99"/>
              </w:rPr>
              <w:t xml:space="preserve">y </w:t>
            </w:r>
            <w:r>
              <w:rPr>
                <w:rFonts w:ascii="Arial" w:eastAsia="Arial" w:hAnsi="Arial" w:cs="Arial"/>
              </w:rPr>
              <w:t>h</w:t>
            </w:r>
            <w:r>
              <w:rPr>
                <w:rFonts w:ascii="Arial" w:eastAsia="Arial" w:hAnsi="Arial" w:cs="Arial"/>
                <w:spacing w:val="-1"/>
              </w:rPr>
              <w:t>o</w:t>
            </w:r>
            <w:r>
              <w:rPr>
                <w:rFonts w:ascii="Arial" w:eastAsia="Arial" w:hAnsi="Arial" w:cs="Arial"/>
              </w:rPr>
              <w:t>urs</w:t>
            </w:r>
            <w:r>
              <w:rPr>
                <w:rFonts w:ascii="Arial" w:eastAsia="Arial" w:hAnsi="Arial" w:cs="Arial"/>
                <w:spacing w:val="-15"/>
              </w:rPr>
              <w:t xml:space="preserve"> </w:t>
            </w:r>
            <w:r>
              <w:rPr>
                <w:rFonts w:ascii="Arial" w:eastAsia="Arial" w:hAnsi="Arial" w:cs="Arial"/>
              </w:rPr>
              <w:t>was</w:t>
            </w:r>
            <w:r>
              <w:rPr>
                <w:rFonts w:ascii="Arial" w:eastAsia="Arial" w:hAnsi="Arial" w:cs="Arial"/>
                <w:spacing w:val="-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>r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1"/>
              </w:rPr>
              <w:t>p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-1"/>
              </w:rPr>
              <w:t>a</w:t>
            </w:r>
            <w:r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  <w:spacing w:val="-18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99"/>
              </w:rPr>
              <w:t>B</w:t>
            </w:r>
            <w:r>
              <w:rPr>
                <w:rFonts w:ascii="Arial" w:eastAsia="Arial" w:hAnsi="Arial" w:cs="Arial"/>
                <w:w w:val="99"/>
              </w:rPr>
              <w:t xml:space="preserve">P </w:t>
            </w:r>
            <w:r>
              <w:rPr>
                <w:rFonts w:ascii="Arial" w:eastAsia="Arial" w:hAnsi="Arial" w:cs="Arial"/>
                <w:spacing w:val="-3"/>
                <w:w w:val="99"/>
              </w:rPr>
              <w:t>pe</w:t>
            </w:r>
            <w:r>
              <w:rPr>
                <w:rFonts w:ascii="Arial" w:eastAsia="Arial" w:hAnsi="Arial" w:cs="Arial"/>
                <w:spacing w:val="-2"/>
                <w:w w:val="99"/>
              </w:rPr>
              <w:t>r</w:t>
            </w:r>
            <w:r>
              <w:rPr>
                <w:rFonts w:ascii="Arial" w:eastAsia="Arial" w:hAnsi="Arial" w:cs="Arial"/>
                <w:w w:val="99"/>
              </w:rPr>
              <w:t>f</w:t>
            </w:r>
            <w:r>
              <w:rPr>
                <w:rFonts w:ascii="Arial" w:eastAsia="Arial" w:hAnsi="Arial" w:cs="Arial"/>
                <w:spacing w:val="-3"/>
                <w:w w:val="99"/>
              </w:rPr>
              <w:t>o</w:t>
            </w:r>
            <w:r>
              <w:rPr>
                <w:rFonts w:ascii="Arial" w:eastAsia="Arial" w:hAnsi="Arial" w:cs="Arial"/>
                <w:spacing w:val="-2"/>
                <w:w w:val="99"/>
              </w:rPr>
              <w:t>r</w:t>
            </w:r>
            <w:r>
              <w:rPr>
                <w:rFonts w:ascii="Arial" w:eastAsia="Arial" w:hAnsi="Arial" w:cs="Arial"/>
                <w:spacing w:val="2"/>
                <w:w w:val="99"/>
              </w:rPr>
              <w:t>m</w:t>
            </w:r>
            <w:r>
              <w:rPr>
                <w:rFonts w:ascii="Arial" w:eastAsia="Arial" w:hAnsi="Arial" w:cs="Arial"/>
                <w:spacing w:val="-3"/>
                <w:w w:val="99"/>
              </w:rPr>
              <w:t>e</w:t>
            </w:r>
            <w:r>
              <w:rPr>
                <w:rFonts w:ascii="Arial" w:eastAsia="Arial" w:hAnsi="Arial" w:cs="Arial"/>
                <w:w w:val="99"/>
              </w:rPr>
              <w:t>d</w:t>
            </w:r>
          </w:p>
        </w:tc>
        <w:tc>
          <w:tcPr>
            <w:tcW w:w="181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7A329F" w:rsidRDefault="00A902AC">
            <w:pPr>
              <w:spacing w:before="2" w:line="220" w:lineRule="exact"/>
              <w:ind w:left="251" w:right="98" w:hanging="14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"/>
                <w:w w:val="99"/>
              </w:rPr>
              <w:t>P</w:t>
            </w:r>
            <w:r>
              <w:rPr>
                <w:rFonts w:ascii="Arial" w:eastAsia="Arial" w:hAnsi="Arial" w:cs="Arial"/>
                <w:w w:val="99"/>
              </w:rPr>
              <w:t>u</w:t>
            </w:r>
            <w:r>
              <w:rPr>
                <w:rFonts w:ascii="Arial" w:eastAsia="Arial" w:hAnsi="Arial" w:cs="Arial"/>
                <w:spacing w:val="-1"/>
                <w:w w:val="99"/>
              </w:rPr>
              <w:t>l</w:t>
            </w:r>
            <w:r>
              <w:rPr>
                <w:rFonts w:ascii="Arial" w:eastAsia="Arial" w:hAnsi="Arial" w:cs="Arial"/>
                <w:spacing w:val="1"/>
                <w:w w:val="99"/>
              </w:rPr>
              <w:t>s</w:t>
            </w:r>
            <w:r>
              <w:rPr>
                <w:rFonts w:ascii="Arial" w:eastAsia="Arial" w:hAnsi="Arial" w:cs="Arial"/>
                <w:w w:val="99"/>
              </w:rPr>
              <w:t>e</w:t>
            </w:r>
            <w:r>
              <w:rPr>
                <w:rFonts w:ascii="Arial" w:eastAsia="Arial" w:hAnsi="Arial" w:cs="Arial"/>
                <w:spacing w:val="3"/>
                <w:w w:val="99"/>
              </w:rPr>
              <w:t>(</w:t>
            </w:r>
            <w:r>
              <w:rPr>
                <w:rFonts w:ascii="Arial" w:eastAsia="Arial" w:hAnsi="Arial" w:cs="Arial"/>
                <w:w w:val="99"/>
              </w:rPr>
              <w:t>u</w:t>
            </w:r>
            <w:r>
              <w:rPr>
                <w:rFonts w:ascii="Arial" w:eastAsia="Arial" w:hAnsi="Arial" w:cs="Arial"/>
                <w:spacing w:val="1"/>
                <w:w w:val="99"/>
              </w:rPr>
              <w:t>s</w:t>
            </w:r>
            <w:r>
              <w:rPr>
                <w:rFonts w:ascii="Arial" w:eastAsia="Arial" w:hAnsi="Arial" w:cs="Arial"/>
                <w:w w:val="99"/>
              </w:rPr>
              <w:t>e</w:t>
            </w:r>
            <w:r>
              <w:rPr>
                <w:rFonts w:ascii="Arial" w:eastAsia="Arial" w:hAnsi="Arial" w:cs="Arial"/>
                <w:spacing w:val="-13"/>
                <w:w w:val="99"/>
              </w:rPr>
              <w:t xml:space="preserve"> </w:t>
            </w:r>
            <w:r>
              <w:rPr>
                <w:rFonts w:ascii="Arial" w:eastAsia="Arial" w:hAnsi="Arial" w:cs="Arial"/>
                <w:spacing w:val="1"/>
              </w:rPr>
              <w:t>l</w:t>
            </w:r>
            <w:r>
              <w:rPr>
                <w:rFonts w:ascii="Arial" w:eastAsia="Arial" w:hAnsi="Arial" w:cs="Arial"/>
              </w:rPr>
              <w:t>a</w:t>
            </w:r>
            <w:r>
              <w:rPr>
                <w:rFonts w:ascii="Arial" w:eastAsia="Arial" w:hAnsi="Arial" w:cs="Arial"/>
                <w:spacing w:val="1"/>
              </w:rPr>
              <w:t>s</w:t>
            </w:r>
            <w:r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  <w:spacing w:val="-15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</w:rPr>
              <w:t xml:space="preserve">BP </w:t>
            </w:r>
            <w:r>
              <w:rPr>
                <w:rFonts w:ascii="Arial" w:eastAsia="Arial" w:hAnsi="Arial" w:cs="Arial"/>
                <w:spacing w:val="-3"/>
              </w:rPr>
              <w:t>M</w:t>
            </w:r>
            <w:r>
              <w:rPr>
                <w:rFonts w:ascii="Arial" w:eastAsia="Arial" w:hAnsi="Arial" w:cs="Arial"/>
              </w:rPr>
              <w:t>e</w:t>
            </w:r>
            <w:r>
              <w:rPr>
                <w:rFonts w:ascii="Arial" w:eastAsia="Arial" w:hAnsi="Arial" w:cs="Arial"/>
                <w:spacing w:val="-3"/>
              </w:rPr>
              <w:t>a</w:t>
            </w:r>
            <w:r>
              <w:rPr>
                <w:rFonts w:ascii="Arial" w:eastAsia="Arial" w:hAnsi="Arial" w:cs="Arial"/>
                <w:spacing w:val="-1"/>
              </w:rPr>
              <w:t>s</w:t>
            </w:r>
            <w:r>
              <w:rPr>
                <w:rFonts w:ascii="Arial" w:eastAsia="Arial" w:hAnsi="Arial" w:cs="Arial"/>
                <w:spacing w:val="-3"/>
              </w:rPr>
              <w:t>u</w:t>
            </w:r>
            <w:r>
              <w:rPr>
                <w:rFonts w:ascii="Arial" w:eastAsia="Arial" w:hAnsi="Arial" w:cs="Arial"/>
                <w:spacing w:val="-2"/>
              </w:rPr>
              <w:t>r</w:t>
            </w:r>
            <w:r>
              <w:rPr>
                <w:rFonts w:ascii="Arial" w:eastAsia="Arial" w:hAnsi="Arial" w:cs="Arial"/>
                <w:spacing w:val="-3"/>
              </w:rPr>
              <w:t>e</w:t>
            </w:r>
            <w:r>
              <w:rPr>
                <w:rFonts w:ascii="Arial" w:eastAsia="Arial" w:hAnsi="Arial" w:cs="Arial"/>
                <w:spacing w:val="2"/>
              </w:rPr>
              <w:t>m</w:t>
            </w:r>
            <w:r>
              <w:rPr>
                <w:rFonts w:ascii="Arial" w:eastAsia="Arial" w:hAnsi="Arial" w:cs="Arial"/>
                <w:spacing w:val="-3"/>
              </w:rPr>
              <w:t>ent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7A329F">
        <w:trPr>
          <w:trHeight w:hRule="exact" w:val="1116"/>
        </w:trPr>
        <w:tc>
          <w:tcPr>
            <w:tcW w:w="154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6" w:space="0" w:color="000000"/>
            </w:tcBorders>
          </w:tcPr>
          <w:p w:rsidR="007A329F" w:rsidRDefault="00A902AC">
            <w:pPr>
              <w:spacing w:line="220" w:lineRule="exact"/>
              <w:ind w:left="406" w:right="40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w w:val="99"/>
              </w:rPr>
              <w:t>13</w:t>
            </w:r>
            <w:r>
              <w:rPr>
                <w:rFonts w:ascii="Arial" w:eastAsia="Arial" w:hAnsi="Arial" w:cs="Arial"/>
                <w:w w:val="99"/>
              </w:rPr>
              <w:t>.</w:t>
            </w:r>
            <w:r>
              <w:rPr>
                <w:rFonts w:ascii="Arial" w:eastAsia="Arial" w:hAnsi="Arial" w:cs="Arial"/>
                <w:spacing w:val="-3"/>
                <w:w w:val="99"/>
              </w:rPr>
              <w:t>1</w:t>
            </w:r>
            <w:r>
              <w:rPr>
                <w:rFonts w:ascii="Arial" w:eastAsia="Arial" w:hAnsi="Arial" w:cs="Arial"/>
                <w:w w:val="99"/>
              </w:rPr>
              <w:t>5</w:t>
            </w:r>
            <w:r>
              <w:rPr>
                <w:rFonts w:ascii="Arial" w:eastAsia="Arial" w:hAnsi="Arial" w:cs="Arial"/>
                <w:spacing w:val="-3"/>
                <w:w w:val="99"/>
              </w:rPr>
              <w:t>.</w:t>
            </w:r>
            <w:r>
              <w:rPr>
                <w:rFonts w:ascii="Arial" w:eastAsia="Arial" w:hAnsi="Arial" w:cs="Arial"/>
                <w:w w:val="99"/>
              </w:rPr>
              <w:t>1</w:t>
            </w:r>
          </w:p>
          <w:p w:rsidR="007A329F" w:rsidRDefault="007A329F">
            <w:pPr>
              <w:spacing w:before="11" w:line="220" w:lineRule="exact"/>
              <w:rPr>
                <w:sz w:val="22"/>
                <w:szCs w:val="22"/>
              </w:rPr>
            </w:pPr>
          </w:p>
          <w:p w:rsidR="007A329F" w:rsidRDefault="00A902AC">
            <w:pPr>
              <w:ind w:left="279" w:right="27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1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1"/>
              </w:rPr>
              <w:t xml:space="preserve"> </w:t>
            </w:r>
            <w:r>
              <w:rPr>
                <w:rFonts w:ascii="Arial" w:eastAsia="Arial" w:hAnsi="Arial" w:cs="Arial"/>
                <w:spacing w:val="2"/>
              </w:rPr>
              <w:t>_</w:t>
            </w:r>
            <w:r>
              <w:rPr>
                <w:rFonts w:ascii="Arial" w:eastAsia="Arial" w:hAnsi="Arial" w:cs="Arial"/>
              </w:rPr>
              <w:t>/_</w:t>
            </w:r>
            <w:r>
              <w:rPr>
                <w:rFonts w:ascii="Arial" w:eastAsia="Arial" w:hAnsi="Arial" w:cs="Arial"/>
                <w:spacing w:val="-13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w w:val="99"/>
              </w:rPr>
              <w:t>_</w:t>
            </w:r>
          </w:p>
          <w:p w:rsidR="007A329F" w:rsidRDefault="00A902AC">
            <w:pPr>
              <w:spacing w:line="200" w:lineRule="exact"/>
              <w:ind w:left="446" w:right="43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w w:val="99"/>
                <w:position w:val="-1"/>
              </w:rPr>
              <w:t>m</w:t>
            </w:r>
            <w:r>
              <w:rPr>
                <w:rFonts w:ascii="Arial" w:eastAsia="Arial" w:hAnsi="Arial" w:cs="Arial"/>
                <w:w w:val="99"/>
                <w:position w:val="-1"/>
              </w:rPr>
              <w:t>m</w:t>
            </w:r>
            <w:r>
              <w:rPr>
                <w:rFonts w:ascii="Arial" w:eastAsia="Arial" w:hAnsi="Arial" w:cs="Arial"/>
                <w:spacing w:val="-5"/>
                <w:w w:val="99"/>
                <w:position w:val="-1"/>
              </w:rPr>
              <w:t>H</w:t>
            </w:r>
            <w:r>
              <w:rPr>
                <w:rFonts w:ascii="Arial" w:eastAsia="Arial" w:hAnsi="Arial" w:cs="Arial"/>
                <w:w w:val="99"/>
                <w:position w:val="-1"/>
              </w:rPr>
              <w:t>g</w:t>
            </w:r>
          </w:p>
          <w:p w:rsidR="007A329F" w:rsidRDefault="00A902AC">
            <w:pPr>
              <w:spacing w:line="180" w:lineRule="exact"/>
              <w:ind w:left="228" w:right="242"/>
              <w:jc w:val="center"/>
              <w:rPr>
                <w:rFonts w:ascii="Arial" w:eastAsia="Arial" w:hAnsi="Arial" w:cs="Arial"/>
              </w:rPr>
            </w:pPr>
            <w:r>
              <w:rPr>
                <w:rFonts w:ascii="Wingdings" w:eastAsia="Wingdings" w:hAnsi="Wingdings" w:cs="Wingdings"/>
              </w:rPr>
              <w:t></w:t>
            </w:r>
            <w:r>
              <w:rPr>
                <w:spacing w:val="1"/>
              </w:rPr>
              <w:t xml:space="preserve"> </w:t>
            </w:r>
            <w:r>
              <w:rPr>
                <w:rFonts w:ascii="Arial" w:eastAsia="Arial" w:hAnsi="Arial" w:cs="Arial"/>
              </w:rPr>
              <w:t>not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w w:val="99"/>
              </w:rPr>
              <w:t>d</w:t>
            </w:r>
            <w:r>
              <w:rPr>
                <w:rFonts w:ascii="Arial" w:eastAsia="Arial" w:hAnsi="Arial" w:cs="Arial"/>
                <w:spacing w:val="-5"/>
                <w:w w:val="99"/>
              </w:rPr>
              <w:t>o</w:t>
            </w:r>
            <w:r>
              <w:rPr>
                <w:rFonts w:ascii="Arial" w:eastAsia="Arial" w:hAnsi="Arial" w:cs="Arial"/>
                <w:spacing w:val="-3"/>
                <w:w w:val="99"/>
              </w:rPr>
              <w:t>n</w:t>
            </w:r>
            <w:r>
              <w:rPr>
                <w:rFonts w:ascii="Arial" w:eastAsia="Arial" w:hAnsi="Arial" w:cs="Arial"/>
                <w:w w:val="99"/>
              </w:rPr>
              <w:t>e</w:t>
            </w:r>
          </w:p>
        </w:tc>
        <w:tc>
          <w:tcPr>
            <w:tcW w:w="1450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7A329F" w:rsidRDefault="00A902AC">
            <w:pPr>
              <w:spacing w:line="220" w:lineRule="exact"/>
              <w:ind w:left="355" w:right="35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w w:val="99"/>
              </w:rPr>
              <w:t>13</w:t>
            </w:r>
            <w:r>
              <w:rPr>
                <w:rFonts w:ascii="Arial" w:eastAsia="Arial" w:hAnsi="Arial" w:cs="Arial"/>
                <w:w w:val="99"/>
              </w:rPr>
              <w:t>.</w:t>
            </w:r>
            <w:r>
              <w:rPr>
                <w:rFonts w:ascii="Arial" w:eastAsia="Arial" w:hAnsi="Arial" w:cs="Arial"/>
                <w:spacing w:val="-3"/>
                <w:w w:val="99"/>
              </w:rPr>
              <w:t>1</w:t>
            </w:r>
            <w:r>
              <w:rPr>
                <w:rFonts w:ascii="Arial" w:eastAsia="Arial" w:hAnsi="Arial" w:cs="Arial"/>
                <w:w w:val="99"/>
              </w:rPr>
              <w:t>5</w:t>
            </w:r>
            <w:r>
              <w:rPr>
                <w:rFonts w:ascii="Arial" w:eastAsia="Arial" w:hAnsi="Arial" w:cs="Arial"/>
                <w:spacing w:val="-3"/>
                <w:w w:val="99"/>
              </w:rPr>
              <w:t>.</w:t>
            </w:r>
            <w:r>
              <w:rPr>
                <w:rFonts w:ascii="Arial" w:eastAsia="Arial" w:hAnsi="Arial" w:cs="Arial"/>
                <w:w w:val="99"/>
              </w:rPr>
              <w:t>2</w:t>
            </w:r>
          </w:p>
          <w:p w:rsidR="007A329F" w:rsidRDefault="007A329F">
            <w:pPr>
              <w:spacing w:before="11" w:line="220" w:lineRule="exact"/>
              <w:rPr>
                <w:sz w:val="22"/>
                <w:szCs w:val="22"/>
              </w:rPr>
            </w:pPr>
          </w:p>
          <w:p w:rsidR="007A329F" w:rsidRDefault="00A902AC">
            <w:pPr>
              <w:ind w:left="228" w:right="225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1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1"/>
              </w:rPr>
              <w:t xml:space="preserve"> </w:t>
            </w:r>
            <w:r>
              <w:rPr>
                <w:rFonts w:ascii="Arial" w:eastAsia="Arial" w:hAnsi="Arial" w:cs="Arial"/>
                <w:spacing w:val="2"/>
              </w:rPr>
              <w:t>_</w:t>
            </w:r>
            <w:r>
              <w:rPr>
                <w:rFonts w:ascii="Arial" w:eastAsia="Arial" w:hAnsi="Arial" w:cs="Arial"/>
              </w:rPr>
              <w:t>/_</w:t>
            </w:r>
            <w:r>
              <w:rPr>
                <w:rFonts w:ascii="Arial" w:eastAsia="Arial" w:hAnsi="Arial" w:cs="Arial"/>
                <w:spacing w:val="-12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w w:val="99"/>
              </w:rPr>
              <w:t>_</w:t>
            </w:r>
          </w:p>
          <w:p w:rsidR="007A329F" w:rsidRDefault="00A902AC">
            <w:pPr>
              <w:spacing w:line="200" w:lineRule="exact"/>
              <w:ind w:left="396" w:right="39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w w:val="99"/>
                <w:position w:val="-1"/>
              </w:rPr>
              <w:t>m</w:t>
            </w:r>
            <w:r>
              <w:rPr>
                <w:rFonts w:ascii="Arial" w:eastAsia="Arial" w:hAnsi="Arial" w:cs="Arial"/>
                <w:w w:val="99"/>
                <w:position w:val="-1"/>
              </w:rPr>
              <w:t>m</w:t>
            </w:r>
            <w:r>
              <w:rPr>
                <w:rFonts w:ascii="Arial" w:eastAsia="Arial" w:hAnsi="Arial" w:cs="Arial"/>
                <w:spacing w:val="-5"/>
                <w:w w:val="99"/>
                <w:position w:val="-1"/>
              </w:rPr>
              <w:t>H</w:t>
            </w:r>
            <w:r>
              <w:rPr>
                <w:rFonts w:ascii="Arial" w:eastAsia="Arial" w:hAnsi="Arial" w:cs="Arial"/>
                <w:w w:val="99"/>
                <w:position w:val="-1"/>
              </w:rPr>
              <w:t>g</w:t>
            </w:r>
          </w:p>
          <w:p w:rsidR="007A329F" w:rsidRDefault="00A902AC">
            <w:pPr>
              <w:spacing w:line="180" w:lineRule="exact"/>
              <w:ind w:left="177" w:right="196"/>
              <w:jc w:val="center"/>
              <w:rPr>
                <w:rFonts w:ascii="Arial" w:eastAsia="Arial" w:hAnsi="Arial" w:cs="Arial"/>
              </w:rPr>
            </w:pPr>
            <w:r>
              <w:rPr>
                <w:rFonts w:ascii="Wingdings" w:eastAsia="Wingdings" w:hAnsi="Wingdings" w:cs="Wingdings"/>
              </w:rPr>
              <w:t></w:t>
            </w:r>
            <w:r>
              <w:rPr>
                <w:spacing w:val="1"/>
              </w:rPr>
              <w:t xml:space="preserve"> </w:t>
            </w:r>
            <w:r>
              <w:rPr>
                <w:rFonts w:ascii="Arial" w:eastAsia="Arial" w:hAnsi="Arial" w:cs="Arial"/>
              </w:rPr>
              <w:t>not</w:t>
            </w:r>
            <w:r>
              <w:rPr>
                <w:rFonts w:ascii="Arial" w:eastAsia="Arial" w:hAnsi="Arial" w:cs="Arial"/>
                <w:spacing w:val="-5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w w:val="99"/>
              </w:rPr>
              <w:t>d</w:t>
            </w:r>
            <w:r>
              <w:rPr>
                <w:rFonts w:ascii="Arial" w:eastAsia="Arial" w:hAnsi="Arial" w:cs="Arial"/>
                <w:spacing w:val="-5"/>
                <w:w w:val="99"/>
              </w:rPr>
              <w:t>o</w:t>
            </w:r>
            <w:r>
              <w:rPr>
                <w:rFonts w:ascii="Arial" w:eastAsia="Arial" w:hAnsi="Arial" w:cs="Arial"/>
                <w:spacing w:val="-3"/>
                <w:w w:val="99"/>
              </w:rPr>
              <w:t>n</w:t>
            </w:r>
            <w:r>
              <w:rPr>
                <w:rFonts w:ascii="Arial" w:eastAsia="Arial" w:hAnsi="Arial" w:cs="Arial"/>
                <w:w w:val="99"/>
              </w:rPr>
              <w:t>e</w:t>
            </w:r>
          </w:p>
        </w:tc>
        <w:tc>
          <w:tcPr>
            <w:tcW w:w="1697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:rsidR="007A329F" w:rsidRDefault="00A902AC">
            <w:pPr>
              <w:spacing w:line="220" w:lineRule="exact"/>
              <w:ind w:left="482" w:right="47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w w:val="99"/>
              </w:rPr>
              <w:t>13</w:t>
            </w:r>
            <w:r>
              <w:rPr>
                <w:rFonts w:ascii="Arial" w:eastAsia="Arial" w:hAnsi="Arial" w:cs="Arial"/>
                <w:w w:val="99"/>
              </w:rPr>
              <w:t>.</w:t>
            </w:r>
            <w:r>
              <w:rPr>
                <w:rFonts w:ascii="Arial" w:eastAsia="Arial" w:hAnsi="Arial" w:cs="Arial"/>
                <w:spacing w:val="-3"/>
                <w:w w:val="99"/>
              </w:rPr>
              <w:t>1</w:t>
            </w:r>
            <w:r>
              <w:rPr>
                <w:rFonts w:ascii="Arial" w:eastAsia="Arial" w:hAnsi="Arial" w:cs="Arial"/>
                <w:w w:val="99"/>
              </w:rPr>
              <w:t>5</w:t>
            </w:r>
            <w:r>
              <w:rPr>
                <w:rFonts w:ascii="Arial" w:eastAsia="Arial" w:hAnsi="Arial" w:cs="Arial"/>
                <w:spacing w:val="-3"/>
                <w:w w:val="99"/>
              </w:rPr>
              <w:t>.</w:t>
            </w:r>
            <w:r>
              <w:rPr>
                <w:rFonts w:ascii="Arial" w:eastAsia="Arial" w:hAnsi="Arial" w:cs="Arial"/>
                <w:w w:val="99"/>
              </w:rPr>
              <w:t>3</w:t>
            </w:r>
          </w:p>
          <w:p w:rsidR="007A329F" w:rsidRDefault="007A329F">
            <w:pPr>
              <w:spacing w:before="11" w:line="220" w:lineRule="exact"/>
              <w:rPr>
                <w:sz w:val="22"/>
                <w:szCs w:val="22"/>
              </w:rPr>
            </w:pPr>
          </w:p>
          <w:p w:rsidR="007A329F" w:rsidRDefault="00A902AC">
            <w:pPr>
              <w:ind w:left="353" w:right="34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1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1"/>
              </w:rPr>
              <w:t xml:space="preserve"> </w:t>
            </w:r>
            <w:r>
              <w:rPr>
                <w:rFonts w:ascii="Arial" w:eastAsia="Arial" w:hAnsi="Arial" w:cs="Arial"/>
                <w:spacing w:val="2"/>
              </w:rPr>
              <w:t>_</w:t>
            </w:r>
            <w:r>
              <w:rPr>
                <w:rFonts w:ascii="Arial" w:eastAsia="Arial" w:hAnsi="Arial" w:cs="Arial"/>
              </w:rPr>
              <w:t>/_</w:t>
            </w:r>
            <w:r>
              <w:rPr>
                <w:rFonts w:ascii="Arial" w:eastAsia="Arial" w:hAnsi="Arial" w:cs="Arial"/>
                <w:spacing w:val="-13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w w:val="99"/>
              </w:rPr>
              <w:t>_</w:t>
            </w:r>
          </w:p>
          <w:p w:rsidR="007A329F" w:rsidRDefault="00A902AC">
            <w:pPr>
              <w:spacing w:line="200" w:lineRule="exact"/>
              <w:ind w:left="523" w:right="51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w w:val="99"/>
                <w:position w:val="-1"/>
              </w:rPr>
              <w:t>m</w:t>
            </w:r>
            <w:r>
              <w:rPr>
                <w:rFonts w:ascii="Arial" w:eastAsia="Arial" w:hAnsi="Arial" w:cs="Arial"/>
                <w:w w:val="99"/>
                <w:position w:val="-1"/>
              </w:rPr>
              <w:t>m</w:t>
            </w:r>
            <w:r>
              <w:rPr>
                <w:rFonts w:ascii="Arial" w:eastAsia="Arial" w:hAnsi="Arial" w:cs="Arial"/>
                <w:spacing w:val="-5"/>
                <w:w w:val="99"/>
                <w:position w:val="-1"/>
              </w:rPr>
              <w:t>H</w:t>
            </w:r>
            <w:r>
              <w:rPr>
                <w:rFonts w:ascii="Arial" w:eastAsia="Arial" w:hAnsi="Arial" w:cs="Arial"/>
                <w:w w:val="99"/>
                <w:position w:val="-1"/>
              </w:rPr>
              <w:t>g</w:t>
            </w:r>
          </w:p>
          <w:p w:rsidR="007A329F" w:rsidRDefault="00A902AC">
            <w:pPr>
              <w:spacing w:line="180" w:lineRule="exact"/>
              <w:ind w:left="305" w:right="317"/>
              <w:jc w:val="center"/>
              <w:rPr>
                <w:rFonts w:ascii="Arial" w:eastAsia="Arial" w:hAnsi="Arial" w:cs="Arial"/>
              </w:rPr>
            </w:pPr>
            <w:r>
              <w:rPr>
                <w:rFonts w:ascii="Wingdings" w:eastAsia="Wingdings" w:hAnsi="Wingdings" w:cs="Wingdings"/>
              </w:rPr>
              <w:t></w:t>
            </w:r>
            <w:r>
              <w:rPr>
                <w:spacing w:val="1"/>
              </w:rPr>
              <w:t xml:space="preserve"> </w:t>
            </w:r>
            <w:r>
              <w:rPr>
                <w:rFonts w:ascii="Arial" w:eastAsia="Arial" w:hAnsi="Arial" w:cs="Arial"/>
              </w:rPr>
              <w:t>not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w w:val="99"/>
              </w:rPr>
              <w:t>d</w:t>
            </w:r>
            <w:r>
              <w:rPr>
                <w:rFonts w:ascii="Arial" w:eastAsia="Arial" w:hAnsi="Arial" w:cs="Arial"/>
                <w:spacing w:val="-5"/>
                <w:w w:val="99"/>
              </w:rPr>
              <w:t>o</w:t>
            </w:r>
            <w:r>
              <w:rPr>
                <w:rFonts w:ascii="Arial" w:eastAsia="Arial" w:hAnsi="Arial" w:cs="Arial"/>
                <w:spacing w:val="-3"/>
                <w:w w:val="99"/>
              </w:rPr>
              <w:t>n</w:t>
            </w:r>
            <w:r>
              <w:rPr>
                <w:rFonts w:ascii="Arial" w:eastAsia="Arial" w:hAnsi="Arial" w:cs="Arial"/>
                <w:w w:val="99"/>
              </w:rPr>
              <w:t>e</w:t>
            </w:r>
          </w:p>
        </w:tc>
        <w:tc>
          <w:tcPr>
            <w:tcW w:w="1645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A902AC">
            <w:pPr>
              <w:spacing w:line="220" w:lineRule="exact"/>
              <w:ind w:left="449" w:right="458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w w:val="99"/>
              </w:rPr>
              <w:t>13</w:t>
            </w:r>
            <w:r>
              <w:rPr>
                <w:rFonts w:ascii="Arial" w:eastAsia="Arial" w:hAnsi="Arial" w:cs="Arial"/>
                <w:w w:val="99"/>
              </w:rPr>
              <w:t>.</w:t>
            </w:r>
            <w:r>
              <w:rPr>
                <w:rFonts w:ascii="Arial" w:eastAsia="Arial" w:hAnsi="Arial" w:cs="Arial"/>
                <w:spacing w:val="-3"/>
                <w:w w:val="99"/>
              </w:rPr>
              <w:t>1</w:t>
            </w:r>
            <w:r>
              <w:rPr>
                <w:rFonts w:ascii="Arial" w:eastAsia="Arial" w:hAnsi="Arial" w:cs="Arial"/>
                <w:w w:val="99"/>
              </w:rPr>
              <w:t>5</w:t>
            </w:r>
            <w:r>
              <w:rPr>
                <w:rFonts w:ascii="Arial" w:eastAsia="Arial" w:hAnsi="Arial" w:cs="Arial"/>
                <w:spacing w:val="-3"/>
                <w:w w:val="99"/>
              </w:rPr>
              <w:t>.</w:t>
            </w:r>
            <w:r>
              <w:rPr>
                <w:rFonts w:ascii="Arial" w:eastAsia="Arial" w:hAnsi="Arial" w:cs="Arial"/>
                <w:w w:val="99"/>
              </w:rPr>
              <w:t>4</w:t>
            </w:r>
          </w:p>
          <w:p w:rsidR="007A329F" w:rsidRDefault="007A329F">
            <w:pPr>
              <w:spacing w:before="11" w:line="220" w:lineRule="exact"/>
              <w:rPr>
                <w:sz w:val="22"/>
                <w:szCs w:val="22"/>
              </w:rPr>
            </w:pPr>
          </w:p>
          <w:p w:rsidR="007A329F" w:rsidRDefault="00A902AC">
            <w:pPr>
              <w:ind w:left="307" w:right="3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1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11"/>
              </w:rPr>
              <w:t xml:space="preserve"> </w:t>
            </w:r>
            <w:r>
              <w:rPr>
                <w:rFonts w:ascii="Arial" w:eastAsia="Arial" w:hAnsi="Arial" w:cs="Arial"/>
                <w:spacing w:val="2"/>
              </w:rPr>
              <w:t>_</w:t>
            </w:r>
            <w:r>
              <w:rPr>
                <w:rFonts w:ascii="Arial" w:eastAsia="Arial" w:hAnsi="Arial" w:cs="Arial"/>
              </w:rPr>
              <w:t>/_</w:t>
            </w:r>
            <w:r>
              <w:rPr>
                <w:rFonts w:ascii="Arial" w:eastAsia="Arial" w:hAnsi="Arial" w:cs="Arial"/>
                <w:spacing w:val="-13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w w:val="99"/>
              </w:rPr>
              <w:t>_</w:t>
            </w:r>
          </w:p>
          <w:p w:rsidR="007A329F" w:rsidRDefault="00A902AC">
            <w:pPr>
              <w:spacing w:line="200" w:lineRule="exact"/>
              <w:ind w:left="489" w:right="49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w w:val="99"/>
                <w:position w:val="-1"/>
              </w:rPr>
              <w:t>m</w:t>
            </w:r>
            <w:r>
              <w:rPr>
                <w:rFonts w:ascii="Arial" w:eastAsia="Arial" w:hAnsi="Arial" w:cs="Arial"/>
                <w:w w:val="99"/>
                <w:position w:val="-1"/>
              </w:rPr>
              <w:t>m</w:t>
            </w:r>
            <w:r>
              <w:rPr>
                <w:rFonts w:ascii="Arial" w:eastAsia="Arial" w:hAnsi="Arial" w:cs="Arial"/>
                <w:spacing w:val="-5"/>
                <w:w w:val="99"/>
                <w:position w:val="-1"/>
              </w:rPr>
              <w:t>H</w:t>
            </w:r>
            <w:r>
              <w:rPr>
                <w:rFonts w:ascii="Arial" w:eastAsia="Arial" w:hAnsi="Arial" w:cs="Arial"/>
                <w:w w:val="99"/>
                <w:position w:val="-1"/>
              </w:rPr>
              <w:t>g</w:t>
            </w:r>
          </w:p>
          <w:p w:rsidR="007A329F" w:rsidRDefault="00A902AC">
            <w:pPr>
              <w:spacing w:line="180" w:lineRule="exact"/>
              <w:ind w:left="345" w:right="223"/>
              <w:jc w:val="center"/>
              <w:rPr>
                <w:rFonts w:ascii="Arial" w:eastAsia="Arial" w:hAnsi="Arial" w:cs="Arial"/>
              </w:rPr>
            </w:pPr>
            <w:r>
              <w:rPr>
                <w:rFonts w:ascii="Wingdings" w:eastAsia="Wingdings" w:hAnsi="Wingdings" w:cs="Wingdings"/>
              </w:rPr>
              <w:t></w:t>
            </w:r>
            <w:r>
              <w:rPr>
                <w:spacing w:val="1"/>
              </w:rPr>
              <w:t xml:space="preserve"> </w:t>
            </w:r>
            <w:r>
              <w:rPr>
                <w:rFonts w:ascii="Arial" w:eastAsia="Arial" w:hAnsi="Arial" w:cs="Arial"/>
              </w:rPr>
              <w:t>not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w w:val="99"/>
              </w:rPr>
              <w:t>d</w:t>
            </w:r>
            <w:r>
              <w:rPr>
                <w:rFonts w:ascii="Arial" w:eastAsia="Arial" w:hAnsi="Arial" w:cs="Arial"/>
                <w:spacing w:val="-5"/>
                <w:w w:val="99"/>
              </w:rPr>
              <w:t>o</w:t>
            </w:r>
            <w:r>
              <w:rPr>
                <w:rFonts w:ascii="Arial" w:eastAsia="Arial" w:hAnsi="Arial" w:cs="Arial"/>
                <w:spacing w:val="-3"/>
                <w:w w:val="99"/>
              </w:rPr>
              <w:t>n</w:t>
            </w:r>
            <w:r>
              <w:rPr>
                <w:rFonts w:ascii="Arial" w:eastAsia="Arial" w:hAnsi="Arial" w:cs="Arial"/>
                <w:w w:val="99"/>
              </w:rPr>
              <w:t>e</w:t>
            </w:r>
          </w:p>
        </w:tc>
        <w:tc>
          <w:tcPr>
            <w:tcW w:w="194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7A329F" w:rsidRDefault="00A902AC">
            <w:pPr>
              <w:spacing w:line="220" w:lineRule="exact"/>
              <w:ind w:left="63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</w:rPr>
              <w:t>13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spacing w:val="-3"/>
              </w:rPr>
              <w:t>1</w:t>
            </w: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pacing w:val="-3"/>
              </w:rPr>
              <w:t>.</w:t>
            </w:r>
            <w:r>
              <w:rPr>
                <w:rFonts w:ascii="Arial" w:eastAsia="Arial" w:hAnsi="Arial" w:cs="Arial"/>
              </w:rPr>
              <w:t>5</w:t>
            </w:r>
          </w:p>
          <w:p w:rsidR="007A329F" w:rsidRDefault="007A329F">
            <w:pPr>
              <w:spacing w:before="11" w:line="220" w:lineRule="exact"/>
              <w:rPr>
                <w:sz w:val="22"/>
                <w:szCs w:val="22"/>
              </w:rPr>
            </w:pPr>
          </w:p>
          <w:p w:rsidR="007A329F" w:rsidRDefault="00A902AC">
            <w:pPr>
              <w:tabs>
                <w:tab w:val="left" w:pos="900"/>
              </w:tabs>
              <w:ind w:left="686" w:right="9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w w:val="99"/>
                <w:u w:val="single" w:color="000000"/>
              </w:rPr>
              <w:t xml:space="preserve"> </w:t>
            </w:r>
            <w:r>
              <w:rPr>
                <w:rFonts w:ascii="Arial" w:eastAsia="Arial" w:hAnsi="Arial" w:cs="Arial"/>
                <w:u w:val="single" w:color="000000"/>
              </w:rPr>
              <w:tab/>
            </w:r>
          </w:p>
          <w:p w:rsidR="007A329F" w:rsidRDefault="00A902AC">
            <w:pPr>
              <w:spacing w:before="3"/>
              <w:ind w:left="580"/>
              <w:rPr>
                <w:rFonts w:ascii="Arial" w:eastAsia="Arial" w:hAnsi="Arial" w:cs="Arial"/>
              </w:rPr>
            </w:pPr>
            <w:r>
              <w:rPr>
                <w:rFonts w:ascii="Wingdings" w:eastAsia="Wingdings" w:hAnsi="Wingdings" w:cs="Wingdings"/>
              </w:rPr>
              <w:t></w:t>
            </w:r>
            <w:r>
              <w:rPr>
                <w:spacing w:val="4"/>
              </w:rPr>
              <w:t xml:space="preserve"> </w:t>
            </w:r>
            <w:r>
              <w:rPr>
                <w:rFonts w:ascii="Arial" w:eastAsia="Arial" w:hAnsi="Arial" w:cs="Arial"/>
              </w:rPr>
              <w:t>not</w:t>
            </w:r>
            <w:r>
              <w:rPr>
                <w:rFonts w:ascii="Arial" w:eastAsia="Arial" w:hAnsi="Arial" w:cs="Arial"/>
                <w:spacing w:val="-6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</w:rPr>
              <w:t>d</w:t>
            </w:r>
            <w:r>
              <w:rPr>
                <w:rFonts w:ascii="Arial" w:eastAsia="Arial" w:hAnsi="Arial" w:cs="Arial"/>
                <w:spacing w:val="-5"/>
              </w:rPr>
              <w:t>o</w:t>
            </w:r>
            <w:r>
              <w:rPr>
                <w:rFonts w:ascii="Arial" w:eastAsia="Arial" w:hAnsi="Arial" w:cs="Arial"/>
                <w:spacing w:val="-3"/>
              </w:rPr>
              <w:t>n</w:t>
            </w:r>
            <w:r>
              <w:rPr>
                <w:rFonts w:ascii="Arial" w:eastAsia="Arial" w:hAnsi="Arial" w:cs="Arial"/>
              </w:rPr>
              <w:t>e</w:t>
            </w:r>
          </w:p>
        </w:tc>
        <w:tc>
          <w:tcPr>
            <w:tcW w:w="181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:rsidR="007A329F" w:rsidRDefault="00A902AC">
            <w:pPr>
              <w:spacing w:line="220" w:lineRule="exact"/>
              <w:ind w:left="535" w:right="5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w w:val="99"/>
              </w:rPr>
              <w:t>13</w:t>
            </w:r>
            <w:r>
              <w:rPr>
                <w:rFonts w:ascii="Arial" w:eastAsia="Arial" w:hAnsi="Arial" w:cs="Arial"/>
                <w:w w:val="99"/>
              </w:rPr>
              <w:t>.</w:t>
            </w:r>
            <w:r>
              <w:rPr>
                <w:rFonts w:ascii="Arial" w:eastAsia="Arial" w:hAnsi="Arial" w:cs="Arial"/>
                <w:spacing w:val="-3"/>
                <w:w w:val="99"/>
              </w:rPr>
              <w:t>1</w:t>
            </w:r>
            <w:r>
              <w:rPr>
                <w:rFonts w:ascii="Arial" w:eastAsia="Arial" w:hAnsi="Arial" w:cs="Arial"/>
                <w:w w:val="99"/>
              </w:rPr>
              <w:t>5</w:t>
            </w:r>
            <w:r>
              <w:rPr>
                <w:rFonts w:ascii="Arial" w:eastAsia="Arial" w:hAnsi="Arial" w:cs="Arial"/>
                <w:spacing w:val="-3"/>
                <w:w w:val="99"/>
              </w:rPr>
              <w:t>.</w:t>
            </w:r>
            <w:r>
              <w:rPr>
                <w:rFonts w:ascii="Arial" w:eastAsia="Arial" w:hAnsi="Arial" w:cs="Arial"/>
                <w:w w:val="99"/>
              </w:rPr>
              <w:t>6</w:t>
            </w:r>
          </w:p>
          <w:p w:rsidR="007A329F" w:rsidRDefault="007A329F">
            <w:pPr>
              <w:spacing w:before="11" w:line="220" w:lineRule="exact"/>
              <w:rPr>
                <w:sz w:val="22"/>
                <w:szCs w:val="22"/>
              </w:rPr>
            </w:pPr>
          </w:p>
          <w:p w:rsidR="007A329F" w:rsidRDefault="00A902AC">
            <w:pPr>
              <w:ind w:left="646" w:right="646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</w:rPr>
              <w:t>_</w:t>
            </w:r>
            <w:r>
              <w:rPr>
                <w:rFonts w:ascii="Arial" w:eastAsia="Arial" w:hAnsi="Arial" w:cs="Arial"/>
                <w:spacing w:val="-4"/>
              </w:rPr>
              <w:t xml:space="preserve"> </w:t>
            </w:r>
            <w:r>
              <w:rPr>
                <w:rFonts w:ascii="Arial" w:eastAsia="Arial" w:hAnsi="Arial" w:cs="Arial"/>
                <w:w w:val="99"/>
              </w:rPr>
              <w:t>_</w:t>
            </w:r>
          </w:p>
        </w:tc>
      </w:tr>
    </w:tbl>
    <w:p w:rsidR="007A329F" w:rsidRDefault="007A329F">
      <w:pPr>
        <w:sectPr w:rsidR="007A329F">
          <w:type w:val="continuous"/>
          <w:pgSz w:w="11880" w:h="16820"/>
          <w:pgMar w:top="1240" w:right="360" w:bottom="280" w:left="1180" w:header="720" w:footer="720" w:gutter="0"/>
          <w:cols w:space="720"/>
        </w:sectPr>
      </w:pPr>
    </w:p>
    <w:p w:rsidR="007A329F" w:rsidRDefault="007A329F">
      <w:pPr>
        <w:spacing w:before="4" w:line="160" w:lineRule="exact"/>
        <w:rPr>
          <w:sz w:val="16"/>
          <w:szCs w:val="16"/>
        </w:rPr>
        <w:sectPr w:rsidR="007A329F">
          <w:pgSz w:w="11880" w:h="16820"/>
          <w:pgMar w:top="1240" w:right="360" w:bottom="280" w:left="1260" w:header="923" w:footer="279" w:gutter="0"/>
          <w:cols w:space="720"/>
        </w:sectPr>
      </w:pPr>
    </w:p>
    <w:p w:rsidR="007A329F" w:rsidRDefault="00A902AC">
      <w:pPr>
        <w:spacing w:before="32"/>
        <w:ind w:left="173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lastRenderedPageBreak/>
        <w:t>S</w:t>
      </w:r>
      <w:r>
        <w:rPr>
          <w:rFonts w:ascii="Arial" w:eastAsia="Arial" w:hAnsi="Arial" w:cs="Arial"/>
          <w:b/>
          <w:spacing w:val="-6"/>
          <w:sz w:val="22"/>
          <w:szCs w:val="22"/>
        </w:rPr>
        <w:t>A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LE</w:t>
      </w:r>
      <w:r>
        <w:rPr>
          <w:rFonts w:ascii="Arial" w:eastAsia="Arial" w:hAnsi="Arial" w:cs="Arial"/>
          <w:b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-3"/>
          <w:sz w:val="22"/>
          <w:szCs w:val="22"/>
        </w:rPr>
        <w:t>LLE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pacing w:val="-5"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sz w:val="22"/>
          <w:szCs w:val="22"/>
        </w:rPr>
        <w:t>IO</w:t>
      </w:r>
      <w:r>
        <w:rPr>
          <w:rFonts w:ascii="Arial" w:eastAsia="Arial" w:hAnsi="Arial" w:cs="Arial"/>
          <w:b/>
          <w:sz w:val="22"/>
          <w:szCs w:val="22"/>
        </w:rPr>
        <w:t>N</w:t>
      </w:r>
    </w:p>
    <w:p w:rsidR="007A329F" w:rsidRDefault="00A902AC">
      <w:pPr>
        <w:spacing w:before="16"/>
        <w:ind w:left="17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6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6"/>
          <w:sz w:val="22"/>
          <w:szCs w:val="22"/>
        </w:rPr>
        <w:t>MRD</w:t>
      </w:r>
      <w:r>
        <w:rPr>
          <w:rFonts w:ascii="Arial" w:eastAsia="Arial" w:hAnsi="Arial" w:cs="Arial"/>
          <w:sz w:val="22"/>
          <w:szCs w:val="22"/>
        </w:rPr>
        <w:t>T</w:t>
      </w:r>
    </w:p>
    <w:p w:rsidR="007A329F" w:rsidRDefault="00A902AC">
      <w:pPr>
        <w:spacing w:before="13" w:line="240" w:lineRule="exact"/>
        <w:ind w:left="17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>1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position w:val="-1"/>
          <w:sz w:val="22"/>
          <w:szCs w:val="22"/>
        </w:rPr>
        <w:t>1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7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3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H</w:t>
      </w:r>
      <w:r>
        <w:rPr>
          <w:rFonts w:ascii="Arial" w:eastAsia="Arial" w:hAnsi="Arial" w:cs="Arial"/>
          <w:position w:val="-1"/>
          <w:sz w:val="22"/>
          <w:szCs w:val="22"/>
        </w:rPr>
        <w:t>B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pacing w:val="-3"/>
          <w:position w:val="-1"/>
          <w:sz w:val="22"/>
          <w:szCs w:val="22"/>
        </w:rPr>
        <w:t>He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ue</w:t>
      </w:r>
      <w:proofErr w:type="spellEnd"/>
      <w:r>
        <w:rPr>
          <w:rFonts w:ascii="Arial" w:eastAsia="Arial" w:hAnsi="Arial" w:cs="Arial"/>
          <w:position w:val="-1"/>
          <w:sz w:val="22"/>
          <w:szCs w:val="22"/>
        </w:rPr>
        <w:t>)</w:t>
      </w:r>
    </w:p>
    <w:p w:rsidR="007A329F" w:rsidRDefault="00A902AC">
      <w:pPr>
        <w:spacing w:before="12" w:line="280" w:lineRule="exact"/>
        <w:rPr>
          <w:sz w:val="28"/>
          <w:szCs w:val="28"/>
        </w:rPr>
      </w:pPr>
      <w:r>
        <w:br w:type="column"/>
      </w:r>
    </w:p>
    <w:p w:rsidR="007A329F" w:rsidRDefault="00A902AC">
      <w:pPr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3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3"/>
          <w:sz w:val="22"/>
          <w:szCs w:val="22"/>
        </w:rPr>
        <w:t>po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ti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  <w:proofErr w:type="gramEnd"/>
    </w:p>
    <w:p w:rsidR="007A329F" w:rsidRDefault="00A902AC">
      <w:pPr>
        <w:spacing w:before="4"/>
        <w:ind w:right="-53"/>
        <w:rPr>
          <w:rFonts w:ascii="Arial" w:eastAsia="Arial" w:hAnsi="Arial" w:cs="Arial"/>
          <w:sz w:val="22"/>
          <w:szCs w:val="22"/>
        </w:rPr>
      </w:pPr>
      <w:r>
        <w:pict>
          <v:group id="_x0000_s1066" style="position:absolute;margin-left:65.45pt;margin-top:70.9pt;width:507.2pt;height:95.05pt;z-index:-251653120;mso-position-horizontal-relative:page;mso-position-vertical-relative:page" coordorigin="1309,1418" coordsize="10144,1901">
            <v:shape id="_x0000_s1077" style="position:absolute;left:1316;top:1425;width:10130;height:1887" coordorigin="1316,1425" coordsize="10130,1887" path="m1326,1425r-10,l1316,3312r10130,l11436,1435r,1868l1326,3303r,-1878xe" fillcolor="black" stroked="f">
              <v:path arrowok="t"/>
            </v:shape>
            <v:shape id="_x0000_s1076" style="position:absolute;left:1326;top:1425;width:10120;height:1887" coordorigin="1326,1425" coordsize="10120,1887" path="m1326,3303r,-1868l11436,1435r10,1877l11446,1425r-10120,l1326,3303xe" fillcolor="black" stroked="f">
              <v:path arrowok="t"/>
            </v:shape>
            <v:shape id="_x0000_s1075" type="#_x0000_t75" style="position:absolute;left:1435;top:1459;width:2426;height:780">
              <v:imagedata r:id="rId28" o:title=""/>
            </v:shape>
            <v:shape id="_x0000_s1074" type="#_x0000_t75" style="position:absolute;left:5688;top:1709;width:1123;height:530">
              <v:imagedata r:id="rId29" o:title=""/>
            </v:shape>
            <v:shape id="_x0000_s1073" type="#_x0000_t75" style="position:absolute;left:1435;top:2278;width:739;height:490">
              <v:imagedata r:id="rId30" o:title=""/>
            </v:shape>
            <v:shape id="_x0000_s1072" type="#_x0000_t75" style="position:absolute;left:2851;top:2258;width:3655;height:247">
              <v:imagedata r:id="rId31" o:title=""/>
            </v:shape>
            <v:shape id="_x0000_s1071" type="#_x0000_t75" style="position:absolute;left:2851;top:2525;width:2141;height:247">
              <v:imagedata r:id="rId32" o:title=""/>
            </v:shape>
            <v:shape id="_x0000_s1070" type="#_x0000_t75" style="position:absolute;left:5688;top:2508;width:1042;height:266">
              <v:imagedata r:id="rId33" o:title=""/>
            </v:shape>
            <v:shape id="_x0000_s1069" type="#_x0000_t75" style="position:absolute;left:7688;top:1709;width:1442;height:1066">
              <v:imagedata r:id="rId34" o:title=""/>
            </v:shape>
            <v:shape id="_x0000_s1068" type="#_x0000_t75" style="position:absolute;left:9235;top:1709;width:1193;height:266">
              <v:imagedata r:id="rId35" o:title=""/>
            </v:shape>
            <v:shape id="_x0000_s1067" type="#_x0000_t75" style="position:absolute;left:1435;top:2779;width:9338;height:504">
              <v:imagedata r:id="rId36" o:title=""/>
            </v:shape>
            <w10:wrap anchorx="page" anchory="page"/>
          </v:group>
        </w:pic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g</w:t>
      </w:r>
      <w:r>
        <w:rPr>
          <w:rFonts w:ascii="Arial" w:eastAsia="Arial" w:hAnsi="Arial" w:cs="Arial"/>
          <w:spacing w:val="-4"/>
          <w:sz w:val="22"/>
          <w:szCs w:val="22"/>
        </w:rPr>
        <w:t>/</w:t>
      </w:r>
      <w:r>
        <w:rPr>
          <w:rFonts w:ascii="Arial" w:eastAsia="Arial" w:hAnsi="Arial" w:cs="Arial"/>
          <w:spacing w:val="-5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L</w:t>
      </w:r>
    </w:p>
    <w:p w:rsidR="007A329F" w:rsidRDefault="00A902AC">
      <w:pPr>
        <w:spacing w:before="12" w:line="280" w:lineRule="exact"/>
        <w:rPr>
          <w:sz w:val="28"/>
          <w:szCs w:val="28"/>
        </w:rPr>
      </w:pPr>
      <w:r>
        <w:br w:type="column"/>
      </w:r>
    </w:p>
    <w:p w:rsidR="007A329F" w:rsidRDefault="00A902AC">
      <w:pPr>
        <w:ind w:right="-32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Ne</w:t>
      </w:r>
      <w:r>
        <w:rPr>
          <w:rFonts w:ascii="Arial" w:eastAsia="Arial" w:hAnsi="Arial" w:cs="Arial"/>
          <w:sz w:val="22"/>
          <w:szCs w:val="22"/>
        </w:rPr>
        <w:t>g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v</w:t>
      </w:r>
      <w:r>
        <w:rPr>
          <w:rFonts w:ascii="Arial" w:eastAsia="Arial" w:hAnsi="Arial" w:cs="Arial"/>
          <w:sz w:val="22"/>
          <w:szCs w:val="22"/>
        </w:rPr>
        <w:t>e</w:t>
      </w:r>
    </w:p>
    <w:p w:rsidR="007A329F" w:rsidRDefault="00A902AC">
      <w:pPr>
        <w:spacing w:line="240" w:lineRule="exact"/>
        <w:ind w:right="-56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ot</w:t>
      </w:r>
      <w:proofErr w:type="gram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done</w:t>
      </w:r>
    </w:p>
    <w:p w:rsidR="007A329F" w:rsidRDefault="00A902AC">
      <w:pPr>
        <w:spacing w:before="10" w:line="280" w:lineRule="exact"/>
        <w:rPr>
          <w:sz w:val="28"/>
          <w:szCs w:val="28"/>
        </w:rPr>
      </w:pPr>
      <w:r>
        <w:br w:type="column"/>
      </w:r>
    </w:p>
    <w:p w:rsidR="007A329F" w:rsidRDefault="00A902AC">
      <w:pPr>
        <w:rPr>
          <w:rFonts w:ascii="Arial" w:eastAsia="Arial" w:hAnsi="Arial" w:cs="Arial"/>
          <w:sz w:val="22"/>
          <w:szCs w:val="22"/>
        </w:rPr>
        <w:sectPr w:rsidR="007A329F">
          <w:type w:val="continuous"/>
          <w:pgSz w:w="11880" w:h="16820"/>
          <w:pgMar w:top="1240" w:right="360" w:bottom="280" w:left="1260" w:header="720" w:footer="720" w:gutter="0"/>
          <w:cols w:num="4" w:space="720" w:equalWidth="0">
            <w:col w:w="2556" w:space="1873"/>
            <w:col w:w="1086" w:space="681"/>
            <w:col w:w="1153" w:space="628"/>
            <w:col w:w="2283"/>
          </w:cols>
        </w:sectPr>
      </w:pP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ot</w:t>
      </w:r>
      <w:proofErr w:type="gram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done</w:t>
      </w:r>
    </w:p>
    <w:p w:rsidR="007A329F" w:rsidRDefault="00A902AC">
      <w:pPr>
        <w:spacing w:before="37"/>
        <w:ind w:left="173" w:right="-5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3"/>
        </w:rPr>
        <w:lastRenderedPageBreak/>
        <w:t>13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3"/>
        </w:rPr>
        <w:t>1</w:t>
      </w:r>
      <w:r>
        <w:rPr>
          <w:rFonts w:ascii="Arial" w:eastAsia="Arial" w:hAnsi="Arial" w:cs="Arial"/>
        </w:rPr>
        <w:t>7</w:t>
      </w:r>
      <w:r>
        <w:rPr>
          <w:rFonts w:ascii="Arial" w:eastAsia="Arial" w:hAnsi="Arial" w:cs="Arial"/>
          <w:spacing w:val="-3"/>
        </w:rPr>
        <w:t>.</w:t>
      </w:r>
      <w:r>
        <w:rPr>
          <w:rFonts w:ascii="Arial" w:eastAsia="Arial" w:hAnsi="Arial" w:cs="Arial"/>
        </w:rPr>
        <w:t>1.</w:t>
      </w:r>
    </w:p>
    <w:p w:rsidR="007A329F" w:rsidRDefault="00A902AC">
      <w:pPr>
        <w:spacing w:before="36"/>
        <w:ind w:left="173" w:right="-50"/>
        <w:rPr>
          <w:rFonts w:ascii="Arial" w:eastAsia="Arial" w:hAnsi="Arial" w:cs="Arial"/>
        </w:rPr>
      </w:pPr>
      <w:r>
        <w:rPr>
          <w:rFonts w:ascii="Arial" w:eastAsia="Arial" w:hAnsi="Arial" w:cs="Arial"/>
          <w:spacing w:val="-3"/>
        </w:rPr>
        <w:t>13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3"/>
        </w:rPr>
        <w:t>1</w:t>
      </w:r>
      <w:r>
        <w:rPr>
          <w:rFonts w:ascii="Arial" w:eastAsia="Arial" w:hAnsi="Arial" w:cs="Arial"/>
        </w:rPr>
        <w:t>7</w:t>
      </w:r>
      <w:r>
        <w:rPr>
          <w:rFonts w:ascii="Arial" w:eastAsia="Arial" w:hAnsi="Arial" w:cs="Arial"/>
          <w:spacing w:val="-3"/>
        </w:rPr>
        <w:t>.</w:t>
      </w:r>
      <w:r>
        <w:rPr>
          <w:rFonts w:ascii="Arial" w:eastAsia="Arial" w:hAnsi="Arial" w:cs="Arial"/>
        </w:rPr>
        <w:t>2.</w:t>
      </w:r>
    </w:p>
    <w:p w:rsidR="007A329F" w:rsidRDefault="00A902AC">
      <w:pPr>
        <w:spacing w:before="18" w:line="243" w:lineRule="auto"/>
        <w:ind w:right="-40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z w:val="22"/>
          <w:szCs w:val="22"/>
        </w:rPr>
        <w:lastRenderedPageBreak/>
        <w:t>G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se (</w:t>
      </w:r>
      <w:proofErr w:type="spellStart"/>
      <w:r>
        <w:rPr>
          <w:rFonts w:ascii="Arial" w:eastAsia="Arial" w:hAnsi="Arial" w:cs="Arial"/>
          <w:sz w:val="22"/>
          <w:szCs w:val="22"/>
        </w:rPr>
        <w:t>Hemocue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), 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etic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/L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pe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blood</w:t>
      </w:r>
      <w:r>
        <w:rPr>
          <w:rFonts w:ascii="Arial" w:eastAsia="Arial" w:hAnsi="Arial" w:cs="Arial"/>
          <w:sz w:val="22"/>
          <w:szCs w:val="22"/>
        </w:rPr>
        <w:t xml:space="preserve">:           </w:t>
      </w:r>
      <w:r>
        <w:rPr>
          <w:rFonts w:ascii="Arial" w:eastAsia="Arial" w:hAnsi="Arial" w:cs="Arial"/>
          <w:spacing w:val="9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Venou</w:t>
      </w:r>
      <w:r>
        <w:rPr>
          <w:rFonts w:ascii="Arial" w:eastAsia="Arial" w:hAnsi="Arial" w:cs="Arial"/>
          <w:sz w:val="22"/>
          <w:szCs w:val="22"/>
        </w:rPr>
        <w:t>s</w:t>
      </w:r>
    </w:p>
    <w:p w:rsidR="007A329F" w:rsidRDefault="00A902AC">
      <w:pPr>
        <w:spacing w:before="1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Wingdings" w:eastAsia="Wingdings" w:hAnsi="Wingdings" w:cs="Wingdings"/>
          <w:sz w:val="24"/>
          <w:szCs w:val="24"/>
        </w:rPr>
        <w:lastRenderedPageBreak/>
        <w:t>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ot</w:t>
      </w:r>
      <w:proofErr w:type="gram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done</w:t>
      </w:r>
    </w:p>
    <w:p w:rsidR="007A329F" w:rsidRDefault="00A902AC">
      <w:pPr>
        <w:spacing w:line="240" w:lineRule="exact"/>
        <w:rPr>
          <w:rFonts w:ascii="Arial" w:eastAsia="Arial" w:hAnsi="Arial" w:cs="Arial"/>
          <w:sz w:val="22"/>
          <w:szCs w:val="22"/>
        </w:rPr>
        <w:sectPr w:rsidR="007A329F">
          <w:type w:val="continuous"/>
          <w:pgSz w:w="11880" w:h="16820"/>
          <w:pgMar w:top="1240" w:right="360" w:bottom="280" w:left="1260" w:header="720" w:footer="720" w:gutter="0"/>
          <w:cols w:num="3" w:space="720" w:equalWidth="0">
            <w:col w:w="882" w:space="709"/>
            <w:col w:w="4451" w:space="154"/>
            <w:col w:w="4064"/>
          </w:cols>
        </w:sectPr>
      </w:pP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k</w:t>
      </w:r>
    </w:p>
    <w:p w:rsidR="007A329F" w:rsidRDefault="00A902AC">
      <w:pPr>
        <w:spacing w:line="240" w:lineRule="exact"/>
        <w:ind w:left="17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1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8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f samp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olle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ion</w:t>
      </w:r>
      <w:r>
        <w:rPr>
          <w:rFonts w:ascii="Arial" w:eastAsia="Arial" w:hAnsi="Arial" w:cs="Arial"/>
          <w:spacing w:val="4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             </w:t>
      </w:r>
      <w:r>
        <w:rPr>
          <w:rFonts w:ascii="Arial" w:eastAsia="Arial" w:hAnsi="Arial" w:cs="Arial"/>
          <w:spacing w:val="6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pacing w:val="-2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)</w:t>
      </w:r>
    </w:p>
    <w:p w:rsidR="007A329F" w:rsidRDefault="00A902AC">
      <w:pPr>
        <w:tabs>
          <w:tab w:val="left" w:pos="9480"/>
        </w:tabs>
        <w:spacing w:before="6" w:line="240" w:lineRule="exact"/>
        <w:ind w:left="17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>1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position w:val="-1"/>
          <w:sz w:val="22"/>
          <w:szCs w:val="22"/>
        </w:rPr>
        <w:t>1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9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29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h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s 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pe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f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y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  <w:u w:val="single" w:color="000000"/>
        </w:rPr>
        <w:tab/>
      </w:r>
    </w:p>
    <w:p w:rsidR="007A329F" w:rsidRDefault="007A329F">
      <w:pPr>
        <w:spacing w:before="18" w:line="240" w:lineRule="exact"/>
        <w:rPr>
          <w:sz w:val="24"/>
          <w:szCs w:val="24"/>
        </w:rPr>
        <w:sectPr w:rsidR="007A329F">
          <w:type w:val="continuous"/>
          <w:pgSz w:w="11880" w:h="16820"/>
          <w:pgMar w:top="1240" w:right="360" w:bottom="280" w:left="1260" w:header="720" w:footer="720" w:gutter="0"/>
          <w:cols w:space="720"/>
        </w:sectPr>
      </w:pPr>
    </w:p>
    <w:p w:rsidR="007A329F" w:rsidRDefault="00A902AC">
      <w:pPr>
        <w:spacing w:before="38" w:line="260" w:lineRule="exact"/>
        <w:ind w:left="164" w:right="-5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lastRenderedPageBreak/>
        <w:t>1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20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39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U</w:t>
      </w:r>
      <w:r>
        <w:rPr>
          <w:rFonts w:ascii="Arial" w:eastAsia="Arial" w:hAnsi="Arial" w:cs="Arial"/>
          <w:b/>
          <w:position w:val="-1"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position w:val="-1"/>
          <w:sz w:val="22"/>
          <w:szCs w:val="22"/>
        </w:rPr>
        <w:t>ne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ps</w:t>
      </w:r>
      <w:r>
        <w:rPr>
          <w:rFonts w:ascii="Arial" w:eastAsia="Arial" w:hAnsi="Arial" w:cs="Arial"/>
          <w:b/>
          <w:spacing w:val="-4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b/>
          <w:spacing w:val="-3"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position w:val="-1"/>
          <w:sz w:val="22"/>
          <w:szCs w:val="22"/>
        </w:rPr>
        <w:t xml:space="preserve">k                         </w:t>
      </w:r>
      <w:r>
        <w:rPr>
          <w:rFonts w:ascii="Arial" w:eastAsia="Arial" w:hAnsi="Arial" w:cs="Arial"/>
          <w:b/>
          <w:spacing w:val="48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4"/>
          <w:szCs w:val="24"/>
        </w:rPr>
        <w:t></w:t>
      </w:r>
      <w:r>
        <w:rPr>
          <w:spacing w:val="2"/>
          <w:position w:val="-1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6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on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proofErr w:type="gramEnd"/>
    </w:p>
    <w:p w:rsidR="007A329F" w:rsidRDefault="00A902AC">
      <w:pPr>
        <w:spacing w:before="38" w:line="260" w:lineRule="exact"/>
        <w:rPr>
          <w:rFonts w:ascii="Arial" w:eastAsia="Arial" w:hAnsi="Arial" w:cs="Arial"/>
          <w:sz w:val="22"/>
          <w:szCs w:val="22"/>
        </w:rPr>
        <w:sectPr w:rsidR="007A329F">
          <w:type w:val="continuous"/>
          <w:pgSz w:w="11880" w:h="16820"/>
          <w:pgMar w:top="1240" w:right="360" w:bottom="280" w:left="1260" w:header="720" w:footer="720" w:gutter="0"/>
          <w:cols w:num="2" w:space="720" w:equalWidth="0">
            <w:col w:w="4730" w:space="630"/>
            <w:col w:w="4900"/>
          </w:cols>
        </w:sectPr>
      </w:pPr>
      <w:r>
        <w:br w:type="column"/>
      </w:r>
      <w:r>
        <w:rPr>
          <w:rFonts w:ascii="Wingdings" w:eastAsia="Wingdings" w:hAnsi="Wingdings" w:cs="Wingdings"/>
          <w:position w:val="-1"/>
          <w:sz w:val="24"/>
          <w:szCs w:val="24"/>
        </w:rPr>
        <w:lastRenderedPageBreak/>
        <w:t></w:t>
      </w:r>
      <w:r>
        <w:rPr>
          <w:spacing w:val="-40"/>
          <w:position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6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tDone</w:t>
      </w:r>
      <w:proofErr w:type="spellEnd"/>
    </w:p>
    <w:p w:rsidR="007A329F" w:rsidRDefault="00A902AC">
      <w:pPr>
        <w:spacing w:line="240" w:lineRule="exact"/>
        <w:ind w:left="164" w:right="-5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lastRenderedPageBreak/>
        <w:t>13</w:t>
      </w:r>
      <w:r>
        <w:rPr>
          <w:rFonts w:ascii="Arial" w:eastAsia="Arial" w:hAnsi="Arial" w:cs="Arial"/>
          <w:spacing w:val="2"/>
        </w:rPr>
        <w:t>.</w:t>
      </w:r>
      <w:r>
        <w:rPr>
          <w:rFonts w:ascii="Arial" w:eastAsia="Arial" w:hAnsi="Arial" w:cs="Arial"/>
        </w:rPr>
        <w:t>20</w:t>
      </w:r>
      <w:r>
        <w:rPr>
          <w:rFonts w:ascii="Arial" w:eastAsia="Arial" w:hAnsi="Arial" w:cs="Arial"/>
          <w:spacing w:val="2"/>
        </w:rPr>
        <w:t>.</w:t>
      </w:r>
      <w:r>
        <w:rPr>
          <w:rFonts w:ascii="Arial" w:eastAsia="Arial" w:hAnsi="Arial" w:cs="Arial"/>
        </w:rPr>
        <w:t xml:space="preserve">1.           </w:t>
      </w:r>
      <w:r>
        <w:rPr>
          <w:rFonts w:ascii="Arial" w:eastAsia="Arial" w:hAnsi="Arial" w:cs="Arial"/>
          <w:spacing w:val="23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ne     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0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+ </w:t>
      </w:r>
      <w:r>
        <w:rPr>
          <w:rFonts w:ascii="Arial" w:eastAsia="Arial" w:hAnsi="Arial" w:cs="Arial"/>
          <w:spacing w:val="6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proofErr w:type="gramEnd"/>
      <w:r>
        <w:rPr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8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+  </w:t>
      </w:r>
      <w:r>
        <w:rPr>
          <w:rFonts w:ascii="Arial" w:eastAsia="Arial" w:hAnsi="Arial" w:cs="Arial"/>
          <w:spacing w:val="2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pacing w:val="-8"/>
          <w:sz w:val="22"/>
          <w:szCs w:val="22"/>
        </w:rPr>
        <w:t></w:t>
      </w:r>
      <w:r>
        <w:rPr>
          <w:spacing w:val="-8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+    </w:t>
      </w:r>
      <w:r>
        <w:rPr>
          <w:rFonts w:ascii="Arial" w:eastAsia="Arial" w:hAnsi="Arial" w:cs="Arial"/>
          <w:spacing w:val="2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pacing w:val="-8"/>
          <w:sz w:val="22"/>
          <w:szCs w:val="22"/>
        </w:rPr>
        <w:t></w:t>
      </w:r>
      <w:r>
        <w:rPr>
          <w:spacing w:val="-8"/>
          <w:w w:val="111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>+</w:t>
      </w:r>
    </w:p>
    <w:p w:rsidR="007A329F" w:rsidRDefault="00A902AC">
      <w:pPr>
        <w:spacing w:line="240" w:lineRule="exact"/>
        <w:rPr>
          <w:rFonts w:ascii="Arial" w:eastAsia="Arial" w:hAnsi="Arial" w:cs="Arial"/>
          <w:sz w:val="22"/>
          <w:szCs w:val="22"/>
        </w:rPr>
        <w:sectPr w:rsidR="007A329F">
          <w:type w:val="continuous"/>
          <w:pgSz w:w="11880" w:h="16820"/>
          <w:pgMar w:top="1240" w:right="360" w:bottom="280" w:left="1260" w:header="720" w:footer="720" w:gutter="0"/>
          <w:cols w:num="2" w:space="720" w:equalWidth="0">
            <w:col w:w="6557" w:space="1527"/>
            <w:col w:w="2176"/>
          </w:cols>
        </w:sectPr>
      </w:pPr>
      <w:r>
        <w:br w:type="column"/>
      </w:r>
      <w:r>
        <w:rPr>
          <w:rFonts w:ascii="Wingdings" w:eastAsia="Wingdings" w:hAnsi="Wingdings" w:cs="Wingdings"/>
          <w:sz w:val="24"/>
          <w:szCs w:val="24"/>
        </w:rPr>
        <w:lastRenderedPageBreak/>
        <w:t></w:t>
      </w:r>
      <w:r>
        <w:rPr>
          <w:spacing w:val="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not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done</w:t>
      </w:r>
    </w:p>
    <w:p w:rsidR="007A329F" w:rsidRDefault="00A902AC">
      <w:pPr>
        <w:spacing w:before="5"/>
        <w:ind w:left="16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3"/>
        </w:rPr>
        <w:lastRenderedPageBreak/>
        <w:t>13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3"/>
        </w:rPr>
        <w:t>2</w:t>
      </w:r>
      <w:r>
        <w:rPr>
          <w:rFonts w:ascii="Arial" w:eastAsia="Arial" w:hAnsi="Arial" w:cs="Arial"/>
        </w:rPr>
        <w:t>0</w:t>
      </w:r>
      <w:r>
        <w:rPr>
          <w:rFonts w:ascii="Arial" w:eastAsia="Arial" w:hAnsi="Arial" w:cs="Arial"/>
          <w:spacing w:val="-3"/>
        </w:rPr>
        <w:t>.</w:t>
      </w:r>
      <w:r>
        <w:rPr>
          <w:rFonts w:ascii="Arial" w:eastAsia="Arial" w:hAnsi="Arial" w:cs="Arial"/>
        </w:rPr>
        <w:t xml:space="preserve">2.           </w:t>
      </w:r>
      <w:r>
        <w:rPr>
          <w:rFonts w:ascii="Arial" w:eastAsia="Arial" w:hAnsi="Arial" w:cs="Arial"/>
          <w:spacing w:val="38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2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ar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u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e         </w:t>
      </w:r>
      <w:r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 xml:space="preserve">+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+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+ 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3+  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 xml:space="preserve">+  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rFonts w:ascii="Arial" w:eastAsia="Arial" w:hAnsi="Arial" w:cs="Arial"/>
          <w:spacing w:val="-5"/>
          <w:sz w:val="22"/>
          <w:szCs w:val="22"/>
        </w:rPr>
        <w:t>5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+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proofErr w:type="gramEnd"/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not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done</w:t>
      </w:r>
    </w:p>
    <w:p w:rsidR="007A329F" w:rsidRDefault="00A902AC">
      <w:pPr>
        <w:ind w:left="164"/>
        <w:rPr>
          <w:rFonts w:ascii="Arial" w:eastAsia="Arial" w:hAnsi="Arial" w:cs="Arial"/>
          <w:sz w:val="22"/>
          <w:szCs w:val="22"/>
        </w:rPr>
      </w:pPr>
      <w:r>
        <w:pict>
          <v:group id="_x0000_s1047" style="position:absolute;left:0;text-align:left;margin-left:65pt;margin-top:-40.85pt;width:506.85pt;height:96.75pt;z-index:-251655168;mso-position-horizontal-relative:page" coordorigin="1300,-817" coordsize="10137,1935">
            <v:shape id="_x0000_s1065" style="position:absolute;left:1311;top:-807;width:4983;height:0" coordorigin="1311,-807" coordsize="4983,0" path="m1311,-807r4983,e" filled="f" strokeweight=".58pt">
              <v:path arrowok="t"/>
            </v:shape>
            <v:shape id="_x0000_s1064" style="position:absolute;left:6294;top:-807;width:10;height:0" coordorigin="6294,-807" coordsize="10,0" path="m6294,-807r10,e" filled="f" strokeweight=".58pt">
              <v:path arrowok="t"/>
            </v:shape>
            <v:shape id="_x0000_s1063" style="position:absolute;left:6304;top:-807;width:701;height:0" coordorigin="6304,-807" coordsize="701,0" path="m6304,-807r701,e" filled="f" strokeweight=".58pt">
              <v:path arrowok="t"/>
            </v:shape>
            <v:shape id="_x0000_s1062" style="position:absolute;left:7005;top:-807;width:10;height:0" coordorigin="7005,-807" coordsize="10,0" path="m7005,-807r9,e" filled="f" strokeweight=".58pt">
              <v:path arrowok="t"/>
            </v:shape>
            <v:shape id="_x0000_s1061" style="position:absolute;left:7014;top:-807;width:1409;height:0" coordorigin="7014,-807" coordsize="1409,0" path="m7014,-807r1409,e" filled="f" strokeweight=".58pt">
              <v:path arrowok="t"/>
            </v:shape>
            <v:shape id="_x0000_s1060" style="position:absolute;left:8424;top:-807;width:10;height:0" coordorigin="8424,-807" coordsize="10,0" path="m8424,-807r9,e" filled="f" strokeweight=".58pt">
              <v:path arrowok="t"/>
            </v:shape>
            <v:shape id="_x0000_s1059" style="position:absolute;left:8433;top:-807;width:2993;height:0" coordorigin="8433,-807" coordsize="2993,0" path="m8433,-807r2993,e" filled="f" strokeweight=".58pt">
              <v:path arrowok="t"/>
            </v:shape>
            <v:shape id="_x0000_s1058" style="position:absolute;left:1306;top:-811;width:0;height:1923" coordorigin="1306,-811" coordsize="0,1923" path="m1306,-811r,1923e" filled="f" strokeweight=".58pt">
              <v:path arrowok="t"/>
            </v:shape>
            <v:shape id="_x0000_s1057" style="position:absolute;left:1311;top:1107;width:4272;height:0" coordorigin="1311,1107" coordsize="4272,0" path="m1311,1107r4272,e" filled="f" strokeweight=".58pt">
              <v:path arrowok="t"/>
            </v:shape>
            <v:shape id="_x0000_s1056" style="position:absolute;left:5569;top:1107;width:10;height:0" coordorigin="5569,1107" coordsize="10,0" path="m5569,1107r10,e" filled="f" strokeweight=".58pt">
              <v:path arrowok="t"/>
            </v:shape>
            <v:shape id="_x0000_s1055" style="position:absolute;left:5579;top:1107;width:716;height:0" coordorigin="5579,1107" coordsize="716,0" path="m5579,1107r715,e" filled="f" strokeweight=".58pt">
              <v:path arrowok="t"/>
            </v:shape>
            <v:shape id="_x0000_s1054" style="position:absolute;left:6280;top:1107;width:10;height:0" coordorigin="6280,1107" coordsize="10,0" path="m6280,1107r9,e" filled="f" strokeweight=".58pt">
              <v:path arrowok="t"/>
            </v:shape>
            <v:shape id="_x0000_s1053" style="position:absolute;left:6289;top:1107;width:715;height:0" coordorigin="6289,1107" coordsize="715,0" path="m6289,1107r716,e" filled="f" strokeweight=".58pt">
              <v:path arrowok="t"/>
            </v:shape>
            <v:shape id="_x0000_s1052" style="position:absolute;left:6990;top:1107;width:10;height:0" coordorigin="6990,1107" coordsize="10,0" path="m6990,1107r10,e" filled="f" strokeweight=".58pt">
              <v:path arrowok="t"/>
            </v:shape>
            <v:shape id="_x0000_s1051" style="position:absolute;left:7000;top:1107;width:1424;height:0" coordorigin="7000,1107" coordsize="1424,0" path="m7000,1107r1423,e" filled="f" strokeweight=".58pt">
              <v:path arrowok="t"/>
            </v:shape>
            <v:shape id="_x0000_s1050" style="position:absolute;left:8409;top:1107;width:10;height:0" coordorigin="8409,1107" coordsize="10,0" path="m8409,1107r10,e" filled="f" strokeweight=".58pt">
              <v:path arrowok="t"/>
            </v:shape>
            <v:shape id="_x0000_s1049" style="position:absolute;left:8419;top:1107;width:3008;height:0" coordorigin="8419,1107" coordsize="3008,0" path="m8419,1107r3007,e" filled="f" strokeweight=".58pt">
              <v:path arrowok="t"/>
            </v:shape>
            <v:shape id="_x0000_s1048" style="position:absolute;left:11431;top:-811;width:0;height:1923" coordorigin="11431,-811" coordsize="0,1923" path="m11431,-811r,1923e" filled="f" strokeweight=".58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-3"/>
        </w:rPr>
        <w:t>13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3"/>
        </w:rPr>
        <w:t>2</w:t>
      </w:r>
      <w:r>
        <w:rPr>
          <w:rFonts w:ascii="Arial" w:eastAsia="Arial" w:hAnsi="Arial" w:cs="Arial"/>
        </w:rPr>
        <w:t>0</w:t>
      </w:r>
      <w:r>
        <w:rPr>
          <w:rFonts w:ascii="Arial" w:eastAsia="Arial" w:hAnsi="Arial" w:cs="Arial"/>
          <w:spacing w:val="-3"/>
        </w:rPr>
        <w:t>.</w:t>
      </w:r>
      <w:r>
        <w:rPr>
          <w:rFonts w:ascii="Arial" w:eastAsia="Arial" w:hAnsi="Arial" w:cs="Arial"/>
        </w:rPr>
        <w:t xml:space="preserve">3.           </w:t>
      </w:r>
      <w:r>
        <w:rPr>
          <w:rFonts w:ascii="Arial" w:eastAsia="Arial" w:hAnsi="Arial" w:cs="Arial"/>
          <w:spacing w:val="38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uc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u</w:t>
      </w:r>
      <w:r>
        <w:rPr>
          <w:rFonts w:ascii="Arial" w:eastAsia="Arial" w:hAnsi="Arial" w:cs="Arial"/>
          <w:spacing w:val="-4"/>
          <w:sz w:val="22"/>
          <w:szCs w:val="22"/>
        </w:rPr>
        <w:t>r</w:t>
      </w:r>
      <w:r>
        <w:rPr>
          <w:rFonts w:ascii="Arial" w:eastAsia="Arial" w:hAnsi="Arial" w:cs="Arial"/>
          <w:spacing w:val="-6"/>
          <w:sz w:val="22"/>
          <w:szCs w:val="22"/>
        </w:rPr>
        <w:t>i</w:t>
      </w:r>
      <w:r>
        <w:rPr>
          <w:rFonts w:ascii="Arial" w:eastAsia="Arial" w:hAnsi="Arial" w:cs="Arial"/>
          <w:spacing w:val="-5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 xml:space="preserve">e </w:t>
      </w:r>
      <w:r>
        <w:rPr>
          <w:rFonts w:ascii="Arial" w:eastAsia="Arial" w:hAnsi="Arial" w:cs="Arial"/>
          <w:spacing w:val="2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 xml:space="preserve">+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+  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2+  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+                       </w:t>
      </w:r>
      <w:r>
        <w:rPr>
          <w:rFonts w:ascii="Arial" w:eastAsia="Arial" w:hAnsi="Arial" w:cs="Arial"/>
          <w:spacing w:val="3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not </w:t>
      </w:r>
      <w:r>
        <w:rPr>
          <w:rFonts w:ascii="Arial" w:eastAsia="Arial" w:hAnsi="Arial" w:cs="Arial"/>
          <w:spacing w:val="-5"/>
          <w:sz w:val="22"/>
          <w:szCs w:val="22"/>
        </w:rPr>
        <w:t>done</w:t>
      </w:r>
    </w:p>
    <w:p w:rsidR="007A329F" w:rsidRDefault="00A902AC">
      <w:pPr>
        <w:spacing w:line="260" w:lineRule="exact"/>
        <w:ind w:left="16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3"/>
        </w:rPr>
        <w:t>13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3"/>
        </w:rPr>
        <w:t>2</w:t>
      </w:r>
      <w:r>
        <w:rPr>
          <w:rFonts w:ascii="Arial" w:eastAsia="Arial" w:hAnsi="Arial" w:cs="Arial"/>
        </w:rPr>
        <w:t>0</w:t>
      </w:r>
      <w:r>
        <w:rPr>
          <w:rFonts w:ascii="Arial" w:eastAsia="Arial" w:hAnsi="Arial" w:cs="Arial"/>
          <w:spacing w:val="-3"/>
        </w:rPr>
        <w:t>.</w:t>
      </w:r>
      <w:r>
        <w:rPr>
          <w:rFonts w:ascii="Arial" w:eastAsia="Arial" w:hAnsi="Arial" w:cs="Arial"/>
        </w:rPr>
        <w:t xml:space="preserve">4.           </w:t>
      </w:r>
      <w:r>
        <w:rPr>
          <w:rFonts w:ascii="Arial" w:eastAsia="Arial" w:hAnsi="Arial" w:cs="Arial"/>
          <w:spacing w:val="38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Bl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u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3"/>
          <w:sz w:val="22"/>
          <w:szCs w:val="22"/>
        </w:rPr>
        <w:t>in</w:t>
      </w:r>
      <w:r>
        <w:rPr>
          <w:rFonts w:ascii="Arial" w:eastAsia="Arial" w:hAnsi="Arial" w:cs="Arial"/>
          <w:sz w:val="22"/>
          <w:szCs w:val="22"/>
        </w:rPr>
        <w:t xml:space="preserve">e               </w:t>
      </w:r>
      <w:r>
        <w:rPr>
          <w:rFonts w:ascii="Arial" w:eastAsia="Arial" w:hAnsi="Arial" w:cs="Arial"/>
          <w:spacing w:val="5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 xml:space="preserve">+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+  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 xml:space="preserve">+  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+                       </w:t>
      </w:r>
      <w:r>
        <w:rPr>
          <w:rFonts w:ascii="Arial" w:eastAsia="Arial" w:hAnsi="Arial" w:cs="Arial"/>
          <w:spacing w:val="28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not </w:t>
      </w:r>
      <w:r>
        <w:rPr>
          <w:rFonts w:ascii="Arial" w:eastAsia="Arial" w:hAnsi="Arial" w:cs="Arial"/>
          <w:spacing w:val="-5"/>
          <w:sz w:val="22"/>
          <w:szCs w:val="22"/>
        </w:rPr>
        <w:t>done</w:t>
      </w:r>
    </w:p>
    <w:p w:rsidR="007A329F" w:rsidRDefault="00A902AC">
      <w:pPr>
        <w:ind w:left="16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3"/>
        </w:rPr>
        <w:t>13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3"/>
        </w:rPr>
        <w:t>2</w:t>
      </w:r>
      <w:r>
        <w:rPr>
          <w:rFonts w:ascii="Arial" w:eastAsia="Arial" w:hAnsi="Arial" w:cs="Arial"/>
        </w:rPr>
        <w:t>0</w:t>
      </w:r>
      <w:r>
        <w:rPr>
          <w:rFonts w:ascii="Arial" w:eastAsia="Arial" w:hAnsi="Arial" w:cs="Arial"/>
          <w:spacing w:val="-3"/>
        </w:rPr>
        <w:t>.</w:t>
      </w:r>
      <w:r>
        <w:rPr>
          <w:rFonts w:ascii="Arial" w:eastAsia="Arial" w:hAnsi="Arial" w:cs="Arial"/>
        </w:rPr>
        <w:t xml:space="preserve">5.           </w:t>
      </w:r>
      <w:r>
        <w:rPr>
          <w:rFonts w:ascii="Arial" w:eastAsia="Arial" w:hAnsi="Arial" w:cs="Arial"/>
          <w:spacing w:val="38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Ke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one</w:t>
      </w:r>
      <w:r>
        <w:rPr>
          <w:rFonts w:ascii="Arial" w:eastAsia="Arial" w:hAnsi="Arial" w:cs="Arial"/>
          <w:sz w:val="22"/>
          <w:szCs w:val="22"/>
        </w:rPr>
        <w:t xml:space="preserve">s                        </w:t>
      </w:r>
      <w:r>
        <w:rPr>
          <w:rFonts w:ascii="Arial" w:eastAsia="Arial" w:hAnsi="Arial" w:cs="Arial"/>
          <w:spacing w:val="6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0</w:t>
      </w:r>
      <w:r>
        <w:rPr>
          <w:rFonts w:ascii="Arial" w:eastAsia="Arial" w:hAnsi="Arial" w:cs="Arial"/>
          <w:sz w:val="22"/>
          <w:szCs w:val="22"/>
        </w:rPr>
        <w:t xml:space="preserve">+  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 xml:space="preserve">+  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2+  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3</w:t>
      </w:r>
      <w:r>
        <w:rPr>
          <w:rFonts w:ascii="Arial" w:eastAsia="Arial" w:hAnsi="Arial" w:cs="Arial"/>
          <w:sz w:val="22"/>
          <w:szCs w:val="22"/>
        </w:rPr>
        <w:t xml:space="preserve">+                       </w:t>
      </w:r>
      <w:r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not </w:t>
      </w:r>
      <w:r>
        <w:rPr>
          <w:rFonts w:ascii="Arial" w:eastAsia="Arial" w:hAnsi="Arial" w:cs="Arial"/>
          <w:spacing w:val="-5"/>
          <w:sz w:val="22"/>
          <w:szCs w:val="22"/>
        </w:rPr>
        <w:t>done</w:t>
      </w:r>
    </w:p>
    <w:p w:rsidR="007A329F" w:rsidRDefault="00A902AC">
      <w:pPr>
        <w:spacing w:before="14" w:line="260" w:lineRule="exact"/>
        <w:ind w:left="16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3"/>
          <w:position w:val="-1"/>
        </w:rPr>
        <w:t>13</w:t>
      </w:r>
      <w:r>
        <w:rPr>
          <w:rFonts w:ascii="Arial" w:eastAsia="Arial" w:hAnsi="Arial" w:cs="Arial"/>
          <w:position w:val="-1"/>
        </w:rPr>
        <w:t>.</w:t>
      </w:r>
      <w:r>
        <w:rPr>
          <w:rFonts w:ascii="Arial" w:eastAsia="Arial" w:hAnsi="Arial" w:cs="Arial"/>
          <w:spacing w:val="-3"/>
          <w:position w:val="-1"/>
        </w:rPr>
        <w:t>2</w:t>
      </w:r>
      <w:r>
        <w:rPr>
          <w:rFonts w:ascii="Arial" w:eastAsia="Arial" w:hAnsi="Arial" w:cs="Arial"/>
          <w:position w:val="-1"/>
        </w:rPr>
        <w:t>0</w:t>
      </w:r>
      <w:r>
        <w:rPr>
          <w:rFonts w:ascii="Arial" w:eastAsia="Arial" w:hAnsi="Arial" w:cs="Arial"/>
          <w:spacing w:val="-3"/>
          <w:position w:val="-1"/>
        </w:rPr>
        <w:t>.</w:t>
      </w:r>
      <w:r>
        <w:rPr>
          <w:rFonts w:ascii="Arial" w:eastAsia="Arial" w:hAnsi="Arial" w:cs="Arial"/>
          <w:position w:val="-1"/>
        </w:rPr>
        <w:t xml:space="preserve">6.           </w:t>
      </w:r>
      <w:r>
        <w:rPr>
          <w:rFonts w:ascii="Arial" w:eastAsia="Arial" w:hAnsi="Arial" w:cs="Arial"/>
          <w:spacing w:val="38"/>
          <w:position w:val="-1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Ni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e                            </w:t>
      </w:r>
      <w:r>
        <w:rPr>
          <w:rFonts w:ascii="Arial" w:eastAsia="Arial" w:hAnsi="Arial" w:cs="Arial"/>
          <w:spacing w:val="36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4"/>
          <w:szCs w:val="24"/>
        </w:rPr>
        <w:t></w:t>
      </w:r>
      <w:r>
        <w:rPr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0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+  </w:t>
      </w:r>
      <w:r>
        <w:rPr>
          <w:rFonts w:ascii="Arial" w:eastAsia="Arial" w:hAnsi="Arial" w:cs="Arial"/>
          <w:spacing w:val="15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4"/>
          <w:szCs w:val="24"/>
        </w:rPr>
        <w:t></w:t>
      </w:r>
      <w:r>
        <w:rPr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1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+  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4"/>
          <w:szCs w:val="24"/>
        </w:rPr>
        <w:t>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2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+                                   </w:t>
      </w:r>
      <w:r>
        <w:rPr>
          <w:rFonts w:ascii="Arial" w:eastAsia="Arial" w:hAnsi="Arial" w:cs="Arial"/>
          <w:spacing w:val="28"/>
          <w:position w:val="-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position w:val="-1"/>
          <w:sz w:val="24"/>
          <w:szCs w:val="24"/>
        </w:rPr>
        <w:t></w:t>
      </w:r>
      <w:r>
        <w:rPr>
          <w:spacing w:val="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not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done</w:t>
      </w:r>
    </w:p>
    <w:p w:rsidR="007A329F" w:rsidRDefault="007A329F">
      <w:pPr>
        <w:spacing w:before="16" w:line="260" w:lineRule="exact"/>
        <w:rPr>
          <w:sz w:val="26"/>
          <w:szCs w:val="26"/>
        </w:rPr>
        <w:sectPr w:rsidR="007A329F">
          <w:type w:val="continuous"/>
          <w:pgSz w:w="11880" w:h="16820"/>
          <w:pgMar w:top="1240" w:right="360" w:bottom="280" w:left="1260" w:header="720" w:footer="720" w:gutter="0"/>
          <w:cols w:space="720"/>
        </w:sectPr>
      </w:pPr>
    </w:p>
    <w:p w:rsidR="007A329F" w:rsidRDefault="00A902AC">
      <w:pPr>
        <w:spacing w:before="45"/>
        <w:ind w:left="159" w:right="-5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1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s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b</w:t>
      </w:r>
      <w:r>
        <w:rPr>
          <w:rFonts w:ascii="Arial" w:eastAsia="Arial" w:hAnsi="Arial" w:cs="Arial"/>
          <w:b/>
          <w:sz w:val="22"/>
          <w:szCs w:val="22"/>
        </w:rPr>
        <w:t>s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spacing w:val="-2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ed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2"/>
          <w:sz w:val="22"/>
          <w:szCs w:val="22"/>
        </w:rPr>
        <w:t>t</w:t>
      </w:r>
      <w:r>
        <w:rPr>
          <w:rFonts w:ascii="Arial" w:eastAsia="Arial" w:hAnsi="Arial" w:cs="Arial"/>
          <w:b/>
          <w:spacing w:val="-3"/>
          <w:sz w:val="22"/>
          <w:szCs w:val="22"/>
        </w:rPr>
        <w:t>od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8"/>
          <w:sz w:val="22"/>
          <w:szCs w:val="22"/>
        </w:rPr>
        <w:t>y</w:t>
      </w:r>
      <w:r>
        <w:rPr>
          <w:rFonts w:ascii="Arial" w:eastAsia="Arial" w:hAnsi="Arial" w:cs="Arial"/>
          <w:b/>
          <w:sz w:val="22"/>
          <w:szCs w:val="22"/>
        </w:rPr>
        <w:t>:</w:t>
      </w:r>
    </w:p>
    <w:p w:rsidR="007A329F" w:rsidRDefault="00A902AC">
      <w:pPr>
        <w:spacing w:before="38" w:line="260" w:lineRule="exact"/>
        <w:ind w:right="-56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Wingdings" w:eastAsia="Wingdings" w:hAnsi="Wingdings" w:cs="Wingdings"/>
          <w:position w:val="-1"/>
          <w:sz w:val="24"/>
          <w:szCs w:val="24"/>
        </w:rPr>
        <w:lastRenderedPageBreak/>
        <w:t></w:t>
      </w:r>
      <w:r>
        <w:rPr>
          <w:spacing w:val="2"/>
          <w:position w:val="-1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7"/>
          <w:position w:val="-1"/>
          <w:sz w:val="22"/>
          <w:szCs w:val="22"/>
        </w:rPr>
        <w:t>y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proofErr w:type="gramEnd"/>
    </w:p>
    <w:p w:rsidR="007A329F" w:rsidRDefault="00A902AC">
      <w:pPr>
        <w:spacing w:before="38" w:line="260" w:lineRule="exact"/>
        <w:rPr>
          <w:rFonts w:ascii="Arial" w:eastAsia="Arial" w:hAnsi="Arial" w:cs="Arial"/>
          <w:sz w:val="22"/>
          <w:szCs w:val="22"/>
        </w:rPr>
        <w:sectPr w:rsidR="007A329F">
          <w:type w:val="continuous"/>
          <w:pgSz w:w="11880" w:h="16820"/>
          <w:pgMar w:top="1240" w:right="360" w:bottom="280" w:left="1260" w:header="720" w:footer="720" w:gutter="0"/>
          <w:cols w:num="3" w:space="720" w:equalWidth="0">
            <w:col w:w="3433" w:space="1693"/>
            <w:col w:w="608" w:space="1517"/>
            <w:col w:w="3009"/>
          </w:cols>
        </w:sectPr>
      </w:pPr>
      <w:r>
        <w:br w:type="column"/>
      </w:r>
      <w:r>
        <w:rPr>
          <w:rFonts w:ascii="Wingdings" w:eastAsia="Wingdings" w:hAnsi="Wingdings" w:cs="Wingdings"/>
          <w:position w:val="-1"/>
          <w:sz w:val="24"/>
          <w:szCs w:val="24"/>
        </w:rPr>
        <w:lastRenderedPageBreak/>
        <w:t></w:t>
      </w:r>
      <w:r>
        <w:rPr>
          <w:spacing w:val="2"/>
          <w:position w:val="-1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pacing w:val="-5"/>
          <w:position w:val="-1"/>
          <w:sz w:val="22"/>
          <w:szCs w:val="22"/>
        </w:rPr>
        <w:t>no</w:t>
      </w:r>
      <w:proofErr w:type="gramEnd"/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7"/>
        <w:gridCol w:w="3100"/>
        <w:gridCol w:w="2115"/>
        <w:gridCol w:w="1310"/>
      </w:tblGrid>
      <w:tr w:rsidR="007A329F">
        <w:trPr>
          <w:trHeight w:hRule="exact" w:val="279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33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</w:rPr>
              <w:lastRenderedPageBreak/>
              <w:t>13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spacing w:val="-3"/>
              </w:rPr>
              <w:t>2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3"/>
              </w:rPr>
              <w:t>.</w:t>
            </w: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24"/>
              <w:ind w:left="3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4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ala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3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2"/>
              <w:ind w:left="74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s                       </w:t>
            </w:r>
            <w:r>
              <w:rPr>
                <w:rFonts w:ascii="Arial" w:eastAsia="Arial" w:hAnsi="Arial" w:cs="Arial"/>
                <w:spacing w:val="55"/>
                <w:sz w:val="22"/>
                <w:szCs w:val="22"/>
              </w:rPr>
              <w:t xml:space="preserve"> </w:t>
            </w: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no</w:t>
            </w:r>
          </w:p>
        </w:tc>
      </w:tr>
      <w:tr w:rsidR="007A329F">
        <w:trPr>
          <w:trHeight w:hRule="exact" w:val="264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20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</w:rPr>
              <w:t>13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spacing w:val="-3"/>
              </w:rPr>
              <w:t>2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3"/>
              </w:rPr>
              <w:t>.</w:t>
            </w: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9"/>
              <w:ind w:left="3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Ane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11" w:right="7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5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no</w:t>
            </w:r>
          </w:p>
        </w:tc>
      </w:tr>
      <w:tr w:rsidR="007A329F">
        <w:trPr>
          <w:trHeight w:hRule="exact" w:val="264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25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</w:rPr>
              <w:t>13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spacing w:val="-3"/>
              </w:rPr>
              <w:t>2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3"/>
              </w:rPr>
              <w:t>.</w:t>
            </w: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11" w:line="240" w:lineRule="exact"/>
              <w:ind w:left="3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pe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io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11" w:right="7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5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no</w:t>
            </w:r>
          </w:p>
        </w:tc>
      </w:tr>
      <w:tr w:rsidR="007A329F">
        <w:trPr>
          <w:trHeight w:hRule="exact" w:val="264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25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</w:rPr>
              <w:t>13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spacing w:val="-3"/>
              </w:rPr>
              <w:t>2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3"/>
              </w:rPr>
              <w:t>.</w:t>
            </w: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14" w:line="240" w:lineRule="exact"/>
              <w:ind w:left="3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Dia</w:t>
            </w:r>
            <w:r>
              <w:rPr>
                <w:rFonts w:ascii="Arial" w:eastAsia="Arial" w:hAnsi="Arial" w:cs="Arial"/>
                <w:spacing w:val="-2"/>
                <w:position w:val="-1"/>
                <w:sz w:val="22"/>
                <w:szCs w:val="22"/>
              </w:rPr>
              <w:t>rr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a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11" w:right="7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5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no</w:t>
            </w:r>
          </w:p>
        </w:tc>
      </w:tr>
      <w:tr w:rsidR="007A329F">
        <w:trPr>
          <w:trHeight w:hRule="exact" w:val="263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28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</w:rPr>
              <w:t>13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spacing w:val="-3"/>
              </w:rPr>
              <w:t>2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3"/>
              </w:rPr>
              <w:t>.</w:t>
            </w: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14" w:line="240" w:lineRule="exact"/>
              <w:ind w:left="3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6"/>
                <w:position w:val="-1"/>
                <w:sz w:val="22"/>
                <w:szCs w:val="22"/>
              </w:rPr>
              <w:t>H</w:t>
            </w:r>
            <w:r>
              <w:rPr>
                <w:rFonts w:ascii="Arial" w:eastAsia="Arial" w:hAnsi="Arial" w:cs="Arial"/>
                <w:spacing w:val="-4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V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11" w:right="7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5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no</w:t>
            </w:r>
          </w:p>
        </w:tc>
      </w:tr>
      <w:tr w:rsidR="007A329F">
        <w:trPr>
          <w:trHeight w:hRule="exact" w:val="264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34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</w:rPr>
              <w:t>13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spacing w:val="-3"/>
              </w:rPr>
              <w:t>2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3"/>
              </w:rPr>
              <w:t>.</w:t>
            </w: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15" w:line="240" w:lineRule="exact"/>
              <w:ind w:left="3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p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 xml:space="preserve">. 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4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3"/>
                <w:position w:val="-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on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11" w:right="7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5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no</w:t>
            </w:r>
          </w:p>
        </w:tc>
      </w:tr>
      <w:tr w:rsidR="007A329F">
        <w:trPr>
          <w:trHeight w:hRule="exact" w:val="263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34" w:line="220" w:lineRule="exact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</w:rPr>
              <w:t>13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spacing w:val="-3"/>
              </w:rPr>
              <w:t>2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3"/>
              </w:rPr>
              <w:t>.</w:t>
            </w:r>
            <w:r>
              <w:rPr>
                <w:rFonts w:ascii="Arial" w:eastAsia="Arial" w:hAnsi="Arial" w:cs="Arial"/>
              </w:rPr>
              <w:t>7.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15" w:line="240" w:lineRule="exact"/>
              <w:ind w:left="3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17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tr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act</w:t>
            </w:r>
            <w:r>
              <w:rPr>
                <w:rFonts w:ascii="Arial" w:eastAsia="Arial" w:hAnsi="Arial" w:cs="Arial"/>
                <w:spacing w:val="-14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3"/>
                <w:position w:val="-1"/>
                <w:sz w:val="22"/>
                <w:szCs w:val="22"/>
              </w:rPr>
              <w:t>f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spacing w:val="1"/>
                <w:position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on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11" w:right="7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8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6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59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no</w:t>
            </w:r>
          </w:p>
        </w:tc>
      </w:tr>
      <w:tr w:rsidR="007A329F">
        <w:trPr>
          <w:trHeight w:hRule="exact" w:val="265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40" w:line="220" w:lineRule="exact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position w:val="-1"/>
              </w:rPr>
              <w:t>13</w:t>
            </w:r>
            <w:r>
              <w:rPr>
                <w:rFonts w:ascii="Arial" w:eastAsia="Arial" w:hAnsi="Arial" w:cs="Arial"/>
                <w:position w:val="-1"/>
              </w:rPr>
              <w:t>.</w:t>
            </w:r>
            <w:r>
              <w:rPr>
                <w:rFonts w:ascii="Arial" w:eastAsia="Arial" w:hAnsi="Arial" w:cs="Arial"/>
                <w:spacing w:val="-3"/>
                <w:position w:val="-1"/>
              </w:rPr>
              <w:t>2</w:t>
            </w:r>
            <w:r>
              <w:rPr>
                <w:rFonts w:ascii="Arial" w:eastAsia="Arial" w:hAnsi="Arial" w:cs="Arial"/>
                <w:position w:val="-1"/>
              </w:rPr>
              <w:t>1</w:t>
            </w:r>
            <w:r>
              <w:rPr>
                <w:rFonts w:ascii="Arial" w:eastAsia="Arial" w:hAnsi="Arial" w:cs="Arial"/>
                <w:spacing w:val="-3"/>
                <w:position w:val="-1"/>
              </w:rPr>
              <w:t>.</w:t>
            </w:r>
            <w:r>
              <w:rPr>
                <w:rFonts w:ascii="Arial" w:eastAsia="Arial" w:hAnsi="Arial" w:cs="Arial"/>
                <w:position w:val="-1"/>
              </w:rPr>
              <w:t>8.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18" w:line="240" w:lineRule="exact"/>
              <w:ind w:left="301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Endo</w:t>
            </w:r>
            <w:r>
              <w:rPr>
                <w:rFonts w:ascii="Arial" w:eastAsia="Arial" w:hAnsi="Arial" w:cs="Arial"/>
                <w:spacing w:val="-2"/>
                <w:position w:val="-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position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11" w:right="7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59" w:right="-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no</w:t>
            </w:r>
          </w:p>
        </w:tc>
      </w:tr>
      <w:tr w:rsidR="007A329F">
        <w:trPr>
          <w:trHeight w:hRule="exact" w:val="264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38" w:line="220" w:lineRule="exact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position w:val="-1"/>
              </w:rPr>
              <w:t>13</w:t>
            </w:r>
            <w:r>
              <w:rPr>
                <w:rFonts w:ascii="Arial" w:eastAsia="Arial" w:hAnsi="Arial" w:cs="Arial"/>
                <w:position w:val="-1"/>
              </w:rPr>
              <w:t>.</w:t>
            </w:r>
            <w:r>
              <w:rPr>
                <w:rFonts w:ascii="Arial" w:eastAsia="Arial" w:hAnsi="Arial" w:cs="Arial"/>
                <w:spacing w:val="-3"/>
                <w:position w:val="-1"/>
              </w:rPr>
              <w:t>2</w:t>
            </w:r>
            <w:r>
              <w:rPr>
                <w:rFonts w:ascii="Arial" w:eastAsia="Arial" w:hAnsi="Arial" w:cs="Arial"/>
                <w:position w:val="-1"/>
              </w:rPr>
              <w:t>1</w:t>
            </w:r>
            <w:r>
              <w:rPr>
                <w:rFonts w:ascii="Arial" w:eastAsia="Arial" w:hAnsi="Arial" w:cs="Arial"/>
                <w:spacing w:val="-3"/>
                <w:position w:val="-1"/>
              </w:rPr>
              <w:t>.</w:t>
            </w:r>
            <w:r>
              <w:rPr>
                <w:rFonts w:ascii="Arial" w:eastAsia="Arial" w:hAnsi="Arial" w:cs="Arial"/>
                <w:position w:val="-1"/>
              </w:rPr>
              <w:t>9.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20" w:line="240" w:lineRule="exact"/>
              <w:ind w:left="3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4"/>
                <w:position w:val="-1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position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3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s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11" w:right="7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59" w:right="-2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no</w:t>
            </w:r>
          </w:p>
        </w:tc>
      </w:tr>
      <w:tr w:rsidR="007A329F">
        <w:trPr>
          <w:trHeight w:hRule="exact" w:val="263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43" w:line="200" w:lineRule="exact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  <w:position w:val="-1"/>
              </w:rPr>
              <w:t>13</w:t>
            </w:r>
            <w:r>
              <w:rPr>
                <w:rFonts w:ascii="Arial" w:eastAsia="Arial" w:hAnsi="Arial" w:cs="Arial"/>
                <w:position w:val="-1"/>
              </w:rPr>
              <w:t>.</w:t>
            </w:r>
            <w:r>
              <w:rPr>
                <w:rFonts w:ascii="Arial" w:eastAsia="Arial" w:hAnsi="Arial" w:cs="Arial"/>
                <w:spacing w:val="-3"/>
                <w:position w:val="-1"/>
              </w:rPr>
              <w:t>2</w:t>
            </w:r>
            <w:r>
              <w:rPr>
                <w:rFonts w:ascii="Arial" w:eastAsia="Arial" w:hAnsi="Arial" w:cs="Arial"/>
                <w:position w:val="-1"/>
              </w:rPr>
              <w:t>1</w:t>
            </w:r>
            <w:r>
              <w:rPr>
                <w:rFonts w:ascii="Arial" w:eastAsia="Arial" w:hAnsi="Arial" w:cs="Arial"/>
                <w:spacing w:val="-3"/>
                <w:position w:val="-1"/>
              </w:rPr>
              <w:t>.</w:t>
            </w:r>
            <w:r>
              <w:rPr>
                <w:rFonts w:ascii="Arial" w:eastAsia="Arial" w:hAnsi="Arial" w:cs="Arial"/>
                <w:position w:val="-1"/>
              </w:rPr>
              <w:t>1</w:t>
            </w:r>
            <w:r>
              <w:rPr>
                <w:rFonts w:ascii="Arial" w:eastAsia="Arial" w:hAnsi="Arial" w:cs="Arial"/>
                <w:spacing w:val="-3"/>
                <w:position w:val="-1"/>
              </w:rPr>
              <w:t>0</w:t>
            </w:r>
            <w:r>
              <w:rPr>
                <w:rFonts w:ascii="Arial" w:eastAsia="Arial" w:hAnsi="Arial" w:cs="Arial"/>
                <w:position w:val="-1"/>
              </w:rPr>
              <w:t>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22" w:line="240" w:lineRule="exact"/>
              <w:ind w:left="3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position w:val="-1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15"/>
                <w:position w:val="-1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position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position w:val="-1"/>
                <w:sz w:val="22"/>
                <w:szCs w:val="22"/>
              </w:rPr>
              <w:t>ash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11" w:right="7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40" w:lineRule="exact"/>
              <w:ind w:left="759" w:right="-2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no</w:t>
            </w:r>
          </w:p>
        </w:tc>
      </w:tr>
      <w:tr w:rsidR="007A329F">
        <w:trPr>
          <w:trHeight w:hRule="exact" w:val="310"/>
        </w:trPr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44"/>
              <w:ind w:left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3"/>
              </w:rPr>
              <w:t>13</w:t>
            </w:r>
            <w:r>
              <w:rPr>
                <w:rFonts w:ascii="Arial" w:eastAsia="Arial" w:hAnsi="Arial" w:cs="Arial"/>
              </w:rPr>
              <w:t>.</w:t>
            </w:r>
            <w:r>
              <w:rPr>
                <w:rFonts w:ascii="Arial" w:eastAsia="Arial" w:hAnsi="Arial" w:cs="Arial"/>
                <w:spacing w:val="-3"/>
              </w:rPr>
              <w:t>2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3"/>
              </w:rPr>
              <w:t>.</w:t>
            </w: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pacing w:val="-3"/>
              </w:rPr>
              <w:t>1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before="23"/>
              <w:ind w:left="301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Ot</w:t>
            </w:r>
            <w:r>
              <w:rPr>
                <w:rFonts w:ascii="Arial" w:eastAsia="Arial" w:hAnsi="Arial" w:cs="Arial"/>
                <w:spacing w:val="-3"/>
                <w:sz w:val="22"/>
                <w:szCs w:val="22"/>
              </w:rPr>
              <w:t>he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20" w:lineRule="exact"/>
              <w:ind w:left="711" w:right="721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7"/>
                <w:sz w:val="22"/>
                <w:szCs w:val="22"/>
              </w:rPr>
              <w:t>y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</w:tcPr>
          <w:p w:rsidR="007A329F" w:rsidRDefault="00A902AC">
            <w:pPr>
              <w:spacing w:line="220" w:lineRule="exact"/>
              <w:ind w:left="759" w:right="-22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Wingdings" w:eastAsia="Wingdings" w:hAnsi="Wingdings" w:cs="Wingdings"/>
                <w:sz w:val="24"/>
                <w:szCs w:val="24"/>
              </w:rPr>
              <w:t>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2"/>
                <w:szCs w:val="22"/>
              </w:rPr>
              <w:t>no</w:t>
            </w:r>
          </w:p>
        </w:tc>
      </w:tr>
    </w:tbl>
    <w:p w:rsidR="007A329F" w:rsidRDefault="007A329F">
      <w:pPr>
        <w:sectPr w:rsidR="007A329F">
          <w:type w:val="continuous"/>
          <w:pgSz w:w="11880" w:h="16820"/>
          <w:pgMar w:top="1240" w:right="360" w:bottom="280" w:left="1260" w:header="720" w:footer="720" w:gutter="0"/>
          <w:cols w:space="720"/>
        </w:sectPr>
      </w:pPr>
    </w:p>
    <w:p w:rsidR="007A329F" w:rsidRDefault="00A902AC">
      <w:pPr>
        <w:spacing w:line="200" w:lineRule="exact"/>
        <w:ind w:left="159" w:right="-50"/>
        <w:rPr>
          <w:rFonts w:ascii="Arial" w:eastAsia="Arial" w:hAnsi="Arial" w:cs="Arial"/>
        </w:rPr>
      </w:pPr>
      <w:r>
        <w:lastRenderedPageBreak/>
        <w:pict>
          <v:group id="_x0000_s1035" style="position:absolute;left:0;text-align:left;margin-left:64.7pt;margin-top:-163pt;width:507.2pt;height:188.6pt;z-index:-251656192;mso-position-horizontal-relative:page" coordorigin="1294,-3260" coordsize="10144,3772">
            <v:shape id="_x0000_s1046" style="position:absolute;left:1301;top:-3253;width:10130;height:3480" coordorigin="1301,-3253" coordsize="10130,3480" path="m11431,-3243r,-10l1301,-3253r,3481l1311,228r,-3471l11421,-3243r,3471l11431,228r,-3471xe" fillcolor="black" stroked="f">
              <v:path arrowok="t"/>
            </v:shape>
            <v:shape id="_x0000_s1045" style="position:absolute;left:1306;top:228;width:0;height:274" coordorigin="1306,228" coordsize="0,274" path="m1306,228r,273e" filled="f" strokeweight=".20494mm">
              <v:path arrowok="t"/>
            </v:shape>
            <v:shape id="_x0000_s1044" style="position:absolute;left:1776;top:471;width:8936;height:0" coordorigin="1776,471" coordsize="8936,0" path="m1776,471r8936,e" filled="f" strokeweight=".24536mm">
              <v:path arrowok="t"/>
            </v:shape>
            <v:shape id="_x0000_s1043" style="position:absolute;left:1301;top:506;width:10130;height:0" coordorigin="1301,506" coordsize="10130,0" path="m1301,506r10130,e" filled="f" strokeweight=".58pt">
              <v:path arrowok="t"/>
            </v:shape>
            <v:shape id="_x0000_s1042" style="position:absolute;left:11426;top:228;width:0;height:274" coordorigin="11426,228" coordsize="0,274" path="m11426,228r,273e" filled="f" strokeweight=".20425mm">
              <v:path arrowok="t"/>
            </v:shape>
            <v:shape id="_x0000_s1041" type="#_x0000_t75" style="position:absolute;left:1418;top:-3209;width:3322;height:247">
              <v:imagedata r:id="rId37" o:title=""/>
            </v:shape>
            <v:shape id="_x0000_s1040" type="#_x0000_t75" style="position:absolute;left:1418;top:-2921;width:854;height:3144">
              <v:imagedata r:id="rId38" o:title=""/>
            </v:shape>
            <v:shape id="_x0000_s1039" type="#_x0000_t75" style="position:absolute;left:2837;top:-2938;width:2100;height:2911">
              <v:imagedata r:id="rId39" o:title=""/>
            </v:shape>
            <v:shape id="_x0000_s1038" type="#_x0000_t75" style="position:absolute;left:6384;top:-3223;width:636;height:3199">
              <v:imagedata r:id="rId40" o:title=""/>
            </v:shape>
            <v:shape id="_x0000_s1037" type="#_x0000_t75" style="position:absolute;left:8508;top:-3223;width:542;height:3199">
              <v:imagedata r:id="rId41" o:title=""/>
            </v:shape>
            <v:shape id="_x0000_s1036" type="#_x0000_t75" style="position:absolute;left:2837;top:-19;width:7932;height:247">
              <v:imagedata r:id="rId42" o:title=""/>
            </v:shape>
            <w10:wrap anchorx="page"/>
          </v:group>
        </w:pict>
      </w:r>
      <w:proofErr w:type="gramStart"/>
      <w:r>
        <w:rPr>
          <w:rFonts w:ascii="Arial" w:eastAsia="Arial" w:hAnsi="Arial" w:cs="Arial"/>
          <w:spacing w:val="-3"/>
        </w:rPr>
        <w:t>13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3"/>
        </w:rPr>
        <w:t>2</w:t>
      </w: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  <w:spacing w:val="-3"/>
        </w:rPr>
        <w:t>.</w:t>
      </w:r>
      <w:r>
        <w:rPr>
          <w:rFonts w:ascii="Arial" w:eastAsia="Arial" w:hAnsi="Arial" w:cs="Arial"/>
        </w:rPr>
        <w:t>1</w:t>
      </w:r>
      <w:r>
        <w:rPr>
          <w:rFonts w:ascii="Arial" w:eastAsia="Arial" w:hAnsi="Arial" w:cs="Arial"/>
          <w:spacing w:val="-3"/>
        </w:rPr>
        <w:t>2</w:t>
      </w:r>
      <w:r>
        <w:rPr>
          <w:rFonts w:ascii="Arial" w:eastAsia="Arial" w:hAnsi="Arial" w:cs="Arial"/>
        </w:rPr>
        <w:t>.</w:t>
      </w:r>
      <w:proofErr w:type="gramEnd"/>
    </w:p>
    <w:p w:rsidR="007A329F" w:rsidRDefault="00A902AC">
      <w:pPr>
        <w:tabs>
          <w:tab w:val="left" w:pos="7900"/>
        </w:tabs>
        <w:spacing w:line="220" w:lineRule="exact"/>
        <w:rPr>
          <w:rFonts w:ascii="Arial" w:eastAsia="Arial" w:hAnsi="Arial" w:cs="Arial"/>
          <w:sz w:val="22"/>
          <w:szCs w:val="22"/>
        </w:rPr>
        <w:sectPr w:rsidR="007A329F">
          <w:type w:val="continuous"/>
          <w:pgSz w:w="11880" w:h="16820"/>
          <w:pgMar w:top="1240" w:right="360" w:bottom="280" w:left="1260" w:header="720" w:footer="720" w:gutter="0"/>
          <w:cols w:num="2" w:space="720" w:equalWidth="0">
            <w:col w:w="975" w:space="602"/>
            <w:col w:w="8683"/>
          </w:cols>
        </w:sectPr>
      </w:pPr>
      <w:r>
        <w:br w:type="column"/>
      </w:r>
      <w:r>
        <w:rPr>
          <w:rFonts w:ascii="Arial" w:eastAsia="Arial" w:hAnsi="Arial" w:cs="Arial"/>
          <w:spacing w:val="-1"/>
          <w:sz w:val="22"/>
          <w:szCs w:val="22"/>
        </w:rPr>
        <w:lastRenderedPageBreak/>
        <w:t>I</w:t>
      </w:r>
      <w:r>
        <w:rPr>
          <w:rFonts w:ascii="Arial" w:eastAsia="Arial" w:hAnsi="Arial" w:cs="Arial"/>
          <w:sz w:val="22"/>
          <w:szCs w:val="22"/>
        </w:rPr>
        <w:t xml:space="preserve">f 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at</w:t>
      </w:r>
      <w:r>
        <w:rPr>
          <w:rFonts w:ascii="Arial" w:eastAsia="Arial" w:hAnsi="Arial" w:cs="Arial"/>
          <w:spacing w:val="-2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s,</w:t>
      </w:r>
      <w:proofErr w:type="gramEnd"/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pe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pacing w:val="-4"/>
          <w:sz w:val="22"/>
          <w:szCs w:val="22"/>
        </w:rPr>
        <w:t>: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7A329F" w:rsidRDefault="007A329F">
      <w:pPr>
        <w:spacing w:before="2" w:line="120" w:lineRule="exact"/>
        <w:rPr>
          <w:sz w:val="12"/>
          <w:szCs w:val="12"/>
        </w:rPr>
      </w:pPr>
    </w:p>
    <w:p w:rsidR="007A329F" w:rsidRDefault="007A329F">
      <w:pPr>
        <w:spacing w:line="200" w:lineRule="exact"/>
      </w:pPr>
    </w:p>
    <w:p w:rsidR="007A329F" w:rsidRDefault="007A329F">
      <w:pPr>
        <w:spacing w:line="200" w:lineRule="exact"/>
      </w:pPr>
    </w:p>
    <w:p w:rsidR="007A329F" w:rsidRDefault="00A902AC">
      <w:pPr>
        <w:spacing w:before="38"/>
        <w:ind w:left="16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pacing w:val="-3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reat</w:t>
      </w:r>
      <w:r>
        <w:rPr>
          <w:rFonts w:ascii="Arial" w:eastAsia="Arial" w:hAnsi="Arial" w:cs="Arial"/>
          <w:b/>
          <w:spacing w:val="1"/>
          <w:sz w:val="22"/>
          <w:szCs w:val="22"/>
        </w:rPr>
        <w:t>m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t</w:t>
      </w:r>
      <w:r>
        <w:rPr>
          <w:rFonts w:ascii="Arial" w:eastAsia="Arial" w:hAnsi="Arial" w:cs="Arial"/>
          <w:b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pres</w:t>
      </w:r>
      <w:r>
        <w:rPr>
          <w:rFonts w:ascii="Arial" w:eastAsia="Arial" w:hAnsi="Arial" w:cs="Arial"/>
          <w:spacing w:val="-2"/>
          <w:sz w:val="22"/>
          <w:szCs w:val="22"/>
        </w:rPr>
        <w:t>cr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t</w:t>
      </w:r>
      <w:r>
        <w:rPr>
          <w:rFonts w:ascii="Arial" w:eastAsia="Arial" w:hAnsi="Arial" w:cs="Arial"/>
          <w:spacing w:val="-5"/>
          <w:sz w:val="22"/>
          <w:szCs w:val="22"/>
        </w:rPr>
        <w:t>od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y                        </w:t>
      </w:r>
      <w:r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7"/>
          <w:sz w:val="22"/>
          <w:szCs w:val="22"/>
        </w:rPr>
        <w:t>y</w:t>
      </w:r>
      <w:r>
        <w:rPr>
          <w:rFonts w:ascii="Arial" w:eastAsia="Arial" w:hAnsi="Arial" w:cs="Arial"/>
          <w:spacing w:val="-5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 xml:space="preserve">                       </w:t>
      </w:r>
      <w:r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no</w:t>
      </w:r>
    </w:p>
    <w:p w:rsidR="007A329F" w:rsidRDefault="00A902AC">
      <w:pPr>
        <w:ind w:left="16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3"/>
        </w:rPr>
        <w:t>13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-3"/>
        </w:rPr>
        <w:t>2</w:t>
      </w:r>
      <w:r>
        <w:rPr>
          <w:rFonts w:ascii="Arial" w:eastAsia="Arial" w:hAnsi="Arial" w:cs="Arial"/>
        </w:rPr>
        <w:t>2</w:t>
      </w:r>
      <w:r>
        <w:rPr>
          <w:rFonts w:ascii="Arial" w:eastAsia="Arial" w:hAnsi="Arial" w:cs="Arial"/>
          <w:spacing w:val="-3"/>
        </w:rPr>
        <w:t>.</w:t>
      </w:r>
      <w:r>
        <w:rPr>
          <w:rFonts w:ascii="Arial" w:eastAsia="Arial" w:hAnsi="Arial" w:cs="Arial"/>
        </w:rPr>
        <w:t xml:space="preserve">1.           </w:t>
      </w:r>
      <w:r>
        <w:rPr>
          <w:rFonts w:ascii="Arial" w:eastAsia="Arial" w:hAnsi="Arial" w:cs="Arial"/>
          <w:spacing w:val="38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es, sp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r>
        <w:rPr>
          <w:rFonts w:ascii="Arial" w:eastAsia="Arial" w:hAnsi="Arial" w:cs="Arial"/>
          <w:spacing w:val="1"/>
          <w:sz w:val="22"/>
          <w:szCs w:val="22"/>
        </w:rPr>
        <w:t>≥</w:t>
      </w: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“</w:t>
      </w:r>
      <w:r>
        <w:rPr>
          <w:rFonts w:ascii="Arial" w:eastAsia="Arial" w:hAnsi="Arial" w:cs="Arial"/>
          <w:spacing w:val="-7"/>
          <w:sz w:val="22"/>
          <w:szCs w:val="22"/>
        </w:rPr>
        <w:t>x</w:t>
      </w:r>
      <w:r>
        <w:rPr>
          <w:rFonts w:ascii="Arial" w:eastAsia="Arial" w:hAnsi="Arial" w:cs="Arial"/>
          <w:spacing w:val="-4"/>
          <w:sz w:val="22"/>
          <w:szCs w:val="22"/>
        </w:rPr>
        <w:t>”</w:t>
      </w:r>
      <w:r>
        <w:rPr>
          <w:rFonts w:ascii="Arial" w:eastAsia="Arial" w:hAnsi="Arial" w:cs="Arial"/>
          <w:sz w:val="22"/>
          <w:szCs w:val="22"/>
        </w:rPr>
        <w:t xml:space="preserve">)                    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Coa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-3"/>
          <w:sz w:val="22"/>
          <w:szCs w:val="22"/>
        </w:rPr>
        <w:t>AL</w:t>
      </w:r>
      <w:r>
        <w:rPr>
          <w:rFonts w:ascii="Arial" w:eastAsia="Arial" w:hAnsi="Arial" w:cs="Arial"/>
          <w:sz w:val="22"/>
          <w:szCs w:val="22"/>
        </w:rPr>
        <w:t xml:space="preserve">U       </w:t>
      </w:r>
      <w:r>
        <w:rPr>
          <w:rFonts w:ascii="Arial" w:eastAsia="Arial" w:hAnsi="Arial" w:cs="Arial"/>
          <w:spacing w:val="50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-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hel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in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h</w:t>
      </w:r>
      <w:proofErr w:type="spellEnd"/>
    </w:p>
    <w:p w:rsidR="007A329F" w:rsidRDefault="00A902AC">
      <w:pPr>
        <w:ind w:left="5128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2"/>
          <w:szCs w:val="22"/>
        </w:rPr>
        <w:t>Ir</w:t>
      </w:r>
      <w:r>
        <w:rPr>
          <w:rFonts w:ascii="Arial" w:eastAsia="Arial" w:hAnsi="Arial" w:cs="Arial"/>
          <w:spacing w:val="-5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                      </w:t>
      </w:r>
      <w:r>
        <w:rPr>
          <w:rFonts w:ascii="Arial" w:eastAsia="Arial" w:hAnsi="Arial" w:cs="Arial"/>
          <w:spacing w:val="21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oli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ac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</w:t>
      </w:r>
    </w:p>
    <w:p w:rsidR="007A329F" w:rsidRDefault="00A902AC">
      <w:pPr>
        <w:spacing w:line="260" w:lineRule="exact"/>
        <w:ind w:left="5128"/>
        <w:rPr>
          <w:rFonts w:ascii="Arial" w:eastAsia="Arial" w:hAnsi="Arial" w:cs="Arial"/>
          <w:sz w:val="22"/>
          <w:szCs w:val="22"/>
        </w:rPr>
      </w:pP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He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v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t                </w:t>
      </w:r>
      <w:r>
        <w:rPr>
          <w:rFonts w:ascii="Arial" w:eastAsia="Arial" w:hAnsi="Arial" w:cs="Arial"/>
          <w:spacing w:val="22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ibio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s</w:t>
      </w:r>
    </w:p>
    <w:p w:rsidR="007A329F" w:rsidRDefault="00A902AC">
      <w:pPr>
        <w:spacing w:before="2"/>
        <w:ind w:left="5128"/>
        <w:rPr>
          <w:rFonts w:ascii="Arial" w:eastAsia="Arial" w:hAnsi="Arial" w:cs="Arial"/>
          <w:sz w:val="22"/>
          <w:szCs w:val="22"/>
        </w:rPr>
      </w:pPr>
      <w:r>
        <w:pict>
          <v:group id="_x0000_s1026" style="position:absolute;left:0;text-align:left;margin-left:65pt;margin-top:-54.1pt;width:506.7pt;height:146.05pt;z-index:-251654144;mso-position-horizontal-relative:page" coordorigin="1300,-1082" coordsize="10134,2921">
            <v:shape id="_x0000_s1034" style="position:absolute;left:1311;top:-1071;width:4388;height:0" coordorigin="1311,-1071" coordsize="4388,0" path="m1311,-1071r4387,e" filled="f" strokeweight=".58pt">
              <v:path arrowok="t"/>
            </v:shape>
            <v:shape id="_x0000_s1033" style="position:absolute;left:5699;top:-1071;width:10;height:0" coordorigin="5699,-1071" coordsize="10,0" path="m5699,-1071r9,e" filled="f" strokeweight=".58pt">
              <v:path arrowok="t"/>
            </v:shape>
            <v:shape id="_x0000_s1032" style="position:absolute;left:5708;top:-1071;width:2544;height:0" coordorigin="5708,-1071" coordsize="2544,0" path="m5708,-1071r2545,e" filled="f" strokeweight=".58pt">
              <v:path arrowok="t"/>
            </v:shape>
            <v:shape id="_x0000_s1031" style="position:absolute;left:8253;top:-1071;width:10;height:0" coordorigin="8253,-1071" coordsize="10,0" path="m8253,-1071r9,e" filled="f" strokeweight=".58pt">
              <v:path arrowok="t"/>
            </v:shape>
            <v:shape id="_x0000_s1030" style="position:absolute;left:8262;top:-1071;width:3162;height:0" coordorigin="8262,-1071" coordsize="3162,0" path="m8262,-1071r3162,e" filled="f" strokeweight=".58pt">
              <v:path arrowok="t"/>
            </v:shape>
            <v:shape id="_x0000_s1029" style="position:absolute;left:1306;top:-1076;width:0;height:2909" coordorigin="1306,-1076" coordsize="0,2909" path="m1306,-1076r,2910e" filled="f" strokeweight=".58pt">
              <v:path arrowok="t"/>
            </v:shape>
            <v:shape id="_x0000_s1028" style="position:absolute;left:1311;top:1829;width:10113;height:0" coordorigin="1311,1829" coordsize="10113,0" path="m1311,1829r10113,e" filled="f" strokeweight=".58pt">
              <v:path arrowok="t"/>
            </v:shape>
            <v:shape id="_x0000_s1027" style="position:absolute;left:11429;top:-1076;width:0;height:2909" coordorigin="11429,-1076" coordsize="0,2909" path="m11429,-1076r,2910e" filled="f" strokeweight=".58pt">
              <v:path arrowok="t"/>
            </v:shape>
            <w10:wrap anchorx="page"/>
          </v:group>
        </w:pic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Pain</w:t>
      </w:r>
      <w:r>
        <w:rPr>
          <w:rFonts w:ascii="Arial" w:eastAsia="Arial" w:hAnsi="Arial" w:cs="Arial"/>
          <w:sz w:val="22"/>
          <w:szCs w:val="22"/>
        </w:rPr>
        <w:t>k</w:t>
      </w:r>
      <w:r>
        <w:rPr>
          <w:rFonts w:ascii="Arial" w:eastAsia="Arial" w:hAnsi="Arial" w:cs="Arial"/>
          <w:spacing w:val="-3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-3"/>
          <w:sz w:val="22"/>
          <w:szCs w:val="22"/>
        </w:rPr>
        <w:t>le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s             </w:t>
      </w:r>
      <w:r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Ot</w:t>
      </w:r>
      <w:r>
        <w:rPr>
          <w:rFonts w:ascii="Arial" w:eastAsia="Arial" w:hAnsi="Arial" w:cs="Arial"/>
          <w:spacing w:val="-3"/>
          <w:sz w:val="22"/>
          <w:szCs w:val="22"/>
        </w:rPr>
        <w:t>he</w:t>
      </w:r>
      <w:r>
        <w:rPr>
          <w:rFonts w:ascii="Arial" w:eastAsia="Arial" w:hAnsi="Arial" w:cs="Arial"/>
          <w:sz w:val="22"/>
          <w:szCs w:val="22"/>
        </w:rPr>
        <w:t>r</w:t>
      </w:r>
    </w:p>
    <w:p w:rsidR="007A329F" w:rsidRDefault="00A902AC">
      <w:pPr>
        <w:tabs>
          <w:tab w:val="left" w:pos="10040"/>
        </w:tabs>
        <w:spacing w:before="12"/>
        <w:ind w:left="16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3"/>
          <w:w w:val="99"/>
        </w:rPr>
        <w:t>13</w:t>
      </w:r>
      <w:r>
        <w:rPr>
          <w:rFonts w:ascii="Arial" w:eastAsia="Arial" w:hAnsi="Arial" w:cs="Arial"/>
          <w:w w:val="99"/>
        </w:rPr>
        <w:t>.</w:t>
      </w:r>
      <w:r>
        <w:rPr>
          <w:rFonts w:ascii="Arial" w:eastAsia="Arial" w:hAnsi="Arial" w:cs="Arial"/>
          <w:spacing w:val="-3"/>
          <w:w w:val="99"/>
        </w:rPr>
        <w:t>2</w:t>
      </w:r>
      <w:r>
        <w:rPr>
          <w:rFonts w:ascii="Arial" w:eastAsia="Arial" w:hAnsi="Arial" w:cs="Arial"/>
          <w:w w:val="99"/>
        </w:rPr>
        <w:t>2</w:t>
      </w:r>
      <w:r>
        <w:rPr>
          <w:rFonts w:ascii="Arial" w:eastAsia="Arial" w:hAnsi="Arial" w:cs="Arial"/>
          <w:spacing w:val="-3"/>
          <w:w w:val="99"/>
        </w:rPr>
        <w:t>.</w:t>
      </w:r>
      <w:r>
        <w:rPr>
          <w:rFonts w:ascii="Arial" w:eastAsia="Arial" w:hAnsi="Arial" w:cs="Arial"/>
          <w:w w:val="99"/>
        </w:rPr>
        <w:t>2.</w:t>
      </w:r>
      <w:r>
        <w:rPr>
          <w:rFonts w:ascii="Arial" w:eastAsia="Arial" w:hAnsi="Arial" w:cs="Arial"/>
        </w:rPr>
        <w:t xml:space="preserve">            </w:t>
      </w:r>
      <w:r>
        <w:rPr>
          <w:rFonts w:ascii="Arial" w:eastAsia="Arial" w:hAnsi="Arial" w:cs="Arial"/>
          <w:spacing w:val="-10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f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oth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ai</w:t>
      </w:r>
      <w:r>
        <w:rPr>
          <w:rFonts w:ascii="Arial" w:eastAsia="Arial" w:hAnsi="Arial" w:cs="Arial"/>
          <w:spacing w:val="-3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>k</w:t>
      </w:r>
      <w:r>
        <w:rPr>
          <w:rFonts w:ascii="Arial" w:eastAsia="Arial" w:hAnsi="Arial" w:cs="Arial"/>
          <w:spacing w:val="-1"/>
          <w:sz w:val="22"/>
          <w:szCs w:val="22"/>
        </w:rPr>
        <w:t>ill</w:t>
      </w:r>
      <w:r>
        <w:rPr>
          <w:rFonts w:ascii="Arial" w:eastAsia="Arial" w:hAnsi="Arial" w:cs="Arial"/>
          <w:sz w:val="22"/>
          <w:szCs w:val="22"/>
        </w:rPr>
        <w:t>ers,</w:t>
      </w:r>
      <w:proofErr w:type="gram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3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2"/>
          <w:sz w:val="22"/>
          <w:szCs w:val="22"/>
        </w:rPr>
        <w:t>y</w:t>
      </w:r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 xml:space="preserve"> </w:t>
      </w:r>
      <w:r>
        <w:rPr>
          <w:rFonts w:ascii="Arial" w:eastAsia="Arial" w:hAnsi="Arial" w:cs="Arial"/>
          <w:sz w:val="22"/>
          <w:szCs w:val="22"/>
          <w:u w:val="single" w:color="000000"/>
        </w:rPr>
        <w:tab/>
      </w:r>
    </w:p>
    <w:p w:rsidR="007A329F" w:rsidRDefault="00A902AC">
      <w:pPr>
        <w:spacing w:line="240" w:lineRule="exact"/>
        <w:ind w:left="16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position w:val="-1"/>
          <w:sz w:val="22"/>
          <w:szCs w:val="22"/>
        </w:rPr>
        <w:t>1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23</w:t>
      </w:r>
      <w:r>
        <w:rPr>
          <w:rFonts w:ascii="Arial" w:eastAsia="Arial" w:hAnsi="Arial" w:cs="Arial"/>
          <w:position w:val="-1"/>
          <w:sz w:val="22"/>
          <w:szCs w:val="22"/>
        </w:rPr>
        <w:t>.</w:t>
      </w:r>
      <w:r>
        <w:rPr>
          <w:rFonts w:ascii="Arial" w:eastAsia="Arial" w:hAnsi="Arial" w:cs="Arial"/>
          <w:spacing w:val="39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S</w:t>
      </w:r>
      <w:r>
        <w:rPr>
          <w:rFonts w:ascii="Arial" w:eastAsia="Arial" w:hAnsi="Arial" w:cs="Arial"/>
          <w:position w:val="-1"/>
          <w:sz w:val="22"/>
          <w:szCs w:val="22"/>
        </w:rPr>
        <w:t>p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position w:val="-1"/>
          <w:sz w:val="22"/>
          <w:szCs w:val="22"/>
        </w:rPr>
        <w:t>c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spacing w:val="3"/>
          <w:position w:val="-1"/>
          <w:sz w:val="22"/>
          <w:szCs w:val="22"/>
        </w:rPr>
        <w:t>f</w:t>
      </w:r>
      <w:r>
        <w:rPr>
          <w:rFonts w:ascii="Arial" w:eastAsia="Arial" w:hAnsi="Arial" w:cs="Arial"/>
          <w:position w:val="-1"/>
          <w:sz w:val="22"/>
          <w:szCs w:val="22"/>
        </w:rPr>
        <w:t>y</w:t>
      </w:r>
      <w:r>
        <w:rPr>
          <w:rFonts w:ascii="Arial" w:eastAsia="Arial" w:hAnsi="Arial" w:cs="Arial"/>
          <w:spacing w:val="-8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n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m</w:t>
      </w:r>
      <w:r>
        <w:rPr>
          <w:rFonts w:ascii="Arial" w:eastAsia="Arial" w:hAnsi="Arial" w:cs="Arial"/>
          <w:position w:val="-1"/>
          <w:sz w:val="22"/>
          <w:szCs w:val="22"/>
        </w:rPr>
        <w:t>e,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>s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>
        <w:rPr>
          <w:rFonts w:ascii="Arial" w:eastAsia="Arial" w:hAnsi="Arial" w:cs="Arial"/>
          <w:position w:val="-1"/>
          <w:sz w:val="22"/>
          <w:szCs w:val="22"/>
        </w:rPr>
        <w:t>e</w:t>
      </w:r>
      <w:r>
        <w:rPr>
          <w:rFonts w:ascii="Arial" w:eastAsia="Arial" w:hAnsi="Arial" w:cs="Arial"/>
          <w:spacing w:val="-6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position w:val="-1"/>
          <w:sz w:val="22"/>
          <w:szCs w:val="22"/>
        </w:rPr>
        <w:t>nd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position w:val="-1"/>
          <w:sz w:val="22"/>
          <w:szCs w:val="22"/>
        </w:rPr>
        <w:t>d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>
        <w:rPr>
          <w:rFonts w:ascii="Arial" w:eastAsia="Arial" w:hAnsi="Arial" w:cs="Arial"/>
          <w:position w:val="-1"/>
          <w:sz w:val="22"/>
          <w:szCs w:val="22"/>
        </w:rPr>
        <w:t>on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o</w:t>
      </w:r>
      <w:r>
        <w:rPr>
          <w:rFonts w:ascii="Arial" w:eastAsia="Arial" w:hAnsi="Arial" w:cs="Arial"/>
          <w:position w:val="-1"/>
          <w:sz w:val="22"/>
          <w:szCs w:val="22"/>
        </w:rPr>
        <w:t xml:space="preserve">f 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r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ea</w:t>
      </w:r>
      <w:r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>
        <w:rPr>
          <w:rFonts w:ascii="Arial" w:eastAsia="Arial" w:hAnsi="Arial" w:cs="Arial"/>
          <w:spacing w:val="-2"/>
          <w:position w:val="-1"/>
          <w:sz w:val="22"/>
          <w:szCs w:val="22"/>
        </w:rPr>
        <w:t>m</w:t>
      </w:r>
      <w:r>
        <w:rPr>
          <w:rFonts w:ascii="Arial" w:eastAsia="Arial" w:hAnsi="Arial" w:cs="Arial"/>
          <w:spacing w:val="-3"/>
          <w:position w:val="-1"/>
          <w:sz w:val="22"/>
          <w:szCs w:val="22"/>
        </w:rPr>
        <w:t>en</w:t>
      </w:r>
      <w:r>
        <w:rPr>
          <w:rFonts w:ascii="Arial" w:eastAsia="Arial" w:hAnsi="Arial" w:cs="Arial"/>
          <w:spacing w:val="-4"/>
          <w:position w:val="-1"/>
          <w:sz w:val="22"/>
          <w:szCs w:val="22"/>
        </w:rPr>
        <w:t>t</w:t>
      </w:r>
      <w:r>
        <w:rPr>
          <w:rFonts w:ascii="Arial" w:eastAsia="Arial" w:hAnsi="Arial" w:cs="Arial"/>
          <w:position w:val="-1"/>
          <w:sz w:val="22"/>
          <w:szCs w:val="22"/>
        </w:rPr>
        <w:t>:</w:t>
      </w:r>
    </w:p>
    <w:p w:rsidR="007A329F" w:rsidRDefault="00A902AC">
      <w:pPr>
        <w:tabs>
          <w:tab w:val="left" w:pos="9960"/>
        </w:tabs>
        <w:spacing w:line="240" w:lineRule="exact"/>
        <w:ind w:left="164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w w:val="96"/>
          <w:position w:val="-1"/>
        </w:rPr>
        <w:t>13</w:t>
      </w:r>
      <w:r>
        <w:rPr>
          <w:rFonts w:ascii="Arial" w:eastAsia="Arial" w:hAnsi="Arial" w:cs="Arial"/>
          <w:spacing w:val="2"/>
          <w:w w:val="96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23</w:t>
      </w:r>
      <w:r>
        <w:rPr>
          <w:rFonts w:ascii="Arial" w:eastAsia="Arial" w:hAnsi="Arial" w:cs="Arial"/>
          <w:spacing w:val="2"/>
          <w:w w:val="96"/>
          <w:position w:val="-1"/>
        </w:rPr>
        <w:t>.</w:t>
      </w:r>
      <w:r>
        <w:rPr>
          <w:rFonts w:ascii="Arial" w:eastAsia="Arial" w:hAnsi="Arial" w:cs="Arial"/>
          <w:w w:val="97"/>
          <w:position w:val="-1"/>
        </w:rPr>
        <w:t>1.</w:t>
      </w:r>
      <w:r>
        <w:rPr>
          <w:rFonts w:ascii="Arial" w:eastAsia="Arial" w:hAnsi="Arial" w:cs="Arial"/>
          <w:position w:val="-1"/>
        </w:rPr>
        <w:t xml:space="preserve">            </w:t>
      </w:r>
      <w:r>
        <w:rPr>
          <w:rFonts w:ascii="Arial" w:eastAsia="Arial" w:hAnsi="Arial" w:cs="Arial"/>
          <w:spacing w:val="-5"/>
          <w:position w:val="-1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1</w:t>
      </w:r>
      <w:proofErr w:type="spellStart"/>
      <w:r>
        <w:rPr>
          <w:rFonts w:ascii="Arial" w:eastAsia="Arial" w:hAnsi="Arial" w:cs="Arial"/>
          <w:spacing w:val="-5"/>
          <w:w w:val="99"/>
          <w:position w:val="9"/>
          <w:sz w:val="14"/>
          <w:szCs w:val="14"/>
        </w:rPr>
        <w:t>s</w:t>
      </w:r>
      <w:r>
        <w:rPr>
          <w:rFonts w:ascii="Arial" w:eastAsia="Arial" w:hAnsi="Arial" w:cs="Arial"/>
          <w:w w:val="99"/>
          <w:position w:val="9"/>
          <w:sz w:val="14"/>
          <w:szCs w:val="14"/>
        </w:rPr>
        <w:t>t</w:t>
      </w:r>
      <w:proofErr w:type="spellEnd"/>
      <w:r>
        <w:rPr>
          <w:rFonts w:ascii="Arial" w:eastAsia="Arial" w:hAnsi="Arial" w:cs="Arial"/>
          <w:position w:val="9"/>
          <w:sz w:val="14"/>
          <w:szCs w:val="14"/>
        </w:rPr>
        <w:t xml:space="preserve"> </w:t>
      </w:r>
      <w:r>
        <w:rPr>
          <w:rFonts w:ascii="Arial" w:eastAsia="Arial" w:hAnsi="Arial" w:cs="Arial"/>
          <w:spacing w:val="8"/>
          <w:position w:val="9"/>
          <w:sz w:val="14"/>
          <w:szCs w:val="14"/>
        </w:rPr>
        <w:t xml:space="preserve"> </w:t>
      </w:r>
      <w:r>
        <w:rPr>
          <w:rFonts w:ascii="Arial" w:eastAsia="Arial" w:hAnsi="Arial" w:cs="Arial"/>
          <w:w w:val="99"/>
          <w:position w:val="9"/>
          <w:sz w:val="14"/>
          <w:szCs w:val="14"/>
          <w:u w:val="single" w:color="000000"/>
        </w:rPr>
        <w:t xml:space="preserve"> </w:t>
      </w:r>
      <w:r>
        <w:rPr>
          <w:rFonts w:ascii="Arial" w:eastAsia="Arial" w:hAnsi="Arial" w:cs="Arial"/>
          <w:position w:val="9"/>
          <w:sz w:val="14"/>
          <w:szCs w:val="14"/>
          <w:u w:val="single" w:color="000000"/>
        </w:rPr>
        <w:tab/>
      </w:r>
    </w:p>
    <w:p w:rsidR="007A329F" w:rsidRDefault="00A902AC">
      <w:pPr>
        <w:tabs>
          <w:tab w:val="left" w:pos="9980"/>
        </w:tabs>
        <w:spacing w:line="240" w:lineRule="exact"/>
        <w:ind w:left="164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w w:val="96"/>
          <w:position w:val="-1"/>
        </w:rPr>
        <w:t>13</w:t>
      </w:r>
      <w:r>
        <w:rPr>
          <w:rFonts w:ascii="Arial" w:eastAsia="Arial" w:hAnsi="Arial" w:cs="Arial"/>
          <w:spacing w:val="2"/>
          <w:w w:val="96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23</w:t>
      </w:r>
      <w:r>
        <w:rPr>
          <w:rFonts w:ascii="Arial" w:eastAsia="Arial" w:hAnsi="Arial" w:cs="Arial"/>
          <w:spacing w:val="2"/>
          <w:w w:val="96"/>
          <w:position w:val="-1"/>
        </w:rPr>
        <w:t>.</w:t>
      </w:r>
      <w:r>
        <w:rPr>
          <w:rFonts w:ascii="Arial" w:eastAsia="Arial" w:hAnsi="Arial" w:cs="Arial"/>
          <w:w w:val="97"/>
          <w:position w:val="-1"/>
        </w:rPr>
        <w:t>2.</w:t>
      </w:r>
      <w:r>
        <w:rPr>
          <w:rFonts w:ascii="Arial" w:eastAsia="Arial" w:hAnsi="Arial" w:cs="Arial"/>
          <w:position w:val="-1"/>
        </w:rPr>
        <w:t xml:space="preserve">            </w:t>
      </w:r>
      <w:r>
        <w:rPr>
          <w:rFonts w:ascii="Arial" w:eastAsia="Arial" w:hAnsi="Arial" w:cs="Arial"/>
          <w:spacing w:val="-5"/>
          <w:position w:val="-1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2</w:t>
      </w:r>
      <w:proofErr w:type="spellStart"/>
      <w:r>
        <w:rPr>
          <w:rFonts w:ascii="Arial" w:eastAsia="Arial" w:hAnsi="Arial" w:cs="Arial"/>
          <w:spacing w:val="-5"/>
          <w:w w:val="99"/>
          <w:position w:val="9"/>
          <w:sz w:val="14"/>
          <w:szCs w:val="14"/>
        </w:rPr>
        <w:t>n</w:t>
      </w:r>
      <w:r>
        <w:rPr>
          <w:rFonts w:ascii="Arial" w:eastAsia="Arial" w:hAnsi="Arial" w:cs="Arial"/>
          <w:w w:val="99"/>
          <w:position w:val="9"/>
          <w:sz w:val="14"/>
          <w:szCs w:val="14"/>
        </w:rPr>
        <w:t>d</w:t>
      </w:r>
      <w:proofErr w:type="spellEnd"/>
      <w:r>
        <w:rPr>
          <w:rFonts w:ascii="Arial" w:eastAsia="Arial" w:hAnsi="Arial" w:cs="Arial"/>
          <w:position w:val="9"/>
          <w:sz w:val="14"/>
          <w:szCs w:val="14"/>
        </w:rPr>
        <w:t xml:space="preserve"> </w:t>
      </w:r>
      <w:r>
        <w:rPr>
          <w:rFonts w:ascii="Arial" w:eastAsia="Arial" w:hAnsi="Arial" w:cs="Arial"/>
          <w:spacing w:val="-7"/>
          <w:position w:val="9"/>
          <w:sz w:val="14"/>
          <w:szCs w:val="14"/>
        </w:rPr>
        <w:t xml:space="preserve"> </w:t>
      </w:r>
      <w:r>
        <w:rPr>
          <w:rFonts w:ascii="Arial" w:eastAsia="Arial" w:hAnsi="Arial" w:cs="Arial"/>
          <w:w w:val="99"/>
          <w:position w:val="9"/>
          <w:sz w:val="14"/>
          <w:szCs w:val="14"/>
          <w:u w:val="single" w:color="000000"/>
        </w:rPr>
        <w:t xml:space="preserve"> </w:t>
      </w:r>
      <w:r>
        <w:rPr>
          <w:rFonts w:ascii="Arial" w:eastAsia="Arial" w:hAnsi="Arial" w:cs="Arial"/>
          <w:position w:val="9"/>
          <w:sz w:val="14"/>
          <w:szCs w:val="14"/>
          <w:u w:val="single" w:color="000000"/>
        </w:rPr>
        <w:tab/>
      </w:r>
    </w:p>
    <w:p w:rsidR="007A329F" w:rsidRDefault="00A902AC">
      <w:pPr>
        <w:tabs>
          <w:tab w:val="left" w:pos="10040"/>
        </w:tabs>
        <w:spacing w:line="240" w:lineRule="exact"/>
        <w:ind w:left="164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w w:val="96"/>
        </w:rPr>
        <w:t>13</w:t>
      </w:r>
      <w:r>
        <w:rPr>
          <w:rFonts w:ascii="Arial" w:eastAsia="Arial" w:hAnsi="Arial" w:cs="Arial"/>
          <w:spacing w:val="2"/>
          <w:w w:val="96"/>
        </w:rPr>
        <w:t>.</w:t>
      </w:r>
      <w:r>
        <w:rPr>
          <w:rFonts w:ascii="Arial" w:eastAsia="Arial" w:hAnsi="Arial" w:cs="Arial"/>
          <w:w w:val="96"/>
        </w:rPr>
        <w:t>23</w:t>
      </w:r>
      <w:r>
        <w:rPr>
          <w:rFonts w:ascii="Arial" w:eastAsia="Arial" w:hAnsi="Arial" w:cs="Arial"/>
          <w:spacing w:val="2"/>
          <w:w w:val="96"/>
        </w:rPr>
        <w:t>.</w:t>
      </w:r>
      <w:r>
        <w:rPr>
          <w:rFonts w:ascii="Arial" w:eastAsia="Arial" w:hAnsi="Arial" w:cs="Arial"/>
          <w:w w:val="97"/>
        </w:rPr>
        <w:t>3.</w:t>
      </w:r>
      <w:r>
        <w:rPr>
          <w:rFonts w:ascii="Arial" w:eastAsia="Arial" w:hAnsi="Arial" w:cs="Arial"/>
        </w:rPr>
        <w:t xml:space="preserve">            </w:t>
      </w:r>
      <w:r>
        <w:rPr>
          <w:rFonts w:ascii="Arial" w:eastAsia="Arial" w:hAnsi="Arial" w:cs="Arial"/>
          <w:spacing w:val="-5"/>
        </w:rPr>
        <w:t xml:space="preserve"> </w:t>
      </w:r>
      <w:r>
        <w:rPr>
          <w:rFonts w:ascii="Arial" w:eastAsia="Arial" w:hAnsi="Arial" w:cs="Arial"/>
          <w:spacing w:val="-5"/>
          <w:sz w:val="22"/>
          <w:szCs w:val="22"/>
        </w:rPr>
        <w:t>3</w:t>
      </w:r>
      <w:proofErr w:type="spellStart"/>
      <w:r>
        <w:rPr>
          <w:rFonts w:ascii="Arial" w:eastAsia="Arial" w:hAnsi="Arial" w:cs="Arial"/>
          <w:spacing w:val="-6"/>
          <w:w w:val="99"/>
          <w:position w:val="10"/>
          <w:sz w:val="14"/>
          <w:szCs w:val="14"/>
        </w:rPr>
        <w:t>r</w:t>
      </w:r>
      <w:r>
        <w:rPr>
          <w:rFonts w:ascii="Arial" w:eastAsia="Arial" w:hAnsi="Arial" w:cs="Arial"/>
          <w:w w:val="99"/>
          <w:position w:val="10"/>
          <w:sz w:val="14"/>
          <w:szCs w:val="14"/>
        </w:rPr>
        <w:t>d</w:t>
      </w:r>
      <w:proofErr w:type="spellEnd"/>
      <w:r>
        <w:rPr>
          <w:rFonts w:ascii="Arial" w:eastAsia="Arial" w:hAnsi="Arial" w:cs="Arial"/>
          <w:position w:val="10"/>
          <w:sz w:val="14"/>
          <w:szCs w:val="14"/>
        </w:rPr>
        <w:t xml:space="preserve">   </w:t>
      </w:r>
      <w:r>
        <w:rPr>
          <w:rFonts w:ascii="Arial" w:eastAsia="Arial" w:hAnsi="Arial" w:cs="Arial"/>
          <w:spacing w:val="-7"/>
          <w:position w:val="10"/>
          <w:sz w:val="14"/>
          <w:szCs w:val="14"/>
        </w:rPr>
        <w:t xml:space="preserve"> </w:t>
      </w:r>
      <w:r>
        <w:rPr>
          <w:rFonts w:ascii="Arial" w:eastAsia="Arial" w:hAnsi="Arial" w:cs="Arial"/>
          <w:w w:val="99"/>
          <w:position w:val="10"/>
          <w:sz w:val="14"/>
          <w:szCs w:val="14"/>
          <w:u w:val="single" w:color="000000"/>
        </w:rPr>
        <w:t xml:space="preserve"> </w:t>
      </w:r>
      <w:r>
        <w:rPr>
          <w:rFonts w:ascii="Arial" w:eastAsia="Arial" w:hAnsi="Arial" w:cs="Arial"/>
          <w:position w:val="10"/>
          <w:sz w:val="14"/>
          <w:szCs w:val="14"/>
          <w:u w:val="single" w:color="000000"/>
        </w:rPr>
        <w:tab/>
      </w:r>
    </w:p>
    <w:p w:rsidR="007A329F" w:rsidRDefault="00A902AC">
      <w:pPr>
        <w:tabs>
          <w:tab w:val="left" w:pos="9960"/>
        </w:tabs>
        <w:spacing w:line="260" w:lineRule="exact"/>
        <w:ind w:left="164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w w:val="96"/>
          <w:position w:val="-1"/>
        </w:rPr>
        <w:t>13</w:t>
      </w:r>
      <w:r>
        <w:rPr>
          <w:rFonts w:ascii="Arial" w:eastAsia="Arial" w:hAnsi="Arial" w:cs="Arial"/>
          <w:spacing w:val="2"/>
          <w:w w:val="96"/>
          <w:position w:val="-1"/>
        </w:rPr>
        <w:t>.</w:t>
      </w:r>
      <w:r>
        <w:rPr>
          <w:rFonts w:ascii="Arial" w:eastAsia="Arial" w:hAnsi="Arial" w:cs="Arial"/>
          <w:w w:val="96"/>
          <w:position w:val="-1"/>
        </w:rPr>
        <w:t>23</w:t>
      </w:r>
      <w:r>
        <w:rPr>
          <w:rFonts w:ascii="Arial" w:eastAsia="Arial" w:hAnsi="Arial" w:cs="Arial"/>
          <w:spacing w:val="2"/>
          <w:w w:val="96"/>
          <w:position w:val="-1"/>
        </w:rPr>
        <w:t>.</w:t>
      </w:r>
      <w:r>
        <w:rPr>
          <w:rFonts w:ascii="Arial" w:eastAsia="Arial" w:hAnsi="Arial" w:cs="Arial"/>
          <w:w w:val="97"/>
          <w:position w:val="-1"/>
        </w:rPr>
        <w:t>4.</w:t>
      </w:r>
      <w:r>
        <w:rPr>
          <w:rFonts w:ascii="Arial" w:eastAsia="Arial" w:hAnsi="Arial" w:cs="Arial"/>
          <w:position w:val="-1"/>
        </w:rPr>
        <w:t xml:space="preserve">            </w:t>
      </w:r>
      <w:r>
        <w:rPr>
          <w:rFonts w:ascii="Arial" w:eastAsia="Arial" w:hAnsi="Arial" w:cs="Arial"/>
          <w:spacing w:val="-5"/>
          <w:position w:val="-1"/>
        </w:rPr>
        <w:t xml:space="preserve"> </w:t>
      </w:r>
      <w:r>
        <w:rPr>
          <w:rFonts w:ascii="Arial" w:eastAsia="Arial" w:hAnsi="Arial" w:cs="Arial"/>
          <w:spacing w:val="-5"/>
          <w:position w:val="-1"/>
          <w:sz w:val="22"/>
          <w:szCs w:val="22"/>
        </w:rPr>
        <w:t>4</w:t>
      </w:r>
      <w:proofErr w:type="spellStart"/>
      <w:r>
        <w:rPr>
          <w:rFonts w:ascii="Arial" w:eastAsia="Arial" w:hAnsi="Arial" w:cs="Arial"/>
          <w:spacing w:val="-5"/>
          <w:w w:val="99"/>
          <w:position w:val="9"/>
          <w:sz w:val="14"/>
          <w:szCs w:val="14"/>
        </w:rPr>
        <w:t>t</w:t>
      </w:r>
      <w:r>
        <w:rPr>
          <w:rFonts w:ascii="Arial" w:eastAsia="Arial" w:hAnsi="Arial" w:cs="Arial"/>
          <w:w w:val="99"/>
          <w:position w:val="9"/>
          <w:sz w:val="14"/>
          <w:szCs w:val="14"/>
        </w:rPr>
        <w:t>h</w:t>
      </w:r>
      <w:proofErr w:type="spellEnd"/>
      <w:r>
        <w:rPr>
          <w:rFonts w:ascii="Arial" w:eastAsia="Arial" w:hAnsi="Arial" w:cs="Arial"/>
          <w:position w:val="9"/>
          <w:sz w:val="14"/>
          <w:szCs w:val="14"/>
        </w:rPr>
        <w:t xml:space="preserve"> </w:t>
      </w:r>
      <w:r>
        <w:rPr>
          <w:rFonts w:ascii="Arial" w:eastAsia="Arial" w:hAnsi="Arial" w:cs="Arial"/>
          <w:spacing w:val="-6"/>
          <w:position w:val="9"/>
          <w:sz w:val="14"/>
          <w:szCs w:val="14"/>
        </w:rPr>
        <w:t xml:space="preserve"> </w:t>
      </w:r>
      <w:r>
        <w:rPr>
          <w:rFonts w:ascii="Arial" w:eastAsia="Arial" w:hAnsi="Arial" w:cs="Arial"/>
          <w:w w:val="99"/>
          <w:position w:val="9"/>
          <w:sz w:val="14"/>
          <w:szCs w:val="14"/>
          <w:u w:val="single" w:color="000000"/>
        </w:rPr>
        <w:t xml:space="preserve"> </w:t>
      </w:r>
      <w:r>
        <w:rPr>
          <w:rFonts w:ascii="Arial" w:eastAsia="Arial" w:hAnsi="Arial" w:cs="Arial"/>
          <w:position w:val="9"/>
          <w:sz w:val="14"/>
          <w:szCs w:val="14"/>
          <w:u w:val="single" w:color="000000"/>
        </w:rPr>
        <w:tab/>
      </w:r>
    </w:p>
    <w:p w:rsidR="007A329F" w:rsidRDefault="007A329F">
      <w:pPr>
        <w:spacing w:before="14" w:line="220" w:lineRule="exact"/>
        <w:rPr>
          <w:sz w:val="22"/>
          <w:szCs w:val="22"/>
        </w:rPr>
      </w:pPr>
    </w:p>
    <w:p w:rsidR="007A329F" w:rsidRDefault="00A902AC">
      <w:pPr>
        <w:spacing w:before="38"/>
        <w:ind w:left="159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</w:t>
      </w:r>
      <w:r>
        <w:rPr>
          <w:rFonts w:ascii="Arial" w:eastAsia="Arial" w:hAnsi="Arial" w:cs="Arial"/>
          <w:spacing w:val="-1"/>
          <w:sz w:val="22"/>
          <w:szCs w:val="22"/>
        </w:rPr>
        <w:t>3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spacing w:val="-1"/>
          <w:sz w:val="22"/>
          <w:szCs w:val="22"/>
        </w:rPr>
        <w:t>4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pacing w:val="-3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3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x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t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spacing w:val="-3"/>
          <w:sz w:val="22"/>
          <w:szCs w:val="22"/>
        </w:rPr>
        <w:t>dd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>/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4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pacing w:val="-5"/>
          <w:sz w:val="22"/>
          <w:szCs w:val="22"/>
        </w:rPr>
        <w:t>y</w:t>
      </w:r>
      <w:r>
        <w:rPr>
          <w:rFonts w:ascii="Arial" w:eastAsia="Arial" w:hAnsi="Arial" w:cs="Arial"/>
          <w:spacing w:val="-2"/>
          <w:sz w:val="22"/>
          <w:szCs w:val="22"/>
        </w:rPr>
        <w:t>yy</w:t>
      </w:r>
      <w:r>
        <w:rPr>
          <w:rFonts w:ascii="Arial" w:eastAsia="Arial" w:hAnsi="Arial" w:cs="Arial"/>
          <w:spacing w:val="-5"/>
          <w:sz w:val="22"/>
          <w:szCs w:val="22"/>
        </w:rPr>
        <w:t>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       </w:t>
      </w:r>
      <w:r>
        <w:rPr>
          <w:rFonts w:ascii="Arial" w:eastAsia="Arial" w:hAnsi="Arial" w:cs="Arial"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 _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/ _ _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_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_     </w:t>
      </w:r>
      <w:r>
        <w:rPr>
          <w:rFonts w:ascii="Arial" w:eastAsia="Arial" w:hAnsi="Arial" w:cs="Arial"/>
          <w:spacing w:val="56"/>
          <w:sz w:val="22"/>
          <w:szCs w:val="22"/>
        </w:rPr>
        <w:t xml:space="preserve"> </w:t>
      </w:r>
      <w:r>
        <w:rPr>
          <w:rFonts w:ascii="Wingdings" w:eastAsia="Wingdings" w:hAnsi="Wingdings" w:cs="Wingdings"/>
          <w:sz w:val="24"/>
          <w:szCs w:val="24"/>
        </w:rPr>
        <w:t></w:t>
      </w:r>
      <w:r>
        <w:rPr>
          <w:sz w:val="24"/>
          <w:szCs w:val="24"/>
        </w:rPr>
        <w:t xml:space="preserve">     </w:t>
      </w:r>
      <w:r>
        <w:rPr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pacing w:val="-3"/>
          <w:sz w:val="22"/>
          <w:szCs w:val="22"/>
        </w:rPr>
        <w:t>Co</w:t>
      </w:r>
      <w:r>
        <w:rPr>
          <w:rFonts w:ascii="Arial" w:eastAsia="Arial" w:hAnsi="Arial" w:cs="Arial"/>
          <w:spacing w:val="-2"/>
          <w:sz w:val="22"/>
          <w:szCs w:val="22"/>
        </w:rPr>
        <w:t>m</w:t>
      </w:r>
      <w:r>
        <w:rPr>
          <w:rFonts w:ascii="Arial" w:eastAsia="Arial" w:hAnsi="Arial" w:cs="Arial"/>
          <w:spacing w:val="-3"/>
          <w:sz w:val="22"/>
          <w:szCs w:val="22"/>
        </w:rPr>
        <w:t>ple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pacing w:val="-3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1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3"/>
          <w:sz w:val="22"/>
          <w:szCs w:val="22"/>
        </w:rPr>
        <w:t>ollo</w:t>
      </w:r>
      <w:r>
        <w:rPr>
          <w:rFonts w:ascii="Arial" w:eastAsia="Arial" w:hAnsi="Arial" w:cs="Arial"/>
          <w:spacing w:val="-6"/>
          <w:sz w:val="22"/>
          <w:szCs w:val="22"/>
        </w:rPr>
        <w:t>w</w:t>
      </w:r>
      <w:r>
        <w:rPr>
          <w:rFonts w:ascii="Arial" w:eastAsia="Arial" w:hAnsi="Arial" w:cs="Arial"/>
          <w:spacing w:val="-2"/>
          <w:sz w:val="22"/>
          <w:szCs w:val="22"/>
        </w:rPr>
        <w:t>-</w:t>
      </w:r>
      <w:r>
        <w:rPr>
          <w:rFonts w:ascii="Arial" w:eastAsia="Arial" w:hAnsi="Arial" w:cs="Arial"/>
          <w:spacing w:val="-5"/>
          <w:sz w:val="22"/>
          <w:szCs w:val="22"/>
        </w:rPr>
        <w:t>up</w:t>
      </w:r>
    </w:p>
    <w:p w:rsidR="007A329F" w:rsidRDefault="007A329F">
      <w:pPr>
        <w:spacing w:before="10" w:line="260" w:lineRule="exact"/>
        <w:rPr>
          <w:sz w:val="26"/>
          <w:szCs w:val="26"/>
        </w:rPr>
      </w:pPr>
    </w:p>
    <w:p w:rsidR="007A329F" w:rsidRDefault="00A902AC">
      <w:pPr>
        <w:spacing w:line="180" w:lineRule="exact"/>
        <w:ind w:left="15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position w:val="-1"/>
          <w:sz w:val="16"/>
          <w:szCs w:val="16"/>
        </w:rPr>
        <w:t>D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A</w:t>
      </w:r>
      <w:r>
        <w:rPr>
          <w:rFonts w:ascii="Arial" w:eastAsia="Arial" w:hAnsi="Arial" w:cs="Arial"/>
          <w:position w:val="-1"/>
          <w:sz w:val="16"/>
          <w:szCs w:val="16"/>
        </w:rPr>
        <w:t>TA</w:t>
      </w:r>
      <w:r>
        <w:rPr>
          <w:rFonts w:ascii="Arial" w:eastAsia="Arial" w:hAnsi="Arial" w:cs="Arial"/>
          <w:spacing w:val="-5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>E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N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>T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R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>Y</w:t>
      </w:r>
      <w:r>
        <w:rPr>
          <w:rFonts w:ascii="Arial" w:eastAsia="Arial" w:hAnsi="Arial" w:cs="Arial"/>
          <w:position w:val="-1"/>
          <w:sz w:val="16"/>
          <w:szCs w:val="16"/>
        </w:rPr>
        <w:t>:</w:t>
      </w:r>
    </w:p>
    <w:p w:rsidR="007A329F" w:rsidRDefault="00A902AC">
      <w:pPr>
        <w:spacing w:line="180" w:lineRule="exact"/>
        <w:ind w:left="15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position w:val="-1"/>
          <w:sz w:val="16"/>
          <w:szCs w:val="16"/>
        </w:rPr>
        <w:t>1</w:t>
      </w:r>
      <w:proofErr w:type="spellStart"/>
      <w:r>
        <w:rPr>
          <w:rFonts w:ascii="Arial" w:eastAsia="Arial" w:hAnsi="Arial" w:cs="Arial"/>
          <w:spacing w:val="-2"/>
          <w:position w:val="7"/>
          <w:sz w:val="10"/>
          <w:szCs w:val="10"/>
        </w:rPr>
        <w:t>s</w:t>
      </w:r>
      <w:r>
        <w:rPr>
          <w:rFonts w:ascii="Arial" w:eastAsia="Arial" w:hAnsi="Arial" w:cs="Arial"/>
          <w:position w:val="7"/>
          <w:sz w:val="10"/>
          <w:szCs w:val="10"/>
        </w:rPr>
        <w:t>t</w:t>
      </w:r>
      <w:proofErr w:type="spellEnd"/>
      <w:r>
        <w:rPr>
          <w:rFonts w:ascii="Arial" w:eastAsia="Arial" w:hAnsi="Arial" w:cs="Arial"/>
          <w:spacing w:val="19"/>
          <w:position w:val="7"/>
          <w:sz w:val="10"/>
          <w:szCs w:val="10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en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t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r</w:t>
      </w:r>
      <w:r>
        <w:rPr>
          <w:rFonts w:ascii="Arial" w:eastAsia="Arial" w:hAnsi="Arial" w:cs="Arial"/>
          <w:position w:val="-1"/>
          <w:sz w:val="16"/>
          <w:szCs w:val="16"/>
        </w:rPr>
        <w:t xml:space="preserve">y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don</w:t>
      </w:r>
      <w:r>
        <w:rPr>
          <w:rFonts w:ascii="Arial" w:eastAsia="Arial" w:hAnsi="Arial" w:cs="Arial"/>
          <w:position w:val="-1"/>
          <w:sz w:val="16"/>
          <w:szCs w:val="16"/>
        </w:rPr>
        <w:t>e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by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:</w:t>
      </w:r>
      <w:r>
        <w:rPr>
          <w:rFonts w:ascii="Arial" w:eastAsia="Arial" w:hAnsi="Arial" w:cs="Arial"/>
          <w:position w:val="-1"/>
          <w:sz w:val="16"/>
          <w:szCs w:val="16"/>
          <w:u w:val="single" w:color="000000"/>
        </w:rPr>
        <w:t xml:space="preserve">                                                                                                    </w:t>
      </w:r>
      <w:r>
        <w:rPr>
          <w:rFonts w:ascii="Arial" w:eastAsia="Arial" w:hAnsi="Arial" w:cs="Arial"/>
          <w:spacing w:val="-3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>Si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gna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t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ure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:</w:t>
      </w:r>
      <w:r>
        <w:rPr>
          <w:rFonts w:ascii="Arial" w:eastAsia="Arial" w:hAnsi="Arial" w:cs="Arial"/>
          <w:position w:val="-1"/>
          <w:sz w:val="16"/>
          <w:szCs w:val="16"/>
          <w:u w:val="single" w:color="000000"/>
        </w:rPr>
        <w:t xml:space="preserve">                                     </w:t>
      </w:r>
      <w:r>
        <w:rPr>
          <w:rFonts w:ascii="Arial" w:eastAsia="Arial" w:hAnsi="Arial" w:cs="Arial"/>
          <w:spacing w:val="20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da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t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e</w:t>
      </w:r>
      <w:proofErr w:type="gramStart"/>
      <w:r>
        <w:rPr>
          <w:rFonts w:ascii="Arial" w:eastAsia="Arial" w:hAnsi="Arial" w:cs="Arial"/>
          <w:spacing w:val="1"/>
          <w:position w:val="-1"/>
          <w:sz w:val="16"/>
          <w:szCs w:val="16"/>
        </w:rPr>
        <w:t>:</w:t>
      </w:r>
      <w:r>
        <w:rPr>
          <w:rFonts w:ascii="Arial" w:eastAsia="Arial" w:hAnsi="Arial" w:cs="Arial"/>
          <w:position w:val="-1"/>
          <w:sz w:val="16"/>
          <w:szCs w:val="16"/>
        </w:rPr>
        <w:t>_</w:t>
      </w:r>
      <w:proofErr w:type="gramEnd"/>
      <w:r>
        <w:rPr>
          <w:rFonts w:ascii="Arial" w:eastAsia="Arial" w:hAnsi="Arial" w:cs="Arial"/>
          <w:spacing w:val="-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/</w:t>
      </w:r>
      <w:r>
        <w:rPr>
          <w:rFonts w:ascii="Arial" w:eastAsia="Arial" w:hAnsi="Arial" w:cs="Arial"/>
          <w:position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3"/>
          <w:position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>/</w:t>
      </w:r>
      <w:r>
        <w:rPr>
          <w:rFonts w:ascii="Arial" w:eastAsia="Arial" w:hAnsi="Arial" w:cs="Arial"/>
          <w:position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position w:val="-1"/>
          <w:sz w:val="16"/>
          <w:szCs w:val="16"/>
        </w:rPr>
        <w:t>_</w:t>
      </w:r>
      <w:r>
        <w:rPr>
          <w:rFonts w:ascii="Arial" w:eastAsia="Arial" w:hAnsi="Arial" w:cs="Arial"/>
          <w:spacing w:val="-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position w:val="-1"/>
          <w:sz w:val="16"/>
          <w:szCs w:val="16"/>
        </w:rPr>
        <w:t>_</w:t>
      </w:r>
      <w:r>
        <w:rPr>
          <w:rFonts w:ascii="Arial" w:eastAsia="Arial" w:hAnsi="Arial" w:cs="Arial"/>
          <w:spacing w:val="2"/>
          <w:position w:val="-1"/>
          <w:sz w:val="16"/>
          <w:szCs w:val="16"/>
        </w:rPr>
        <w:t xml:space="preserve"> </w:t>
      </w:r>
      <w:r>
        <w:rPr>
          <w:rFonts w:ascii="Arial" w:eastAsia="Arial" w:hAnsi="Arial" w:cs="Arial"/>
          <w:position w:val="-1"/>
          <w:sz w:val="16"/>
          <w:szCs w:val="16"/>
        </w:rPr>
        <w:t>_</w:t>
      </w:r>
    </w:p>
    <w:p w:rsidR="007A329F" w:rsidRDefault="00A902AC">
      <w:pPr>
        <w:spacing w:line="180" w:lineRule="exact"/>
        <w:ind w:left="159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pacing w:val="-1"/>
          <w:sz w:val="16"/>
          <w:szCs w:val="16"/>
        </w:rPr>
        <w:t>2</w:t>
      </w:r>
      <w:proofErr w:type="spellStart"/>
      <w:r>
        <w:rPr>
          <w:rFonts w:ascii="Arial" w:eastAsia="Arial" w:hAnsi="Arial" w:cs="Arial"/>
          <w:spacing w:val="-1"/>
          <w:position w:val="8"/>
          <w:sz w:val="10"/>
          <w:szCs w:val="10"/>
        </w:rPr>
        <w:t>n</w:t>
      </w:r>
      <w:r>
        <w:rPr>
          <w:rFonts w:ascii="Arial" w:eastAsia="Arial" w:hAnsi="Arial" w:cs="Arial"/>
          <w:position w:val="8"/>
          <w:sz w:val="10"/>
          <w:szCs w:val="10"/>
        </w:rPr>
        <w:t>d</w:t>
      </w:r>
      <w:proofErr w:type="spellEnd"/>
      <w:r>
        <w:rPr>
          <w:rFonts w:ascii="Arial" w:eastAsia="Arial" w:hAnsi="Arial" w:cs="Arial"/>
          <w:spacing w:val="17"/>
          <w:position w:val="8"/>
          <w:sz w:val="10"/>
          <w:szCs w:val="10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en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1"/>
          <w:sz w:val="16"/>
          <w:szCs w:val="16"/>
        </w:rPr>
        <w:t>r</w:t>
      </w:r>
      <w:r>
        <w:rPr>
          <w:rFonts w:ascii="Arial" w:eastAsia="Arial" w:hAnsi="Arial" w:cs="Arial"/>
          <w:sz w:val="16"/>
          <w:szCs w:val="16"/>
        </w:rPr>
        <w:t xml:space="preserve">y </w:t>
      </w:r>
      <w:r>
        <w:rPr>
          <w:rFonts w:ascii="Arial" w:eastAsia="Arial" w:hAnsi="Arial" w:cs="Arial"/>
          <w:spacing w:val="-1"/>
          <w:sz w:val="16"/>
          <w:szCs w:val="16"/>
        </w:rPr>
        <w:t>don</w:t>
      </w:r>
      <w:r>
        <w:rPr>
          <w:rFonts w:ascii="Arial" w:eastAsia="Arial" w:hAnsi="Arial" w:cs="Arial"/>
          <w:sz w:val="16"/>
          <w:szCs w:val="16"/>
        </w:rPr>
        <w:t>e</w:t>
      </w:r>
      <w:r>
        <w:rPr>
          <w:rFonts w:ascii="Arial" w:eastAsia="Arial" w:hAnsi="Arial" w:cs="Arial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by: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                                                                </w:t>
      </w:r>
      <w:r>
        <w:rPr>
          <w:rFonts w:ascii="Arial" w:eastAsia="Arial" w:hAnsi="Arial" w:cs="Arial"/>
          <w:spacing w:val="-28"/>
          <w:sz w:val="16"/>
          <w:szCs w:val="16"/>
        </w:rPr>
        <w:t xml:space="preserve"> </w:t>
      </w:r>
      <w:r>
        <w:rPr>
          <w:rFonts w:ascii="Arial" w:eastAsia="Arial" w:hAnsi="Arial" w:cs="Arial"/>
          <w:spacing w:val="-2"/>
          <w:sz w:val="16"/>
          <w:szCs w:val="16"/>
        </w:rPr>
        <w:t>Si</w:t>
      </w:r>
      <w:r>
        <w:rPr>
          <w:rFonts w:ascii="Arial" w:eastAsia="Arial" w:hAnsi="Arial" w:cs="Arial"/>
          <w:spacing w:val="-3"/>
          <w:sz w:val="16"/>
          <w:szCs w:val="16"/>
        </w:rPr>
        <w:t>gna</w:t>
      </w:r>
      <w:r>
        <w:rPr>
          <w:rFonts w:ascii="Arial" w:eastAsia="Arial" w:hAnsi="Arial" w:cs="Arial"/>
          <w:spacing w:val="-1"/>
          <w:sz w:val="16"/>
          <w:szCs w:val="16"/>
        </w:rPr>
        <w:t>t</w:t>
      </w:r>
      <w:r>
        <w:rPr>
          <w:rFonts w:ascii="Arial" w:eastAsia="Arial" w:hAnsi="Arial" w:cs="Arial"/>
          <w:spacing w:val="-3"/>
          <w:sz w:val="16"/>
          <w:szCs w:val="16"/>
        </w:rPr>
        <w:t>ure</w:t>
      </w:r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  <w:u w:val="single" w:color="000000"/>
        </w:rPr>
        <w:t xml:space="preserve">                                     </w:t>
      </w:r>
      <w:r>
        <w:rPr>
          <w:rFonts w:ascii="Arial" w:eastAsia="Arial" w:hAnsi="Arial" w:cs="Arial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da</w:t>
      </w:r>
      <w:r>
        <w:rPr>
          <w:rFonts w:ascii="Arial" w:eastAsia="Arial" w:hAnsi="Arial" w:cs="Arial"/>
          <w:spacing w:val="1"/>
          <w:sz w:val="16"/>
          <w:szCs w:val="16"/>
        </w:rPr>
        <w:t>t</w:t>
      </w:r>
      <w:r>
        <w:rPr>
          <w:rFonts w:ascii="Arial" w:eastAsia="Arial" w:hAnsi="Arial" w:cs="Arial"/>
          <w:spacing w:val="-3"/>
          <w:sz w:val="16"/>
          <w:szCs w:val="16"/>
        </w:rPr>
        <w:t>e</w:t>
      </w:r>
      <w:proofErr w:type="gramStart"/>
      <w:r>
        <w:rPr>
          <w:rFonts w:ascii="Arial" w:eastAsia="Arial" w:hAnsi="Arial" w:cs="Arial"/>
          <w:spacing w:val="1"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>_</w:t>
      </w:r>
      <w:proofErr w:type="gramEnd"/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pacing w:val="-1"/>
          <w:sz w:val="16"/>
          <w:szCs w:val="16"/>
        </w:rPr>
        <w:t>_</w:t>
      </w:r>
      <w:r>
        <w:rPr>
          <w:rFonts w:ascii="Arial" w:eastAsia="Arial" w:hAnsi="Arial" w:cs="Arial"/>
          <w:spacing w:val="1"/>
          <w:sz w:val="16"/>
          <w:szCs w:val="16"/>
        </w:rPr>
        <w:t>/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  <w:r>
        <w:rPr>
          <w:rFonts w:ascii="Arial" w:eastAsia="Arial" w:hAnsi="Arial" w:cs="Arial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sz w:val="16"/>
          <w:szCs w:val="16"/>
        </w:rPr>
        <w:t>_</w:t>
      </w:r>
    </w:p>
    <w:sectPr w:rsidR="007A329F">
      <w:type w:val="continuous"/>
      <w:pgSz w:w="11880" w:h="16820"/>
      <w:pgMar w:top="1240" w:right="360" w:bottom="2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902AC">
      <w:r>
        <w:separator/>
      </w:r>
    </w:p>
  </w:endnote>
  <w:endnote w:type="continuationSeparator" w:id="0">
    <w:p w:rsidR="00000000" w:rsidRDefault="00A90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329F" w:rsidRDefault="00A902AC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05.85pt;margin-top:816pt;width:24.5pt;height:13.05pt;z-index:-251657216;mso-position-horizontal-relative:page;mso-position-vertical-relative:page" filled="f" stroked="f">
          <v:textbox inset="0,0,0,0">
            <w:txbxContent>
              <w:p w:rsidR="007A329F" w:rsidRDefault="00A902AC">
                <w:pPr>
                  <w:spacing w:line="240" w:lineRule="exact"/>
                  <w:ind w:left="4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fldChar w:fldCharType="begin"/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Arial" w:eastAsia="Arial" w:hAnsi="Arial" w:cs="Arial"/>
                    <w:b/>
                    <w:noProof/>
                    <w:sz w:val="22"/>
                    <w:szCs w:val="22"/>
                  </w:rPr>
                  <w:t>1</w:t>
                </w:r>
                <w:r>
                  <w:fldChar w:fldCharType="end"/>
                </w:r>
                <w:r>
                  <w:rPr>
                    <w:rFonts w:ascii="Arial" w:eastAsia="Arial" w:hAnsi="Arial" w:cs="Arial"/>
                    <w:b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22"/>
                    <w:szCs w:val="22"/>
                  </w:rPr>
                  <w:t>/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902AC">
      <w:r>
        <w:separator/>
      </w:r>
    </w:p>
  </w:footnote>
  <w:footnote w:type="continuationSeparator" w:id="0">
    <w:p w:rsidR="00000000" w:rsidRDefault="00A902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329F" w:rsidRDefault="00A902AC">
    <w:pPr>
      <w:spacing w:line="200" w:lineRule="exact"/>
    </w:pPr>
    <w:r>
      <w:pict>
        <v:group id="_x0000_s2052" style="position:absolute;margin-left:82.6pt;margin-top:46.15pt;width:488pt;height:16.4pt;z-index:-251660288;mso-position-horizontal-relative:page;mso-position-vertical-relative:page" coordorigin="1652,923" coordsize="9760,3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8" type="#_x0000_t75" style="position:absolute;left:8964;top:970;width:2196;height:264">
            <v:imagedata r:id="rId1" o:title=""/>
          </v:shape>
          <v:shape id="_x0000_s2057" style="position:absolute;left:1658;top:929;width:9748;height:0" coordorigin="1658,929" coordsize="9748,0" path="m1658,929r9748,e" filled="f" strokeweight=".58pt">
            <v:path arrowok="t"/>
          </v:shape>
          <v:shape id="_x0000_s2056" type="#_x0000_t75" style="position:absolute;left:1781;top:991;width:4694;height:240">
            <v:imagedata r:id="rId2" o:title=""/>
          </v:shape>
          <v:shape id="_x0000_s2055" style="position:absolute;left:1658;top:1245;width:9748;height:0" coordorigin="1658,1245" coordsize="9748,0" path="m1658,1245r9748,e" filled="f" strokeweight=".58pt">
            <v:path arrowok="t"/>
          </v:shape>
          <v:shape id="_x0000_s2054" style="position:absolute;left:4165;top:1216;width:222;height:0" coordorigin="4165,1216" coordsize="222,0" path="m4165,1216r222,e" filled="f" strokeweight=".31272mm">
            <v:path arrowok="t"/>
          </v:shape>
          <v:shape id="_x0000_s2053" style="position:absolute;left:4998;top:1216;width:222;height:0" coordorigin="4998,1216" coordsize="222,0" path="m4998,1216r221,e" filled="f" strokeweight=".31272mm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448.25pt;margin-top:49.6pt;width:110.5pt;height:11.95pt;z-index:-251659264;mso-position-horizontal-relative:page;mso-position-vertical-relative:page" filled="f" stroked="f">
          <v:textbox inset="0,0,0,0">
            <w:txbxContent>
              <w:p w:rsidR="007A329F" w:rsidRDefault="00A902AC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</w:rPr>
                  <w:t>Version</w:t>
                </w:r>
                <w:r>
                  <w:rPr>
                    <w:rFonts w:ascii="Arial" w:eastAsia="Arial" w:hAnsi="Arial" w:cs="Arial"/>
                    <w:b/>
                    <w:spacing w:val="-7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3,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13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May</w:t>
                </w:r>
                <w:r>
                  <w:rPr>
                    <w:rFonts w:ascii="Arial" w:eastAsia="Arial" w:hAnsi="Arial" w:cs="Arial"/>
                    <w:b/>
                    <w:spacing w:val="-4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2024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89pt;margin-top:50.2pt;width:223.15pt;height:11.95pt;z-index:-251658240;mso-position-horizontal-relative:page;mso-position-vertical-relative:page" filled="f" stroked="f">
          <v:textbox inset="0,0,0,0">
            <w:txbxContent>
              <w:p w:rsidR="007A329F" w:rsidRDefault="00A902AC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proofErr w:type="gramStart"/>
                <w:r>
                  <w:rPr>
                    <w:rFonts w:ascii="Arial" w:eastAsia="Arial" w:hAnsi="Arial" w:cs="Arial"/>
                    <w:b/>
                  </w:rPr>
                  <w:t>Ide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nt</w:t>
                </w:r>
                <w:r>
                  <w:rPr>
                    <w:rFonts w:ascii="Arial" w:eastAsia="Arial" w:hAnsi="Arial" w:cs="Arial"/>
                    <w:b/>
                  </w:rPr>
                  <w:t>ific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t</w:t>
                </w:r>
                <w:r>
                  <w:rPr>
                    <w:rFonts w:ascii="Arial" w:eastAsia="Arial" w:hAnsi="Arial" w:cs="Arial"/>
                    <w:b/>
                  </w:rPr>
                  <w:t>ion</w:t>
                </w:r>
                <w:r>
                  <w:rPr>
                    <w:rFonts w:ascii="Arial" w:eastAsia="Arial" w:hAnsi="Arial" w:cs="Arial"/>
                    <w:b/>
                    <w:spacing w:val="-1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N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o</w:t>
                </w:r>
                <w:r>
                  <w:rPr>
                    <w:rFonts w:ascii="Arial" w:eastAsia="Arial" w:hAnsi="Arial" w:cs="Arial"/>
                    <w:b/>
                  </w:rPr>
                  <w:t>.</w:t>
                </w:r>
                <w:proofErr w:type="gramEnd"/>
                <w:r>
                  <w:rPr>
                    <w:rFonts w:ascii="Arial" w:eastAsia="Arial" w:hAnsi="Arial" w:cs="Arial"/>
                    <w:b/>
                    <w:spacing w:val="-6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: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3"/>
                  </w:rPr>
                  <w:t>C</w:t>
                </w:r>
                <w:r>
                  <w:rPr>
                    <w:rFonts w:ascii="Arial" w:eastAsia="Arial" w:hAnsi="Arial" w:cs="Arial"/>
                    <w:b/>
                    <w:spacing w:val="-9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pacing w:val="4"/>
                  </w:rPr>
                  <w:t>M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-</w:t>
                </w:r>
                <w:r>
                  <w:rPr>
                    <w:rFonts w:ascii="Arial" w:eastAsia="Arial" w:hAnsi="Arial" w:cs="Arial"/>
                    <w:b/>
                  </w:rPr>
                  <w:t xml:space="preserve">I  </w:t>
                </w:r>
                <w:r>
                  <w:rPr>
                    <w:rFonts w:ascii="Arial" w:eastAsia="Arial" w:hAnsi="Arial" w:cs="Arial"/>
                    <w:b/>
                    <w:spacing w:val="49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I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>_</w:t>
                </w:r>
                <w:r>
                  <w:rPr>
                    <w:rFonts w:ascii="Arial" w:eastAsia="Arial" w:hAnsi="Arial" w:cs="Arial"/>
                    <w:b/>
                  </w:rPr>
                  <w:t>_I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>_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>_</w:t>
                </w:r>
                <w:r>
                  <w:rPr>
                    <w:rFonts w:ascii="Arial" w:eastAsia="Arial" w:hAnsi="Arial" w:cs="Arial"/>
                    <w:b/>
                  </w:rPr>
                  <w:t xml:space="preserve">I  </w:t>
                </w:r>
                <w:r>
                  <w:rPr>
                    <w:rFonts w:ascii="Arial" w:eastAsia="Arial" w:hAnsi="Arial" w:cs="Arial"/>
                    <w:b/>
                    <w:spacing w:val="48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>I</w:t>
                </w:r>
                <w:r>
                  <w:rPr>
                    <w:rFonts w:ascii="Arial" w:eastAsia="Arial" w:hAnsi="Arial" w:cs="Arial"/>
                    <w:b/>
                    <w:spacing w:val="-4"/>
                  </w:rPr>
                  <w:t>-</w:t>
                </w:r>
                <w:r>
                  <w:rPr>
                    <w:rFonts w:ascii="Arial" w:eastAsia="Arial" w:hAnsi="Arial" w:cs="Arial"/>
                    <w:b/>
                    <w:spacing w:val="-5"/>
                  </w:rPr>
                  <w:t>I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>_</w:t>
                </w:r>
                <w:r>
                  <w:rPr>
                    <w:rFonts w:ascii="Arial" w:eastAsia="Arial" w:hAnsi="Arial" w:cs="Arial"/>
                    <w:b/>
                  </w:rPr>
                  <w:t>_I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_</w:t>
                </w:r>
                <w:r>
                  <w:rPr>
                    <w:rFonts w:ascii="Arial" w:eastAsia="Arial" w:hAnsi="Arial" w:cs="Arial"/>
                    <w:b/>
                  </w:rPr>
                  <w:t>_I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>_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>_</w:t>
                </w:r>
                <w:r>
                  <w:rPr>
                    <w:rFonts w:ascii="Arial" w:eastAsia="Arial" w:hAnsi="Arial" w:cs="Arial"/>
                    <w:b/>
                  </w:rPr>
                  <w:t>I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C1456"/>
    <w:multiLevelType w:val="multilevel"/>
    <w:tmpl w:val="91D6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A329F"/>
    <w:rsid w:val="007A329F"/>
    <w:rsid w:val="00A9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747</Words>
  <Characters>4261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ENRECA</cp:lastModifiedBy>
  <cp:revision>2</cp:revision>
  <dcterms:created xsi:type="dcterms:W3CDTF">2025-01-14T12:54:00Z</dcterms:created>
  <dcterms:modified xsi:type="dcterms:W3CDTF">2025-01-14T12:55:00Z</dcterms:modified>
</cp:coreProperties>
</file>